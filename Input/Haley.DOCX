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250848005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Nikki Haley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Disgusting': Nikki Haley Condemns Two Trump Cabinet Picks" w:history="1">
        <w:r>
          <w:rPr>
            <w:rFonts w:ascii="Arial" w:eastAsia="Arial" w:hAnsi="Arial" w:cs="Arial"/>
            <w:b/>
            <w:color w:val="0077CC"/>
            <w:sz w:val="20"/>
            <w:u w:val="single"/>
          </w:rPr>
          <w:t>'Disgusting': Nikki Haley Condemns Two Trump Cabinet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Mariane Angela News Reporter marianeangelaperez@gmail.com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Nikki Haley faces protests over Israeli genocide support on Oxford visit" w:history="1">
        <w:r>
          <w:rPr>
            <w:rFonts w:ascii="Arial" w:eastAsia="Arial" w:hAnsi="Arial" w:cs="Arial"/>
            <w:b/>
            <w:i w:val="0"/>
            <w:color w:val="0077CC"/>
            <w:sz w:val="20"/>
            <w:u w:val="single"/>
          </w:rPr>
          <w:t>Nikki Haley faces protests over Israeli genocide support on Oxford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16, 2024</w:t>
        <w:tab/>
      </w:r>
      <w:r>
        <w:rPr>
          <w:rFonts w:ascii="Arial" w:eastAsia="Arial" w:hAnsi="Arial" w:cs="Arial"/>
          <w:b w:val="0"/>
          <w:i w:val="0"/>
          <w:color w:val="000000"/>
          <w:sz w:val="20"/>
          <w:u w:val="none"/>
        </w:rPr>
        <w:t>Press TV</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Nikki Haley Speaks Out Against Two Trump Cabinet Picks" w:history="1">
        <w:r>
          <w:rPr>
            <w:rFonts w:ascii="Arial" w:eastAsia="Arial" w:hAnsi="Arial" w:cs="Arial"/>
            <w:b/>
            <w:i w:val="0"/>
            <w:color w:val="0077CC"/>
            <w:sz w:val="20"/>
            <w:u w:val="single"/>
          </w:rPr>
          <w:t>Nikki Haley Speaks Out Against Two Trump Cabinet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Nikki Haley says she knows Trump's game: 'He knew I have no interest'" w:history="1">
        <w:r>
          <w:rPr>
            <w:rFonts w:ascii="Arial" w:eastAsia="Arial" w:hAnsi="Arial" w:cs="Arial"/>
            <w:b/>
            <w:i w:val="0"/>
            <w:color w:val="0077CC"/>
            <w:sz w:val="20"/>
            <w:u w:val="single"/>
          </w:rPr>
          <w:t>Nikki Haley says she knows Trump's game: 'He knew I have no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Trump's criteria to join his team: No one linked to 'birdbrain' Nikki Haley" w:history="1">
        <w:r>
          <w:rPr>
            <w:rFonts w:ascii="Arial" w:eastAsia="Arial" w:hAnsi="Arial" w:cs="Arial"/>
            <w:b/>
            <w:i w:val="0"/>
            <w:color w:val="0077CC"/>
            <w:sz w:val="20"/>
            <w:u w:val="single"/>
          </w:rPr>
          <w:t>Trump's criteria to join his team: No one linked to 'birdbrain'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I won't be inviting them' - Trump dumps Nikki Haley, Pompeo" w:history="1">
        <w:r>
          <w:rPr>
            <w:rFonts w:ascii="Arial" w:eastAsia="Arial" w:hAnsi="Arial" w:cs="Arial"/>
            <w:b/>
            <w:i w:val="0"/>
            <w:color w:val="0077CC"/>
            <w:sz w:val="20"/>
            <w:u w:val="single"/>
          </w:rPr>
          <w:t>'I won't be inviting them' - Trump dumps Nikki Haley, Pompeo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Francis Ugwu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Vexed By Her Unifying Endorsement Of Trump, Morning Joe Attacked Nikki Haley" w:history="1">
        <w:r>
          <w:rPr>
            <w:rFonts w:ascii="Arial" w:eastAsia="Arial" w:hAnsi="Arial" w:cs="Arial"/>
            <w:b/>
            <w:i w:val="0"/>
            <w:color w:val="0077CC"/>
            <w:sz w:val="20"/>
            <w:u w:val="single"/>
          </w:rPr>
          <w:t>Vexed By Her Unifying Endorsement Of Trump, Morning Joe Attacked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20, 2024</w:t>
        <w:tab/>
      </w:r>
      <w:r>
        <w:rPr>
          <w:rFonts w:ascii="Arial" w:eastAsia="Arial" w:hAnsi="Arial" w:cs="Arial"/>
          <w:b w:val="0"/>
          <w:i w:val="0"/>
          <w:color w:val="000000"/>
          <w:sz w:val="20"/>
          <w:u w:val="none"/>
        </w:rPr>
        <w:t>Newsbusters.org</w:t>
        <w:tab/>
      </w:r>
      <w:r>
        <w:rPr>
          <w:rFonts w:ascii="Arial" w:eastAsia="Arial" w:hAnsi="Arial" w:cs="Arial"/>
          <w:b w:val="0"/>
          <w:i w:val="0"/>
          <w:color w:val="000000"/>
          <w:sz w:val="20"/>
          <w:u w:val="none"/>
        </w:rPr>
        <w:t>Mark Finkelstein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High-Tax Nikki Haley Is Also Amnesty Nikki Haley Is Also A Democrat Poseur" w:history="1">
        <w:r>
          <w:rPr>
            <w:rFonts w:ascii="Arial" w:eastAsia="Arial" w:hAnsi="Arial" w:cs="Arial"/>
            <w:b/>
            <w:i w:val="0"/>
            <w:color w:val="0077CC"/>
            <w:sz w:val="20"/>
            <w:u w:val="single"/>
          </w:rPr>
          <w:t>High-Tax Nikki Haley Is Also Amnesty Nikki Haley Is Also A Democrat Poseur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06, 2024</w:t>
        <w:tab/>
      </w:r>
      <w:r>
        <w:rPr>
          <w:rFonts w:ascii="Arial" w:eastAsia="Arial" w:hAnsi="Arial" w:cs="Arial"/>
          <w:b w:val="0"/>
          <w:i w:val="0"/>
          <w:color w:val="000000"/>
          <w:sz w:val="20"/>
          <w:u w:val="none"/>
        </w:rPr>
        <w:t>Granite Grok</w:t>
        <w:tab/>
      </w:r>
      <w:r>
        <w:rPr>
          <w:rFonts w:ascii="Arial" w:eastAsia="Arial" w:hAnsi="Arial" w:cs="Arial"/>
          <w:b w:val="0"/>
          <w:i w:val="0"/>
          <w:color w:val="000000"/>
          <w:sz w:val="20"/>
          <w:u w:val="none"/>
        </w:rPr>
        <w:t>Ed Mosca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ikki Haley to Host Weekly Show on SiriusXM" w:history="1">
        <w:r>
          <w:rPr>
            <w:rFonts w:ascii="Arial" w:eastAsia="Arial" w:hAnsi="Arial" w:cs="Arial"/>
            <w:b/>
            <w:i w:val="0"/>
            <w:color w:val="0077CC"/>
            <w:sz w:val="20"/>
            <w:u w:val="single"/>
          </w:rPr>
          <w:t>Nikki Haley to Host Weekly Show on SiriusXM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2024</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Sean Burch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he's a Grown-Ass Woman Who Chose to Do This': Ana Navarro Flames Nikki Haley for 'Embarrassing' Herself for Trump" w:history="1">
        <w:r>
          <w:rPr>
            <w:rFonts w:ascii="Arial" w:eastAsia="Arial" w:hAnsi="Arial" w:cs="Arial"/>
            <w:b/>
            <w:i w:val="0"/>
            <w:color w:val="0077CC"/>
            <w:sz w:val="20"/>
            <w:u w:val="single"/>
          </w:rPr>
          <w:t>'She's a Grown-Ass Woman Who Chose to Do This': Ana Navarro Flames Nikki Haley for 'Embarrassing' Herself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Nikki Haley Endorsing Kamala Harris? Trump Digs Spark Rumors" w:history="1">
        <w:r>
          <w:rPr>
            <w:rFonts w:ascii="Arial" w:eastAsia="Arial" w:hAnsi="Arial" w:cs="Arial"/>
            <w:b/>
            <w:i w:val="0"/>
            <w:color w:val="0077CC"/>
            <w:sz w:val="20"/>
            <w:u w:val="single"/>
          </w:rPr>
          <w:t>Nikki Haley Endorsing Kamala Harris? Trump Digs Spark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Nikki Haley suspends presidential campaign" w:history="1">
        <w:r>
          <w:rPr>
            <w:rFonts w:ascii="Arial" w:eastAsia="Arial" w:hAnsi="Arial" w:cs="Arial"/>
            <w:b/>
            <w:i w:val="0"/>
            <w:color w:val="0077CC"/>
            <w:sz w:val="20"/>
            <w:u w:val="single"/>
          </w:rPr>
          <w:t>Nikki Haley suspends presidential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2024</w:t>
        <w:tab/>
      </w:r>
      <w:r>
        <w:rPr>
          <w:rFonts w:ascii="Arial" w:eastAsia="Arial" w:hAnsi="Arial" w:cs="Arial"/>
          <w:b w:val="0"/>
          <w:i w:val="0"/>
          <w:color w:val="000000"/>
          <w:sz w:val="20"/>
          <w:u w:val="none"/>
        </w:rPr>
        <w:t>AM(ABC Transcript)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rump doesn't like calls to deploy Nikki Haley: 'I'll do what I have to do'" w:history="1">
        <w:r>
          <w:rPr>
            <w:rFonts w:ascii="Arial" w:eastAsia="Arial" w:hAnsi="Arial" w:cs="Arial"/>
            <w:b/>
            <w:i w:val="0"/>
            <w:color w:val="0077CC"/>
            <w:sz w:val="20"/>
            <w:u w:val="single"/>
          </w:rPr>
          <w:t>Trump doesn't like calls to deploy Nikki Haley: 'I'll do what I have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US: Ex-WH officials Nikki Haley, Mike Pompeo excluded from Trump's new administration" w:history="1">
        <w:r>
          <w:rPr>
            <w:rFonts w:ascii="Arial" w:eastAsia="Arial" w:hAnsi="Arial" w:cs="Arial"/>
            <w:b/>
            <w:i w:val="0"/>
            <w:color w:val="0077CC"/>
            <w:sz w:val="20"/>
            <w:u w:val="single"/>
          </w:rPr>
          <w:t>US: Ex-WH officials Nikki Haley, Mike Pompeo excluded from Trump's new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Please Not Nikki Haley" w:history="1">
        <w:r>
          <w:rPr>
            <w:rFonts w:ascii="Arial" w:eastAsia="Arial" w:hAnsi="Arial" w:cs="Arial"/>
            <w:b/>
            <w:i w:val="0"/>
            <w:color w:val="0077CC"/>
            <w:sz w:val="20"/>
            <w:u w:val="single"/>
          </w:rPr>
          <w:t>Please Not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29, 2023</w:t>
        <w:tab/>
      </w:r>
      <w:r>
        <w:rPr>
          <w:rFonts w:ascii="Arial" w:eastAsia="Arial" w:hAnsi="Arial" w:cs="Arial"/>
          <w:b w:val="0"/>
          <w:i w:val="0"/>
          <w:color w:val="000000"/>
          <w:sz w:val="20"/>
          <w:u w:val="none"/>
        </w:rPr>
        <w:t>Moonbattery</w:t>
        <w:tab/>
      </w:r>
      <w:r>
        <w:rPr>
          <w:rFonts w:ascii="Arial" w:eastAsia="Arial" w:hAnsi="Arial" w:cs="Arial"/>
          <w:b w:val="0"/>
          <w:i w:val="0"/>
          <w:color w:val="000000"/>
          <w:sz w:val="20"/>
          <w:u w:val="none"/>
        </w:rPr>
        <w:t>Dave Blount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Nikki Haley tears into DOGE's Vivek Ramaswamy after shocking claim about Americans" w:history="1">
        <w:r>
          <w:rPr>
            <w:rFonts w:ascii="Arial" w:eastAsia="Arial" w:hAnsi="Arial" w:cs="Arial"/>
            <w:b/>
            <w:i w:val="0"/>
            <w:color w:val="0077CC"/>
            <w:sz w:val="20"/>
            <w:u w:val="single"/>
          </w:rPr>
          <w:t>Nikki Haley tears into DOGE's Vivek Ramaswamy after shocking claim about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Charlie Spiering, Senior Political Reporter, Washington, Dc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ump rules Mike Pompeo and Nikki Haley out of his administration" w:history="1">
        <w:r>
          <w:rPr>
            <w:rFonts w:ascii="Arial" w:eastAsia="Arial" w:hAnsi="Arial" w:cs="Arial"/>
            <w:b/>
            <w:i w:val="0"/>
            <w:color w:val="0077CC"/>
            <w:sz w:val="20"/>
            <w:u w:val="single"/>
          </w:rPr>
          <w:t>Trump rules Mike Pompeo and Nikki Haley out of his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HIS Is Why Donald Trump Banned Nikki Haley, Mike Pompeo From His Administration" w:history="1">
        <w:r>
          <w:rPr>
            <w:rFonts w:ascii="Arial" w:eastAsia="Arial" w:hAnsi="Arial" w:cs="Arial"/>
            <w:b/>
            <w:i w:val="0"/>
            <w:color w:val="0077CC"/>
            <w:sz w:val="20"/>
            <w:u w:val="single"/>
          </w:rPr>
          <w:t>THIS Is Why Donald Trump Banned Nikki Haley, Mike Pompeo From His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ikki Haley Calls Tulsi Gabbard A ' Russian Sympathizer' And Rips Kennedy Jr. For Lack Of Healthcare Expertise" w:history="1">
        <w:r>
          <w:rPr>
            <w:rFonts w:ascii="Arial" w:eastAsia="Arial" w:hAnsi="Arial" w:cs="Arial"/>
            <w:b/>
            <w:i w:val="0"/>
            <w:color w:val="0077CC"/>
            <w:sz w:val="20"/>
            <w:u w:val="single"/>
          </w:rPr>
          <w:t>Nikki Haley Calls Tulsi Gabbard A ' Russian Sympathizer' And Rips Kennedy Jr. For Lack Of Healthcare Expertise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 Was Proud To Work...': Nikki Haley's First Reaction To Donald Trump's Decision To Exclude Her From The White House Team" w:history="1">
        <w:r>
          <w:rPr>
            <w:rFonts w:ascii="Arial" w:eastAsia="Arial" w:hAnsi="Arial" w:cs="Arial"/>
            <w:b/>
            <w:i w:val="0"/>
            <w:color w:val="0077CC"/>
            <w:sz w:val="20"/>
            <w:u w:val="single"/>
          </w:rPr>
          <w:t>'I Was Proud To Work...': Nikki Haley's First Reaction To Donald Trump's Decision To Exclude Her From The White House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ikki Haley to visit Israel next week" w:history="1">
        <w:r>
          <w:rPr>
            <w:rFonts w:ascii="Arial" w:eastAsia="Arial" w:hAnsi="Arial" w:cs="Arial"/>
            <w:b/>
            <w:i w:val="0"/>
            <w:color w:val="0077CC"/>
            <w:sz w:val="20"/>
            <w:u w:val="single"/>
          </w:rPr>
          <w:t>Nikki Haley to visit Israel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23,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Nikki Haley To Visit Israel Next Week" w:history="1">
        <w:r>
          <w:rPr>
            <w:rFonts w:ascii="Arial" w:eastAsia="Arial" w:hAnsi="Arial" w:cs="Arial"/>
            <w:b/>
            <w:i w:val="0"/>
            <w:color w:val="0077CC"/>
            <w:sz w:val="20"/>
            <w:u w:val="single"/>
          </w:rPr>
          <w:t>Nikki Haley To Visit Israel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23,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rump rules out Indian -origin Nikki Haley for White House role: Won't be inviting" w:history="1">
        <w:r>
          <w:rPr>
            <w:rFonts w:ascii="Arial" w:eastAsia="Arial" w:hAnsi="Arial" w:cs="Arial"/>
            <w:b/>
            <w:i w:val="0"/>
            <w:color w:val="0077CC"/>
            <w:sz w:val="20"/>
            <w:u w:val="single"/>
          </w:rPr>
          <w:t>Trump rules out Indian -origin Nikki Haley for White House role: Won't be inviting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ar: Israel doesn't trust Biden, Harris - Nikki Haley, ex- UN Ambassador" w:history="1">
        <w:r>
          <w:rPr>
            <w:rFonts w:ascii="Arial" w:eastAsia="Arial" w:hAnsi="Arial" w:cs="Arial"/>
            <w:b/>
            <w:i w:val="0"/>
            <w:color w:val="0077CC"/>
            <w:sz w:val="20"/>
            <w:u w:val="single"/>
          </w:rPr>
          <w:t>War: Israel doesn't trust Biden, Harris - Nikki Haley, ex-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ISRAEL NEWS, Middle East news &amp; JEWISH NEWS</w:t>
        <w:tab/>
      </w:r>
      <w:r>
        <w:rPr>
          <w:rFonts w:ascii="Arial" w:eastAsia="Arial" w:hAnsi="Arial" w:cs="Arial"/>
          <w:b w:val="0"/>
          <w:i w:val="0"/>
          <w:color w:val="000000"/>
          <w:sz w:val="20"/>
          <w:u w:val="none"/>
        </w:rPr>
        <w:t>Francis Ugwu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IKKI HALEY PRESIDENTIAL CANDIDATE" w:history="1">
        <w:r>
          <w:rPr>
            <w:rFonts w:ascii="Arial" w:eastAsia="Arial" w:hAnsi="Arial" w:cs="Arial"/>
            <w:b/>
            <w:i w:val="0"/>
            <w:color w:val="0077CC"/>
            <w:sz w:val="20"/>
            <w:u w:val="single"/>
          </w:rPr>
          <w:t>NIKKI HALEY PRESIDENTIAL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2023</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hoto - US REPUBLICAN NIKKI HALEY VISITS" w:history="1">
        <w:r>
          <w:rPr>
            <w:rFonts w:ascii="Arial" w:eastAsia="Arial" w:hAnsi="Arial" w:cs="Arial"/>
            <w:b/>
            <w:i w:val="0"/>
            <w:color w:val="0077CC"/>
            <w:sz w:val="20"/>
            <w:u w:val="single"/>
          </w:rPr>
          <w:t>Photo - US REPUBLICAN NIKKI HALEY VISITS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28, 2024</w:t>
        <w:tab/>
      </w:r>
      <w:r>
        <w:rPr>
          <w:rFonts w:ascii="Arial" w:eastAsia="Arial" w:hAnsi="Arial" w:cs="Arial"/>
          <w:b w:val="0"/>
          <w:i w:val="0"/>
          <w:color w:val="000000"/>
          <w:sz w:val="20"/>
          <w:u w:val="none"/>
        </w:rPr>
        <w:t>The Jerusalem Post</w:t>
        <w:tab/>
      </w:r>
      <w:r>
        <w:rPr>
          <w:rFonts w:ascii="Arial" w:eastAsia="Arial" w:hAnsi="Arial" w:cs="Arial"/>
          <w:b w:val="0"/>
          <w:i w:val="0"/>
          <w:color w:val="000000"/>
          <w:sz w:val="20"/>
          <w:u w:val="none"/>
        </w:rPr>
        <w:t>NEWS; Pg. 4</w:t>
        <w:tab/>
      </w:r>
      <w:r>
        <w:rPr>
          <w:rFonts w:ascii="Arial" w:eastAsia="Arial" w:hAnsi="Arial" w:cs="Arial"/>
          <w:b w:val="0"/>
          <w:i w:val="0"/>
          <w:color w:val="000000"/>
          <w:sz w:val="20"/>
          <w:u w:val="none"/>
        </w:rPr>
        <w:t>Jerusalem Post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Nikki Haley urges Republicans to focus on public needs, not Kamala Harris" w:history="1">
        <w:r>
          <w:rPr>
            <w:rFonts w:ascii="Arial" w:eastAsia="Arial" w:hAnsi="Arial" w:cs="Arial"/>
            <w:b/>
            <w:i w:val="0"/>
            <w:color w:val="0077CC"/>
            <w:sz w:val="20"/>
            <w:u w:val="single"/>
          </w:rPr>
          <w:t>Nikki Haley urges Republicans to focus on public needs, not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14,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Nikki Haley and Ron DeSantis to attend the Republican National Convention" w:history="1">
        <w:r>
          <w:rPr>
            <w:rFonts w:ascii="Arial" w:eastAsia="Arial" w:hAnsi="Arial" w:cs="Arial"/>
            <w:b/>
            <w:i w:val="0"/>
            <w:color w:val="0077CC"/>
            <w:sz w:val="20"/>
            <w:u w:val="single"/>
          </w:rPr>
          <w:t>Nikki Haley and Ron DeSantis to attend the Republican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rump Says No to Mike Pompeo, Nikki Haley for Second Term Cabinet" w:history="1">
        <w:r>
          <w:rPr>
            <w:rFonts w:ascii="Arial" w:eastAsia="Arial" w:hAnsi="Arial" w:cs="Arial"/>
            <w:b/>
            <w:i w:val="0"/>
            <w:color w:val="0077CC"/>
            <w:sz w:val="20"/>
            <w:u w:val="single"/>
          </w:rPr>
          <w:t>Trump Says No to Mike Pompeo, Nikki Haley for Second Term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The Geller Report</w:t>
        <w:tab/>
      </w:r>
      <w:r>
        <w:rPr>
          <w:rFonts w:ascii="Arial" w:eastAsia="Arial" w:hAnsi="Arial" w:cs="Arial"/>
          <w:b w:val="0"/>
          <w:i w:val="0"/>
          <w:color w:val="000000"/>
          <w:sz w:val="20"/>
          <w:u w:val="none"/>
        </w:rPr>
        <w:t>Pamela Geller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Donald Trump Jr Attacks Nikki Haley Over Cabinet Nominee Comments" w:history="1">
        <w:r>
          <w:rPr>
            <w:rFonts w:ascii="Arial" w:eastAsia="Arial" w:hAnsi="Arial" w:cs="Arial"/>
            <w:b/>
            <w:i w:val="0"/>
            <w:color w:val="0077CC"/>
            <w:sz w:val="20"/>
            <w:u w:val="single"/>
          </w:rPr>
          <w:t>Donald Trump Jr Attacks Nikki Haley Over Cabinet Nominee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ikki Haley has thoughts on RFK Jr. and Tulsi Gabbard" w:history="1">
        <w:r>
          <w:rPr>
            <w:rFonts w:ascii="Arial" w:eastAsia="Arial" w:hAnsi="Arial" w:cs="Arial"/>
            <w:b/>
            <w:i w:val="0"/>
            <w:color w:val="0077CC"/>
            <w:sz w:val="20"/>
            <w:u w:val="single"/>
          </w:rPr>
          <w:t>Nikki Haley has thoughts on RFK Jr. and Tulsi Gabbard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2024</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CONGRESS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ikki Haley Blasts 'Morning Joe' After Mar-a-Lago Meeting" w:history="1">
        <w:r>
          <w:rPr>
            <w:rFonts w:ascii="Arial" w:eastAsia="Arial" w:hAnsi="Arial" w:cs="Arial"/>
            <w:b/>
            <w:i w:val="0"/>
            <w:color w:val="0077CC"/>
            <w:sz w:val="20"/>
            <w:u w:val="single"/>
          </w:rPr>
          <w:t>Nikki Haley Blasts 'Morning Joe' After Mar-a-Lago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Adeola Adeosun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Fox &amp; Friends Makes Pointed Appeal for Trump to Bring Nikki Haley Off the Bench in the Final Hours: The 'One Thing' He Needs" w:history="1">
        <w:r>
          <w:rPr>
            <w:rFonts w:ascii="Arial" w:eastAsia="Arial" w:hAnsi="Arial" w:cs="Arial"/>
            <w:b/>
            <w:i w:val="0"/>
            <w:color w:val="0077CC"/>
            <w:sz w:val="20"/>
            <w:u w:val="single"/>
          </w:rPr>
          <w:t>Fox &amp; Friends Makes Pointed Appeal for Trump to Bring Nikki Haley Off the Bench in the Final Hours: The 'One Thing' He Needs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Joe DePaolo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Nikki Haley Responds After Donald Trump Rules Out Administration Role" w:history="1">
        <w:r>
          <w:rPr>
            <w:rFonts w:ascii="Arial" w:eastAsia="Arial" w:hAnsi="Arial" w:cs="Arial"/>
            <w:b/>
            <w:i w:val="0"/>
            <w:color w:val="0077CC"/>
            <w:sz w:val="20"/>
            <w:u w:val="single"/>
          </w:rPr>
          <w:t>Nikki Haley Responds After Donald Trump Rules Out Administration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Kamala Harris Gets a Boost From Nikki Haley Campaign Leader" w:history="1">
        <w:r>
          <w:rPr>
            <w:rFonts w:ascii="Arial" w:eastAsia="Arial" w:hAnsi="Arial" w:cs="Arial"/>
            <w:b/>
            <w:i w:val="0"/>
            <w:color w:val="0077CC"/>
            <w:sz w:val="20"/>
            <w:u w:val="single"/>
          </w:rPr>
          <w:t>Kamala Harris Gets a Boost From Nikki Haley Campaign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21,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Natalie Venegas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rump will not count on Nikki Haley or Mike Pompeo for his new Executive" w:history="1">
        <w:r>
          <w:rPr>
            <w:rFonts w:ascii="Arial" w:eastAsia="Arial" w:hAnsi="Arial" w:cs="Arial"/>
            <w:b/>
            <w:i w:val="0"/>
            <w:color w:val="0077CC"/>
            <w:sz w:val="20"/>
            <w:u w:val="single"/>
          </w:rPr>
          <w:t>Trump will not count on Nikki Haley or Mike Pompeo for his new Executive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 was proud to work.': Nikki Haley's first reaction to Donald Trump's decision to exclude her from the White House team" w:history="1">
        <w:r>
          <w:rPr>
            <w:rFonts w:ascii="Arial" w:eastAsia="Arial" w:hAnsi="Arial" w:cs="Arial"/>
            <w:b/>
            <w:i w:val="0"/>
            <w:color w:val="0077CC"/>
            <w:sz w:val="20"/>
            <w:u w:val="single"/>
          </w:rPr>
          <w:t>'I was proud to work.': Nikki Haley's first reaction to Donald Trump's decision to exclude her from the White House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anks But No Thanks! Trump Rules Out Nikki Haley and Mike Pompeo Being 'Invited' To Join His New Administration" w:history="1">
        <w:r>
          <w:rPr>
            <w:rFonts w:ascii="Arial" w:eastAsia="Arial" w:hAnsi="Arial" w:cs="Arial"/>
            <w:b/>
            <w:i w:val="0"/>
            <w:color w:val="0077CC"/>
            <w:sz w:val="20"/>
            <w:u w:val="single"/>
          </w:rPr>
          <w:t>Thanks But No Thanks! Trump Rules Out Nikki Haley and Mike Pompeo Being 'Invited' To Join His New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Caleb Howe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Inside the door-to-door battle to boost Nikki Haley in New Hampshire" w:history="1">
        <w:r>
          <w:rPr>
            <w:rFonts w:ascii="Arial" w:eastAsia="Arial" w:hAnsi="Arial" w:cs="Arial"/>
            <w:b/>
            <w:i w:val="0"/>
            <w:color w:val="0077CC"/>
            <w:sz w:val="20"/>
            <w:u w:val="single"/>
          </w:rPr>
          <w:t>Inside the door-to-door battle to boost Nikki Haley in New Hampshire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2024</w:t>
        <w:tab/>
      </w:r>
      <w:r>
        <w:rPr>
          <w:rFonts w:ascii="Arial" w:eastAsia="Arial" w:hAnsi="Arial" w:cs="Arial"/>
          <w:b w:val="0"/>
          <w:i w:val="0"/>
          <w:color w:val="000000"/>
          <w:sz w:val="20"/>
          <w:u w:val="none"/>
        </w:rPr>
        <w:t>NBCNEWS.com</w:t>
        <w:tab/>
      </w:r>
      <w:r>
        <w:rPr>
          <w:rFonts w:ascii="Arial" w:eastAsia="Arial" w:hAnsi="Arial" w:cs="Arial"/>
          <w:b w:val="0"/>
          <w:i w:val="0"/>
          <w:color w:val="000000"/>
          <w:sz w:val="20"/>
          <w:u w:val="none"/>
        </w:rPr>
        <w:t>Allan Smith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resident-elect announces Nikki Haley, Mike Pompeo will not be part of Trump 2.0 cabinet" w:history="1">
        <w:r>
          <w:rPr>
            <w:rFonts w:ascii="Arial" w:eastAsia="Arial" w:hAnsi="Arial" w:cs="Arial"/>
            <w:b/>
            <w:i w:val="0"/>
            <w:color w:val="0077CC"/>
            <w:sz w:val="20"/>
            <w:u w:val="single"/>
          </w:rPr>
          <w:t>President-elect announces Nikki Haley, Mike Pompeo will not be part of Trump 2.0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Frank Luntz Argues 'Surprise' Nikki Haley Appearance With Trump Will Help Him Win Swing Voters: 'They Will Listen to Her'" w:history="1">
        <w:r>
          <w:rPr>
            <w:rFonts w:ascii="Arial" w:eastAsia="Arial" w:hAnsi="Arial" w:cs="Arial"/>
            <w:b/>
            <w:i w:val="0"/>
            <w:color w:val="0077CC"/>
            <w:sz w:val="20"/>
            <w:u w:val="single"/>
          </w:rPr>
          <w:t>Frank Luntz Argues 'Surprise' Nikki Haley Appearance With Trump Will Help Him Win Swing Voters: 'They Will Listen to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Nikki Haley says she had 'no interest' in Trump Cabinet role" w:history="1">
        <w:r>
          <w:rPr>
            <w:rFonts w:ascii="Arial" w:eastAsia="Arial" w:hAnsi="Arial" w:cs="Arial"/>
            <w:b/>
            <w:i w:val="0"/>
            <w:color w:val="0077CC"/>
            <w:sz w:val="20"/>
            <w:u w:val="single"/>
          </w:rPr>
          <w:t>Nikki Haley says she had 'no interest' in Trump Cabinet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2024</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CONGRESS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 wish him...': Nikki Haley responds to her exclusion from Trump's administration" w:history="1">
        <w:r>
          <w:rPr>
            <w:rFonts w:ascii="Arial" w:eastAsia="Arial" w:hAnsi="Arial" w:cs="Arial"/>
            <w:b/>
            <w:i w:val="0"/>
            <w:color w:val="0077CC"/>
            <w:sz w:val="20"/>
            <w:u w:val="single"/>
          </w:rPr>
          <w:t>?'I wish him...': Nikki Haley responds to her exclusion from Trump's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ormer Republican presidential candidate Nikki Haley joins Edelman" w:history="1">
        <w:r>
          <w:rPr>
            <w:rFonts w:ascii="Arial" w:eastAsia="Arial" w:hAnsi="Arial" w:cs="Arial"/>
            <w:b/>
            <w:i w:val="0"/>
            <w:color w:val="0077CC"/>
            <w:sz w:val="20"/>
            <w:u w:val="single"/>
          </w:rPr>
          <w:t>Former Republican presidential candidate Nikki Haley joins Edelman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Eleanor HawkinsSophia Cai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rump's crushing victory over Nikki Haley" w:history="1">
        <w:r>
          <w:rPr>
            <w:rFonts w:ascii="Arial" w:eastAsia="Arial" w:hAnsi="Arial" w:cs="Arial"/>
            <w:b/>
            <w:i w:val="0"/>
            <w:color w:val="0077CC"/>
            <w:sz w:val="20"/>
            <w:u w:val="single"/>
          </w:rPr>
          <w:t>Trump's crushing victory over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2024</w:t>
        <w:tab/>
      </w:r>
      <w:r>
        <w:rPr>
          <w:rFonts w:ascii="Arial" w:eastAsia="Arial" w:hAnsi="Arial" w:cs="Arial"/>
          <w:b w:val="0"/>
          <w:i w:val="0"/>
          <w:color w:val="000000"/>
          <w:sz w:val="20"/>
          <w:u w:val="none"/>
        </w:rPr>
        <w:t>AM(ABC Transcript)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hotos: Nikki Haley under fire for writing &quot;Finish Them&quot; on Israeli rocket" w:history="1">
        <w:r>
          <w:rPr>
            <w:rFonts w:ascii="Arial" w:eastAsia="Arial" w:hAnsi="Arial" w:cs="Arial"/>
            <w:b/>
            <w:i w:val="0"/>
            <w:color w:val="0077CC"/>
            <w:sz w:val="20"/>
            <w:u w:val="single"/>
          </w:rPr>
          <w:t>Photos: Nikki Haley under fire for writing "Finish Them" on Israeli rocket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2024</w:t>
        <w:tab/>
      </w:r>
      <w:r>
        <w:rPr>
          <w:rFonts w:ascii="Arial" w:eastAsia="Arial" w:hAnsi="Arial" w:cs="Arial"/>
          <w:b w:val="0"/>
          <w:i w:val="0"/>
          <w:color w:val="000000"/>
          <w:sz w:val="20"/>
          <w:u w:val="none"/>
        </w:rPr>
        <w:t>Albawaba.com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Nikki Haley says she doesn't agree with Trump 100% of the time but..." w:history="1">
        <w:r>
          <w:rPr>
            <w:rFonts w:ascii="Arial" w:eastAsia="Arial" w:hAnsi="Arial" w:cs="Arial"/>
            <w:b/>
            <w:i w:val="0"/>
            <w:color w:val="0077CC"/>
            <w:sz w:val="20"/>
            <w:u w:val="single"/>
          </w:rPr>
          <w:t>Nikki Haley says she doesn't agree with Trump 100% of the time but...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Nikki Haley In Israel , To Meet Families Of Hostages" w:history="1">
        <w:r>
          <w:rPr>
            <w:rFonts w:ascii="Arial" w:eastAsia="Arial" w:hAnsi="Arial" w:cs="Arial"/>
            <w:b/>
            <w:i w:val="0"/>
            <w:color w:val="0077CC"/>
            <w:sz w:val="20"/>
            <w:u w:val="single"/>
          </w:rPr>
          <w:t>Nikki Haley In Israel , To Meet Families Of Hostages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26,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quot;Invest in our American workforce first&quot;: Nikki Haley joins debate on H1B visa allocations" w:history="1">
        <w:r>
          <w:rPr>
            <w:rFonts w:ascii="Arial" w:eastAsia="Arial" w:hAnsi="Arial" w:cs="Arial"/>
            <w:b/>
            <w:i w:val="0"/>
            <w:color w:val="0077CC"/>
            <w:sz w:val="20"/>
            <w:u w:val="single"/>
          </w:rPr>
          <w:t>"Invest in our American workforce first": Nikki Haley joins debate on H1B visa allocations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Radio Nikki: Haley Launches Weekly Talk Show" w:history="1">
        <w:r>
          <w:rPr>
            <w:rFonts w:ascii="Arial" w:eastAsia="Arial" w:hAnsi="Arial" w:cs="Arial"/>
            <w:b/>
            <w:i w:val="0"/>
            <w:color w:val="0077CC"/>
            <w:sz w:val="20"/>
            <w:u w:val="single"/>
          </w:rPr>
          <w:t>Radio Nikki: Haley Launches Weekly Talk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Shannon McDonagh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utin didn't start wars, invasions when Trump was President: Nikki Haley" w:history="1">
        <w:r>
          <w:rPr>
            <w:rFonts w:ascii="Arial" w:eastAsia="Arial" w:hAnsi="Arial" w:cs="Arial"/>
            <w:b/>
            <w:i w:val="0"/>
            <w:color w:val="0077CC"/>
            <w:sz w:val="20"/>
            <w:u w:val="single"/>
          </w:rPr>
          <w:t>Putin didn't start wars, invasions when Trump was President: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Nikki Haley 'Disappointed' in Ronna McDaniel" w:history="1">
        <w:r>
          <w:rPr>
            <w:rFonts w:ascii="Arial" w:eastAsia="Arial" w:hAnsi="Arial" w:cs="Arial"/>
            <w:b/>
            <w:i w:val="0"/>
            <w:color w:val="0077CC"/>
            <w:sz w:val="20"/>
            <w:u w:val="single"/>
          </w:rPr>
          <w:t>Nikki Haley 'Disappointed' in Ronna McDaniel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Matthew Impelli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ikki Haley's Election Prediction Comes Back to Haunt Her" w:history="1">
        <w:r>
          <w:rPr>
            <w:rFonts w:ascii="Arial" w:eastAsia="Arial" w:hAnsi="Arial" w:cs="Arial"/>
            <w:b/>
            <w:i w:val="0"/>
            <w:color w:val="0077CC"/>
            <w:sz w:val="20"/>
            <w:u w:val="single"/>
          </w:rPr>
          <w:t>Nikki Haley's Election Prediction Comes Back to Haunt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Khaleda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Oxford students protest Nikki Haley talk at university" w:history="1">
        <w:r>
          <w:rPr>
            <w:rFonts w:ascii="Arial" w:eastAsia="Arial" w:hAnsi="Arial" w:cs="Arial"/>
            <w:b/>
            <w:i w:val="0"/>
            <w:color w:val="0077CC"/>
            <w:sz w:val="20"/>
            <w:u w:val="single"/>
          </w:rPr>
          <w:t>Oxford students protest Nikki Haley talk at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Oxford Mail</w:t>
        <w:tab/>
      </w:r>
      <w:r>
        <w:rPr>
          <w:rFonts w:ascii="Arial" w:eastAsia="Arial" w:hAnsi="Arial" w:cs="Arial"/>
          <w:b w:val="0"/>
          <w:i w:val="0"/>
          <w:color w:val="000000"/>
          <w:sz w:val="20"/>
          <w:u w:val="none"/>
        </w:rPr>
        <w:t>Madeleine Evans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ogan endorses Nikki Haley for GOP nomination" w:history="1">
        <w:r>
          <w:rPr>
            <w:rFonts w:ascii="Arial" w:eastAsia="Arial" w:hAnsi="Arial" w:cs="Arial"/>
            <w:b/>
            <w:i w:val="0"/>
            <w:color w:val="0077CC"/>
            <w:sz w:val="20"/>
            <w:u w:val="single"/>
          </w:rPr>
          <w:t>Hogan endorses Nikki Haley for GOP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2024</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US NEWS &amp; US POLITICS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Nikki Haley responds after Trump says she won't be part of new cabinet, says she wishes him 'great success'" w:history="1">
        <w:r>
          <w:rPr>
            <w:rFonts w:ascii="Arial" w:eastAsia="Arial" w:hAnsi="Arial" w:cs="Arial"/>
            <w:b/>
            <w:i w:val="0"/>
            <w:color w:val="0077CC"/>
            <w:sz w:val="20"/>
            <w:u w:val="single"/>
          </w:rPr>
          <w:t>Nikki Haley responds after Trump says she won't be part of new cabinet, says she wishes him 'great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US President-elect Donald Trump excludes Mike Pompeo and Nikki Haley from new administration, thanks them for service" w:history="1">
        <w:r>
          <w:rPr>
            <w:rFonts w:ascii="Arial" w:eastAsia="Arial" w:hAnsi="Arial" w:cs="Arial"/>
            <w:b/>
            <w:i w:val="0"/>
            <w:color w:val="0077CC"/>
            <w:sz w:val="20"/>
            <w:u w:val="single"/>
          </w:rPr>
          <w:t>US President-elect Donald Trump excludes Mike Pompeo and Nikki Haley from new administration, thanks them for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ikki Haley's 4-Word Message on Israeli Bomb Sparks Outrage" w:history="1">
        <w:r>
          <w:rPr>
            <w:rFonts w:ascii="Arial" w:eastAsia="Arial" w:hAnsi="Arial" w:cs="Arial"/>
            <w:b/>
            <w:i w:val="0"/>
            <w:color w:val="0077CC"/>
            <w:sz w:val="20"/>
            <w:u w:val="single"/>
          </w:rPr>
          <w:t>Nikki Haley's 4-Word Message on Israeli Bomb Sparks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28,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Natalie Venegas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Joe Biden invites Nikki Haley voters to join his Democratic campaign" w:history="1">
        <w:r>
          <w:rPr>
            <w:rFonts w:ascii="Arial" w:eastAsia="Arial" w:hAnsi="Arial" w:cs="Arial"/>
            <w:b/>
            <w:i w:val="0"/>
            <w:color w:val="0077CC"/>
            <w:sz w:val="20"/>
            <w:u w:val="single"/>
          </w:rPr>
          <w:t>Joe Biden invites Nikki Haley voters to join his Democratic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rump Campaign Mulls Nikki Haley As Running Mate: Report" w:history="1">
        <w:r>
          <w:rPr>
            <w:rFonts w:ascii="Arial" w:eastAsia="Arial" w:hAnsi="Arial" w:cs="Arial"/>
            <w:b/>
            <w:i w:val="0"/>
            <w:color w:val="0077CC"/>
            <w:sz w:val="20"/>
            <w:u w:val="single"/>
          </w:rPr>
          <w:t>Trump Campaign Mulls Nikki Haley As Running Mate: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11,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Litty Simon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Nikki Haley's Chances of Becoming President Suddenly Surge With Bookmakers" w:history="1">
        <w:r>
          <w:rPr>
            <w:rFonts w:ascii="Arial" w:eastAsia="Arial" w:hAnsi="Arial" w:cs="Arial"/>
            <w:b/>
            <w:i w:val="0"/>
            <w:color w:val="0077CC"/>
            <w:sz w:val="20"/>
            <w:u w:val="single"/>
          </w:rPr>
          <w:t>Nikki Haley's Chances of Becoming President Suddenly Surge With Bookmakers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09,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Nikki Haley Says 'We're In World War III'" w:history="1">
        <w:r>
          <w:rPr>
            <w:rFonts w:ascii="Arial" w:eastAsia="Arial" w:hAnsi="Arial" w:cs="Arial"/>
            <w:b/>
            <w:i w:val="0"/>
            <w:color w:val="0077CC"/>
            <w:sz w:val="20"/>
            <w:u w:val="single"/>
          </w:rPr>
          <w:t>Nikki Haley Says 'We're In World War III'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09,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Luke Funk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ikki Haley Exits Race" w:history="1">
        <w:r>
          <w:rPr>
            <w:rFonts w:ascii="Arial" w:eastAsia="Arial" w:hAnsi="Arial" w:cs="Arial"/>
            <w:b/>
            <w:i w:val="0"/>
            <w:color w:val="0077CC"/>
            <w:sz w:val="20"/>
            <w:u w:val="single"/>
          </w:rPr>
          <w:t>Nikki Haley Exits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ikki Haley Says Trump Inauguration 'Can't Come Soon Enough' After Watching Biden Give George Soros Medal of Freedom: 'Slap In the Face'" w:history="1">
        <w:r>
          <w:rPr>
            <w:rFonts w:ascii="Arial" w:eastAsia="Arial" w:hAnsi="Arial" w:cs="Arial"/>
            <w:b/>
            <w:i w:val="0"/>
            <w:color w:val="0077CC"/>
            <w:sz w:val="20"/>
            <w:u w:val="single"/>
          </w:rPr>
          <w:t>Nikki Haley Says Trump Inauguration 'Can't Come Soon Enough' After Watching Biden Give George Soros Medal of Freedom: 'Slap In the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atch Nikki Haley's speech at the Republican National Convention" w:history="1">
        <w:r>
          <w:rPr>
            <w:rFonts w:ascii="Arial" w:eastAsia="Arial" w:hAnsi="Arial" w:cs="Arial"/>
            <w:b/>
            <w:i w:val="0"/>
            <w:color w:val="0077CC"/>
            <w:sz w:val="20"/>
            <w:u w:val="single"/>
          </w:rPr>
          <w:t>Watch Nikki Haley's speech at the Republican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MILWAUKEE NEWS &amp; US POLITICS NEWS</w:t>
        <w:tab/>
      </w:r>
      <w:r>
        <w:rPr>
          <w:rFonts w:ascii="Arial" w:eastAsia="Arial" w:hAnsi="Arial" w:cs="Arial"/>
          <w:b w:val="0"/>
          <w:i w:val="0"/>
          <w:color w:val="000000"/>
          <w:sz w:val="20"/>
          <w:u w:val="none"/>
        </w:rPr>
        <w:t>JJ Hensley,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Nikki Haley calls Trump 'weakest ever candidate', he threatens her supporters" w:history="1">
        <w:r>
          <w:rPr>
            <w:rFonts w:ascii="Arial" w:eastAsia="Arial" w:hAnsi="Arial" w:cs="Arial"/>
            <w:b/>
            <w:i w:val="0"/>
            <w:color w:val="0077CC"/>
            <w:sz w:val="20"/>
            <w:u w:val="single"/>
          </w:rPr>
          <w:t>Nikki Haley calls Trump 'weakest ever candidate', he threatens her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ikki Haley Visits Israel , Signs Bomb Writing 'Finish Them'" w:history="1">
        <w:r>
          <w:rPr>
            <w:rFonts w:ascii="Arial" w:eastAsia="Arial" w:hAnsi="Arial" w:cs="Arial"/>
            <w:b/>
            <w:i w:val="0"/>
            <w:color w:val="0077CC"/>
            <w:sz w:val="20"/>
            <w:u w:val="single"/>
          </w:rPr>
          <w:t>Nikki Haley Visits Israel , Signs Bomb Writing 'Finish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2024</w:t>
        <w:tab/>
      </w:r>
      <w:r>
        <w:rPr>
          <w:rFonts w:ascii="Arial" w:eastAsia="Arial" w:hAnsi="Arial" w:cs="Arial"/>
          <w:b w:val="0"/>
          <w:i w:val="0"/>
          <w:color w:val="000000"/>
          <w:sz w:val="20"/>
          <w:u w:val="none"/>
        </w:rPr>
        <w:t>Jewish Business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Letter: Support Nikki Haley" w:history="1">
        <w:r>
          <w:rPr>
            <w:rFonts w:ascii="Arial" w:eastAsia="Arial" w:hAnsi="Arial" w:cs="Arial"/>
            <w:b/>
            <w:i w:val="0"/>
            <w:color w:val="0077CC"/>
            <w:sz w:val="20"/>
            <w:u w:val="single"/>
          </w:rPr>
          <w:t>Letter: Support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2024</w:t>
        <w:tab/>
      </w:r>
      <w:r>
        <w:rPr>
          <w:rFonts w:ascii="Arial" w:eastAsia="Arial" w:hAnsi="Arial" w:cs="Arial"/>
          <w:b w:val="0"/>
          <w:i w:val="0"/>
          <w:color w:val="000000"/>
          <w:sz w:val="20"/>
          <w:u w:val="none"/>
        </w:rPr>
        <w:t>Anchorage Daily News</w:t>
        <w:tab/>
      </w:r>
      <w:r>
        <w:rPr>
          <w:rFonts w:ascii="Arial" w:eastAsia="Arial" w:hAnsi="Arial" w:cs="Arial"/>
          <w:b w:val="0"/>
          <w:i w:val="0"/>
          <w:color w:val="000000"/>
          <w:sz w:val="20"/>
          <w:u w:val="none"/>
        </w:rPr>
        <w:t>Mary Bishop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rump Confuses Nancy Pelosi with Nikki Haley, Blames the Latter for Jan. 6 Capitol Riot: 'Nikki Haley Is in Charge of Security'" w:history="1">
        <w:r>
          <w:rPr>
            <w:rFonts w:ascii="Arial" w:eastAsia="Arial" w:hAnsi="Arial" w:cs="Arial"/>
            <w:b/>
            <w:i w:val="0"/>
            <w:color w:val="0077CC"/>
            <w:sz w:val="20"/>
            <w:u w:val="single"/>
          </w:rPr>
          <w:t>Trump Confuses Nancy Pelosi with Nikki Haley, Blames the Latter for Jan. 6 Capitol Riot: 'Nikki Haley Is in Charge of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ikki Haley signs Israeli missile with 'Finish Them' message" w:history="1">
        <w:r>
          <w:rPr>
            <w:rFonts w:ascii="Arial" w:eastAsia="Arial" w:hAnsi="Arial" w:cs="Arial"/>
            <w:b/>
            <w:i w:val="0"/>
            <w:color w:val="0077CC"/>
            <w:sz w:val="20"/>
            <w:u w:val="single"/>
          </w:rPr>
          <w:t>Nikki Haley signs Israeli missile with 'Finish Them'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inish them!': Nikki Haley writes message on Israeli artillery shell" w:history="1">
        <w:r>
          <w:rPr>
            <w:rFonts w:ascii="Arial" w:eastAsia="Arial" w:hAnsi="Arial" w:cs="Arial"/>
            <w:b/>
            <w:i w:val="0"/>
            <w:color w:val="0077CC"/>
            <w:sz w:val="20"/>
            <w:u w:val="single"/>
          </w:rPr>
          <w:t>'Finish them!': Nikki Haley writes message on Israeli artillery shell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ISRAEL NEWS &amp; MIDDLE EAST NEWS</w:t>
        <w:tab/>
      </w:r>
      <w:r>
        <w:rPr>
          <w:rFonts w:ascii="Arial" w:eastAsia="Arial" w:hAnsi="Arial" w:cs="Arial"/>
          <w:b w:val="0"/>
          <w:i w:val="0"/>
          <w:color w:val="000000"/>
          <w:sz w:val="20"/>
          <w:u w:val="none"/>
        </w:rPr>
        <w:t>Savannah Kuchar,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Nikki Haley Booed by Some Republicans at RNC" w:history="1">
        <w:r>
          <w:rPr>
            <w:rFonts w:ascii="Arial" w:eastAsia="Arial" w:hAnsi="Arial" w:cs="Arial"/>
            <w:b/>
            <w:i w:val="0"/>
            <w:color w:val="0077CC"/>
            <w:sz w:val="20"/>
            <w:u w:val="single"/>
          </w:rPr>
          <w:t>Nikki Haley Booed by Some Republicans at RNC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Jenni Fink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onald Trump says he won't ask Nikki Haley, Mike Pompeo to join his second administration" w:history="1">
        <w:r>
          <w:rPr>
            <w:rFonts w:ascii="Arial" w:eastAsia="Arial" w:hAnsi="Arial" w:cs="Arial"/>
            <w:b/>
            <w:i w:val="0"/>
            <w:color w:val="0077CC"/>
            <w:sz w:val="20"/>
            <w:u w:val="single"/>
          </w:rPr>
          <w:t>Donald Trump says he won't ask Nikki Haley, Mike Pompeo to join his second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ikki Haley slams Trump's top intelligence pick Gabbard, calls her ' Russian sympathizer'" w:history="1">
        <w:r>
          <w:rPr>
            <w:rFonts w:ascii="Arial" w:eastAsia="Arial" w:hAnsi="Arial" w:cs="Arial"/>
            <w:b/>
            <w:i w:val="0"/>
            <w:color w:val="0077CC"/>
            <w:sz w:val="20"/>
            <w:u w:val="single"/>
          </w:rPr>
          <w:t>Nikki Haley slams Trump's top intelligence pick Gabbard, calls her ' Russian sympathizer'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The Kyiv Independent</w:t>
        <w:tab/>
      </w:r>
      <w:r>
        <w:rPr>
          <w:rFonts w:ascii="Arial" w:eastAsia="Arial" w:hAnsi="Arial" w:cs="Arial"/>
          <w:b w:val="0"/>
          <w:i w:val="0"/>
          <w:color w:val="000000"/>
          <w:sz w:val="20"/>
          <w:u w:val="none"/>
        </w:rPr>
        <w:t>RUSSIA NEWS, Ukraine news &amp; MIDDLE EAST NEWS</w:t>
        <w:tab/>
      </w:r>
      <w:r>
        <w:rPr>
          <w:rFonts w:ascii="Arial" w:eastAsia="Arial" w:hAnsi="Arial" w:cs="Arial"/>
          <w:b w:val="0"/>
          <w:i w:val="0"/>
          <w:color w:val="000000"/>
          <w:sz w:val="20"/>
          <w:u w:val="none"/>
        </w:rPr>
        <w:t>The Kyiv Independent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FORMER GOV. NIKKI HALEY (R- S.C. ), A FORMER REPUBLICAN PRESIDENTIAL CANDIDATE IS INTERVIEWED ON FACE THE NATION" w:history="1">
        <w:r>
          <w:rPr>
            <w:rFonts w:ascii="Arial" w:eastAsia="Arial" w:hAnsi="Arial" w:cs="Arial"/>
            <w:b/>
            <w:i w:val="0"/>
            <w:color w:val="0077CC"/>
            <w:sz w:val="20"/>
            <w:u w:val="single"/>
          </w:rPr>
          <w:t>FORMER GOV. NIKKI HALEY (R- S.C. ), A FORMER REPUBLICAN PRESIDENTIAL CANDIDATE IS INTERVIEWED ON FACE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Forecasting the Nikki Haley Presidency from the Brian Wilson Podcast" w:history="1">
        <w:r>
          <w:rPr>
            <w:rFonts w:ascii="Arial" w:eastAsia="Arial" w:hAnsi="Arial" w:cs="Arial"/>
            <w:b/>
            <w:i w:val="0"/>
            <w:color w:val="0077CC"/>
            <w:sz w:val="20"/>
            <w:u w:val="single"/>
          </w:rPr>
          <w:t>Forecasting the Nikki Haley Presidency from the Brian Wilson Podcast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2024</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Jim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r:id="rId5" w:anchor="Bookmark_77" w:history="1">
        <w:r>
          <w:rPr>
            <w:rFonts w:ascii="Arial" w:eastAsia="Arial" w:hAnsi="Arial" w:cs="Arial"/>
            <w:b/>
            <w:i w:val="0"/>
            <w:color w:val="0077CC"/>
            <w:sz w:val="20"/>
            <w:u w:val="single"/>
          </w:rPr>
          <w:t>» Does Nikki Haley Stand a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2024</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OPINION; Pg. 1</w:t>
        <w:tab/>
      </w:r>
      <w:r>
        <w:rPr>
          <w:rFonts w:ascii="Arial" w:eastAsia="Arial" w:hAnsi="Arial" w:cs="Arial"/>
          <w:b w:val="0"/>
          <w:i w:val="0"/>
          <w:color w:val="000000"/>
          <w:sz w:val="20"/>
          <w:u w:val="none"/>
        </w:rPr>
        <w:t>Max Limric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First Victory for Nikki Haley" w:history="1">
        <w:r>
          <w:rPr>
            <w:rFonts w:ascii="Arial" w:eastAsia="Arial" w:hAnsi="Arial" w:cs="Arial"/>
            <w:b/>
            <w:i w:val="0"/>
            <w:color w:val="0077CC"/>
            <w:sz w:val="20"/>
            <w:u w:val="single"/>
          </w:rPr>
          <w:t>First Victory for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Where does Nikki Haley stand on immigration?" w:history="1">
        <w:r>
          <w:rPr>
            <w:rFonts w:ascii="Arial" w:eastAsia="Arial" w:hAnsi="Arial" w:cs="Arial"/>
            <w:b/>
            <w:i w:val="0"/>
            <w:color w:val="0077CC"/>
            <w:sz w:val="20"/>
            <w:u w:val="single"/>
          </w:rPr>
          <w:t>Where does Nikki Haley stand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MEXICO NEWS</w:t>
        <w:tab/>
      </w:r>
      <w:r>
        <w:rPr>
          <w:rFonts w:ascii="Arial" w:eastAsia="Arial" w:hAnsi="Arial" w:cs="Arial"/>
          <w:b w:val="0"/>
          <w:i w:val="0"/>
          <w:color w:val="000000"/>
          <w:sz w:val="20"/>
          <w:u w:val="none"/>
        </w:rPr>
        <w:t>Maya Marchel Hoff,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ormer Governor Larry Hogan Endorses Nikki Haley Day Before Iowa Caucuses Former Maryland Governor Endorses Nikki Haley Day Before Iowa Caucuses" w:history="1">
        <w:r>
          <w:rPr>
            <w:rFonts w:ascii="Arial" w:eastAsia="Arial" w:hAnsi="Arial" w:cs="Arial"/>
            <w:b/>
            <w:i w:val="0"/>
            <w:color w:val="0077CC"/>
            <w:sz w:val="20"/>
            <w:u w:val="single"/>
          </w:rPr>
          <w:t>Former Governor Larry Hogan Endorses Nikki Haley Day Before Iowa Caucuses Former Maryland Governor Endorses Nikki Haley Day Before Iowa Caucuses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MEDIA</w:t>
        <w:tab/>
      </w:r>
      <w:r>
        <w:rPr>
          <w:rFonts w:ascii="Arial" w:eastAsia="Arial" w:hAnsi="Arial" w:cs="Arial"/>
          <w:b w:val="0"/>
          <w:i w:val="0"/>
          <w:color w:val="000000"/>
          <w:sz w:val="20"/>
          <w:u w:val="none"/>
        </w:rPr>
        <w:t>Fiona McLoughlin Contributor fionasju22@gmail.com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Nikki Haley Says She Won't Debate Without Trump" w:history="1">
        <w:r>
          <w:rPr>
            <w:rFonts w:ascii="Arial" w:eastAsia="Arial" w:hAnsi="Arial" w:cs="Arial"/>
            <w:b/>
            <w:i w:val="0"/>
            <w:color w:val="0077CC"/>
            <w:sz w:val="20"/>
            <w:u w:val="single"/>
          </w:rPr>
          <w:t>Nikki Haley Says She Won't Debate Without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2024</w:t>
        <w:tab/>
      </w:r>
      <w:r>
        <w:rPr>
          <w:rFonts w:ascii="Arial" w:eastAsia="Arial" w:hAnsi="Arial" w:cs="Arial"/>
          <w:b w:val="0"/>
          <w:i w:val="0"/>
          <w:color w:val="000000"/>
          <w:sz w:val="20"/>
          <w:u w:val="none"/>
        </w:rPr>
        <w:t>CTN News l Chiang Rai Times</w:t>
        <w:tab/>
      </w:r>
      <w:r>
        <w:rPr>
          <w:rFonts w:ascii="Arial" w:eastAsia="Arial" w:hAnsi="Arial" w:cs="Arial"/>
          <w:b w:val="0"/>
          <w:i w:val="0"/>
          <w:color w:val="000000"/>
          <w:sz w:val="20"/>
          <w:u w:val="none"/>
        </w:rPr>
        <w:t>Salman Ahmad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re You Trying To Lose?' Nikki Haley Slams Ohio 's GOP Candidate For Senate Over Controversial Abortion Comment" w:history="1">
        <w:r>
          <w:rPr>
            <w:rFonts w:ascii="Arial" w:eastAsia="Arial" w:hAnsi="Arial" w:cs="Arial"/>
            <w:b/>
            <w:i w:val="0"/>
            <w:color w:val="0077CC"/>
            <w:sz w:val="20"/>
            <w:u w:val="single"/>
          </w:rPr>
          <w:t>'Are You Trying To Lose?' Nikki Haley Slams Ohio 's GOP Candidate For Senate Over Controversial Abortion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24,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Nikki Haley is unhappy with Trump for appointing Tulsi Gabbard and RFK Jr. to cabinet" w:history="1">
        <w:r>
          <w:rPr>
            <w:rFonts w:ascii="Arial" w:eastAsia="Arial" w:hAnsi="Arial" w:cs="Arial"/>
            <w:b/>
            <w:i w:val="0"/>
            <w:color w:val="0077CC"/>
            <w:sz w:val="20"/>
            <w:u w:val="single"/>
          </w:rPr>
          <w:t>Nikki Haley is unhappy with Trump for appointing Tulsi Gabbard and RFK Jr. to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Opinion: Press: Nikki Haley sounds alarm — is Trump losing it?" w:history="1">
        <w:r>
          <w:rPr>
            <w:rFonts w:ascii="Arial" w:eastAsia="Arial" w:hAnsi="Arial" w:cs="Arial"/>
            <w:b/>
            <w:i w:val="0"/>
            <w:color w:val="0077CC"/>
            <w:sz w:val="20"/>
            <w:u w:val="single"/>
          </w:rPr>
          <w:t>Opinion: Press: Nikki Haley sounds alarm — is Trump losing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2024</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Bill Press, opinion contributor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Nikki Haley: Globalist Establishment Meat Puppet" w:history="1">
        <w:r>
          <w:rPr>
            <w:rFonts w:ascii="Arial" w:eastAsia="Arial" w:hAnsi="Arial" w:cs="Arial"/>
            <w:b/>
            <w:i w:val="0"/>
            <w:color w:val="0077CC"/>
            <w:sz w:val="20"/>
            <w:u w:val="single"/>
          </w:rPr>
          <w:t>Nikki Haley: Globalist Establishment Meat Puppet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07, 2024</w:t>
        <w:tab/>
      </w:r>
      <w:r>
        <w:rPr>
          <w:rFonts w:ascii="Arial" w:eastAsia="Arial" w:hAnsi="Arial" w:cs="Arial"/>
          <w:b w:val="0"/>
          <w:i w:val="0"/>
          <w:color w:val="000000"/>
          <w:sz w:val="20"/>
          <w:u w:val="none"/>
        </w:rPr>
        <w:t>Granite Grok</w:t>
        <w:tab/>
      </w:r>
      <w:r>
        <w:rPr>
          <w:rFonts w:ascii="Arial" w:eastAsia="Arial" w:hAnsi="Arial" w:cs="Arial"/>
          <w:b w:val="0"/>
          <w:i w:val="0"/>
          <w:color w:val="000000"/>
          <w:sz w:val="20"/>
          <w:u w:val="none"/>
        </w:rPr>
        <w:t>Rick Olson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ikki Haley wins first primary against Donald Trump" w:history="1">
        <w:r>
          <w:rPr>
            <w:rFonts w:ascii="Arial" w:eastAsia="Arial" w:hAnsi="Arial" w:cs="Arial"/>
            <w:b/>
            <w:i w:val="0"/>
            <w:color w:val="0077CC"/>
            <w:sz w:val="20"/>
            <w:u w:val="single"/>
          </w:rPr>
          <w:t>Nikki Haley wins first primary against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2024</w:t>
        <w:tab/>
      </w:r>
      <w:r>
        <w:rPr>
          <w:rFonts w:ascii="Arial" w:eastAsia="Arial" w:hAnsi="Arial" w:cs="Arial"/>
          <w:b w:val="0"/>
          <w:i w:val="0"/>
          <w:color w:val="000000"/>
          <w:sz w:val="20"/>
          <w:u w:val="none"/>
        </w:rPr>
        <w:t>India Weekly</w:t>
        <w:tab/>
      </w:r>
      <w:r>
        <w:rPr>
          <w:rFonts w:ascii="Arial" w:eastAsia="Arial" w:hAnsi="Arial" w:cs="Arial"/>
          <w:b w:val="0"/>
          <w:i w:val="0"/>
          <w:color w:val="000000"/>
          <w:sz w:val="20"/>
          <w:u w:val="none"/>
        </w:rPr>
        <w:t>Shubham Ghosh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Nikki Haley on MSG Trump rally: &quot;Masculinity stuff&quot; is &quot;going to make women uncomfortable&quot;" w:history="1">
        <w:r>
          <w:rPr>
            <w:rFonts w:ascii="Arial" w:eastAsia="Arial" w:hAnsi="Arial" w:cs="Arial"/>
            <w:b/>
            <w:i w:val="0"/>
            <w:color w:val="0077CC"/>
            <w:sz w:val="20"/>
            <w:u w:val="single"/>
          </w:rPr>
          <w:t>Nikki Haley on MSG Trump rally: "Masculinity stuff" is "going to make women uncomfortable"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Rebecca Falconer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ikki Haley Questions Trump's Mental Competence: A Surprising Attack" w:history="1">
        <w:r>
          <w:rPr>
            <w:rFonts w:ascii="Arial" w:eastAsia="Arial" w:hAnsi="Arial" w:cs="Arial"/>
            <w:b/>
            <w:i w:val="0"/>
            <w:color w:val="0077CC"/>
            <w:sz w:val="20"/>
            <w:u w:val="single"/>
          </w:rPr>
          <w:t>Nikki Haley Questions Trump's Mental Competence: A Surprising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2024</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Wayne Dupree Editor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rump declined to bring Mike Pompeo and Nikki Haley into his new administration" w:history="1">
        <w:r>
          <w:rPr>
            <w:rFonts w:ascii="Arial" w:eastAsia="Arial" w:hAnsi="Arial" w:cs="Arial"/>
            <w:b/>
            <w:i w:val="0"/>
            <w:color w:val="0077CC"/>
            <w:sz w:val="20"/>
            <w:u w:val="single"/>
          </w:rPr>
          <w:t>Trump declined to bring Mike Pompeo and Nikki Haley into his new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ormer Maryland Gov. Larry Hogan endorses Nikki Haley for president" w:history="1">
        <w:r>
          <w:rPr>
            <w:rFonts w:ascii="Arial" w:eastAsia="Arial" w:hAnsi="Arial" w:cs="Arial"/>
            <w:b/>
            <w:i w:val="0"/>
            <w:color w:val="0077CC"/>
            <w:sz w:val="20"/>
            <w:u w:val="single"/>
          </w:rPr>
          <w:t>Former Maryland Gov. Larry Hogan endorses Nikki Haley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2024</w:t>
        <w:tab/>
      </w:r>
      <w:r>
        <w:rPr>
          <w:rFonts w:ascii="Arial" w:eastAsia="Arial" w:hAnsi="Arial" w:cs="Arial"/>
          <w:b w:val="0"/>
          <w:i w:val="0"/>
          <w:color w:val="000000"/>
          <w:sz w:val="20"/>
          <w:u w:val="none"/>
        </w:rPr>
        <w:t>CNN Wire</w:t>
        <w:tab/>
      </w:r>
      <w:r>
        <w:rPr>
          <w:rFonts w:ascii="Arial" w:eastAsia="Arial" w:hAnsi="Arial" w:cs="Arial"/>
          <w:b w:val="0"/>
          <w:i w:val="0"/>
          <w:color w:val="000000"/>
          <w:sz w:val="20"/>
          <w:u w:val="none"/>
        </w:rPr>
        <w:t>By Alison Main, CNN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tephen Colbert Presents Trump Ad 'Paid For by Whoever Owns Nikki Haley' | Video" w:history="1">
        <w:r>
          <w:rPr>
            <w:rFonts w:ascii="Arial" w:eastAsia="Arial" w:hAnsi="Arial" w:cs="Arial"/>
            <w:b/>
            <w:i w:val="0"/>
            <w:color w:val="0077CC"/>
            <w:sz w:val="20"/>
            <w:u w:val="single"/>
          </w:rPr>
          <w:t>Stephen Colbert Presents Trump Ad 'Paid For by Whoever Owns Nikki Haley'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24, 2024</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Mike Roe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iden poll campaign targets Nikki Haley supporters to beat Trump in November" w:history="1">
        <w:r>
          <w:rPr>
            <w:rFonts w:ascii="Arial" w:eastAsia="Arial" w:hAnsi="Arial" w:cs="Arial"/>
            <w:b/>
            <w:i w:val="0"/>
            <w:color w:val="0077CC"/>
            <w:sz w:val="20"/>
            <w:u w:val="single"/>
          </w:rPr>
          <w:t>Biden poll campaign targets Nikki Haley supporters to beat Trump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2024</w:t>
        <w:tab/>
      </w:r>
      <w:r>
        <w:rPr>
          <w:rFonts w:ascii="Arial" w:eastAsia="Arial" w:hAnsi="Arial" w:cs="Arial"/>
          <w:b w:val="0"/>
          <w:i w:val="0"/>
          <w:color w:val="000000"/>
          <w:sz w:val="20"/>
          <w:u w:val="none"/>
        </w:rPr>
        <w:t>India Weekly</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Shubham Ghosh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rump confuses Nikki Haley with Nancy Pelosi, she questions his 'mental fitness'" w:history="1">
        <w:r>
          <w:rPr>
            <w:rFonts w:ascii="Arial" w:eastAsia="Arial" w:hAnsi="Arial" w:cs="Arial"/>
            <w:b/>
            <w:i w:val="0"/>
            <w:color w:val="0077CC"/>
            <w:sz w:val="20"/>
            <w:u w:val="single"/>
          </w:rPr>
          <w:t>Trump confuses Nikki Haley with Nancy Pelosi, she questions his 'mental fitness'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or Nikki Haley, The NRA Comes Before the Safety of Americans" w:history="1">
        <w:r>
          <w:rPr>
            <w:rFonts w:ascii="Arial" w:eastAsia="Arial" w:hAnsi="Arial" w:cs="Arial"/>
            <w:b/>
            <w:i w:val="0"/>
            <w:color w:val="0077CC"/>
            <w:sz w:val="20"/>
            <w:u w:val="single"/>
          </w:rPr>
          <w:t>For Nikki Haley, The NRA Comes Before the Safety of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Biden Invites Nikki Haley Supporters to Join Democratic Campaign" w:history="1">
        <w:r>
          <w:rPr>
            <w:rFonts w:ascii="Arial" w:eastAsia="Arial" w:hAnsi="Arial" w:cs="Arial"/>
            <w:b/>
            <w:i w:val="0"/>
            <w:color w:val="0077CC"/>
            <w:sz w:val="20"/>
            <w:u w:val="single"/>
          </w:rPr>
          <w:t>Biden Invites Nikki Haley Supporters to Join Democratic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ikki Haley Savagely Dragged Over Her Trump Endorsement" w:history="1">
        <w:r>
          <w:rPr>
            <w:rFonts w:ascii="Arial" w:eastAsia="Arial" w:hAnsi="Arial" w:cs="Arial"/>
            <w:b/>
            <w:i w:val="0"/>
            <w:color w:val="0077CC"/>
            <w:sz w:val="20"/>
            <w:u w:val="single"/>
          </w:rPr>
          <w:t>Nikki Haley Savagely Dragged Over Her Trump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23, 2024</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Talia Jane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iden will not finish his term, Harris will be next President: Nikki Haley" w:history="1">
        <w:r>
          <w:rPr>
            <w:rFonts w:ascii="Arial" w:eastAsia="Arial" w:hAnsi="Arial" w:cs="Arial"/>
            <w:b/>
            <w:i w:val="0"/>
            <w:color w:val="0077CC"/>
            <w:sz w:val="20"/>
            <w:u w:val="single"/>
          </w:rPr>
          <w:t>Biden will not finish his term, Harris will be next President: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04, 2024</w:t>
        <w:tab/>
      </w:r>
      <w:r>
        <w:rPr>
          <w:rFonts w:ascii="Arial" w:eastAsia="Arial" w:hAnsi="Arial" w:cs="Arial"/>
          <w:b w:val="0"/>
          <w:i w:val="0"/>
          <w:color w:val="000000"/>
          <w:sz w:val="20"/>
          <w:u w:val="none"/>
        </w:rPr>
        <w:t>Garavi Gujarat (USA)</w:t>
        <w:tab/>
      </w:r>
      <w:r>
        <w:rPr>
          <w:rFonts w:ascii="Arial" w:eastAsia="Arial" w:hAnsi="Arial" w:cs="Arial"/>
          <w:b w:val="0"/>
          <w:i w:val="0"/>
          <w:color w:val="000000"/>
          <w:sz w:val="20"/>
          <w:u w:val="none"/>
        </w:rPr>
        <w:t>vibhuti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Nikki Haley Exits Republican Race As Donald Trump Sticks To His Guns" w:history="1">
        <w:r>
          <w:rPr>
            <w:rFonts w:ascii="Arial" w:eastAsia="Arial" w:hAnsi="Arial" w:cs="Arial"/>
            <w:b/>
            <w:i w:val="0"/>
            <w:color w:val="0077CC"/>
            <w:sz w:val="20"/>
            <w:u w:val="single"/>
          </w:rPr>
          <w:t>Nikki Haley Exits Republican Race As Donald Trump Sticks To His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2024</w:t>
        <w:tab/>
      </w:r>
      <w:r>
        <w:rPr>
          <w:rFonts w:ascii="Arial" w:eastAsia="Arial" w:hAnsi="Arial" w:cs="Arial"/>
          <w:b w:val="0"/>
          <w:i w:val="0"/>
          <w:color w:val="000000"/>
          <w:sz w:val="20"/>
          <w:u w:val="none"/>
        </w:rPr>
        <w:t>Chiang Rai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Judge Judy Under Fire for Endorsing Nikki Haley" w:history="1">
        <w:r>
          <w:rPr>
            <w:rFonts w:ascii="Arial" w:eastAsia="Arial" w:hAnsi="Arial" w:cs="Arial"/>
            <w:b/>
            <w:i w:val="0"/>
            <w:color w:val="0077CC"/>
            <w:sz w:val="20"/>
            <w:u w:val="single"/>
          </w:rPr>
          <w:t>Judge Judy Under Fire for Endorsing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Shannon Power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IKKI HALEY RESPONDS TO ALABAMA IVF RULING GOP CANDIDATE: &quot;EMBRYOS, TO ME, ARE BABIES&quot;" w:history="1">
        <w:r>
          <w:rPr>
            <w:rFonts w:ascii="Arial" w:eastAsia="Arial" w:hAnsi="Arial" w:cs="Arial"/>
            <w:b/>
            <w:i w:val="0"/>
            <w:color w:val="0077CC"/>
            <w:sz w:val="20"/>
            <w:u w:val="single"/>
          </w:rPr>
          <w:t>NIKKI HALEY RESPONDS TO ALABAMA IVF RULING GOP CANDIDATE: "EMBRYOS, TO ME, ARE BABIES"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iden Invites Nikki Haley Supporters to Join Democratic Campaign" w:history="1">
        <w:r>
          <w:rPr>
            <w:rFonts w:ascii="Arial" w:eastAsia="Arial" w:hAnsi="Arial" w:cs="Arial"/>
            <w:b/>
            <w:i w:val="0"/>
            <w:color w:val="0077CC"/>
            <w:sz w:val="20"/>
            <w:u w:val="single"/>
          </w:rPr>
          <w:t>Biden Invites Nikki Haley Supporters to Join Democratic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Nikki Haley is Democrats &amp;#8216;trump card to ensure Bidens victory" w:history="1">
        <w:r>
          <w:rPr>
            <w:rFonts w:ascii="Arial" w:eastAsia="Arial" w:hAnsi="Arial" w:cs="Arial"/>
            <w:b/>
            <w:i w:val="0"/>
            <w:color w:val="0077CC"/>
            <w:sz w:val="20"/>
            <w:u w:val="single"/>
          </w:rPr>
          <w:t>Nikki Haley is Democrats &amp;#8216;trump card to ensure Bidens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Weekly Blitz</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SNL' Faces Furious Backlash Over Nikki Haley Appearance" w:history="1">
        <w:r>
          <w:rPr>
            <w:rFonts w:ascii="Arial" w:eastAsia="Arial" w:hAnsi="Arial" w:cs="Arial"/>
            <w:b/>
            <w:i w:val="0"/>
            <w:color w:val="0077CC"/>
            <w:sz w:val="20"/>
            <w:u w:val="single"/>
          </w:rPr>
          <w:t>'SNL' Faces Furious Backlash Over Nikki Haley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Khaleda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US Election 2024: 'No Positions' For Nikki Haley Or Mike Pompeo In Donald Trump Cabinet. Here's Why" w:history="1">
        <w:r>
          <w:rPr>
            <w:rFonts w:ascii="Arial" w:eastAsia="Arial" w:hAnsi="Arial" w:cs="Arial"/>
            <w:b/>
            <w:i w:val="0"/>
            <w:color w:val="0077CC"/>
            <w:sz w:val="20"/>
            <w:u w:val="single"/>
          </w:rPr>
          <w:t>US Election 2024: 'No Positions' For Nikki Haley Or Mike Pompeo In Donald Trump Cabinet.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09,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ikki Haley Exits Republican Race As Donald Trump Sticks To His Guns" w:history="1">
        <w:r>
          <w:rPr>
            <w:rFonts w:ascii="Arial" w:eastAsia="Arial" w:hAnsi="Arial" w:cs="Arial"/>
            <w:b/>
            <w:i w:val="0"/>
            <w:color w:val="0077CC"/>
            <w:sz w:val="20"/>
            <w:u w:val="single"/>
          </w:rPr>
          <w:t>Nikki Haley Exits Republican Race As Donald Trump Sticks To His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CTN News l Chiang Rai Times</w:t>
        <w:tab/>
      </w:r>
      <w:r>
        <w:rPr>
          <w:rFonts w:ascii="Arial" w:eastAsia="Arial" w:hAnsi="Arial" w:cs="Arial"/>
          <w:b w:val="0"/>
          <w:i w:val="0"/>
          <w:color w:val="000000"/>
          <w:sz w:val="20"/>
          <w:u w:val="none"/>
        </w:rPr>
        <w:t>AlishbaW</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Nikki Haley says 'smart' India doesn't trust US: 'I have talked with Modi.'" w:history="1">
        <w:r>
          <w:rPr>
            <w:rFonts w:ascii="Arial" w:eastAsia="Arial" w:hAnsi="Arial" w:cs="Arial"/>
            <w:b/>
            <w:i w:val="0"/>
            <w:color w:val="0077CC"/>
            <w:sz w:val="20"/>
            <w:u w:val="single"/>
          </w:rPr>
          <w:t>Nikki Haley says 'smart' India doesn't trust US: 'I have talked with Modi.'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Finish Them': Nikki Haley signs Israeli shells for Lebanon" w:history="1">
        <w:r>
          <w:rPr>
            <w:rFonts w:ascii="Arial" w:eastAsia="Arial" w:hAnsi="Arial" w:cs="Arial"/>
            <w:b/>
            <w:i w:val="0"/>
            <w:color w:val="0077CC"/>
            <w:sz w:val="20"/>
            <w:u w:val="single"/>
          </w:rPr>
          <w:t>'Finish Them': Nikki Haley signs Israeli shells for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2024</w:t>
        <w:tab/>
      </w:r>
      <w:r>
        <w:rPr>
          <w:rFonts w:ascii="Arial" w:eastAsia="Arial" w:hAnsi="Arial" w:cs="Arial"/>
          <w:b w:val="0"/>
          <w:i w:val="0"/>
          <w:color w:val="000000"/>
          <w:sz w:val="20"/>
          <w:u w:val="none"/>
        </w:rPr>
        <w:t>The New Arab</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 Israel 's 9/11': Nikki Haley speaks about Israel , hostages in conversation with Danny Danon" w:history="1">
        <w:r>
          <w:rPr>
            <w:rFonts w:ascii="Arial" w:eastAsia="Arial" w:hAnsi="Arial" w:cs="Arial"/>
            <w:b/>
            <w:i w:val="0"/>
            <w:color w:val="0077CC"/>
            <w:sz w:val="20"/>
            <w:u w:val="single"/>
          </w:rPr>
          <w:t>' Israel 's 9/11': Nikki Haley speaks about Israel , hostages in conversation with Danny Danon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2024</w:t>
        <w:tab/>
      </w:r>
      <w:r>
        <w:rPr>
          <w:rFonts w:ascii="Arial" w:eastAsia="Arial" w:hAnsi="Arial" w:cs="Arial"/>
          <w:b w:val="0"/>
          <w:i w:val="0"/>
          <w:color w:val="000000"/>
          <w:sz w:val="20"/>
          <w:u w:val="none"/>
        </w:rPr>
        <w:t>Jpost.com (The Jerusalem Post online edition)</w:t>
        <w:tab/>
      </w:r>
      <w:r>
        <w:rPr>
          <w:rFonts w:ascii="Arial" w:eastAsia="Arial" w:hAnsi="Arial" w:cs="Arial"/>
          <w:b w:val="0"/>
          <w:i w:val="0"/>
          <w:color w:val="000000"/>
          <w:sz w:val="20"/>
          <w:u w:val="none"/>
        </w:rPr>
        <w:t>JERUSALEM POST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Nikki Haley receives backing from Koch network against Trump" w:history="1">
        <w:r>
          <w:rPr>
            <w:rFonts w:ascii="Arial" w:eastAsia="Arial" w:hAnsi="Arial" w:cs="Arial"/>
            <w:b/>
            <w:i w:val="0"/>
            <w:color w:val="0077CC"/>
            <w:sz w:val="20"/>
            <w:u w:val="single"/>
          </w:rPr>
          <w:t>Nikki Haley receives backing from Koch network against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28, 2023</w:t>
        <w:tab/>
      </w:r>
      <w:r>
        <w:rPr>
          <w:rFonts w:ascii="Arial" w:eastAsia="Arial" w:hAnsi="Arial" w:cs="Arial"/>
          <w:b w:val="0"/>
          <w:i w:val="0"/>
          <w:color w:val="000000"/>
          <w:sz w:val="20"/>
          <w:u w:val="none"/>
        </w:rPr>
        <w:t>Albawaba.com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Against a chorus of boos, Nikki Haley gives Trump her 'strong endorsement,' calls for GOP unity" w:history="1">
        <w:r>
          <w:rPr>
            <w:rFonts w:ascii="Arial" w:eastAsia="Arial" w:hAnsi="Arial" w:cs="Arial"/>
            <w:b/>
            <w:i w:val="0"/>
            <w:color w:val="0077CC"/>
            <w:sz w:val="20"/>
            <w:u w:val="single"/>
          </w:rPr>
          <w:t>Against a chorus of boos, Nikki Haley gives Trump her 'strong endorsement,' calls for GOP 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Savannah Kuchar,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rump will not count on Nikki Haley or Mike Pompeo for his new Executive" w:history="1">
        <w:r>
          <w:rPr>
            <w:rFonts w:ascii="Arial" w:eastAsia="Arial" w:hAnsi="Arial" w:cs="Arial"/>
            <w:b/>
            <w:i w:val="0"/>
            <w:color w:val="0077CC"/>
            <w:sz w:val="20"/>
            <w:u w:val="single"/>
          </w:rPr>
          <w:t>Trump will not count on Nikki Haley or Mike Pompeo for his new Executive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s Nikki Haley A Favourite Of Leftwing Democrats To Defeat Trump?" w:history="1">
        <w:r>
          <w:rPr>
            <w:rFonts w:ascii="Arial" w:eastAsia="Arial" w:hAnsi="Arial" w:cs="Arial"/>
            <w:b/>
            <w:i w:val="0"/>
            <w:color w:val="0077CC"/>
            <w:sz w:val="20"/>
            <w:u w:val="single"/>
          </w:rPr>
          <w:t>Is Nikki Haley A Favourite Of Leftwing Democrats To Defeat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2024</w:t>
        <w:tab/>
      </w:r>
      <w:r>
        <w:rPr>
          <w:rFonts w:ascii="Arial" w:eastAsia="Arial" w:hAnsi="Arial" w:cs="Arial"/>
          <w:b w:val="0"/>
          <w:i w:val="0"/>
          <w:color w:val="000000"/>
          <w:sz w:val="20"/>
          <w:u w:val="none"/>
        </w:rPr>
        <w:t>The Northlines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Biden calls on Nikki Haley voters to join his campaign" w:history="1">
        <w:r>
          <w:rPr>
            <w:rFonts w:ascii="Arial" w:eastAsia="Arial" w:hAnsi="Arial" w:cs="Arial"/>
            <w:b/>
            <w:i w:val="0"/>
            <w:color w:val="0077CC"/>
            <w:sz w:val="20"/>
            <w:u w:val="single"/>
          </w:rPr>
          <w:t>Biden calls on Nikki Haley voters to join his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Nikki Haley to visit Utah ahead of Super Tuesday" w:history="1">
        <w:r>
          <w:rPr>
            <w:rFonts w:ascii="Arial" w:eastAsia="Arial" w:hAnsi="Arial" w:cs="Arial"/>
            <w:b/>
            <w:i w:val="0"/>
            <w:color w:val="0077CC"/>
            <w:sz w:val="20"/>
            <w:u w:val="single"/>
          </w:rPr>
          <w:t>Nikki Haley to visit Utah ahead of Super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2024</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Hanna Seariac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Donald Trump says Nikki Haley not under consideration for vice president" w:history="1">
        <w:r>
          <w:rPr>
            <w:rFonts w:ascii="Arial" w:eastAsia="Arial" w:hAnsi="Arial" w:cs="Arial"/>
            <w:b/>
            <w:i w:val="0"/>
            <w:color w:val="0077CC"/>
            <w:sz w:val="20"/>
            <w:u w:val="single"/>
          </w:rPr>
          <w:t>Donald Trump says Nikki Haley not under consideration for vice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11,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Zac Anderson,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rump says &quot;not inviting&quot; Nikki Haley, Mike Pompeo to join his new government" w:history="1">
        <w:r>
          <w:rPr>
            <w:rFonts w:ascii="Arial" w:eastAsia="Arial" w:hAnsi="Arial" w:cs="Arial"/>
            <w:b/>
            <w:i w:val="0"/>
            <w:color w:val="0077CC"/>
            <w:sz w:val="20"/>
            <w:u w:val="single"/>
          </w:rPr>
          <w:t>Trump says "not inviting" Nikki Haley, Mike Pompeo to join his new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Fallon Jokes Trump 'Mispronounced' Nikki Haley's Name, 'Called Her Nancy Pelosi' | Video" w:history="1">
        <w:r>
          <w:rPr>
            <w:rFonts w:ascii="Arial" w:eastAsia="Arial" w:hAnsi="Arial" w:cs="Arial"/>
            <w:b/>
            <w:i w:val="0"/>
            <w:color w:val="0077CC"/>
            <w:sz w:val="20"/>
            <w:u w:val="single"/>
          </w:rPr>
          <w:t>Fallon Jokes Trump 'Mispronounced' Nikki Haley's Name, 'Called Her Nancy Pelosi'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2024</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Dessi Gomez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Donald Trump Mocked After Nikki Haley Gaffe: 'Losing His Mind'" w:history="1">
        <w:r>
          <w:rPr>
            <w:rFonts w:ascii="Arial" w:eastAsia="Arial" w:hAnsi="Arial" w:cs="Arial"/>
            <w:b/>
            <w:i w:val="0"/>
            <w:color w:val="0077CC"/>
            <w:sz w:val="20"/>
            <w:u w:val="single"/>
          </w:rPr>
          <w:t>Donald Trump Mocked After Nikki Haley Gaffe: 'Losing His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Nikki Haley calls Tulsi Gabbard a ' Russian sympathizer' and rips Kennedy Jr. for lack of healthcare expertise" w:history="1">
        <w:r>
          <w:rPr>
            <w:rFonts w:ascii="Arial" w:eastAsia="Arial" w:hAnsi="Arial" w:cs="Arial"/>
            <w:b/>
            <w:i w:val="0"/>
            <w:color w:val="0077CC"/>
            <w:sz w:val="20"/>
            <w:u w:val="single"/>
          </w:rPr>
          <w:t>Nikki Haley calls Tulsi Gabbard a ' Russian sympathizer' and rips Kennedy Jr. for lack of healthcare expertise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NIKKI HALEY DROPS OUT OF REPUBLICAN RACE" w:history="1">
        <w:r>
          <w:rPr>
            <w:rFonts w:ascii="Arial" w:eastAsia="Arial" w:hAnsi="Arial" w:cs="Arial"/>
            <w:b/>
            <w:i w:val="0"/>
            <w:color w:val="0077CC"/>
            <w:sz w:val="20"/>
            <w:u w:val="single"/>
          </w:rPr>
          <w:t>NIKKI HALEY DROPS OUT OF REPUBLICAN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CBC (Broadcast)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Nikki Haley says she's voting for Trump after losing primary" w:history="1">
        <w:r>
          <w:rPr>
            <w:rFonts w:ascii="Arial" w:eastAsia="Arial" w:hAnsi="Arial" w:cs="Arial"/>
            <w:b/>
            <w:i w:val="0"/>
            <w:color w:val="0077CC"/>
            <w:sz w:val="20"/>
            <w:u w:val="single"/>
          </w:rPr>
          <w:t>Nikki Haley says she's voting for Trump after losing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23, 2024</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BNO News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Koch-backed group ceases spending on Nikki Haley's presidential campaign" w:history="1">
        <w:r>
          <w:rPr>
            <w:rFonts w:ascii="Arial" w:eastAsia="Arial" w:hAnsi="Arial" w:cs="Arial"/>
            <w:b/>
            <w:i w:val="0"/>
            <w:color w:val="0077CC"/>
            <w:sz w:val="20"/>
            <w:u w:val="single"/>
          </w:rPr>
          <w:t>Koch-backed group ceases spending on Nikki Haley's presidential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Karissa Waddick,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DeSantis and Nikki Haley reconcile with Trump at Republican National Convention" w:history="1">
        <w:r>
          <w:rPr>
            <w:rFonts w:ascii="Arial" w:eastAsia="Arial" w:hAnsi="Arial" w:cs="Arial"/>
            <w:b/>
            <w:i w:val="0"/>
            <w:color w:val="0077CC"/>
            <w:sz w:val="20"/>
            <w:u w:val="single"/>
          </w:rPr>
          <w:t>DeSantis and Nikki Haley reconcile with Trump at Republican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y Saw The Ratings Tank': Nikki Haley Slams 'Morning Joe' Hosts For Trump Flip-Flop As Ratings Plummet" w:history="1">
        <w:r>
          <w:rPr>
            <w:rFonts w:ascii="Arial" w:eastAsia="Arial" w:hAnsi="Arial" w:cs="Arial"/>
            <w:b/>
            <w:i w:val="0"/>
            <w:color w:val="0077CC"/>
            <w:sz w:val="20"/>
            <w:u w:val="single"/>
          </w:rPr>
          <w:t>'They Saw The Ratings Tank': Nikki Haley Slams 'Morning Joe' Hosts For Trump Flip-Flop As Ratings Plummet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Mariane Angela News Reporter marianeangelaperez@gmail.com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ikki Haley Calling Out Trump's Dementia 'Risk' Angers MAGA" w:history="1">
        <w:r>
          <w:rPr>
            <w:rFonts w:ascii="Arial" w:eastAsia="Arial" w:hAnsi="Arial" w:cs="Arial"/>
            <w:b/>
            <w:i w:val="0"/>
            <w:color w:val="0077CC"/>
            <w:sz w:val="20"/>
            <w:u w:val="single"/>
          </w:rPr>
          <w:t>Nikki Haley Calling Out Trump's Dementia 'Risk' Angers MAGA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Thomas Kika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Biden Is Incompetent, Harris Is Disaster – Nikki Haley Drums Support For Trump" w:history="1">
        <w:r>
          <w:rPr>
            <w:rFonts w:ascii="Arial" w:eastAsia="Arial" w:hAnsi="Arial" w:cs="Arial"/>
            <w:b/>
            <w:i w:val="0"/>
            <w:color w:val="0077CC"/>
            <w:sz w:val="20"/>
            <w:u w:val="single"/>
          </w:rPr>
          <w:t>Biden Is Incompetent, Harris Is Disaster – Nikki Haley Drums Support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10, 2024</w:t>
        <w:tab/>
      </w:r>
      <w:r>
        <w:rPr>
          <w:rFonts w:ascii="Arial" w:eastAsia="Arial" w:hAnsi="Arial" w:cs="Arial"/>
          <w:b w:val="0"/>
          <w:i w:val="0"/>
          <w:color w:val="000000"/>
          <w:sz w:val="20"/>
          <w:u w:val="none"/>
        </w:rPr>
        <w:t>Naija News</w:t>
        <w:tab/>
      </w:r>
      <w:r>
        <w:rPr>
          <w:rFonts w:ascii="Arial" w:eastAsia="Arial" w:hAnsi="Arial" w:cs="Arial"/>
          <w:b w:val="0"/>
          <w:i w:val="0"/>
          <w:color w:val="000000"/>
          <w:sz w:val="20"/>
          <w:u w:val="none"/>
        </w:rPr>
        <w:t>Udeze Ekene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Indian - American lawmaker blasts Trump over 'birther' claims against Nikki Haley" w:history="1">
        <w:r>
          <w:rPr>
            <w:rFonts w:ascii="Arial" w:eastAsia="Arial" w:hAnsi="Arial" w:cs="Arial"/>
            <w:b/>
            <w:i w:val="0"/>
            <w:color w:val="0077CC"/>
            <w:sz w:val="20"/>
            <w:u w:val="single"/>
          </w:rPr>
          <w:t>Indian - American lawmaker blasts Trump over 'birther' claims against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iden invites Nikki Haley voters to Democratic campaign after announcing retirement" w:history="1">
        <w:r>
          <w:rPr>
            <w:rFonts w:ascii="Arial" w:eastAsia="Arial" w:hAnsi="Arial" w:cs="Arial"/>
            <w:b/>
            <w:i w:val="0"/>
            <w:color w:val="0077CC"/>
            <w:sz w:val="20"/>
            <w:u w:val="single"/>
          </w:rPr>
          <w:t>Biden invites Nikki Haley voters to Democratic campaign after announcing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ro DeSantis PAC Ties Nikki Haley to Hillary Clinton" w:history="1">
        <w:r>
          <w:rPr>
            <w:rFonts w:ascii="Arial" w:eastAsia="Arial" w:hAnsi="Arial" w:cs="Arial"/>
            <w:b/>
            <w:i w:val="0"/>
            <w:color w:val="0077CC"/>
            <w:sz w:val="20"/>
            <w:u w:val="single"/>
          </w:rPr>
          <w:t>Pro DeSantis PAC Ties Nikki Haley to Hillary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2023</w:t>
        <w:tab/>
      </w:r>
      <w:r>
        <w:rPr>
          <w:rFonts w:ascii="Arial" w:eastAsia="Arial" w:hAnsi="Arial" w:cs="Arial"/>
          <w:b w:val="0"/>
          <w:i w:val="0"/>
          <w:color w:val="000000"/>
          <w:sz w:val="20"/>
          <w:u w:val="none"/>
        </w:rPr>
        <w:t>Granite Grok</w:t>
        <w:tab/>
      </w:r>
      <w:r>
        <w:rPr>
          <w:rFonts w:ascii="Arial" w:eastAsia="Arial" w:hAnsi="Arial" w:cs="Arial"/>
          <w:b w:val="0"/>
          <w:i w:val="0"/>
          <w:color w:val="000000"/>
          <w:sz w:val="20"/>
          <w:u w:val="none"/>
        </w:rPr>
        <w:t>Steve MacDonald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My heart is heavy': Nikki Haley announces her father's death on Father's Day" w:history="1">
        <w:r>
          <w:rPr>
            <w:rFonts w:ascii="Arial" w:eastAsia="Arial" w:hAnsi="Arial" w:cs="Arial"/>
            <w:b/>
            <w:i w:val="0"/>
            <w:color w:val="0077CC"/>
            <w:sz w:val="20"/>
            <w:u w:val="single"/>
          </w:rPr>
          <w:t>'My heart is heavy': Nikki Haley announces her father's death on Father's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17,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Sudiksha Kochi,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ikki Haley Reveals Who She Plans To Vote For In November" w:history="1">
        <w:r>
          <w:rPr>
            <w:rFonts w:ascii="Arial" w:eastAsia="Arial" w:hAnsi="Arial" w:cs="Arial"/>
            <w:b/>
            <w:i w:val="0"/>
            <w:color w:val="0077CC"/>
            <w:sz w:val="20"/>
            <w:u w:val="single"/>
          </w:rPr>
          <w:t>Nikki Haley Reveals Who She Plans To Vote For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22,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Nicole Silverio Media Reporter nicolesilverio@dailycaller.com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OnPolitics: Nikki Haley gears up for NH fight against Donald Trump" w:history="1">
        <w:r>
          <w:rPr>
            <w:rFonts w:ascii="Arial" w:eastAsia="Arial" w:hAnsi="Arial" w:cs="Arial"/>
            <w:b/>
            <w:i w:val="0"/>
            <w:color w:val="0077CC"/>
            <w:sz w:val="20"/>
            <w:u w:val="single"/>
          </w:rPr>
          <w:t>OnPolitics: Nikki Haley gears up for NH fight against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Marina Pitofsky,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US Presidential Election: Donald Trump Feels 'Mentally Sharp' After Nikki Haley's Attack On His Age, Verbal Gaffes" w:history="1">
        <w:r>
          <w:rPr>
            <w:rFonts w:ascii="Arial" w:eastAsia="Arial" w:hAnsi="Arial" w:cs="Arial"/>
            <w:b/>
            <w:i w:val="0"/>
            <w:color w:val="0077CC"/>
            <w:sz w:val="20"/>
            <w:u w:val="single"/>
          </w:rPr>
          <w:t>US Presidential Election: Donald Trump Feels 'Mentally Sharp' After Nikki Haley's Attack On His Age, Verbal Gaffes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Nikki Haley Offers 'strong Endorsement' For Trump" w:history="1">
        <w:r>
          <w:rPr>
            <w:rFonts w:ascii="Arial" w:eastAsia="Arial" w:hAnsi="Arial" w:cs="Arial"/>
            <w:b/>
            <w:i w:val="0"/>
            <w:color w:val="0077CC"/>
            <w:sz w:val="20"/>
            <w:u w:val="single"/>
          </w:rPr>
          <w:t>Nikki Haley Offers 'strong Endorsement'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RTT News (United States)</w:t>
        <w:tab/>
      </w:r>
      <w:r>
        <w:rPr>
          <w:rFonts w:ascii="Arial" w:eastAsia="Arial" w:hAnsi="Arial" w:cs="Arial"/>
          <w:b w:val="0"/>
          <w:i w:val="0"/>
          <w:color w:val="000000"/>
          <w:sz w:val="20"/>
          <w:u w:val="none"/>
        </w:rPr>
        <w:t>editorial@rttnews.com (RTT Staff Writer)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hirteen Hours After Her Vile Comments on Slavery, Nikki Haley's Pathetic Cleanup Isn't Fooling Anyone" w:history="1">
        <w:r>
          <w:rPr>
            <w:rFonts w:ascii="Arial" w:eastAsia="Arial" w:hAnsi="Arial" w:cs="Arial"/>
            <w:b/>
            <w:i w:val="0"/>
            <w:color w:val="0077CC"/>
            <w:sz w:val="20"/>
            <w:u w:val="single"/>
          </w:rPr>
          <w:t>Thirteen Hours After Her Vile Comments on Slavery, Nikki Haley's Pathetic Cleanup Isn't Fooling Anyone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rump says he is not considering Nikki Haley as running mate" w:history="1">
        <w:r>
          <w:rPr>
            <w:rFonts w:ascii="Arial" w:eastAsia="Arial" w:hAnsi="Arial" w:cs="Arial"/>
            <w:b/>
            <w:i w:val="0"/>
            <w:color w:val="0077CC"/>
            <w:sz w:val="20"/>
            <w:u w:val="single"/>
          </w:rPr>
          <w:t>Trump says he is not considering Nikki Haley as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11, 2024</w:t>
        <w:tab/>
      </w:r>
      <w:r>
        <w:rPr>
          <w:rFonts w:ascii="Arial" w:eastAsia="Arial" w:hAnsi="Arial" w:cs="Arial"/>
          <w:b w:val="0"/>
          <w:i w:val="0"/>
          <w:color w:val="000000"/>
          <w:sz w:val="20"/>
          <w:u w:val="none"/>
        </w:rPr>
        <w:t>BreakingNews.ie</w:t>
        <w:tab/>
      </w:r>
      <w:r>
        <w:rPr>
          <w:rFonts w:ascii="Arial" w:eastAsia="Arial" w:hAnsi="Arial" w:cs="Arial"/>
          <w:b w:val="0"/>
          <w:i w:val="0"/>
          <w:color w:val="000000"/>
          <w:sz w:val="20"/>
          <w:u w:val="none"/>
        </w:rPr>
        <w:t>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Donald Trump has my strong endorsement, says Nikki Haley at Republican National Convention" w:history="1">
        <w:r>
          <w:rPr>
            <w:rFonts w:ascii="Arial" w:eastAsia="Arial" w:hAnsi="Arial" w:cs="Arial"/>
            <w:b/>
            <w:i w:val="0"/>
            <w:color w:val="0077CC"/>
            <w:sz w:val="20"/>
            <w:u w:val="single"/>
          </w:rPr>
          <w:t>Donald Trump has my strong endorsement, says Nikki Haley at Republican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Garavi Gujarat (USA)</w:t>
        <w:tab/>
      </w:r>
      <w:r>
        <w:rPr>
          <w:rFonts w:ascii="Arial" w:eastAsia="Arial" w:hAnsi="Arial" w:cs="Arial"/>
          <w:b w:val="0"/>
          <w:i w:val="0"/>
          <w:color w:val="000000"/>
          <w:sz w:val="20"/>
          <w:u w:val="none"/>
        </w:rPr>
        <w:t>vibhuti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Nikki Haley surrendered at the feet of former President Donald Trump" w:history="1">
        <w:r>
          <w:rPr>
            <w:rFonts w:ascii="Arial" w:eastAsia="Arial" w:hAnsi="Arial" w:cs="Arial"/>
            <w:b/>
            <w:i w:val="0"/>
            <w:color w:val="0077CC"/>
            <w:sz w:val="20"/>
            <w:u w:val="single"/>
          </w:rPr>
          <w:t>Nikki Haley surrendered at the feet of former President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Nikki Haley seeks Secret Service protection after getting threats" w:history="1">
        <w:r>
          <w:rPr>
            <w:rFonts w:ascii="Arial" w:eastAsia="Arial" w:hAnsi="Arial" w:cs="Arial"/>
            <w:b/>
            <w:i w:val="0"/>
            <w:color w:val="0077CC"/>
            <w:sz w:val="20"/>
            <w:u w:val="single"/>
          </w:rPr>
          <w:t>Nikki Haley seeks Secret Service protection after getting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ikki Haley appears on 'Saturday Night Live', mocks Trump's 'mental competence'" w:history="1">
        <w:r>
          <w:rPr>
            <w:rFonts w:ascii="Arial" w:eastAsia="Arial" w:hAnsi="Arial" w:cs="Arial"/>
            <w:b/>
            <w:i w:val="0"/>
            <w:color w:val="0077CC"/>
            <w:sz w:val="20"/>
            <w:u w:val="single"/>
          </w:rPr>
          <w:t>Nikki Haley appears on 'Saturday Night Live', mocks Trump's 'mental competence'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Nikki Haley Goes to War With Haley Voters PAC for Supporting Kamala Harris" w:history="1">
        <w:r>
          <w:rPr>
            <w:rFonts w:ascii="Arial" w:eastAsia="Arial" w:hAnsi="Arial" w:cs="Arial"/>
            <w:b/>
            <w:i w:val="0"/>
            <w:color w:val="0077CC"/>
            <w:sz w:val="20"/>
            <w:u w:val="single"/>
          </w:rPr>
          <w:t>Nikki Haley Goes to War With Haley Voters PAC for Supporting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24,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Darragh Roche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ikki Haley Wishes Trump Was Totally Different Person Who ISN'T Whining Racist Loser" w:history="1">
        <w:r>
          <w:rPr>
            <w:rFonts w:ascii="Arial" w:eastAsia="Arial" w:hAnsi="Arial" w:cs="Arial"/>
            <w:b/>
            <w:i w:val="0"/>
            <w:color w:val="0077CC"/>
            <w:sz w:val="20"/>
            <w:u w:val="single"/>
          </w:rPr>
          <w:t>Nikki Haley Wishes Trump Was Totally Different Person Who ISN'T Whining Racist Loser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14, 2024</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Evan Hurst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Appreciate it but ... ': Donald Trump reacts to Nikki Haley's campaign advice" w:history="1">
        <w:r>
          <w:rPr>
            <w:rFonts w:ascii="Arial" w:eastAsia="Arial" w:hAnsi="Arial" w:cs="Arial"/>
            <w:b/>
            <w:i w:val="0"/>
            <w:color w:val="0077CC"/>
            <w:sz w:val="20"/>
            <w:u w:val="single"/>
          </w:rPr>
          <w:t>'Appreciate it but ... ': Donald Trump reacts to Nikki Haley's campaign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16,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ikki Haley says Donald Trump is ‘better choice’ over Kamala Harris" w:history="1">
        <w:r>
          <w:rPr>
            <w:rFonts w:ascii="Arial" w:eastAsia="Arial" w:hAnsi="Arial" w:cs="Arial"/>
            <w:b/>
            <w:i w:val="0"/>
            <w:color w:val="0077CC"/>
            <w:sz w:val="20"/>
            <w:u w:val="single"/>
          </w:rPr>
          <w:t>Nikki Haley says Donald Trump is ‘better choice’ over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India Weekly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rump will not count on Nikki Haley or Mike Pompeo for his new Executive" w:history="1">
        <w:r>
          <w:rPr>
            <w:rFonts w:ascii="Arial" w:eastAsia="Arial" w:hAnsi="Arial" w:cs="Arial"/>
            <w:b/>
            <w:i w:val="0"/>
            <w:color w:val="0077CC"/>
            <w:sz w:val="20"/>
            <w:u w:val="single"/>
          </w:rPr>
          <w:t>Trump will not count on Nikki Haley or Mike Pompeo for his new Executive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Nikki Haley visits Israel and writes on a shell destined for Lebanon : 'Finish them off'." w:history="1">
        <w:r>
          <w:rPr>
            <w:rFonts w:ascii="Arial" w:eastAsia="Arial" w:hAnsi="Arial" w:cs="Arial"/>
            <w:b/>
            <w:i w:val="0"/>
            <w:color w:val="0077CC"/>
            <w:sz w:val="20"/>
            <w:u w:val="single"/>
          </w:rPr>
          <w:t>Nikki Haley visits Israel and writes on a shell destined for Lebanon : 'Finish them off'.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28,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Judge Judy Sheindlin Endorses Nikki Haley" w:history="1">
        <w:r>
          <w:rPr>
            <w:rFonts w:ascii="Arial" w:eastAsia="Arial" w:hAnsi="Arial" w:cs="Arial"/>
            <w:b/>
            <w:i w:val="0"/>
            <w:color w:val="0077CC"/>
            <w:sz w:val="20"/>
            <w:u w:val="single"/>
          </w:rPr>
          <w:t>Judge Judy Sheindlin Endorses Nikki Haley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2024</w:t>
        <w:tab/>
      </w:r>
      <w:r>
        <w:rPr>
          <w:rFonts w:ascii="Arial" w:eastAsia="Arial" w:hAnsi="Arial" w:cs="Arial"/>
          <w:b w:val="0"/>
          <w:i w:val="0"/>
          <w:color w:val="000000"/>
          <w:sz w:val="20"/>
          <w:u w:val="none"/>
        </w:rPr>
        <w:t>Deadline</w:t>
        <w:tab/>
      </w:r>
      <w:r>
        <w:rPr>
          <w:rFonts w:ascii="Arial" w:eastAsia="Arial" w:hAnsi="Arial" w:cs="Arial"/>
          <w:b w:val="0"/>
          <w:i w:val="0"/>
          <w:color w:val="000000"/>
          <w:sz w:val="20"/>
          <w:u w:val="none"/>
        </w:rPr>
        <w:t>Ted Johnson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Nikki Haley Kicks Off Her New Comms Job With No Holds Barred Tweet" w:history="1">
        <w:r>
          <w:rPr>
            <w:rFonts w:ascii="Arial" w:eastAsia="Arial" w:hAnsi="Arial" w:cs="Arial"/>
            <w:b/>
            <w:i w:val="0"/>
            <w:color w:val="0077CC"/>
            <w:sz w:val="20"/>
            <w:u w:val="single"/>
          </w:rPr>
          <w:t>Nikki Haley Kicks Off Her New Comms Job With No Holds Barred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06, 2024</w:t>
        <w:tab/>
      </w:r>
      <w:r>
        <w:rPr>
          <w:rFonts w:ascii="Arial" w:eastAsia="Arial" w:hAnsi="Arial" w:cs="Arial"/>
          <w:b w:val="0"/>
          <w:i w:val="0"/>
          <w:color w:val="000000"/>
          <w:sz w:val="20"/>
          <w:u w:val="none"/>
        </w:rPr>
        <w:t>The New Republic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Nikki Haley, Ron DeSantis in fiery fight to become Trump challenger" w:history="1">
        <w:r>
          <w:rPr>
            <w:rFonts w:ascii="Arial" w:eastAsia="Arial" w:hAnsi="Arial" w:cs="Arial"/>
            <w:b/>
            <w:i w:val="0"/>
            <w:color w:val="0077CC"/>
            <w:sz w:val="20"/>
            <w:u w:val="single"/>
          </w:rPr>
          <w:t>Nikki Haley, Ron DeSantis in fiery fight to become Trump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11,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rump Challenges Nikki Haley To Pick Out Which One Is 'Camel,' Bet She Can't" w:history="1">
        <w:r>
          <w:rPr>
            <w:rFonts w:ascii="Arial" w:eastAsia="Arial" w:hAnsi="Arial" w:cs="Arial"/>
            <w:b/>
            <w:i w:val="0"/>
            <w:color w:val="0077CC"/>
            <w:sz w:val="20"/>
            <w:u w:val="single"/>
          </w:rPr>
          <w:t>Trump Challenges Nikki Haley To Pick Out Which One Is 'Camel,' Bet She Can't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2024</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Evan Hurst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'Disgusting': </w:t>
        </w:r>
      </w:hyperlink>
      <w:hyperlink r:id="rId19" w:history="1">
        <w:r>
          <w:rPr>
            <w:rFonts w:ascii="arial" w:eastAsia="arial" w:hAnsi="arial" w:cs="arial"/>
            <w:b/>
            <w:i/>
            <w:strike w:val="0"/>
            <w:color w:val="0077CC"/>
            <w:sz w:val="28"/>
            <w:u w:val="single"/>
            <w:vertAlign w:val="baseline"/>
          </w:rPr>
          <w:t>Nikki</w:t>
        </w:r>
      </w:hyperlink>
      <w:hyperlink r:id="rId20" w:history="1">
        <w:r>
          <w:rPr>
            <w:rFonts w:ascii="arial" w:eastAsia="arial" w:hAnsi="arial" w:cs="arial"/>
            <w:b/>
            <w:i/>
            <w:strike w:val="0"/>
            <w:color w:val="0077CC"/>
            <w:sz w:val="28"/>
            <w:u w:val="single"/>
            <w:vertAlign w:val="baseline"/>
          </w:rPr>
          <w:t xml:space="preserve"> </w:t>
        </w:r>
      </w:hyperlink>
      <w:hyperlink r:id="rId21" w:history="1">
        <w:r>
          <w:rPr>
            <w:rFonts w:ascii="arial" w:eastAsia="arial" w:hAnsi="arial" w:cs="arial"/>
            <w:b/>
            <w:i/>
            <w:strike w:val="0"/>
            <w:color w:val="0077CC"/>
            <w:sz w:val="28"/>
            <w:u w:val="single"/>
            <w:vertAlign w:val="baseline"/>
          </w:rPr>
          <w:t>Haley</w:t>
        </w:r>
      </w:hyperlink>
      <w:hyperlink r:id="rId22" w:history="1">
        <w:r>
          <w:rPr>
            <w:rFonts w:ascii="arial" w:eastAsia="arial" w:hAnsi="arial" w:cs="arial"/>
            <w:b/>
            <w:i/>
            <w:strike w:val="0"/>
            <w:color w:val="0077CC"/>
            <w:sz w:val="28"/>
            <w:u w:val="single"/>
            <w:vertAlign w:val="baseline"/>
          </w:rPr>
          <w:t xml:space="preserve"> Condemns Two Trump Cabinet Picks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 02:23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Mariane Angela, News Reporter, </w:t>
      </w:r>
      <w:hyperlink r:id="rId23" w:history="1">
        <w:r>
          <w:rPr>
            <w:rFonts w:ascii="arial" w:eastAsia="arial" w:hAnsi="arial" w:cs="arial"/>
            <w:b w:val="0"/>
            <w:i/>
            <w:strike w:val="0"/>
            <w:noProof w:val="0"/>
            <w:color w:val="0077CC"/>
            <w:position w:val="0"/>
            <w:sz w:val="20"/>
            <w:u w:val="single"/>
            <w:vertAlign w:val="baseline"/>
          </w:rPr>
          <w:t>marianeangelaperez@gmail.com</w:t>
        </w:r>
      </w:hyperlink>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Link to Image</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2024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expressed reservations Wednesday about confirming Tulsi Gabbard as the Director of National Intelligence and also Robert Kennedy Jr. as the secretary of Health and Human Services.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SiriusXM's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Gabbard, a former Democratic congresswoman and 2020 presidential candidate, who recently declared her Republican affiliation and supported Trump.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mentioned what she said was Gabbard's controversial stances on foreign policy issues.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opposed ending the Iran nuclear deal. She opposed sanctions on Iran. She opposed designating the Iran military as terrorists who say 'Death to America' every single 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said that Donald Trump turned the U.S. into Saudi Arabia's prostitute. This is going to be the future head of our national intelligence.”</w:t>
      </w:r>
    </w:p>
    <w:p>
      <w:pPr>
        <w:pStyle w:val="Normal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Do you really know everything you need to know about Tulsi Gabbard? We break it down here. Watch now </w:t>
      </w:r>
      <w:hyperlink r:id="rId26" w:history="1">
        <w:r>
          <w:rPr>
            <w:rFonts w:ascii="arial" w:eastAsia="arial" w:hAnsi="arial" w:cs="arial"/>
            <w:b w:val="0"/>
            <w:i/>
            <w:strike w:val="0"/>
            <w:noProof w:val="0"/>
            <w:color w:val="0077CC"/>
            <w:position w:val="0"/>
            <w:sz w:val="20"/>
            <w:u w:val="single"/>
            <w:vertAlign w:val="baseline"/>
          </w:rPr>
          <w:t>#NikkiHaleyLive</w:t>
        </w:r>
      </w:hyperlink>
      <w:r>
        <w:rPr>
          <w:rFonts w:ascii="arial" w:eastAsia="arial" w:hAnsi="arial" w:cs="arial"/>
          <w:b w:val="0"/>
          <w:i w:val="0"/>
          <w:strike w:val="0"/>
          <w:noProof w:val="0"/>
          <w:color w:val="000000"/>
          <w:position w:val="0"/>
          <w:sz w:val="20"/>
          <w:u w:val="none"/>
          <w:vertAlign w:val="baseline"/>
        </w:rPr>
        <w:t xml:space="preserve"> on </w:t>
      </w:r>
      <w:hyperlink r:id="rId27" w:history="1">
        <w:r>
          <w:rPr>
            <w:rFonts w:ascii="arial" w:eastAsia="arial" w:hAnsi="arial" w:cs="arial"/>
            <w:b w:val="0"/>
            <w:i/>
            <w:strike w:val="0"/>
            <w:noProof w:val="0"/>
            <w:color w:val="0077CC"/>
            <w:position w:val="0"/>
            <w:sz w:val="20"/>
            <w:u w:val="single"/>
            <w:vertAlign w:val="baseline"/>
          </w:rPr>
          <w:t>@SiriusXM</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@ApplePodcasts</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#TulsiGabbard</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#NationalSecurity</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#Intelligence</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pic.twitter.com/Rh1O26emyH</w:t>
        </w:r>
      </w:hyperlink>
    </w:p>
    <w:p>
      <w:pPr>
        <w:pStyle w:val="Normal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34" w:history="1">
        <w:r>
          <w:rPr>
            <w:rFonts w:ascii="arial" w:eastAsia="arial" w:hAnsi="arial" w:cs="arial"/>
            <w:b w:val="0"/>
            <w:i/>
            <w:strike w:val="0"/>
            <w:noProof w:val="0"/>
            <w:color w:val="0077CC"/>
            <w:position w:val="0"/>
            <w:sz w:val="20"/>
            <w:u w:val="single"/>
            <w:vertAlign w:val="baseline"/>
          </w:rPr>
          <w:t>November 20, 2024</w:t>
        </w:r>
      </w:hyperlink>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criticized Gabbard's 2017 trip to Syria, during which Gabbard met with President Bashar al-Assad, who has been accused of committing atrocities, including chemical attacks, against his own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skeptical that he was behind the chemical weapons attack. And this, to me, is disgusting,”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took issue with Gabbard's calls to pardon WikiLeaks founder Julian Assange and NSA whistleblower Edward Snowden, both of whom are accused of leaking classified U.S. intelligence.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put Americans in danger,”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defended Russia, Iran, and China. She hasn't denounced any of it.”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her attention to Kennedy,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dismissed his qualifications for leading Health and Human Services. </w:t>
      </w:r>
      <w:hyperlink r:id="rId35" w:history="1">
        <w:r>
          <w:rPr>
            <w:rFonts w:ascii="arial" w:eastAsia="arial" w:hAnsi="arial" w:cs="arial"/>
            <w:b/>
            <w:i/>
            <w:strike w:val="0"/>
            <w:noProof w:val="0"/>
            <w:color w:val="0077CC"/>
            <w:position w:val="0"/>
            <w:sz w:val="20"/>
            <w:u w:val="single"/>
            <w:vertAlign w:val="baseline"/>
          </w:rPr>
          <w:t xml:space="preserve">(RELATED: 'They Saw The Ratings Tank': </w:t>
        </w:r>
      </w:hyperlink>
      <w:hyperlink r:id="rId36" w:history="1">
        <w:r>
          <w:rPr>
            <w:rFonts w:ascii="arial" w:eastAsia="arial" w:hAnsi="arial" w:cs="arial"/>
            <w:b/>
            <w:i/>
            <w:strike w:val="0"/>
            <w:noProof w:val="0"/>
            <w:color w:val="0077CC"/>
            <w:position w:val="0"/>
            <w:sz w:val="20"/>
            <w:u w:val="single"/>
            <w:vertAlign w:val="baseline"/>
          </w:rPr>
          <w:t>Nikki</w:t>
        </w:r>
      </w:hyperlink>
      <w:hyperlink r:id="rId37" w:history="1">
        <w:r>
          <w:rPr>
            <w:rFonts w:ascii="arial" w:eastAsia="arial" w:hAnsi="arial" w:cs="arial"/>
            <w:b/>
            <w:i/>
            <w:strike w:val="0"/>
            <w:noProof w:val="0"/>
            <w:color w:val="0077CC"/>
            <w:position w:val="0"/>
            <w:sz w:val="20"/>
            <w:u w:val="single"/>
            <w:vertAlign w:val="baseline"/>
          </w:rPr>
          <w:t xml:space="preserve"> </w:t>
        </w:r>
      </w:hyperlink>
      <w:hyperlink r:id="rId38" w:history="1">
        <w:r>
          <w:rPr>
            <w:rFonts w:ascii="arial" w:eastAsia="arial" w:hAnsi="arial" w:cs="arial"/>
            <w:b/>
            <w:i/>
            <w:strike w:val="0"/>
            <w:noProof w:val="0"/>
            <w:color w:val="0077CC"/>
            <w:position w:val="0"/>
            <w:sz w:val="20"/>
            <w:u w:val="single"/>
            <w:vertAlign w:val="baseline"/>
          </w:rPr>
          <w:t>Haley</w:t>
        </w:r>
      </w:hyperlink>
      <w:hyperlink r:id="rId39" w:history="1">
        <w:r>
          <w:rPr>
            <w:rFonts w:ascii="arial" w:eastAsia="arial" w:hAnsi="arial" w:cs="arial"/>
            <w:b/>
            <w:i/>
            <w:strike w:val="0"/>
            <w:noProof w:val="0"/>
            <w:color w:val="0077CC"/>
            <w:position w:val="0"/>
            <w:sz w:val="20"/>
            <w:u w:val="single"/>
            <w:vertAlign w:val="baseline"/>
          </w:rPr>
          <w:t xml:space="preserve"> Slams 'Morning Joe' Hosts For Trump Flip-Flop As Ratings Plummet)</w:t>
        </w:r>
      </w:hyperlink>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liberal Democrat, environmental attorney trial lawyer who will now be overseeing 25 percent of our federal budget and has no background in healthcare,”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as </w:t>
      </w:r>
      <w:hyperlink r:id="rId4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by Politico.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 of you may think RFK is cool, some of you may like that he questions what's in our food and what's in our vaccines, but we don't know, when he is given reins to an agency, what decisions he's going to make behind the scenes.”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4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former Gabbard will serve as the Director of National Intelligence in his upcoming administration. Trump also revealed his intention to </w:t>
      </w:r>
      <w:hyperlink r:id="rId42" w:history="1">
        <w:r>
          <w:rPr>
            <w:rFonts w:ascii="arial" w:eastAsia="arial" w:hAnsi="arial" w:cs="arial"/>
            <w:b w:val="0"/>
            <w:i/>
            <w:strike w:val="0"/>
            <w:noProof w:val="0"/>
            <w:color w:val="0077CC"/>
            <w:position w:val="0"/>
            <w:sz w:val="20"/>
            <w:u w:val="single"/>
            <w:vertAlign w:val="baseline"/>
          </w:rPr>
          <w:t>nominate</w:t>
        </w:r>
      </w:hyperlink>
      <w:r>
        <w:rPr>
          <w:rFonts w:ascii="arial" w:eastAsia="arial" w:hAnsi="arial" w:cs="arial"/>
          <w:b w:val="0"/>
          <w:i w:val="0"/>
          <w:strike w:val="0"/>
          <w:noProof w:val="0"/>
          <w:color w:val="000000"/>
          <w:position w:val="0"/>
          <w:sz w:val="20"/>
          <w:u w:val="none"/>
          <w:vertAlign w:val="baseline"/>
        </w:rPr>
        <w:t xml:space="preserve"> Robert Kennedy Jr. as the Secretary of Health and Human Services.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Trump </w:t>
      </w:r>
      <w:hyperlink r:id="rId43"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that he would not be inviting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his former ambassador to the United Nations, to join his second administration.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44"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2024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expressed reservations Wednesday about confirming Tulsi Gabbard as the Director of National Intelligence and Robert Kennedy Jr. as the Secretary of Health and Human Services. (Screenshot/Twitter/</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60288"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(90%); POLITICAL CANDIDATES (90%); US PRESIDENTIAL CANDIDATES 2012 (90%); US PRESIDENTIAL CANDIDATES 2024 (90%); US PRESIDENTIAL ELECTIONS (90%); US REPUBLICAN PARTY (90%); GOVERNMENT ADVISORS &amp; MINISTERS (89%); HEALTH CARE POLICY (89%); HEALTH DEPARTMENTS (89%); INTELLIGENCE SERVICES (89%); US DEMOCRATIC PARTY (89%); CONFIDENTIAL INFORMATION LEAKS (78%); INTERNATIONAL RELATIONS &amp; NATIONAL SECURITY (78%); LIBERALISM (78%); POLITICAL PARTIES (78%); TERRORISM &amp; COUNTERTERRORISM (78%); US PRESIDENTIAL CANDIDATES 2020 (78%); FOREIGN RELATIONS (76%); INTERNATIONAL RELATIONS (76%); NEGATIVE NEWS (76%); US FEDERAL GOVERNMENT (76%); WIKILEAKS CONTROVERSIES (76%); CHEMICAL &amp; BIOLOGICAL WEAPONS (75%); FOREIGN POLICY (73%); LEGISLATIVE BODIES (73%); MILITARY WEAPONS (73%); EMBARGOES &amp; SANCTIONS (70%); TERRORISM (70%); UNITED NATIONS (70%); WEAPONS &amp; ARMS (70%); WHISTLEBLOWERS (66%); 2013 MASS SURVEILLANCE SCANDAL (64%); LAWYERS (60%); GOVERNMENT BUDGETS (58%); VACCINES (50%); donald-trump (%); julian-assange (%); nato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robert-kennedy-jr (%); tulsi-gabbard (%); newsletter-politics-and-elections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POLICY (89%); HEALTH DEPARTMENTS (89%); CONFIDENTIAL INFORMATION LEAKS (78%); WIKILEAKS CONTROVERSIES (76%); CHEMICAL &amp; BIOLOGICAL WEAPONS (75%); MILITARY WEAPONS (73%); LAWYERS (60%); GOVERNMENT BUDGETS (58%); BUDGETS (50%); VACCINES (50%)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TULSI GABBARD (90%); DONALD TRUMP (79%); EDWARD SNOWDEN (69%); BASHAR AL-ASSAD (58%); JULIAN ASSANGE (58%)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(79%); SAUDI ARABIA (79%); SYRIA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Nikki</w:t>
        </w:r>
      </w:hyperlink>
      <w:hyperlink r:id="rId52" w:history="1">
        <w:r>
          <w:rPr>
            <w:rFonts w:ascii="arial" w:eastAsia="arial" w:hAnsi="arial" w:cs="arial"/>
            <w:b/>
            <w:i/>
            <w:strike w:val="0"/>
            <w:color w:val="0077CC"/>
            <w:sz w:val="28"/>
            <w:u w:val="single"/>
            <w:vertAlign w:val="baseline"/>
          </w:rPr>
          <w:t xml:space="preserve"> </w:t>
        </w:r>
      </w:hyperlink>
      <w:hyperlink r:id="rId53" w:history="1">
        <w:r>
          <w:rPr>
            <w:rFonts w:ascii="arial" w:eastAsia="arial" w:hAnsi="arial" w:cs="arial"/>
            <w:b/>
            <w:i/>
            <w:strike w:val="0"/>
            <w:color w:val="0077CC"/>
            <w:sz w:val="28"/>
            <w:u w:val="single"/>
            <w:vertAlign w:val="baseline"/>
          </w:rPr>
          <w:t>Haley</w:t>
        </w:r>
      </w:hyperlink>
      <w:hyperlink r:id="rId54" w:history="1">
        <w:r>
          <w:rPr>
            <w:rFonts w:ascii="arial" w:eastAsia="arial" w:hAnsi="arial" w:cs="arial"/>
            <w:b/>
            <w:i/>
            <w:strike w:val="0"/>
            <w:color w:val="0077CC"/>
            <w:sz w:val="28"/>
            <w:u w:val="single"/>
            <w:vertAlign w:val="baseline"/>
          </w:rPr>
          <w:t xml:space="preserve"> faces protests over Israeli genocide support on Oxford visit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TV</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2024 Saturday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Press TV Provided by Syndigate Media Inc.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80.03pt;height:43.51pt">
            <v:imagedata r:id="rId5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students staged a protest outside the Blavatnik School of Government in Oxford where former US presidential hopeful and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been invited to deliver a speech.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organized by the Oxford Action for Palestine (OA4P), plastered images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signing an Israeli rocket shell around the building.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an unabashed supporter of the Israeli genocide of Palestinians in Gaza. On May 28,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visited an artillery outpost in northern Israel near the Lebanon border, where she signed an Israeli artillery shell with the words 'Finish Them All!' and added a heart to the phrase 'America [Loves] Israel Always,'" said a spokesperson for the groups.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"OA4P is sickened that the Blavatnik School of Government (BSG) has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Oxford's campus. We are disgusted that BSG considers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worth platforming. We will not rest until Oxford ends its complicity in crimes against humanity," the spokesperson added, condemning the Blavatnik School of Government for hosting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event, protesters surrounded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her entourage, shouting,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you can't hide, we charge you with genocide!" They also criticized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her remarks describing the UN Relief and Works Agency for Palestine Refugees (UNRWA) as a "terrorist organization."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came amid heightened Israeli acts of aggression in the West Asia region and the recent Israeli parliament decision on October 28 to ban UNRWA from operating in the occupied territories.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1949, UNRWA supports Palestinian refugees in Gaza, the West Bank, Syria, Lebanon, and Jordan, initially aiding 700,000 Palestinians displaced after the establishment of Israel.</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701</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(91%); NEGATIVE NEWS (91%); GENOCIDE (90%); HUMAN RIGHTS VIOLATIONS (90%); MIDDLE EAST PROTESTS &amp; UPRISINGS (90%); NATIONAL SECURITY &amp; FOREIGN RELATIONS (90%); PROTESTS &amp; DEMONSTRATIONS (90%); RELIEF ORGANIZATIONS (90%); UNITED NATIONS (90%); WEAPONS &amp; ARMS (90%); INTERNATIONAL ASSISTANCE (87%); DISPLACED PERSONS (78%); EMBASSIES &amp; CONSULATES (78%); POLITICAL CANDIDATES (78%); STUDENT ACTIVISM (78%); ARTILLERY &amp; ORDNANCE (76%); REFUGEES (76%); IMMIGRATION, CITIZENSHIP &amp; DISPLACEMENT (75%); CRIMES AGAINST HUMANITY (72%); TERRORISM (50%); TERRORISM &amp; COUNTERTERRORISM (50%); TERRORIST ORGANIZATIONS (50%)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ARTILLERY &amp; ORDNANCE (76%)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(96%); STATE OF PALESTINE (94%); UNITED STATES (92%); LEBANON (91%); ASIA (79%); JORDAN (79%); SYRIA (79%); WESTERN ASIA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Nikki</w:t>
        </w:r>
      </w:hyperlink>
      <w:hyperlink r:id="rId63" w:history="1">
        <w:r>
          <w:rPr>
            <w:rFonts w:ascii="arial" w:eastAsia="arial" w:hAnsi="arial" w:cs="arial"/>
            <w:b/>
            <w:i/>
            <w:strike w:val="0"/>
            <w:color w:val="0077CC"/>
            <w:sz w:val="28"/>
            <w:u w:val="single"/>
            <w:vertAlign w:val="baseline"/>
          </w:rPr>
          <w:t xml:space="preserve"> </w:t>
        </w:r>
      </w:hyperlink>
      <w:hyperlink r:id="rId64" w:history="1">
        <w:r>
          <w:rPr>
            <w:rFonts w:ascii="arial" w:eastAsia="arial" w:hAnsi="arial" w:cs="arial"/>
            <w:b/>
            <w:i/>
            <w:strike w:val="0"/>
            <w:color w:val="0077CC"/>
            <w:sz w:val="28"/>
            <w:u w:val="single"/>
            <w:vertAlign w:val="baseline"/>
          </w:rPr>
          <w:t>Haley</w:t>
        </w:r>
      </w:hyperlink>
      <w:hyperlink r:id="rId65" w:history="1">
        <w:r>
          <w:rPr>
            <w:rFonts w:ascii="arial" w:eastAsia="arial" w:hAnsi="arial" w:cs="arial"/>
            <w:b/>
            <w:i/>
            <w:strike w:val="0"/>
            <w:color w:val="0077CC"/>
            <w:sz w:val="28"/>
            <w:u w:val="single"/>
            <w:vertAlign w:val="baseline"/>
          </w:rPr>
          <w:t xml:space="preserve"> Speaks Out Against Two Trump Cabinet Picks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 6:11 PM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
        <w:keepNext w:val="0"/>
        <w:spacing w:before="120" w:after="0" w:line="220" w:lineRule="atLeast"/>
        <w:ind w:left="0" w:right="0" w:firstLine="0"/>
        <w:jc w:val="left"/>
      </w:pPr>
      <w:r>
        <w:br/>
      </w:r>
      <w:r>
        <w:pict>
          <v:shape id="_x0000_i1033" type="#_x0000_t75" style="width:166.48pt;height:42.74pt">
            <v:imagedata r:id="rId66"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Republican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challenged Donald Trump's controversial Tulsi Gabbard and RFK Jr. nominations on her SiriusXM show.</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5408"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raised concerns with two of President-elect </w:t>
      </w:r>
      <w:hyperlink r:id="rId6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cabinet nominees during her SiriusXM radio show on Wednesday.</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defeated Vice President </w:t>
      </w:r>
      <w:hyperlink r:id="rId68"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in the presidential race, has unveiled a host of his cabinet picks. </w:t>
      </w:r>
      <w:hyperlink r:id="rId69" w:history="1">
        <w:r>
          <w:rPr>
            <w:rFonts w:ascii="arial" w:eastAsia="arial" w:hAnsi="arial" w:cs="arial"/>
            <w:b w:val="0"/>
            <w:i/>
            <w:strike w:val="0"/>
            <w:noProof w:val="0"/>
            <w:color w:val="0077CC"/>
            <w:position w:val="0"/>
            <w:sz w:val="20"/>
            <w:u w:val="single"/>
            <w:vertAlign w:val="baseline"/>
          </w:rPr>
          <w:t>Some of his picks have been viewed as less conventional,</w:t>
        </w:r>
      </w:hyperlink>
      <w:r>
        <w:rPr>
          <w:rFonts w:ascii="arial" w:eastAsia="arial" w:hAnsi="arial" w:cs="arial"/>
          <w:b w:val="0"/>
          <w:i w:val="0"/>
          <w:strike w:val="0"/>
          <w:noProof w:val="0"/>
          <w:color w:val="000000"/>
          <w:position w:val="0"/>
          <w:sz w:val="20"/>
          <w:u w:val="none"/>
          <w:vertAlign w:val="baseline"/>
        </w:rPr>
        <w:t xml:space="preserve"> drawing pushback from Democrats—and some </w:t>
      </w:r>
      <w:hyperlink r:id="rId7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challenged Trump for the GOP presidential nomination, spoke out against Trump picking former Representative </w:t>
      </w:r>
      <w:hyperlink r:id="rId71" w:history="1">
        <w:r>
          <w:rPr>
            <w:rFonts w:ascii="arial" w:eastAsia="arial" w:hAnsi="arial" w:cs="arial"/>
            <w:b w:val="0"/>
            <w:i/>
            <w:strike w:val="0"/>
            <w:noProof w:val="0"/>
            <w:color w:val="0077CC"/>
            <w:position w:val="0"/>
            <w:sz w:val="20"/>
            <w:u w:val="single"/>
            <w:vertAlign w:val="baseline"/>
          </w:rPr>
          <w:t>Tulsi Gabbard</w:t>
        </w:r>
      </w:hyperlink>
      <w:r>
        <w:rPr>
          <w:rFonts w:ascii="arial" w:eastAsia="arial" w:hAnsi="arial" w:cs="arial"/>
          <w:b w:val="0"/>
          <w:i w:val="0"/>
          <w:strike w:val="0"/>
          <w:noProof w:val="0"/>
          <w:color w:val="000000"/>
          <w:position w:val="0"/>
          <w:sz w:val="20"/>
          <w:u w:val="none"/>
          <w:vertAlign w:val="baseline"/>
        </w:rPr>
        <w:t xml:space="preserve"> as Director of National Intelligence and </w:t>
      </w:r>
      <w:hyperlink r:id="rId72" w:history="1">
        <w:r>
          <w:rPr>
            <w:rFonts w:ascii="arial" w:eastAsia="arial" w:hAnsi="arial" w:cs="arial"/>
            <w:b w:val="0"/>
            <w:i/>
            <w:strike w:val="0"/>
            <w:noProof w:val="0"/>
            <w:color w:val="0077CC"/>
            <w:position w:val="0"/>
            <w:sz w:val="20"/>
            <w:u w:val="single"/>
            <w:vertAlign w:val="baseline"/>
          </w:rPr>
          <w:t>Robert F. Kennedy Jr.</w:t>
        </w:r>
      </w:hyperlink>
      <w:r>
        <w:rPr>
          <w:rFonts w:ascii="arial" w:eastAsia="arial" w:hAnsi="arial" w:cs="arial"/>
          <w:b w:val="0"/>
          <w:i w:val="0"/>
          <w:strike w:val="0"/>
          <w:noProof w:val="0"/>
          <w:color w:val="000000"/>
          <w:position w:val="0"/>
          <w:sz w:val="20"/>
          <w:u w:val="none"/>
          <w:vertAlign w:val="baseline"/>
        </w:rPr>
        <w:t xml:space="preserve"> to lead the Department of Health and Human Services.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agrees with some of Kennedy's beliefs, including that there needs to be more transparency about </w:t>
      </w:r>
      <w:hyperlink r:id="rId73" w:history="1">
        <w:r>
          <w:rPr>
            <w:rFonts w:ascii="arial" w:eastAsia="arial" w:hAnsi="arial" w:cs="arial"/>
            <w:b w:val="0"/>
            <w:i/>
            <w:strike w:val="0"/>
            <w:noProof w:val="0"/>
            <w:color w:val="0077CC"/>
            <w:position w:val="0"/>
            <w:sz w:val="20"/>
            <w:u w:val="single"/>
            <w:vertAlign w:val="baseline"/>
          </w:rPr>
          <w:t>what is in food products,</w:t>
        </w:r>
      </w:hyperlink>
      <w:r>
        <w:rPr>
          <w:rFonts w:ascii="arial" w:eastAsia="arial" w:hAnsi="arial" w:cs="arial"/>
          <w:b w:val="0"/>
          <w:i w:val="0"/>
          <w:strike w:val="0"/>
          <w:noProof w:val="0"/>
          <w:color w:val="000000"/>
          <w:position w:val="0"/>
          <w:sz w:val="20"/>
          <w:u w:val="none"/>
          <w:vertAlign w:val="baseline"/>
        </w:rPr>
        <w:t xml:space="preserve"> she questioned whether he has the experience to lead the department.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educated, trained or practiced in health at all. He has spent his entire career as a trial lawyer, an environmental lawyer and a liberal Democrat," she said.</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has "major issues" with Gabbard's nomination. She called attention to Gabbard, a former Democrat who represented Hawaii in </w:t>
      </w:r>
      <w:hyperlink r:id="rId74"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w:t>
      </w:r>
      <w:hyperlink r:id="rId75" w:history="1">
        <w:r>
          <w:rPr>
            <w:rFonts w:ascii="arial" w:eastAsia="arial" w:hAnsi="arial" w:cs="arial"/>
            <w:b w:val="0"/>
            <w:i/>
            <w:strike w:val="0"/>
            <w:noProof w:val="0"/>
            <w:color w:val="0077CC"/>
            <w:position w:val="0"/>
            <w:sz w:val="20"/>
            <w:u w:val="single"/>
            <w:vertAlign w:val="baseline"/>
          </w:rPr>
          <w:t>disagreeing with Trump's Middle East policies during his first tenure.</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frequently criticized Trump's foreign policy, including on ending the Iran nuclear deal.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to Syria in 2017 for a photo-op with </w:t>
      </w:r>
      <w:hyperlink r:id="rId76" w:history="1">
        <w:r>
          <w:rPr>
            <w:rFonts w:ascii="arial" w:eastAsia="arial" w:hAnsi="arial" w:cs="arial"/>
            <w:b w:val="0"/>
            <w:i/>
            <w:strike w:val="0"/>
            <w:noProof w:val="0"/>
            <w:color w:val="0077CC"/>
            <w:position w:val="0"/>
            <w:sz w:val="20"/>
            <w:u w:val="single"/>
            <w:vertAlign w:val="baseline"/>
          </w:rPr>
          <w:t>Bashar al-Assad</w:t>
        </w:r>
      </w:hyperlink>
      <w:r>
        <w:rPr>
          <w:rFonts w:ascii="arial" w:eastAsia="arial" w:hAnsi="arial" w:cs="arial"/>
          <w:b w:val="0"/>
          <w:i w:val="0"/>
          <w:strike w:val="0"/>
          <w:noProof w:val="0"/>
          <w:color w:val="000000"/>
          <w:position w:val="0"/>
          <w:sz w:val="20"/>
          <w:u w:val="none"/>
          <w:vertAlign w:val="baseline"/>
        </w:rPr>
        <w:t xml:space="preserve"> while he was massacring his own people. She said she was skeptical that he was behind the chemical weapon attacks,"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"Now this to me is disgusting."</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worked in Trump's first administration as ambassador to the </w:t>
      </w:r>
      <w:hyperlink r:id="rId77"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She presented herself as a more traditional conservative on the campaign trail who would be better suited to win back moderate voters. Prior to her tenure at the U.N.,</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governor of South Carolina.</w:t>
      </w:r>
    </w:p>
    <w:p>
      <w:pPr>
        <w:pStyle w:val="Normal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Trump-Vance transition team for comment via email.</w:t>
      </w:r>
    </w:p>
    <w:p>
      <w:pPr>
        <w:pStyle w:val="Normal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is a developing story that will be updated when more information becomes available.</w:t>
      </w:r>
    </w:p>
    <w:p>
      <w:pPr>
        <w:pStyle w:val="Normal3"/>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Link to Image</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PA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introduces Republican senate candidate, Dave McCormick at a campaign rally on October 30, 2024 in Pennsburg, Pennsylvania.</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6"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POLITICAL PARTIES (90%); US PRESIDENTIAL CANDIDATES 2012 (90%); US REPUBLICAN PARTY (90%); US DEMOCRATIC PARTY (89%); US PRESIDENTIAL ELECTIONS (89%); CAMPAIGNS &amp; ELECTIONS (79%); CONSERVATISM (79%); GOVERNMENT BODIES &amp; OFFICES (79%); INTERNATIONAL RELATIONS &amp; NATIONAL SECURITY (79%); LIBERALISM (79%); NATIONAL SECURITY &amp; FOREIGN RELATIONS (79%); US PRESIDENTIAL CANDIDATES 2024 (78%); HEALTH DEPARTMENTS (75%); SOCIAL SERVICES DEPARTMENTS (75%); UNITED NATIONS INSTITUTIONS (75%); INTERNATIONAL RELATIONS (72%); VOTERS &amp; VOTING (72%); FOREIGN POLICY (71%); FOREIGN RELATIONS (71%); UNITED NATIONS (68%); EMBASSIES &amp; CONSULATES (66%); LAWYERS (66%); WEAPONS &amp; ARMS (50%); Politics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(75%); FOOD INDUSTRY (69%); FOOD PRODUCTS (69%); LAWYERS (66%)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TULSI GABBARD (88%); J D VANCE (79%); KAMALA HARRIS (79%); BASHAR AL-ASSAD (59%)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SOUTH CAROLINA, USA (79%); SYRIA (79%); MIDDLE EAST (74%)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7"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Nikki</w:t>
        </w:r>
      </w:hyperlink>
      <w:hyperlink r:id="rId86" w:history="1">
        <w:r>
          <w:rPr>
            <w:rFonts w:ascii="arial" w:eastAsia="arial" w:hAnsi="arial" w:cs="arial"/>
            <w:b/>
            <w:i/>
            <w:strike w:val="0"/>
            <w:color w:val="0077CC"/>
            <w:sz w:val="28"/>
            <w:u w:val="single"/>
            <w:vertAlign w:val="baseline"/>
          </w:rPr>
          <w:t xml:space="preserve"> </w:t>
        </w:r>
      </w:hyperlink>
      <w:hyperlink r:id="rId87" w:history="1">
        <w:r>
          <w:rPr>
            <w:rFonts w:ascii="arial" w:eastAsia="arial" w:hAnsi="arial" w:cs="arial"/>
            <w:b/>
            <w:i/>
            <w:strike w:val="0"/>
            <w:color w:val="0077CC"/>
            <w:sz w:val="28"/>
            <w:u w:val="single"/>
            <w:vertAlign w:val="baseline"/>
          </w:rPr>
          <w:t>Haley</w:t>
        </w:r>
      </w:hyperlink>
      <w:hyperlink r:id="rId88" w:history="1">
        <w:r>
          <w:rPr>
            <w:rFonts w:ascii="arial" w:eastAsia="arial" w:hAnsi="arial" w:cs="arial"/>
            <w:b/>
            <w:i/>
            <w:strike w:val="0"/>
            <w:color w:val="0077CC"/>
            <w:sz w:val="28"/>
            <w:u w:val="single"/>
            <w:vertAlign w:val="baseline"/>
          </w:rPr>
          <w:t xml:space="preserve"> says she knows Trump's game: 'He knew I have no interest'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claimed there was an overture from Trump's side through Trump's confidante Steve Witkoff to patch things up between the President-elect and the former US ambassador to the United States. On her weekly show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she said she had no interest in being in Trump's cabinet and Trump knew that but still sent his best friend Steve Witkoff to her house in South Caroline and spoke about a truce between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Donald Trump.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told Witkoff that no truce was needed and she was not revolting against Trump but was supporting him and in exchange she did not want anything.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him at the time there was no truce needed, that Trump had my support. There was no issues on my end. At that point, he was like, ‘What do you want? Tell me what you want. Is there anything you want?’ I said, ‘There’s nothing I want.’”As Trump has been announcing the appointments for his administration, he made it a point to announce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Mike Pompeo would not be a part of his administration. “I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I very much enjoyed and appreciated working with them previously, and would like to thank them for their service to our Country,” Trump wrote on Truth Social.</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replied that she was proud to have worked with Trump previously. "I wish him, and all who serve, great success in moving us forward."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her husband and son wanted her to be more assertive in her response and make it clear that she had no interest in any role. “The truth is, I know the game he was playing. I don’t need to play that game, but more importantly, we have to look at the bigger picture. It is time to move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explained.“Do I take it personally? No, that’s who he is. He can be shallow at times, and I think he showed that.”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spoke with Howard Lutnick, co-chair of Trump's transition team but did not ask anything for herself. “What I said is, I think it’s really important that Trump surrounds himself with people that are going to tell him the truth, and I mentioned someone I thought would be good for commerce secretary and mentioned that I thought the UN ambassador should be a cabinet pick,”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For Reprint Rights: timescontent.com</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70528"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(89%); GOVERNMENT ADVISORS &amp; MINISTERS (78%); GOVERNMENT BODIES &amp; OFFICES (78%); INTERIM MANAGEMENT (78%); TRUMP'S FIRST 100 DAYS (78%); NATIONAL SECURITY &amp; FOREIGN RELATIONS (77%); UNITED NATIONS (72%); COMMERCE DEPARTMENTS (66%)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MIKE POMPEO (90%); DONALD TRUMP (89%)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 xml:space="preserve">Trump's criteria to join his team: No one linked to 'birdbrain' </w:t>
        </w:r>
      </w:hyperlink>
      <w:hyperlink r:id="rId96" w:history="1">
        <w:r>
          <w:rPr>
            <w:rFonts w:ascii="arial" w:eastAsia="arial" w:hAnsi="arial" w:cs="arial"/>
            <w:b/>
            <w:i/>
            <w:strike w:val="0"/>
            <w:color w:val="0077CC"/>
            <w:sz w:val="28"/>
            <w:u w:val="single"/>
            <w:vertAlign w:val="baseline"/>
          </w:rPr>
          <w:t>Nikki</w:t>
        </w:r>
      </w:hyperlink>
      <w:hyperlink r:id="rId97" w:history="1">
        <w:r>
          <w:rPr>
            <w:rFonts w:ascii="arial" w:eastAsia="arial" w:hAnsi="arial" w:cs="arial"/>
            <w:b/>
            <w:i/>
            <w:strike w:val="0"/>
            <w:color w:val="0077CC"/>
            <w:sz w:val="28"/>
            <w:u w:val="single"/>
            <w:vertAlign w:val="baseline"/>
          </w:rPr>
          <w:t xml:space="preserve"> </w:t>
        </w:r>
      </w:hyperlink>
      <w:hyperlink r:id="rId98" w:history="1">
        <w:r>
          <w:rPr>
            <w:rFonts w:ascii="arial" w:eastAsia="arial" w:hAnsi="arial" w:cs="arial"/>
            <w:b/>
            <w:i/>
            <w:strike w:val="0"/>
            <w:color w:val="0077CC"/>
            <w:sz w:val="28"/>
            <w:u w:val="single"/>
            <w:vertAlign w:val="baseline"/>
          </w:rPr>
          <w:t>Haley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08:52 AM GMT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5"/>
        <w:keepNext w:val="0"/>
        <w:spacing w:before="120" w:after="0" w:line="220" w:lineRule="atLeast"/>
        <w:ind w:left="0" w:right="0" w:firstLine="0"/>
        <w:jc w:val="left"/>
      </w:pPr>
      <w:r>
        <w:br/>
      </w:r>
      <w:r>
        <w:pict>
          <v:shape id="_x0000_i1041" type="#_x0000_t75" style="width:102.76pt;height:45.01pt">
            <v:imagedata r:id="rId9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President-elect Donald Trump announced that 1,000 people have been hired by his incoming administration who are "outstanding in every way". But he has set criteria for selecting individuals joining his team. Trump said that he would not consider individuals associated with some of his Republican rivals and critics, including his former Vice President Mike Pence and "birdbrain"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incoming Trump administration has hired over 1,000 people for the United States government. They are outstanding in every way, and you will see the fruits of their labour over the coming years. We will Make America Great Again, and it will happen very quickly," the incoming President said in a Truth Social post on Wednesday. Trump said "in order to save time, money, and effort", he discouraged people from recommending anybody to his team "who worked with, or are endorsed by, Americans for No Prosperity (headed by Charles Koch), 'Dumb as a Rock' John Bolton, 'Birdbrain'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Mike Pence, disloyal warmongers Dick Cheney, and his psycho daughter, Liz, Mitt Romney, Paul Ryan, General(?) Mark Milley, James Mattis, Mark Yesper". After listing the names, Trump also said he would not want "any of the other people suffering from Trump Derangement Syndrome".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is a Republican donor, Bolton was Trump's former National Security Adviser; Mattis and Esper served as the former Secretaries of Defense; and Milley was former chairman of the Joint Chiefs of Staff.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Pence unsuccessfully ran against Trump in the 2024 Republican primary, while former Vice President Dick Cheney and his daughter Liz endorsed Democratic candidate Kamala Harris in last year's presidential election. The President-elect's latest post comes less than five days before he returns to the White House for a second stint.</w:t>
      </w:r>
    </w:p>
    <w:p>
      <w:pPr>
        <w:pStyle w:val="Normal5"/>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Link to Image</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3" style="position:absolute;z-index:25167360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criteria to join his team: No one linked to 'birdbrain'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4" style="position:absolute;z-index:251674624"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CAMPAIGNS &amp; ELECTIONS (89%); US REPUBLICAN PARTY (89%); US DEMOCRATIC PARTY (79%); ELECTIONS (78%); GOVERNMENT ADVISORS &amp; MINISTERS (78%); HEADS OF GOVERNMENT ELECTIONS (78%); MAKE AMERICA GREAT AGAIN MOVEMENT (78%); POLITICAL CANDIDATES (78%); PRIMARY ELECTIONS (78%); US PRESIDENTIAL CANDIDATES 2008 (78%); US PRESIDENTIAL CANDIDATES 2012 (78%); US PRESIDENTIAL ELECTIONS (77%); NATIONAL SECURITY &amp; FOREIGN RELATIONS (75%); POLITICAL DONATIONS &amp; FUNDRAISING (73%)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JOINT CHIEFS OF STAFF (52%)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PENCE (89%);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 KAMALA HARRIS (79%); MITT ROMNEY (79%); PAUL RYAN (79%); JAMES MATTIS (78%); DICK CHENEY (59%)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 xml:space="preserve">'I won't be inviting them' - Trump dumps </w:t>
        </w:r>
      </w:hyperlink>
      <w:hyperlink r:id="rId108" w:history="1">
        <w:r>
          <w:rPr>
            <w:rFonts w:ascii="arial" w:eastAsia="arial" w:hAnsi="arial" w:cs="arial"/>
            <w:b/>
            <w:i/>
            <w:strike w:val="0"/>
            <w:color w:val="0077CC"/>
            <w:sz w:val="28"/>
            <w:u w:val="single"/>
            <w:vertAlign w:val="baseline"/>
          </w:rPr>
          <w:t>Nikki</w:t>
        </w:r>
      </w:hyperlink>
      <w:hyperlink r:id="rId109" w:history="1">
        <w:r>
          <w:rPr>
            <w:rFonts w:ascii="arial" w:eastAsia="arial" w:hAnsi="arial" w:cs="arial"/>
            <w:b/>
            <w:i/>
            <w:strike w:val="0"/>
            <w:color w:val="0077CC"/>
            <w:sz w:val="28"/>
            <w:u w:val="single"/>
            <w:vertAlign w:val="baseline"/>
          </w:rPr>
          <w:t xml:space="preserve"> </w:t>
        </w:r>
      </w:hyperlink>
      <w:hyperlink r:id="rId110" w:history="1">
        <w:r>
          <w:rPr>
            <w:rFonts w:ascii="arial" w:eastAsia="arial" w:hAnsi="arial" w:cs="arial"/>
            <w:b/>
            <w:i/>
            <w:strike w:val="0"/>
            <w:color w:val="0077CC"/>
            <w:sz w:val="28"/>
            <w:u w:val="single"/>
            <w:vertAlign w:val="baseline"/>
          </w:rPr>
          <w:t>Haley</w:t>
        </w:r>
      </w:hyperlink>
      <w:hyperlink r:id="rId111" w:history="1">
        <w:r>
          <w:rPr>
            <w:rFonts w:ascii="arial" w:eastAsia="arial" w:hAnsi="arial" w:cs="arial"/>
            <w:b/>
            <w:i/>
            <w:strike w:val="0"/>
            <w:color w:val="0077CC"/>
            <w:sz w:val="28"/>
            <w:u w:val="single"/>
            <w:vertAlign w:val="baseline"/>
          </w:rPr>
          <w:t>, Pompeo</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6:54 AM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Post Media Ltd  All Rights Reserved</w:t>
      </w:r>
    </w:p>
    <w:p>
      <w:pPr>
        <w:pStyle w:val="Normal6"/>
        <w:keepNext w:val="0"/>
        <w:spacing w:before="120" w:after="0" w:line="220" w:lineRule="atLeast"/>
        <w:ind w:left="0" w:right="0" w:firstLine="0"/>
        <w:jc w:val="left"/>
      </w:pPr>
      <w:r>
        <w:br/>
      </w:r>
      <w:r>
        <w:pict>
          <v:shape id="_x0000_i1046" type="#_x0000_t75" style="width:153.77pt;height:27.75pt">
            <v:imagedata r:id="rId11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Ugwu</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6672"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Link to Image</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President-elect, Donald Trump has announced he will not be inviting two members of his former administration,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Mike Pompeo back to the White House.</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served as U.S. Ambassador to the United Nations, while Pompeo was former Secretary of State and CIA Director.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now, the Republicans had been considered two strong candidates for Trump's new cabinet.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the president-elect posted on Truth Social on Saturday.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reports that despite the harsh nature of the announcement, Trump added that he enjoyed working with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them previously, and would like to thank them for their service to our Country," he continued. "MAKE AMERICA GREAT AGAIN!"</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Trump in the Republican primary earlier this year. She has been both publicly supportive and critical of Trump in the past.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while not one of Trump's most vocal supporters, has also expressed support for the president-elect in the past.</w:t>
      </w:r>
    </w:p>
    <w:p>
      <w:pPr>
        <w:pStyle w:val="Normal6"/>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 xml:space="preserve">'I won't be inviting them' - Trump dumps </w:t>
        </w:r>
      </w:hyperlink>
      <w:hyperlink r:id="rId115" w:history="1">
        <w:r>
          <w:rPr>
            <w:rFonts w:ascii="arial" w:eastAsia="arial" w:hAnsi="arial" w:cs="arial"/>
            <w:b/>
            <w:i/>
            <w:strike w:val="0"/>
            <w:color w:val="0077CC"/>
            <w:sz w:val="20"/>
            <w:u w:val="single"/>
            <w:vertAlign w:val="baseline"/>
          </w:rPr>
          <w:t>Nikki</w:t>
        </w:r>
      </w:hyperlink>
      <w:hyperlink r:id="rId116" w:history="1">
        <w:r>
          <w:rPr>
            <w:rFonts w:ascii="arial" w:eastAsia="arial" w:hAnsi="arial" w:cs="arial"/>
            <w:b w:val="0"/>
            <w:i/>
            <w:strike w:val="0"/>
            <w:color w:val="0077CC"/>
            <w:sz w:val="20"/>
            <w:u w:val="single"/>
            <w:vertAlign w:val="baseline"/>
          </w:rPr>
          <w:t xml:space="preserve"> </w:t>
        </w:r>
      </w:hyperlink>
      <w:hyperlink r:id="rId117" w:history="1">
        <w:r>
          <w:rPr>
            <w:rFonts w:ascii="arial" w:eastAsia="arial" w:hAnsi="arial" w:cs="arial"/>
            <w:b/>
            <w:i/>
            <w:strike w:val="0"/>
            <w:color w:val="0077CC"/>
            <w:sz w:val="20"/>
            <w:u w:val="single"/>
            <w:vertAlign w:val="baseline"/>
          </w:rPr>
          <w:t>Haley</w:t>
        </w:r>
      </w:hyperlink>
      <w:hyperlink r:id="rId118" w:history="1">
        <w:r>
          <w:rPr>
            <w:rFonts w:ascii="arial" w:eastAsia="arial" w:hAnsi="arial" w:cs="arial"/>
            <w:b w:val="0"/>
            <w:i/>
            <w:strike w:val="0"/>
            <w:color w:val="0077CC"/>
            <w:sz w:val="20"/>
            <w:u w:val="single"/>
            <w:vertAlign w:val="baseline"/>
          </w:rPr>
          <w:t>, Pompeo</w:t>
        </w:r>
      </w:hyperlink>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8" style="position:absolute;z-index:251677696"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NATIONAL SECURITY &amp; FOREIGN RELATIONS (90%); US PRESIDENTS (90%); CAMPAIGNS &amp; ELECTIONS (78%); GOVERNMENT ADVISORS &amp; MINISTERS (78%); MAKE AMERICA GREAT AGAIN MOVEMENT (78%); PRIMARY ELECTIONS (78%); EMBASSIES &amp; CONSULATES (77%); POLITICAL PARTIES (76%); UNITED NATIONS (72%)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(67%); SIC4833 TELEVISION BROADCASTING STATIONS (67%)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NIGERIA (92%); Texas; United States; Americas, Northern America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 xml:space="preserve">Vexed By Her Unifying Endorsement Of Trump, Morning Joe Attacked </w:t>
        </w:r>
      </w:hyperlink>
      <w:hyperlink r:id="rId126" w:history="1">
        <w:r>
          <w:rPr>
            <w:rFonts w:ascii="arial" w:eastAsia="arial" w:hAnsi="arial" w:cs="arial"/>
            <w:b/>
            <w:i/>
            <w:strike w:val="0"/>
            <w:color w:val="0077CC"/>
            <w:sz w:val="28"/>
            <w:u w:val="single"/>
            <w:vertAlign w:val="baseline"/>
          </w:rPr>
          <w:t>Nikki</w:t>
        </w:r>
      </w:hyperlink>
      <w:hyperlink r:id="rId127" w:history="1">
        <w:r>
          <w:rPr>
            <w:rFonts w:ascii="arial" w:eastAsia="arial" w:hAnsi="arial" w:cs="arial"/>
            <w:b/>
            <w:i/>
            <w:strike w:val="0"/>
            <w:color w:val="0077CC"/>
            <w:sz w:val="28"/>
            <w:u w:val="single"/>
            <w:vertAlign w:val="baseline"/>
          </w:rPr>
          <w:t xml:space="preserve"> </w:t>
        </w:r>
      </w:hyperlink>
      <w:hyperlink r:id="rId128" w:history="1">
        <w:r>
          <w:rPr>
            <w:rFonts w:ascii="arial" w:eastAsia="arial" w:hAnsi="arial" w:cs="arial"/>
            <w:b/>
            <w:i/>
            <w:strike w:val="0"/>
            <w:color w:val="0077CC"/>
            <w:sz w:val="28"/>
            <w:u w:val="single"/>
            <w:vertAlign w:val="baseline"/>
          </w:rPr>
          <w:t>Haley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2024 Saturday 10:55 AM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Newsbusters.org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Finkelstein</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9744"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20th, 2024 ( </w:t>
      </w:r>
      <w:hyperlink r:id="rId129" w:history="1">
        <w:r>
          <w:rPr>
            <w:rFonts w:ascii="arial" w:eastAsia="arial" w:hAnsi="arial" w:cs="arial"/>
            <w:b w:val="0"/>
            <w:i/>
            <w:strike w:val="0"/>
            <w:noProof w:val="0"/>
            <w:color w:val="0077CC"/>
            <w:position w:val="0"/>
            <w:sz w:val="20"/>
            <w:u w:val="single"/>
            <w:vertAlign w:val="baseline"/>
          </w:rPr>
          <w:t>Newsbusters.org</w:t>
        </w:r>
      </w:hyperlink>
      <w:r>
        <w:rPr>
          <w:rFonts w:ascii="arial" w:eastAsia="arial" w:hAnsi="arial" w:cs="arial"/>
          <w:b w:val="0"/>
          <w:i w:val="0"/>
          <w:strike w:val="0"/>
          <w:noProof w:val="0"/>
          <w:color w:val="000000"/>
          <w:position w:val="0"/>
          <w:sz w:val="20"/>
          <w:u w:val="none"/>
          <w:vertAlign w:val="baseline"/>
        </w:rPr>
        <w:t xml:space="preserve">  - Delivered by  </w:t>
      </w:r>
      <w:hyperlink r:id="rId13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sign of just how well things are going for Donald Trump. Trump's the man that Morning Joe most loves to hate. But apparently bereft of any good material to use against him, Wednesday's show instead was reduced to devoting most of its opening segment to attacking the woman who endorsed him last night: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opened with a clip of Stephen Colbert imagining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saying that she hates herself for endorsing Trump.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Heilemann pitched in to say that "We found out last night who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really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all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 and Mika never curry favor with politicians to promote their careers?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Scarborough played a clip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from her campaign earlier this year in which she said: "Many of the same politicians who now publicly embrace Trump, privately dread him." Snarked Scarborough: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meet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Morning Joe crew might have gotten some kicks out of dumping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But their attack on her did nothing to detract from Donald Trump. To the contrary, it demonstrated his ability to unite the party.</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remember: Scarborough's the guy who, the very day after Biden's debate debacle, very unsubtly called on Biden to  </w:t>
      </w:r>
      <w:hyperlink r:id="rId131" w:history="1">
        <w:r>
          <w:rPr>
            <w:rFonts w:ascii="arial" w:eastAsia="arial" w:hAnsi="arial" w:cs="arial"/>
            <w:b w:val="0"/>
            <w:i/>
            <w:strike w:val="0"/>
            <w:noProof w:val="0"/>
            <w:color w:val="0077CC"/>
            <w:position w:val="0"/>
            <w:sz w:val="20"/>
            <w:u w:val="single"/>
            <w:vertAlign w:val="baseline"/>
          </w:rPr>
          <w:t>quit the race. Among Scarborough's lines of attack on Biden was his analogy to the CEO of a Fortune 500 company who put in a performance as bad as Biden's. Scarborough rhetorically asked whether such a CEO would be kept on in his job.</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Scarborough also suggested that, just like Barry Goldwater during Watergate told Richard Nixon that it was "over," Democrats need to do the same thing with Biden.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presumably getting his knuckles rapped by Mika and the Biden campaign, Scarborough was soon back in his traditional role of abject Biden lackey.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who shamelessly flip-flop from criticizing a candidate to slavishly supporting him? Joe Scarborough: meet Joe Scarborough.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transcript.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Joe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7/17/24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 am EDT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COLBERT: Trump changed his schedule to show up earlier to hear both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Ron Desantis. Yes. The former president changed his whole schedule so he could watch his defeated rivals forced to sing his praise, while he drank a Diet Coke made out of a goblet of Chris Christie's skull.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 heard from one of those crushed souls,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said this.</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I'll start by making one thing perfectly clear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COLBERT: -- I hate myself [laughter.] There's no other explanation. Thank you. Thank you. Thank you.</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HEILEMANN: This has been the story of the Trump era, right? Where people who have been either publicly or privately critical of Donald Trump, who said he was disqualified from being president for oner eason or the other, then turned around later and capitulated to him. So we've seen it for a long time. There's not anything really surprising about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would say that in the case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it's more, it's really more egregious, I think, than almost anybody. Because she -- even compared to Ron DeSantis. Ron Desantis said some critical things about Trump during the primary. But they were well within the bounds of what we have heard in the both parties, in nomination contests. People -- Kamala Harris criticized Joe Biden back in 2020.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different . . . The question of what she was, at heart, was on the table. And I think there was always a school of thought which was, ultimately,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all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She wants a future in this party. Eventually, she will endorse him, people would say. And others would say, no, I think she's really changed. She's found her voice. Well, we found out last night, which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really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[from Feb. 2020 campaign event]: Of course, many of the same politicians who now publicly embrace Trump, privately dreadhim. They know what a disaster he's been. And will continue to be for our party. Donald Trump can't win a general election.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 BRZEZINSKI: Wow.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SCARBOROUGH: Katty, it's almost like she's Carnac the Magician and can predict the future. Because she predicted her own future right there. After saying electing Donald Trump would be suicide for America. After saying he was unhinged. After saying he wasn't all there, he needed to take a cognitive test. That he was too old to be President of the United States. She said, you know, ome Republicans will say this that worked for him quietly. But then they'll go on to support him.</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meet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7"/>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Link to the original story.</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51" style="position:absolute;z-index:25168076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2" style="position:absolute;z-index:251681792"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107778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(74%); EXECUTIVES (69%); FORTUNE 500 COMPANIES (50%)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 STEPHEN COLBERT (75%); RICHARD NIXON (53%)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2024</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 xml:space="preserve">High-Tax </w:t>
        </w:r>
      </w:hyperlink>
      <w:hyperlink r:id="rId140" w:history="1">
        <w:r>
          <w:rPr>
            <w:rFonts w:ascii="arial" w:eastAsia="arial" w:hAnsi="arial" w:cs="arial"/>
            <w:b/>
            <w:i/>
            <w:strike w:val="0"/>
            <w:color w:val="0077CC"/>
            <w:sz w:val="28"/>
            <w:u w:val="single"/>
            <w:vertAlign w:val="baseline"/>
          </w:rPr>
          <w:t>Nikki</w:t>
        </w:r>
      </w:hyperlink>
      <w:hyperlink r:id="rId141" w:history="1">
        <w:r>
          <w:rPr>
            <w:rFonts w:ascii="arial" w:eastAsia="arial" w:hAnsi="arial" w:cs="arial"/>
            <w:b/>
            <w:i/>
            <w:strike w:val="0"/>
            <w:color w:val="0077CC"/>
            <w:sz w:val="28"/>
            <w:u w:val="single"/>
            <w:vertAlign w:val="baseline"/>
          </w:rPr>
          <w:t xml:space="preserve"> </w:t>
        </w:r>
      </w:hyperlink>
      <w:hyperlink r:id="rId142" w:history="1">
        <w:r>
          <w:rPr>
            <w:rFonts w:ascii="arial" w:eastAsia="arial" w:hAnsi="arial" w:cs="arial"/>
            <w:b/>
            <w:i/>
            <w:strike w:val="0"/>
            <w:color w:val="0077CC"/>
            <w:sz w:val="28"/>
            <w:u w:val="single"/>
            <w:vertAlign w:val="baseline"/>
          </w:rPr>
          <w:t>Haley</w:t>
        </w:r>
      </w:hyperlink>
      <w:hyperlink r:id="rId143" w:history="1">
        <w:r>
          <w:rPr>
            <w:rFonts w:ascii="arial" w:eastAsia="arial" w:hAnsi="arial" w:cs="arial"/>
            <w:b/>
            <w:i/>
            <w:strike w:val="0"/>
            <w:color w:val="0077CC"/>
            <w:sz w:val="28"/>
            <w:u w:val="single"/>
            <w:vertAlign w:val="baseline"/>
          </w:rPr>
          <w:t xml:space="preserve"> Is Also Amnesty </w:t>
        </w:r>
      </w:hyperlink>
      <w:hyperlink r:id="rId144" w:history="1">
        <w:r>
          <w:rPr>
            <w:rFonts w:ascii="arial" w:eastAsia="arial" w:hAnsi="arial" w:cs="arial"/>
            <w:b/>
            <w:i/>
            <w:strike w:val="0"/>
            <w:color w:val="0077CC"/>
            <w:sz w:val="28"/>
            <w:u w:val="single"/>
            <w:vertAlign w:val="baseline"/>
          </w:rPr>
          <w:t>Nikki</w:t>
        </w:r>
      </w:hyperlink>
      <w:hyperlink r:id="rId145" w:history="1">
        <w:r>
          <w:rPr>
            <w:rFonts w:ascii="arial" w:eastAsia="arial" w:hAnsi="arial" w:cs="arial"/>
            <w:b/>
            <w:i/>
            <w:strike w:val="0"/>
            <w:color w:val="0077CC"/>
            <w:sz w:val="28"/>
            <w:u w:val="single"/>
            <w:vertAlign w:val="baseline"/>
          </w:rPr>
          <w:t xml:space="preserve"> </w:t>
        </w:r>
      </w:hyperlink>
      <w:hyperlink r:id="rId146" w:history="1">
        <w:r>
          <w:rPr>
            <w:rFonts w:ascii="arial" w:eastAsia="arial" w:hAnsi="arial" w:cs="arial"/>
            <w:b/>
            <w:i/>
            <w:strike w:val="0"/>
            <w:color w:val="0077CC"/>
            <w:sz w:val="28"/>
            <w:u w:val="single"/>
            <w:vertAlign w:val="baseline"/>
          </w:rPr>
          <w:t>Haley</w:t>
        </w:r>
      </w:hyperlink>
      <w:hyperlink r:id="rId147" w:history="1">
        <w:r>
          <w:rPr>
            <w:rFonts w:ascii="arial" w:eastAsia="arial" w:hAnsi="arial" w:cs="arial"/>
            <w:b/>
            <w:i/>
            <w:strike w:val="0"/>
            <w:color w:val="0077CC"/>
            <w:sz w:val="28"/>
            <w:u w:val="single"/>
            <w:vertAlign w:val="baseline"/>
          </w:rPr>
          <w:t xml:space="preserve"> Is Also A Democrat Poseur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2024 Saturday 5:00 PM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Mosca</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83840"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6th, 2024 ( </w:t>
      </w:r>
      <w:hyperlink r:id="rId148"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 Delivered by  </w:t>
      </w:r>
      <w:hyperlink r:id="rId14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warmonger. She wanted, as Governor of South Carolina, to shift more of the tax burden to the working people; i.e. her proposal to cut the state income tax and raise the gas tax. And, among other things, she SUPPORTS AMNESTY. According to Miss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illegal aliens aren't really illegal because they are coming to American for the right reasons:</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says it's inappropriate to call the illegal immigrants 'criminals':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to be disrespectful. We don't need to talk about them as criminals. They're not, they're families that want a better life. </w:t>
      </w:r>
      <w:hyperlink r:id="rId150" w:history="1">
        <w:r>
          <w:rPr>
            <w:rFonts w:ascii="arial" w:eastAsia="arial" w:hAnsi="arial" w:cs="arial"/>
            <w:b w:val="0"/>
            <w:i/>
            <w:strike w:val="0"/>
            <w:noProof w:val="0"/>
            <w:color w:val="0077CC"/>
            <w:position w:val="0"/>
            <w:sz w:val="20"/>
            <w:u w:val="single"/>
            <w:vertAlign w:val="baseline"/>
          </w:rPr>
          <w:t>pic.twitter.com/ypMi4H1Oya</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 Free Press (@CitizenFreePres) </w:t>
      </w:r>
      <w:hyperlink r:id="rId151" w:history="1">
        <w:r>
          <w:rPr>
            <w:rFonts w:ascii="arial" w:eastAsia="arial" w:hAnsi="arial" w:cs="arial"/>
            <w:b w:val="0"/>
            <w:i/>
            <w:strike w:val="0"/>
            <w:noProof w:val="0"/>
            <w:color w:val="0077CC"/>
            <w:position w:val="0"/>
            <w:sz w:val="20"/>
            <w:u w:val="single"/>
            <w:vertAlign w:val="baseline"/>
          </w:rPr>
          <w:t>January 4, 2024</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among other things, is why the GOP Establishment loves Miss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and why she is seen by the Left as the least worst Republican … SHE IS NOT REALLY A REPUBLICAN:</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thought Democrats were going to dump Biden for Gavin Newsom, but they're not. They're backing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instead. </w:t>
      </w:r>
      <w:hyperlink r:id="rId152" w:history="1">
        <w:r>
          <w:rPr>
            <w:rFonts w:ascii="arial" w:eastAsia="arial" w:hAnsi="arial" w:cs="arial"/>
            <w:b w:val="0"/>
            <w:i/>
            <w:strike w:val="0"/>
            <w:noProof w:val="0"/>
            <w:color w:val="0077CC"/>
            <w:position w:val="0"/>
            <w:sz w:val="20"/>
            <w:u w:val="single"/>
            <w:vertAlign w:val="baseline"/>
          </w:rPr>
          <w:t>pic.twitter.com/KcpNMFdZAm</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Tucker Carlson (@TuckerCarlson) </w:t>
      </w:r>
      <w:hyperlink r:id="rId153" w:history="1">
        <w:r>
          <w:rPr>
            <w:rFonts w:ascii="arial" w:eastAsia="arial" w:hAnsi="arial" w:cs="arial"/>
            <w:b w:val="0"/>
            <w:i/>
            <w:strike w:val="0"/>
            <w:noProof w:val="0"/>
            <w:color w:val="0077CC"/>
            <w:position w:val="0"/>
            <w:sz w:val="20"/>
            <w:u w:val="single"/>
            <w:vertAlign w:val="baseline"/>
          </w:rPr>
          <w:t>January 3, 2024</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4" w:history="1">
        <w:r>
          <w:rPr>
            <w:rFonts w:ascii="arial" w:eastAsia="arial" w:hAnsi="arial" w:cs="arial"/>
            <w:b w:val="0"/>
            <w:i/>
            <w:strike w:val="0"/>
            <w:noProof w:val="0"/>
            <w:color w:val="0077CC"/>
            <w:position w:val="0"/>
            <w:sz w:val="20"/>
            <w:u w:val="single"/>
            <w:vertAlign w:val="baseline"/>
          </w:rPr>
          <w:t xml:space="preserve">High-Tax </w:t>
        </w:r>
      </w:hyperlink>
      <w:hyperlink r:id="rId155" w:history="1">
        <w:r>
          <w:rPr>
            <w:rFonts w:ascii="arial" w:eastAsia="arial" w:hAnsi="arial" w:cs="arial"/>
            <w:b/>
            <w:i/>
            <w:strike w:val="0"/>
            <w:noProof w:val="0"/>
            <w:color w:val="0077CC"/>
            <w:position w:val="0"/>
            <w:sz w:val="20"/>
            <w:u w:val="single"/>
            <w:vertAlign w:val="baseline"/>
          </w:rPr>
          <w:t>Nikki</w:t>
        </w:r>
      </w:hyperlink>
      <w:hyperlink r:id="rId156" w:history="1">
        <w:r>
          <w:rPr>
            <w:rFonts w:ascii="arial" w:eastAsia="arial" w:hAnsi="arial" w:cs="arial"/>
            <w:b w:val="0"/>
            <w:i/>
            <w:strike w:val="0"/>
            <w:noProof w:val="0"/>
            <w:color w:val="0077CC"/>
            <w:position w:val="0"/>
            <w:sz w:val="20"/>
            <w:u w:val="single"/>
            <w:vertAlign w:val="baseline"/>
          </w:rPr>
          <w:t xml:space="preserve"> </w:t>
        </w:r>
      </w:hyperlink>
      <w:hyperlink r:id="rId157" w:history="1">
        <w:r>
          <w:rPr>
            <w:rFonts w:ascii="arial" w:eastAsia="arial" w:hAnsi="arial" w:cs="arial"/>
            <w:b/>
            <w:i/>
            <w:strike w:val="0"/>
            <w:noProof w:val="0"/>
            <w:color w:val="0077CC"/>
            <w:position w:val="0"/>
            <w:sz w:val="20"/>
            <w:u w:val="single"/>
            <w:vertAlign w:val="baseline"/>
          </w:rPr>
          <w:t>Haley</w:t>
        </w:r>
      </w:hyperlink>
      <w:hyperlink r:id="rId158" w:history="1">
        <w:r>
          <w:rPr>
            <w:rFonts w:ascii="arial" w:eastAsia="arial" w:hAnsi="arial" w:cs="arial"/>
            <w:b w:val="0"/>
            <w:i/>
            <w:strike w:val="0"/>
            <w:noProof w:val="0"/>
            <w:color w:val="0077CC"/>
            <w:position w:val="0"/>
            <w:sz w:val="20"/>
            <w:u w:val="single"/>
            <w:vertAlign w:val="baseline"/>
          </w:rPr>
          <w:t xml:space="preserve"> Is Also Amnesty </w:t>
        </w:r>
      </w:hyperlink>
      <w:hyperlink r:id="rId159" w:history="1">
        <w:r>
          <w:rPr>
            <w:rFonts w:ascii="arial" w:eastAsia="arial" w:hAnsi="arial" w:cs="arial"/>
            <w:b/>
            <w:i/>
            <w:strike w:val="0"/>
            <w:noProof w:val="0"/>
            <w:color w:val="0077CC"/>
            <w:position w:val="0"/>
            <w:sz w:val="20"/>
            <w:u w:val="single"/>
            <w:vertAlign w:val="baseline"/>
          </w:rPr>
          <w:t>Nikki</w:t>
        </w:r>
      </w:hyperlink>
      <w:hyperlink r:id="rId160" w:history="1">
        <w:r>
          <w:rPr>
            <w:rFonts w:ascii="arial" w:eastAsia="arial" w:hAnsi="arial" w:cs="arial"/>
            <w:b w:val="0"/>
            <w:i/>
            <w:strike w:val="0"/>
            <w:noProof w:val="0"/>
            <w:color w:val="0077CC"/>
            <w:position w:val="0"/>
            <w:sz w:val="20"/>
            <w:u w:val="single"/>
            <w:vertAlign w:val="baseline"/>
          </w:rPr>
          <w:t xml:space="preserve"> </w:t>
        </w:r>
      </w:hyperlink>
      <w:hyperlink r:id="rId161" w:history="1">
        <w:r>
          <w:rPr>
            <w:rFonts w:ascii="arial" w:eastAsia="arial" w:hAnsi="arial" w:cs="arial"/>
            <w:b/>
            <w:i/>
            <w:strike w:val="0"/>
            <w:noProof w:val="0"/>
            <w:color w:val="0077CC"/>
            <w:position w:val="0"/>
            <w:sz w:val="20"/>
            <w:u w:val="single"/>
            <w:vertAlign w:val="baseline"/>
          </w:rPr>
          <w:t>Haley</w:t>
        </w:r>
      </w:hyperlink>
      <w:hyperlink r:id="rId162" w:history="1">
        <w:r>
          <w:rPr>
            <w:rFonts w:ascii="arial" w:eastAsia="arial" w:hAnsi="arial" w:cs="arial"/>
            <w:b w:val="0"/>
            <w:i/>
            <w:strike w:val="0"/>
            <w:noProof w:val="0"/>
            <w:color w:val="0077CC"/>
            <w:position w:val="0"/>
            <w:sz w:val="20"/>
            <w:u w:val="single"/>
            <w:vertAlign w:val="baseline"/>
          </w:rPr>
          <w:t xml:space="preserve"> Is Also A Democrat Poseur</w:t>
        </w:r>
      </w:hyperlink>
      <w:r>
        <w:rPr>
          <w:rFonts w:ascii="arial" w:eastAsia="arial" w:hAnsi="arial" w:cs="arial"/>
          <w:b w:val="0"/>
          <w:i w:val="0"/>
          <w:strike w:val="0"/>
          <w:noProof w:val="0"/>
          <w:color w:val="000000"/>
          <w:position w:val="0"/>
          <w:sz w:val="20"/>
          <w:u w:val="none"/>
          <w:vertAlign w:val="baseline"/>
        </w:rPr>
        <w:t xml:space="preserve">  appeared first on </w:t>
      </w:r>
      <w:hyperlink r:id="rId163"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Link to the original story.</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5" style="position:absolute;z-index:25168486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6" style="position:absolute;z-index:25168588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136216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TAXES &amp; TAXATION (90%); US DEMOCRATIC PARTY (90%); US REPUBLICAN PARTY (90%); BLOGS &amp; MESSAGE BOARDS (79%); ILLEGAL IMMIGRANTS (73%); IMMIGRATION (73%); IMMIGRATION, CITIZENSHIP &amp; DISPLACEMENT (73%); NATIONAL SECURITY &amp; FOREIGN RELATIONS (73%); FUEL TAX (72%); INCOME TAX (72%); LOCAL &amp; STATE TAXES (72%); TAX INCREASES (72%); Blog (%); Amnesty (%); illegal aliens (%); Illegal Immigration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(79%); FUEL TAX (72%)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GAVIN NEWSOM (79%)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(79%)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Nikki</w:t>
        </w:r>
      </w:hyperlink>
      <w:hyperlink r:id="rId172" w:history="1">
        <w:r>
          <w:rPr>
            <w:rFonts w:ascii="arial" w:eastAsia="arial" w:hAnsi="arial" w:cs="arial"/>
            <w:b/>
            <w:i/>
            <w:strike w:val="0"/>
            <w:color w:val="0077CC"/>
            <w:sz w:val="28"/>
            <w:u w:val="single"/>
            <w:vertAlign w:val="baseline"/>
          </w:rPr>
          <w:t xml:space="preserve"> </w:t>
        </w:r>
      </w:hyperlink>
      <w:hyperlink r:id="rId173" w:history="1">
        <w:r>
          <w:rPr>
            <w:rFonts w:ascii="arial" w:eastAsia="arial" w:hAnsi="arial" w:cs="arial"/>
            <w:b/>
            <w:i/>
            <w:strike w:val="0"/>
            <w:color w:val="0077CC"/>
            <w:sz w:val="28"/>
            <w:u w:val="single"/>
            <w:vertAlign w:val="baseline"/>
          </w:rPr>
          <w:t>Haley</w:t>
        </w:r>
      </w:hyperlink>
      <w:hyperlink r:id="rId174" w:history="1">
        <w:r>
          <w:rPr>
            <w:rFonts w:ascii="arial" w:eastAsia="arial" w:hAnsi="arial" w:cs="arial"/>
            <w:b/>
            <w:i/>
            <w:strike w:val="0"/>
            <w:color w:val="0077CC"/>
            <w:sz w:val="28"/>
            <w:u w:val="single"/>
            <w:vertAlign w:val="baseline"/>
          </w:rPr>
          <w:t xml:space="preserve"> to Host Weekly Show on SiriusXM</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Tuesday 2:02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Wrap </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Burch</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7936"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17th, 2024 ( </w:t>
      </w:r>
      <w:hyperlink r:id="rId175"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17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 Ambassador and ex-presidential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begin hosting a new weekly show on SiriusXM starting on September 25, the company announced Tuesday.</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who also served as the Republican governor of South Carolina from 2011 to 2017 - will offer her 'unique and highly-sought-after' takes on Donald Trump and Kamala Harris on her show, dubbed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SiriusXM said in its announcement. She will also talk about major political news, U.S. policy, 'hotspots around the world,' and 'even some music and entertainment,' per SiriusXM.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are smart. They're sick of distractions in DC and noise from the mainstream media. They want to know what the issues are and how the solutions will impact them,'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a statement. 'I'm excited to partner with SiriusXM on a show that breaks down the policies and empowers them with the facts.'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show will air Wednesdays at 8 a.m. ET on Sirius 111, the 'Triumph Channel,' which is also home to Megyn Kelly and Glenn Beck's programs. The show will include guests from both the left and the right and also include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taking calls from listeners.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deal with SiriusXM is a short one - the new show will only run through the presidential inauguration on January 20, 2025.</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7" w:history="1">
        <w:r>
          <w:rPr>
            <w:rFonts w:ascii="arial" w:eastAsia="arial" w:hAnsi="arial" w:cs="arial"/>
            <w:b/>
            <w:i/>
            <w:strike w:val="0"/>
            <w:noProof w:val="0"/>
            <w:color w:val="0077CC"/>
            <w:position w:val="0"/>
            <w:sz w:val="20"/>
            <w:u w:val="single"/>
            <w:vertAlign w:val="baseline"/>
          </w:rPr>
          <w:t>Nikki</w:t>
        </w:r>
      </w:hyperlink>
      <w:hyperlink r:id="rId178" w:history="1">
        <w:r>
          <w:rPr>
            <w:rFonts w:ascii="arial" w:eastAsia="arial" w:hAnsi="arial" w:cs="arial"/>
            <w:b w:val="0"/>
            <w:i/>
            <w:strike w:val="0"/>
            <w:noProof w:val="0"/>
            <w:color w:val="0077CC"/>
            <w:position w:val="0"/>
            <w:sz w:val="20"/>
            <w:u w:val="single"/>
            <w:vertAlign w:val="baseline"/>
          </w:rPr>
          <w:t xml:space="preserve"> </w:t>
        </w:r>
      </w:hyperlink>
      <w:hyperlink r:id="rId179" w:history="1">
        <w:r>
          <w:rPr>
            <w:rFonts w:ascii="arial" w:eastAsia="arial" w:hAnsi="arial" w:cs="arial"/>
            <w:b/>
            <w:i/>
            <w:strike w:val="0"/>
            <w:noProof w:val="0"/>
            <w:color w:val="0077CC"/>
            <w:position w:val="0"/>
            <w:sz w:val="20"/>
            <w:u w:val="single"/>
            <w:vertAlign w:val="baseline"/>
          </w:rPr>
          <w:t>Haley</w:t>
        </w:r>
      </w:hyperlink>
      <w:hyperlink r:id="rId180" w:history="1">
        <w:r>
          <w:rPr>
            <w:rFonts w:ascii="arial" w:eastAsia="arial" w:hAnsi="arial" w:cs="arial"/>
            <w:b w:val="0"/>
            <w:i/>
            <w:strike w:val="0"/>
            <w:noProof w:val="0"/>
            <w:color w:val="0077CC"/>
            <w:position w:val="0"/>
            <w:sz w:val="20"/>
            <w:u w:val="single"/>
            <w:vertAlign w:val="baseline"/>
          </w:rPr>
          <w:t xml:space="preserve"> to Host Weekly Show on SiriusXM appeared first on</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TheWrap.</w:t>
        </w:r>
      </w:hyperlink>
    </w:p>
    <w:p>
      <w:pPr>
        <w:pStyle w:val="Normal9"/>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Link to the original story.</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
        <w:spacing w:line="60" w:lineRule="exact"/>
      </w:pPr>
      <w:r>
        <w:pict>
          <v:line id="_x0000_s1059" style="position:absolute;z-index:25168896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0" style="position:absolute;z-index:251689984"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CANDIDATES (90%); US PRESIDENTIAL CANDIDATES 2012 (89%); BLOGS &amp; MESSAGE BOARDS (78%); FOREIGN POLICY (78%); TRUMP'S FIRST 100 DAYS (78%); PUBLIC POLICY (77%); US REPUBLICAN PARTY (77%); GOVERNORS (73%); News (%); Kamala Harris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siriusxm (%); Trump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MAINSTREAM MEDIA (74%); MUSIC INDUSTRY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KAMALA HARRIS (90%); DONALD TRUMP (79%); GLENN BECK (58%)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 xml:space="preserve">'She's a Grown-Ass Woman Who Chose to Do This': Ana Navarro Flames </w:t>
        </w:r>
      </w:hyperlink>
      <w:hyperlink r:id="rId190" w:history="1">
        <w:r>
          <w:rPr>
            <w:rFonts w:ascii="arial" w:eastAsia="arial" w:hAnsi="arial" w:cs="arial"/>
            <w:b/>
            <w:i/>
            <w:strike w:val="0"/>
            <w:color w:val="0077CC"/>
            <w:sz w:val="28"/>
            <w:u w:val="single"/>
            <w:vertAlign w:val="baseline"/>
          </w:rPr>
          <w:t>Nikki</w:t>
        </w:r>
      </w:hyperlink>
      <w:hyperlink r:id="rId191" w:history="1">
        <w:r>
          <w:rPr>
            <w:rFonts w:ascii="arial" w:eastAsia="arial" w:hAnsi="arial" w:cs="arial"/>
            <w:b/>
            <w:i/>
            <w:strike w:val="0"/>
            <w:color w:val="0077CC"/>
            <w:sz w:val="28"/>
            <w:u w:val="single"/>
            <w:vertAlign w:val="baseline"/>
          </w:rPr>
          <w:t xml:space="preserve"> </w:t>
        </w:r>
      </w:hyperlink>
      <w:hyperlink r:id="rId192" w:history="1">
        <w:r>
          <w:rPr>
            <w:rFonts w:ascii="arial" w:eastAsia="arial" w:hAnsi="arial" w:cs="arial"/>
            <w:b/>
            <w:i/>
            <w:strike w:val="0"/>
            <w:color w:val="0077CC"/>
            <w:sz w:val="28"/>
            <w:u w:val="single"/>
            <w:vertAlign w:val="baseline"/>
          </w:rPr>
          <w:t>Haley</w:t>
        </w:r>
      </w:hyperlink>
      <w:hyperlink r:id="rId193" w:history="1">
        <w:r>
          <w:rPr>
            <w:rFonts w:ascii="arial" w:eastAsia="arial" w:hAnsi="arial" w:cs="arial"/>
            <w:b/>
            <w:i/>
            <w:strike w:val="0"/>
            <w:color w:val="0077CC"/>
            <w:sz w:val="28"/>
            <w:u w:val="single"/>
            <w:vertAlign w:val="baseline"/>
          </w:rPr>
          <w:t xml:space="preserve"> for 'Embarrassing' Herself for Trump</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 2:45 AM EST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92032"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19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9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Ana Navarro laid into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Monday after President-Elect Donald Trump said the ex-South Carolina will not serve in his administration.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Trump  </w:t>
      </w:r>
      <w:hyperlink r:id="rId196" w:history="1">
        <w:r>
          <w:rPr>
            <w:rFonts w:ascii="arial" w:eastAsia="arial" w:hAnsi="arial" w:cs="arial"/>
            <w:b w:val="0"/>
            <w:i/>
            <w:strike w:val="0"/>
            <w:noProof w:val="0"/>
            <w:color w:val="0077CC"/>
            <w:position w:val="0"/>
            <w:sz w:val="20"/>
            <w:u w:val="single"/>
            <w:vertAlign w:val="baseline"/>
          </w:rPr>
          <w:t>wrote on Truth Social over the weekend. 'I very much enjoyed and appreciated working with them previously, and would like to thank them for their service to our Country.'</w:t>
        </w:r>
      </w:hyperlink>
    </w:p>
    <w:p>
      <w:pPr>
        <w:pStyle w:val="Normal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unsuccessfully ran for the Republican nomination this year and repeatedly  </w:t>
      </w:r>
      <w:hyperlink r:id="rId197" w:history="1">
        <w:r>
          <w:rPr>
            <w:rFonts w:ascii="arial" w:eastAsia="arial" w:hAnsi="arial" w:cs="arial"/>
            <w:b w:val="0"/>
            <w:i/>
            <w:strike w:val="0"/>
            <w:noProof w:val="0"/>
            <w:color w:val="0077CC"/>
            <w:position w:val="0"/>
            <w:sz w:val="20"/>
            <w:u w:val="single"/>
            <w:vertAlign w:val="baseline"/>
          </w:rPr>
          <w:t xml:space="preserve">said the septuagenarian Trump's age could hinder his ability to be an effective leader. Not surprisingly, Trump did not ask </w:t>
        </w:r>
      </w:hyperlink>
      <w:hyperlink r:id="rId198" w:history="1">
        <w:r>
          <w:rPr>
            <w:rFonts w:ascii="arial" w:eastAsia="arial" w:hAnsi="arial" w:cs="arial"/>
            <w:b/>
            <w:i/>
            <w:strike w:val="0"/>
            <w:noProof w:val="0"/>
            <w:color w:val="0077CC"/>
            <w:position w:val="0"/>
            <w:sz w:val="20"/>
            <w:u w:val="single"/>
            <w:vertAlign w:val="baseline"/>
          </w:rPr>
          <w:t>Haley</w:t>
        </w:r>
      </w:hyperlink>
      <w:hyperlink r:id="rId199" w:history="1">
        <w:r>
          <w:rPr>
            <w:rFonts w:ascii="arial" w:eastAsia="arial" w:hAnsi="arial" w:cs="arial"/>
            <w:b w:val="0"/>
            <w:i/>
            <w:strike w:val="0"/>
            <w:noProof w:val="0"/>
            <w:color w:val="0077CC"/>
            <w:position w:val="0"/>
            <w:sz w:val="20"/>
            <w:u w:val="single"/>
            <w:vertAlign w:val="baseline"/>
          </w:rPr>
          <w:t xml:space="preserve"> to campaign for him.</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Monday's AC360 on CNN, Anderson Cooper read Trump's post and asked Gretchen Carlson to weigh 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that was quintessential Trump putting that post out,' she said. 'It made it seem like Mike Pompeo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asked for a position in the administration. Maybe. Probably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gonna run for president again in 2028. I believe that's why she was forced to endorse Trump, because she needs his MAGA base if she wants to have a future political career, and not surprised at all. Neither of them needs-#8217;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Navarro tok exception to Carlson's framing.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Gretchen, Gretchen, Gretchen, Gretchen,' Navarro began. 'She was not forced to do anything. She's a grown woman who chose to do this for her political ambitions.'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right,' Carlson said, making clear she was explaining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actions as a political calculation. 'For her political ambition.'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lost an election,' Navarro continued.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lost every modicum of dignity because, after first criticizing him, then she took it back, then she ran against him, then she endorsed him, then she practically begged him to let her campaign with him. And now, he's saying, ' </w:t>
      </w:r>
      <w:hyperlink r:id="rId200" w:history="1">
        <w:r>
          <w:rPr>
            <w:rFonts w:ascii="arial" w:eastAsia="arial" w:hAnsi="arial" w:cs="arial"/>
            <w:b w:val="0"/>
            <w:i/>
            <w:strike w:val="0"/>
            <w:noProof w:val="0"/>
            <w:color w:val="0077CC"/>
            <w:position w:val="0"/>
            <w:sz w:val="20"/>
            <w:u w:val="single"/>
            <w:vertAlign w:val="baseline"/>
          </w:rPr>
          <w:t>Bye, Felicia.' It truly is, I find it incredibly embarrassing - a woman who had such a bright future, was one of the rising stars in the Republican Party. But I think what Trump was making evident through that tweet [sic] is that he wants loyalty.'</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1" w:history="1">
        <w:r>
          <w:rPr>
            <w:rFonts w:ascii="arial" w:eastAsia="arial" w:hAnsi="arial" w:cs="arial"/>
            <w:b w:val="0"/>
            <w:i/>
            <w:strike w:val="0"/>
            <w:noProof w:val="0"/>
            <w:color w:val="0077CC"/>
            <w:position w:val="0"/>
            <w:sz w:val="20"/>
            <w:u w:val="single"/>
            <w:vertAlign w:val="baseline"/>
          </w:rPr>
          <w:t xml:space="preserve">'She's a Grown-Ass Woman Who Chose to Do This': Ana Navarro Flames </w:t>
        </w:r>
      </w:hyperlink>
      <w:hyperlink r:id="rId202" w:history="1">
        <w:r>
          <w:rPr>
            <w:rFonts w:ascii="arial" w:eastAsia="arial" w:hAnsi="arial" w:cs="arial"/>
            <w:b/>
            <w:i/>
            <w:strike w:val="0"/>
            <w:noProof w:val="0"/>
            <w:color w:val="0077CC"/>
            <w:position w:val="0"/>
            <w:sz w:val="20"/>
            <w:u w:val="single"/>
            <w:vertAlign w:val="baseline"/>
          </w:rPr>
          <w:t>Nikki</w:t>
        </w:r>
      </w:hyperlink>
      <w:hyperlink r:id="rId203" w:history="1">
        <w:r>
          <w:rPr>
            <w:rFonts w:ascii="arial" w:eastAsia="arial" w:hAnsi="arial" w:cs="arial"/>
            <w:b w:val="0"/>
            <w:i/>
            <w:strike w:val="0"/>
            <w:noProof w:val="0"/>
            <w:color w:val="0077CC"/>
            <w:position w:val="0"/>
            <w:sz w:val="20"/>
            <w:u w:val="single"/>
            <w:vertAlign w:val="baseline"/>
          </w:rPr>
          <w:t xml:space="preserve"> </w:t>
        </w:r>
      </w:hyperlink>
      <w:hyperlink r:id="rId204" w:history="1">
        <w:r>
          <w:rPr>
            <w:rFonts w:ascii="arial" w:eastAsia="arial" w:hAnsi="arial" w:cs="arial"/>
            <w:b/>
            <w:i/>
            <w:strike w:val="0"/>
            <w:noProof w:val="0"/>
            <w:color w:val="0077CC"/>
            <w:position w:val="0"/>
            <w:sz w:val="20"/>
            <w:u w:val="single"/>
            <w:vertAlign w:val="baseline"/>
          </w:rPr>
          <w:t>Haley</w:t>
        </w:r>
      </w:hyperlink>
      <w:hyperlink r:id="rId205" w:history="1">
        <w:r>
          <w:rPr>
            <w:rFonts w:ascii="arial" w:eastAsia="arial" w:hAnsi="arial" w:cs="arial"/>
            <w:b w:val="0"/>
            <w:i/>
            <w:strike w:val="0"/>
            <w:noProof w:val="0"/>
            <w:color w:val="0077CC"/>
            <w:position w:val="0"/>
            <w:sz w:val="20"/>
            <w:u w:val="single"/>
            <w:vertAlign w:val="baseline"/>
          </w:rPr>
          <w:t xml:space="preserve"> for 'Embarrassing' Herself for Trump first appeared on</w:t>
        </w:r>
      </w:hyperlink>
      <w:r>
        <w:rPr>
          <w:rFonts w:ascii="arial" w:eastAsia="arial" w:hAnsi="arial" w:cs="arial"/>
          <w:b w:val="0"/>
          <w:i w:val="0"/>
          <w:strike w:val="0"/>
          <w:noProof w:val="0"/>
          <w:color w:val="000000"/>
          <w:position w:val="0"/>
          <w:sz w:val="20"/>
          <w:u w:val="none"/>
          <w:vertAlign w:val="baseline"/>
        </w:rPr>
        <w:t> </w:t>
      </w:r>
      <w:hyperlink r:id="rId206" w:history="1">
        <w:r>
          <w:rPr>
            <w:rFonts w:ascii="arial" w:eastAsia="arial" w:hAnsi="arial" w:cs="arial"/>
            <w:b w:val="0"/>
            <w:i/>
            <w:strike w:val="0"/>
            <w:noProof w:val="0"/>
            <w:color w:val="0077CC"/>
            <w:position w:val="0"/>
            <w:sz w:val="20"/>
            <w:u w:val="single"/>
            <w:vertAlign w:val="baseline"/>
          </w:rPr>
          <w:t>Mediaite.</w:t>
        </w:r>
      </w:hyperlink>
    </w:p>
    <w:p>
      <w:pPr>
        <w:pStyle w:val="Normal10"/>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Link to the original story.</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
        <w:spacing w:line="60" w:lineRule="exact"/>
      </w:pPr>
      <w:r>
        <w:pict>
          <v:line id="_x0000_s1063" style="position:absolute;z-index:25169305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4" style="position:absolute;z-index:251694080"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BLOGS &amp; MESSAGE BOARDS (78%); EMBASSIES &amp; CONSULATES (78%); MAKE AMERICA GREAT AGAIN MOVEMENT (78%); NATIONAL SECURITY &amp; FOREIGN RELATIONS (78%); UNITED NATIONS (78%); US PRESIDENTIAL CANDIDATES 2012 (78%); ELECTIONS &amp; POLITICS (77%); GOVERNMENT BODIES &amp; OFFICES (77%); HEADS OF GOVERNMENT ELECTIONS (77%); POLITICAL PARTIES (74%); GOVERNMENT ADVISORS &amp; MINISTERS (72%); TV (%); Ana Navarro (%); Anderson Cooper (%); CNN (%); Donald Trump (%); Gretchen Carlson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MIKE POMPEO (89%); KAMALA HARRIS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6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Nikki</w:t>
        </w:r>
      </w:hyperlink>
      <w:hyperlink r:id="rId215" w:history="1">
        <w:r>
          <w:rPr>
            <w:rFonts w:ascii="arial" w:eastAsia="arial" w:hAnsi="arial" w:cs="arial"/>
            <w:b/>
            <w:i/>
            <w:strike w:val="0"/>
            <w:color w:val="0077CC"/>
            <w:sz w:val="28"/>
            <w:u w:val="single"/>
            <w:vertAlign w:val="baseline"/>
          </w:rPr>
          <w:t xml:space="preserve"> </w:t>
        </w:r>
      </w:hyperlink>
      <w:hyperlink r:id="rId216" w:history="1">
        <w:r>
          <w:rPr>
            <w:rFonts w:ascii="arial" w:eastAsia="arial" w:hAnsi="arial" w:cs="arial"/>
            <w:b/>
            <w:i/>
            <w:strike w:val="0"/>
            <w:color w:val="0077CC"/>
            <w:sz w:val="28"/>
            <w:u w:val="single"/>
            <w:vertAlign w:val="baseline"/>
          </w:rPr>
          <w:t>Haley</w:t>
        </w:r>
      </w:hyperlink>
      <w:hyperlink r:id="rId217" w:history="1">
        <w:r>
          <w:rPr>
            <w:rFonts w:ascii="arial" w:eastAsia="arial" w:hAnsi="arial" w:cs="arial"/>
            <w:b/>
            <w:i/>
            <w:strike w:val="0"/>
            <w:color w:val="0077CC"/>
            <w:sz w:val="28"/>
            <w:u w:val="single"/>
            <w:vertAlign w:val="baseline"/>
          </w:rPr>
          <w:t xml:space="preserve"> Endorsing Kamala Harris? Trump Digs Spark Rumors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11:15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1"/>
        <w:keepNext w:val="0"/>
        <w:spacing w:before="120" w:after="0" w:line="220" w:lineRule="atLeast"/>
        <w:ind w:left="0" w:right="0" w:firstLine="0"/>
        <w:jc w:val="left"/>
      </w:pPr>
      <w:r>
        <w:br/>
      </w:r>
      <w:r>
        <w:pict>
          <v:shape id="_x0000_i1066" type="#_x0000_t75" style="width:200.28pt;height:22.5pt">
            <v:imagedata r:id="rId2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9612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recent remarks about Donald Trump have sparked speculation that she is now endorsing Kamala Harris. On Tuesday, the former U.N. Ambassador cautioned the Trump campaign against criticizing Latinos or adopting an "overly masculine" stance. This comment followed a joke made by comedian Tony Hinchcliffe at Trump's Madison Square Garden rally last Sunday, in which he likened Puerto Rico to "a floating island of garbage."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News,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described Hinchcliffe's comment as "harmful" to Trump's campaign."They were right to denounce the comedian. They need to go and tell Puerto Ricans how much they do value them. They need to tell Latinos that, but they also need to look at how they're talking about women,"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"This bromance and this masculinity stuff ... it borders on edgy, to the point that it's going to make women uncomfortable."She further criticized affiliated PACs for running advertisements that insulted Harris, including use of derogatory language."That is not the way to win women. That is not the way to win people who are concerned about Trump's style. This is a time to talk about the economy. This is the time to talk about immigration. This is the time to talk about national security," she said. Amid this, another video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surfaced in which she reaffirmed her criticisms of Trump from her presidential campaign. "What I have said during the campaign trail, I stand by it. I said it because I was telling the truth to everyone," she declared at an event earlier this month at Georgetown's Institute of Politics and Public Service (GU Politics).    After the video resurfaced, rumors began circulating on social media about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"officially endorsing" Harris."</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effectively endorses Kamala Harris after condemning Trump Project 2025 racist rally," one person claimed.Another wrote, "That is as close as possible to an endorsement for Kamala Harris. Thank you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not officially endorsed Harris. In July, she expressed her support for Trump during her speech at the Republican National Convention."There are some Americans who don't agree with Donald Trump 100% of the time," she said. "My message to them is simple: You don't have to agree with Trump 100% of the time to vote for him."</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8" style="position:absolute;z-index:251697152"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HISPANIC AMERICANS (90%); US PRESIDENTIAL CANDIDATES 2012 (90%); NATIONAL SECURITY &amp; FOREIGN RELATIONS (89%); POLITICAL CANDIDATES (89%); US PRESIDENTIAL ELECTIONS (89%); INTERVIEWS (79%); CAMPAIGNS &amp; ELECTIONS (78%); PROJECT 2025 (78%); UNITED NATIONS (78%); US REPUBLICAN PARTY (78%); INTERNATIONAL RELATIONS &amp; NATIONAL SECURITY (77%); MEN (77%); POLITICAL PARTY CONVENTIONS (73%); RACISM &amp; XENOPHOBIA (73%); IMMIGRATION (68%); IMMIGRATION, CITIZENSHIP &amp; DISPLACEMENT (68%); NATIONAL SECURITY (68%); NEGATIVE NEWS (65%); CONFERENCES &amp; CONVENTIONS (62%); SOCIAL MEDIA (50%); US REPUBLICAN NATIONAL CONVENTIONS (50%)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(71%); SIC4833 TELEVISION BROADCASTING STATIONS (71%); BROADCASTING INDUSTRY (73%); SOCIAL MEDIA (50%)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ARGENTINA (92%); AFRICA (91%); SOUTH AMERICA (79%); UNITED STATES (79%); WESTERN AFRICA (79%); Misiones Province &amp; Ascension; Argentina &amp; Saint Helena; Americas, South America; Africa, Western Africa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Nikki</w:t>
        </w:r>
      </w:hyperlink>
      <w:hyperlink r:id="rId226" w:history="1">
        <w:r>
          <w:rPr>
            <w:rFonts w:ascii="arial" w:eastAsia="arial" w:hAnsi="arial" w:cs="arial"/>
            <w:b/>
            <w:i/>
            <w:strike w:val="0"/>
            <w:color w:val="0077CC"/>
            <w:sz w:val="28"/>
            <w:u w:val="single"/>
            <w:vertAlign w:val="baseline"/>
          </w:rPr>
          <w:t xml:space="preserve"> </w:t>
        </w:r>
      </w:hyperlink>
      <w:hyperlink r:id="rId227" w:history="1">
        <w:r>
          <w:rPr>
            <w:rFonts w:ascii="arial" w:eastAsia="arial" w:hAnsi="arial" w:cs="arial"/>
            <w:b/>
            <w:i/>
            <w:strike w:val="0"/>
            <w:color w:val="0077CC"/>
            <w:sz w:val="28"/>
            <w:u w:val="single"/>
            <w:vertAlign w:val="baseline"/>
          </w:rPr>
          <w:t>Haley</w:t>
        </w:r>
      </w:hyperlink>
      <w:hyperlink r:id="rId228" w:history="1">
        <w:r>
          <w:rPr>
            <w:rFonts w:ascii="arial" w:eastAsia="arial" w:hAnsi="arial" w:cs="arial"/>
            <w:b/>
            <w:i/>
            <w:strike w:val="0"/>
            <w:color w:val="0077CC"/>
            <w:sz w:val="28"/>
            <w:u w:val="single"/>
            <w:vertAlign w:val="baseline"/>
          </w:rPr>
          <w:t xml:space="preserve"> suspends presidential campaign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AM(ABC Transcript)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Australian Broadcasting Corporation All Rights Reserved</w:t>
      </w:r>
    </w:p>
    <w:p>
      <w:pPr>
        <w:pStyle w:val="Normal12"/>
        <w:keepNext w:val="0"/>
        <w:spacing w:before="120" w:after="0" w:line="220" w:lineRule="atLeast"/>
        <w:ind w:left="0" w:right="0" w:firstLine="0"/>
        <w:jc w:val="left"/>
      </w:pPr>
      <w:r>
        <w:br/>
      </w:r>
      <w:r>
        <w:pict>
          <v:shape id="_x0000_i1070" type="#_x0000_t75" style="width:509.12pt;height:59.01pt">
            <v:imagedata r:id="rId22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Trump's last remaining rival for the Republican Party's presidential nomination,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has suspended her presidential campaign.</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9920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Sally Sara: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kept going longer than many thought possible, but the former South Carolina governor has now pulled out of the race for the Republican presidential nomination. Her announcement came hours after Donald Trump swept to victory in almost all of the states voting in the Super Tuesday contests. But Mr. Trump's former UN ambassador stopped short of endorsing his run for a second term. North America correspondent Barbara Miller is in Virginia and compiled this report.</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Archive:</w:t>
      </w:r>
      <w:r>
        <w:rPr>
          <w:rFonts w:ascii="arial" w:eastAsia="arial" w:hAnsi="arial" w:cs="arial"/>
          <w:b w:val="0"/>
          <w:i w:val="0"/>
          <w:strike w:val="0"/>
          <w:noProof w:val="0"/>
          <w:color w:val="000000"/>
          <w:position w:val="0"/>
          <w:sz w:val="20"/>
          <w:u w:val="none"/>
          <w:vertAlign w:val="baseline"/>
        </w:rPr>
        <w:t xml:space="preserve"> Good morning.</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After a bruising Super Tuesday,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it a day.</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 am filled with the gratitude for the outpouring of support we've received from all across our great country. But the time has now come to suspend my campaign.</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The former South Carolina governor did win a state, Vermont, and had a decent showing in some pockets elsewhere. Here in Charlottesville, Virginia, she took 74% of the vote. But Donald Trump had wins in 14 other states, some of them by huge margins. Look at that divide. This is Donald Trump dominating the evening. J. Myles Coleman is an editor of the election newsletter Sabato's Crystal Ball at the University of Virginia.</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 Myles Coleman: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biggest problem was, in a lot of states, she would win independent voters, kind of softer Republican partisans. But when it came to those actual registered Republicans, Trump would blow her out. And it's like, OK, you can't really win a Republican primary by appealing to non-Republicans.</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Unlike many of those who've gone before her, Tim Scott, Vivek Ramaswamy, Ron DeSantis,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endorse Donald Trump, instead challenging him to reach out to her supporters.</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And I hope he does that. At its best, politics is about bringing people into your cause, not turning them away. In a post, Donald Trump said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got trounced, but he did invite her supporters to join his MAGA movement.</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 Myles Coleman:</w:t>
      </w:r>
      <w:r>
        <w:rPr>
          <w:rFonts w:ascii="arial" w:eastAsia="arial" w:hAnsi="arial" w:cs="arial"/>
          <w:b w:val="0"/>
          <w:i w:val="0"/>
          <w:strike w:val="0"/>
          <w:noProof w:val="0"/>
          <w:color w:val="000000"/>
          <w:position w:val="0"/>
          <w:sz w:val="20"/>
          <w:u w:val="none"/>
          <w:vertAlign w:val="baseline"/>
        </w:rPr>
        <w:t xml:space="preserve"> If I were him, I would go down to South Carolina. I'd try to break some bread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But oftentimes with Trump, you know, there's the politically smart thing to do, and then there's what he actually does. Sometimes those things are in alignment, but sometimes they're not.</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Joe Biden had a good Super Tuesday, but significant minorities in states, including Minnesota, lodged protest votes. The president is now also reaching out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supporters, telling them there is a place for them in his campaign.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departure makes it almost certain that the 2024 election will be an unpopular Biden-Trump rematch. J. Myles Coleman.</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 Myles Coleman:</w:t>
      </w:r>
      <w:r>
        <w:rPr>
          <w:rFonts w:ascii="arial" w:eastAsia="arial" w:hAnsi="arial" w:cs="arial"/>
          <w:b w:val="0"/>
          <w:i w:val="0"/>
          <w:strike w:val="0"/>
          <w:noProof w:val="0"/>
          <w:color w:val="000000"/>
          <w:position w:val="0"/>
          <w:sz w:val="20"/>
          <w:u w:val="none"/>
          <w:vertAlign w:val="baseline"/>
        </w:rPr>
        <w:t xml:space="preserve"> It's like if you get to the office one morning and you get an email from one of your kind of co-workers, oh, I brought donuts this morning. When you finally get out to go eat your donuts, the only two left are the ones that no-one likes.</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The next eight months could feel like a very long time in US politics.</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Thank you, America. God bless you.</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This is Barbara Miller in Charlottesville, Virginia, reporting for AM.</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2" style="position:absolute;z-index:251700224"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CAMPAIGNS &amp; ELECTIONS (90%); POLITICAL PARTIES (90%); PRIMARY ELECTIONS (90%); US PRESIDENTIAL CANDIDATES 2012 (90%); US REPUBLICAN PARTY (90%); GOVERNMENT BODIES &amp; OFFICES (89%); HEADS OF GOVERNMENT ELECTIONS (89%); US PRESIDENTIAL CANDIDATES 2008 (89%); ELECTIONS &amp; POLITICS (78%); MAKE AMERICA GREAT AGAIN MOVEMENT (78%); PARTISANSHIP (78%); POLITICS (78%); TRANSCRIPTS (78%); VOTERS &amp; VOTING (78%); MINORITY GROUPS (73%)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VIRGINIA (55%)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 RON DESANTIS (79%); TIM SCOTT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(93%); MINNESOTA, USA (79%); NORTH AMERICA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7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 xml:space="preserve">Trump doesn't like calls to deploy </w:t>
        </w:r>
      </w:hyperlink>
      <w:hyperlink r:id="rId237" w:history="1">
        <w:r>
          <w:rPr>
            <w:rFonts w:ascii="arial" w:eastAsia="arial" w:hAnsi="arial" w:cs="arial"/>
            <w:b/>
            <w:i/>
            <w:strike w:val="0"/>
            <w:color w:val="0077CC"/>
            <w:sz w:val="28"/>
            <w:u w:val="single"/>
            <w:vertAlign w:val="baseline"/>
          </w:rPr>
          <w:t>Nikki</w:t>
        </w:r>
      </w:hyperlink>
      <w:hyperlink r:id="rId238" w:history="1">
        <w:r>
          <w:rPr>
            <w:rFonts w:ascii="arial" w:eastAsia="arial" w:hAnsi="arial" w:cs="arial"/>
            <w:b/>
            <w:i/>
            <w:strike w:val="0"/>
            <w:color w:val="0077CC"/>
            <w:sz w:val="28"/>
            <w:u w:val="single"/>
            <w:vertAlign w:val="baseline"/>
          </w:rPr>
          <w:t xml:space="preserve"> </w:t>
        </w:r>
      </w:hyperlink>
      <w:hyperlink r:id="rId239" w:history="1">
        <w:r>
          <w:rPr>
            <w:rFonts w:ascii="arial" w:eastAsia="arial" w:hAnsi="arial" w:cs="arial"/>
            <w:b/>
            <w:i/>
            <w:strike w:val="0"/>
            <w:color w:val="0077CC"/>
            <w:sz w:val="28"/>
            <w:u w:val="single"/>
            <w:vertAlign w:val="baseline"/>
          </w:rPr>
          <w:t>Haley</w:t>
        </w:r>
      </w:hyperlink>
      <w:hyperlink r:id="rId240" w:history="1">
        <w:r>
          <w:rPr>
            <w:rFonts w:ascii="arial" w:eastAsia="arial" w:hAnsi="arial" w:cs="arial"/>
            <w:b/>
            <w:i/>
            <w:strike w:val="0"/>
            <w:color w:val="0077CC"/>
            <w:sz w:val="28"/>
            <w:u w:val="single"/>
            <w:vertAlign w:val="baseline"/>
          </w:rPr>
          <w:t>: 'I'll do what I have to do'</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4" style="position:absolute;z-index:25170227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campaign is in talks with former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rope her in to Trump's campaigning in the last few weeks left for the election. But Trump doesn't like the idea and is putting no fig leaf to his frustration. In a Fox interview on Friday, Trump said "I'll do what I have to do" on a question as to whether he would call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ask her to campaign for him.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just tell you: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I fought, and I beat her by 50, 60, 90 points. I beat her in her own state. … I beat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badly,” Trump said. “I beat everyone else, too — badly. Frankly I set records. Both in speed and in the magnitude of the win. Everybody keeps saying that. They don’t say get Ron [DeSantis]. And Ron did very well.“And they keep talking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 don’t think, should have done what she did, and that’s fine that she did it,” Trump said, referring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decision to run against him. “But even in her own state — in South Carolina, where she was the governor — I beat her by a number. … And then they say, ‘Oh when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coming back 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is 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is helping us already.”</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not appeared along with Trump for the campaigning yet though she supported him at the Republican National Convention in July. Earlier this year,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the strongest primary challenge to Trump and won the district of Columbia and Vermont primaries. The Bulwark first reported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in talked with the Donald Trump team to appear with him later this month at a town hall event moderated by a Fox News personality such as Sean Hannity.  For Reprint Rights: timescontent.com</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5" style="position:absolute;z-index:251703296"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(89%); US REPUBLICAN PARTY (79%); CAMPAIGNS &amp; ELECTIONS (78%); INTERVIEWS (78%); PRIMARY ELECTIONS (78%); UNITED NATIONS (78%); POLITICAL PARTY CONVENTIONS (72%); CONFERENCES &amp; CONVENTIONS (64%); US REPUBLICAN NATIONAL CONVENTIONS (64%)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DONALD TRUMP (89%); RON DESANTIS (79%); SEAN HANNITY (52%)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WASHINGTON DC, USA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 xml:space="preserve">US: Ex-WH officials </w:t>
        </w:r>
      </w:hyperlink>
      <w:hyperlink r:id="rId248" w:history="1">
        <w:r>
          <w:rPr>
            <w:rFonts w:ascii="arial" w:eastAsia="arial" w:hAnsi="arial" w:cs="arial"/>
            <w:b/>
            <w:i/>
            <w:strike w:val="0"/>
            <w:color w:val="0077CC"/>
            <w:sz w:val="28"/>
            <w:u w:val="single"/>
            <w:vertAlign w:val="baseline"/>
          </w:rPr>
          <w:t>Nikki</w:t>
        </w:r>
      </w:hyperlink>
      <w:hyperlink r:id="rId249" w:history="1">
        <w:r>
          <w:rPr>
            <w:rFonts w:ascii="arial" w:eastAsia="arial" w:hAnsi="arial" w:cs="arial"/>
            <w:b/>
            <w:i/>
            <w:strike w:val="0"/>
            <w:color w:val="0077CC"/>
            <w:sz w:val="28"/>
            <w:u w:val="single"/>
            <w:vertAlign w:val="baseline"/>
          </w:rPr>
          <w:t xml:space="preserve"> </w:t>
        </w:r>
      </w:hyperlink>
      <w:hyperlink r:id="rId250" w:history="1">
        <w:r>
          <w:rPr>
            <w:rFonts w:ascii="arial" w:eastAsia="arial" w:hAnsi="arial" w:cs="arial"/>
            <w:b/>
            <w:i/>
            <w:strike w:val="0"/>
            <w:color w:val="0077CC"/>
            <w:sz w:val="28"/>
            <w:u w:val="single"/>
            <w:vertAlign w:val="baseline"/>
          </w:rPr>
          <w:t>Haley</w:t>
        </w:r>
      </w:hyperlink>
      <w:hyperlink r:id="rId251" w:history="1">
        <w:r>
          <w:rPr>
            <w:rFonts w:ascii="arial" w:eastAsia="arial" w:hAnsi="arial" w:cs="arial"/>
            <w:b/>
            <w:i/>
            <w:strike w:val="0"/>
            <w:color w:val="0077CC"/>
            <w:sz w:val="28"/>
            <w:u w:val="single"/>
            <w:vertAlign w:val="baseline"/>
          </w:rPr>
          <w:t>, Mike Pompeo excluded from Trump's new administration</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4"/>
        <w:keepNext w:val="0"/>
        <w:spacing w:before="120" w:after="0" w:line="220" w:lineRule="atLeast"/>
        <w:ind w:left="0" w:right="0" w:firstLine="0"/>
        <w:jc w:val="left"/>
      </w:pPr>
      <w:r>
        <w:br/>
      </w:r>
      <w:r>
        <w:pict>
          <v:shape id="_x0000_i1077" type="#_x0000_t75" style="width:140.27pt;height:69.01pt">
            <v:imagedata r:id="rId25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70534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[US], November 10 (ANI): US President-elect Donald Trump has said he would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his incoming administration, despite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endorsement during his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criticism of Pompeo by Trump's supporters for not being supportive enough during the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expressed appreciation for their past service but stated his administration's team would not include them.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said on his Truth Social site on Saturday (local time).</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President Donald J. Trump: </w:t>
      </w:r>
      <w:hyperlink r:id="rId253" w:history="1">
        <w:r>
          <w:rPr>
            <w:rFonts w:ascii="arial" w:eastAsia="arial" w:hAnsi="arial" w:cs="arial"/>
            <w:b w:val="0"/>
            <w:i/>
            <w:strike w:val="0"/>
            <w:noProof w:val="0"/>
            <w:color w:val="0077CC"/>
            <w:position w:val="0"/>
            <w:sz w:val="20"/>
            <w:u w:val="single"/>
            <w:vertAlign w:val="baseline"/>
          </w:rPr>
          <w:t>pic.twitter.com/qo25FoZ33j</w:t>
        </w:r>
      </w:hyperlink>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 Room (@TrumpWarRoom) </w:t>
      </w:r>
      <w:hyperlink r:id="rId254" w:history="1">
        <w:r>
          <w:rPr>
            <w:rFonts w:ascii="arial" w:eastAsia="arial" w:hAnsi="arial" w:cs="arial"/>
            <w:b w:val="0"/>
            <w:i/>
            <w:strike w:val="0"/>
            <w:noProof w:val="0"/>
            <w:color w:val="0077CC"/>
            <w:position w:val="0"/>
            <w:sz w:val="20"/>
            <w:u w:val="single"/>
            <w:vertAlign w:val="baseline"/>
          </w:rPr>
          <w:t>November 9, 2024</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them previously, and would like to thank them for their service to our Country. MAKE AMERICA GREAT AGAIN!" he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announced the formation of an inaugural committee, which would plan and celebrate his inauguration on January 20, 2025.</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the 45th and 47th President of the United States, today announced the formation of Trump Vance Inaugural Committee, Inc., a 501(c)(4) organization that will plan inaugural events. The work done by this official entity will be Co-Chaired by longtime friends and supporters of President Trump, Steve Witkoff and Senator Kelly Loeffler," Trump said in a statement on Saturday (local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Trade Representative Robert Lighthizer was also not asked by Trump to return, contrary to a Financial Times report, two sources familiar with the matter told Reuters.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former South Carolina Governor, who was Trump's final challenger in the GOP primary, had endorsed Trump.</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offered her "strong endorsement" to Trump, and said the choice should be clear in November.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tonight because we have a country to save, and a unified Republican Party is essential for saving her,"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"My message to them is simple: You don't have to agree with Trump 100 per cent of the time to vote for him," she said. (ANI)</w:t>
      </w:r>
    </w:p>
    <w:p>
      <w:pPr>
        <w:pStyle w:val="Normal14"/>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 xml:space="preserve">Former Ambassador </w:t>
        </w:r>
      </w:hyperlink>
      <w:hyperlink r:id="rId256" w:history="1">
        <w:r>
          <w:rPr>
            <w:rFonts w:ascii="arial" w:eastAsia="arial" w:hAnsi="arial" w:cs="arial"/>
            <w:b/>
            <w:i/>
            <w:strike w:val="0"/>
            <w:color w:val="0077CC"/>
            <w:sz w:val="20"/>
            <w:u w:val="single"/>
            <w:vertAlign w:val="baseline"/>
          </w:rPr>
          <w:t>Nikki</w:t>
        </w:r>
      </w:hyperlink>
      <w:hyperlink r:id="rId257" w:history="1">
        <w:r>
          <w:rPr>
            <w:rFonts w:ascii="arial" w:eastAsia="arial" w:hAnsi="arial" w:cs="arial"/>
            <w:b w:val="0"/>
            <w:i/>
            <w:strike w:val="0"/>
            <w:color w:val="0077CC"/>
            <w:sz w:val="20"/>
            <w:u w:val="single"/>
            <w:vertAlign w:val="baseline"/>
          </w:rPr>
          <w:t xml:space="preserve"> </w:t>
        </w:r>
      </w:hyperlink>
      <w:hyperlink r:id="rId258" w:history="1">
        <w:r>
          <w:rPr>
            <w:rFonts w:ascii="arial" w:eastAsia="arial" w:hAnsi="arial" w:cs="arial"/>
            <w:b/>
            <w:i/>
            <w:strike w:val="0"/>
            <w:color w:val="0077CC"/>
            <w:sz w:val="20"/>
            <w:u w:val="single"/>
            <w:vertAlign w:val="baseline"/>
          </w:rPr>
          <w:t>Haley</w:t>
        </w:r>
      </w:hyperlink>
      <w:hyperlink r:id="rId259" w:history="1">
        <w:r>
          <w:rPr>
            <w:rFonts w:ascii="arial" w:eastAsia="arial" w:hAnsi="arial" w:cs="arial"/>
            <w:b w:val="0"/>
            <w:i/>
            <w:strike w:val="0"/>
            <w:color w:val="0077CC"/>
            <w:sz w:val="20"/>
            <w:u w:val="single"/>
            <w:vertAlign w:val="baseline"/>
          </w:rPr>
          <w:t xml:space="preserve"> and President-elect Donald Trump (Image/Reuters) - Image</w:t>
        </w:r>
      </w:hyperlink>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9" style="position:absolute;z-index:251706368"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GOVERNMENT BODIES &amp; OFFICES (90%); NATIONAL SECURITY &amp; FOREIGN RELATIONS (90%); US PRESIDENTS (90%); US REPUBLICAN PARTY (89%); CAMPAIGNS &amp; ELECTIONS (78%); GOVERNORS (78%); LEGISLATIVE BODIES (78%); MAKE AMERICA GREAT AGAIN MOVEMENT (78%); PRIMARY ELECTIONS (78%); TRUMP'S FIRST 100 DAYS (78%); US PRESIDENTIAL CANDIDATES 2024 (78%); POLITICAL PARTIES (77%)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MIKE POMPEO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 xml:space="preserve">Please Not </w:t>
        </w:r>
      </w:hyperlink>
      <w:hyperlink r:id="rId267" w:history="1">
        <w:r>
          <w:rPr>
            <w:rFonts w:ascii="arial" w:eastAsia="arial" w:hAnsi="arial" w:cs="arial"/>
            <w:b/>
            <w:i/>
            <w:strike w:val="0"/>
            <w:color w:val="0077CC"/>
            <w:sz w:val="28"/>
            <w:u w:val="single"/>
            <w:vertAlign w:val="baseline"/>
          </w:rPr>
          <w:t>Nikki</w:t>
        </w:r>
      </w:hyperlink>
      <w:hyperlink r:id="rId268" w:history="1">
        <w:r>
          <w:rPr>
            <w:rFonts w:ascii="arial" w:eastAsia="arial" w:hAnsi="arial" w:cs="arial"/>
            <w:b/>
            <w:i/>
            <w:strike w:val="0"/>
            <w:color w:val="0077CC"/>
            <w:sz w:val="28"/>
            <w:u w:val="single"/>
            <w:vertAlign w:val="baseline"/>
          </w:rPr>
          <w:t xml:space="preserve"> </w:t>
        </w:r>
      </w:hyperlink>
      <w:hyperlink r:id="rId269" w:history="1">
        <w:r>
          <w:rPr>
            <w:rFonts w:ascii="arial" w:eastAsia="arial" w:hAnsi="arial" w:cs="arial"/>
            <w:b/>
            <w:i/>
            <w:strike w:val="0"/>
            <w:color w:val="0077CC"/>
            <w:sz w:val="28"/>
            <w:u w:val="single"/>
            <w:vertAlign w:val="baseline"/>
          </w:rPr>
          <w:t>Haley</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4:00 PM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708416"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29th, 2023 ( </w:t>
      </w:r>
      <w:hyperlink r:id="rId270" w:history="1">
        <w:r>
          <w:rPr>
            <w:rFonts w:ascii="arial" w:eastAsia="arial" w:hAnsi="arial" w:cs="arial"/>
            <w:b w:val="0"/>
            <w:i/>
            <w:strike w:val="0"/>
            <w:noProof w:val="0"/>
            <w:color w:val="0077CC"/>
            <w:position w:val="0"/>
            <w:sz w:val="20"/>
            <w:u w:val="single"/>
            <w:vertAlign w:val="baseline"/>
          </w:rPr>
          <w:t>Moonbattery</w:t>
        </w:r>
      </w:hyperlink>
      <w:r>
        <w:rPr>
          <w:rFonts w:ascii="arial" w:eastAsia="arial" w:hAnsi="arial" w:cs="arial"/>
          <w:b w:val="0"/>
          <w:i w:val="0"/>
          <w:strike w:val="0"/>
          <w:noProof w:val="0"/>
          <w:color w:val="000000"/>
          <w:position w:val="0"/>
          <w:sz w:val="20"/>
          <w:u w:val="none"/>
          <w:vertAlign w:val="baseline"/>
        </w:rPr>
        <w:t xml:space="preserve">  — Delivered by  </w:t>
      </w:r>
      <w:hyperlink r:id="rId2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to drain the swamp has become </w:t>
      </w:r>
      <w:hyperlink r:id="rId272" w:history="1">
        <w:r>
          <w:rPr>
            <w:rFonts w:ascii="arial" w:eastAsia="arial" w:hAnsi="arial" w:cs="arial"/>
            <w:b w:val="0"/>
            <w:i/>
            <w:strike w:val="0"/>
            <w:noProof w:val="0"/>
            <w:color w:val="0077CC"/>
            <w:position w:val="0"/>
            <w:sz w:val="20"/>
            <w:u w:val="single"/>
            <w:vertAlign w:val="baseline"/>
          </w:rPr>
          <w:t>urgent</w:t>
        </w:r>
      </w:hyperlink>
      <w:r>
        <w:rPr>
          <w:rFonts w:ascii="arial" w:eastAsia="arial" w:hAnsi="arial" w:cs="arial"/>
          <w:b w:val="0"/>
          <w:i w:val="0"/>
          <w:strike w:val="0"/>
          <w:noProof w:val="0"/>
          <w:color w:val="000000"/>
          <w:position w:val="0"/>
          <w:sz w:val="20"/>
          <w:u w:val="none"/>
          <w:vertAlign w:val="baseline"/>
        </w:rPr>
        <w:t xml:space="preserve">  if we are to avoid succumbing to a USSR level of tyranny. Despite support from the </w:t>
      </w:r>
      <w:hyperlink r:id="rId273" w:history="1">
        <w:r>
          <w:rPr>
            <w:rFonts w:ascii="arial" w:eastAsia="arial" w:hAnsi="arial" w:cs="arial"/>
            <w:b w:val="0"/>
            <w:i/>
            <w:strike w:val="0"/>
            <w:noProof w:val="0"/>
            <w:color w:val="0077CC"/>
            <w:position w:val="0"/>
            <w:sz w:val="20"/>
            <w:u w:val="single"/>
            <w:vertAlign w:val="baseline"/>
          </w:rPr>
          <w:t>Koch Brothers</w:t>
        </w:r>
      </w:hyperlink>
      <w:r>
        <w:rPr>
          <w:rFonts w:ascii="arial" w:eastAsia="arial" w:hAnsi="arial" w:cs="arial"/>
          <w:b w:val="0"/>
          <w:i w:val="0"/>
          <w:strike w:val="0"/>
          <w:noProof w:val="0"/>
          <w:color w:val="000000"/>
          <w:position w:val="0"/>
          <w:sz w:val="20"/>
          <w:u w:val="none"/>
          <w:vertAlign w:val="baseline"/>
        </w:rPr>
        <w:t xml:space="preserve">  and GOP establishment types,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not the one to do it — though she might at least provide some comic relief in her obsequious eagerness to pander to political correctness.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preposterous hate hoaxes yet was </w:t>
      </w:r>
      <w:hyperlink r:id="rId274" w:history="1">
        <w:r>
          <w:rPr>
            <w:rFonts w:ascii="arial" w:eastAsia="arial" w:hAnsi="arial" w:cs="arial"/>
            <w:b w:val="0"/>
            <w:i/>
            <w:strike w:val="0"/>
            <w:noProof w:val="0"/>
            <w:color w:val="0077CC"/>
            <w:position w:val="0"/>
            <w:sz w:val="20"/>
            <w:u w:val="single"/>
            <w:vertAlign w:val="baseline"/>
          </w:rPr>
          <w:t>belligerent</w:t>
        </w:r>
      </w:hyperlink>
      <w:r>
        <w:rPr>
          <w:rFonts w:ascii="arial" w:eastAsia="arial" w:hAnsi="arial" w:cs="arial"/>
          <w:b w:val="0"/>
          <w:i w:val="0"/>
          <w:strike w:val="0"/>
          <w:noProof w:val="0"/>
          <w:color w:val="000000"/>
          <w:position w:val="0"/>
          <w:sz w:val="20"/>
          <w:u w:val="none"/>
          <w:vertAlign w:val="baseline"/>
        </w:rPr>
        <w:t xml:space="preserve">  NASCAR </w:t>
      </w:r>
      <w:hyperlink r:id="rId275" w:history="1">
        <w:r>
          <w:rPr>
            <w:rFonts w:ascii="arial" w:eastAsia="arial" w:hAnsi="arial" w:cs="arial"/>
            <w:b w:val="0"/>
            <w:i/>
            <w:strike w:val="0"/>
            <w:noProof w:val="0"/>
            <w:color w:val="0077CC"/>
            <w:position w:val="0"/>
            <w:sz w:val="20"/>
            <w:u w:val="single"/>
            <w:vertAlign w:val="baseline"/>
          </w:rPr>
          <w:t>BLM</w:t>
        </w:r>
      </w:hyperlink>
      <w:r>
        <w:rPr>
          <w:rFonts w:ascii="arial" w:eastAsia="arial" w:hAnsi="arial" w:cs="arial"/>
          <w:b w:val="0"/>
          <w:i w:val="0"/>
          <w:strike w:val="0"/>
          <w:noProof w:val="0"/>
          <w:color w:val="000000"/>
          <w:position w:val="0"/>
          <w:sz w:val="20"/>
          <w:u w:val="none"/>
          <w:vertAlign w:val="baseline"/>
        </w:rPr>
        <w:t xml:space="preserve">  a-hole Bubba Wallace's claim that the door pull in his garage was </w:t>
      </w:r>
      <w:hyperlink r:id="rId276" w:history="1">
        <w:r>
          <w:rPr>
            <w:rFonts w:ascii="arial" w:eastAsia="arial" w:hAnsi="arial" w:cs="arial"/>
            <w:b w:val="0"/>
            <w:i/>
            <w:strike w:val="0"/>
            <w:noProof w:val="0"/>
            <w:color w:val="0077CC"/>
            <w:position w:val="0"/>
            <w:sz w:val="20"/>
            <w:u w:val="single"/>
            <w:vertAlign w:val="baseline"/>
          </w:rPr>
          <w:t>oppressing him</w:t>
        </w:r>
      </w:hyperlink>
      <w:r>
        <w:rPr>
          <w:rFonts w:ascii="arial" w:eastAsia="arial" w:hAnsi="arial" w:cs="arial"/>
          <w:b w:val="0"/>
          <w:i w:val="0"/>
          <w:strike w:val="0"/>
          <w:noProof w:val="0"/>
          <w:color w:val="000000"/>
          <w:position w:val="0"/>
          <w:sz w:val="20"/>
          <w:u w:val="none"/>
          <w:vertAlign w:val="baseline"/>
        </w:rPr>
        <w:t xml:space="preserve">  because he thought it looked like a noose. Among the most </w:t>
      </w:r>
      <w:hyperlink r:id="rId277" w:history="1">
        <w:r>
          <w:rPr>
            <w:rFonts w:ascii="arial" w:eastAsia="arial" w:hAnsi="arial" w:cs="arial"/>
            <w:b w:val="0"/>
            <w:i/>
            <w:strike w:val="0"/>
            <w:noProof w:val="0"/>
            <w:color w:val="0077CC"/>
            <w:position w:val="0"/>
            <w:sz w:val="20"/>
            <w:u w:val="single"/>
            <w:vertAlign w:val="baseline"/>
          </w:rPr>
          <w:t>preposterous responses</w:t>
        </w:r>
      </w:hyperlink>
      <w:r>
        <w:rPr>
          <w:rFonts w:ascii="arial" w:eastAsia="arial" w:hAnsi="arial" w:cs="arial"/>
          <w:b w:val="0"/>
          <w:i w:val="0"/>
          <w:strike w:val="0"/>
          <w:noProof w:val="0"/>
          <w:color w:val="000000"/>
          <w:position w:val="0"/>
          <w:sz w:val="20"/>
          <w:u w:val="none"/>
          <w:vertAlign w:val="baseline"/>
        </w:rPr>
        <w:t xml:space="preserve">  to a hate hoax was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all stand with </w:t>
      </w:r>
      <w:hyperlink r:id="rId278" w:history="1">
        <w:r>
          <w:rPr>
            <w:rFonts w:ascii="arial" w:eastAsia="arial" w:hAnsi="arial" w:cs="arial"/>
            <w:b w:val="0"/>
            <w:i/>
            <w:strike w:val="0"/>
            <w:noProof w:val="0"/>
            <w:color w:val="0077CC"/>
            <w:position w:val="0"/>
            <w:sz w:val="20"/>
            <w:u w:val="single"/>
            <w:vertAlign w:val="baseline"/>
          </w:rPr>
          <w:t>@BubbaWallace</w:t>
        </w:r>
      </w:hyperlink>
      <w:r>
        <w:rPr>
          <w:rFonts w:ascii="arial" w:eastAsia="arial" w:hAnsi="arial" w:cs="arial"/>
          <w:b w:val="0"/>
          <w:i w:val="0"/>
          <w:strike w:val="0"/>
          <w:noProof w:val="0"/>
          <w:color w:val="000000"/>
          <w:position w:val="0"/>
          <w:sz w:val="20"/>
          <w:u w:val="none"/>
          <w:vertAlign w:val="baseline"/>
        </w:rPr>
        <w:t xml:space="preserve">  today against the cowards who secretly put the noose in his garage stall. Watch your back cowards. Bubba has a bigger army than you do. </w:t>
      </w:r>
      <w:hyperlink r:id="rId279" w:history="1">
        <w:r>
          <w:rPr>
            <w:rFonts w:ascii="arial" w:eastAsia="arial" w:hAnsi="arial" w:cs="arial"/>
            <w:b w:val="0"/>
            <w:i/>
            <w:strike w:val="0"/>
            <w:noProof w:val="0"/>
            <w:color w:val="0077CC"/>
            <w:position w:val="0"/>
            <w:sz w:val="20"/>
            <w:u w:val="single"/>
            <w:vertAlign w:val="baseline"/>
          </w:rPr>
          <w:t>#HateWontWin</w:t>
        </w:r>
      </w:hyperlink>
      <w:r>
        <w:rPr>
          <w:rFonts w:ascii="arial" w:eastAsia="arial" w:hAnsi="arial" w:cs="arial"/>
          <w:b w:val="0"/>
          <w:i w:val="0"/>
          <w:strike w:val="0"/>
          <w:noProof w:val="0"/>
          <w:color w:val="000000"/>
          <w:position w:val="0"/>
          <w:sz w:val="20"/>
          <w:u w:val="none"/>
          <w:vertAlign w:val="baseline"/>
        </w:rPr>
        <w:t> </w:t>
      </w:r>
      <w:hyperlink r:id="rId280" w:history="1">
        <w:r>
          <w:rPr>
            <w:rFonts w:ascii="arial" w:eastAsia="arial" w:hAnsi="arial" w:cs="arial"/>
            <w:b w:val="0"/>
            <w:i/>
            <w:strike w:val="0"/>
            <w:noProof w:val="0"/>
            <w:color w:val="0077CC"/>
            <w:position w:val="0"/>
            <w:sz w:val="20"/>
            <w:u w:val="single"/>
            <w:vertAlign w:val="baseline"/>
          </w:rPr>
          <w:t>#WeStandWithBubba</w:t>
        </w:r>
      </w:hyperlink>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281" w:history="1">
        <w:r>
          <w:rPr>
            <w:rFonts w:ascii="arial" w:eastAsia="arial" w:hAnsi="arial" w:cs="arial"/>
            <w:b w:val="0"/>
            <w:i/>
            <w:strike w:val="0"/>
            <w:noProof w:val="0"/>
            <w:color w:val="0077CC"/>
            <w:position w:val="0"/>
            <w:sz w:val="20"/>
            <w:u w:val="single"/>
            <w:vertAlign w:val="baseline"/>
          </w:rPr>
          <w:t>June 22, 2020</w:t>
        </w:r>
      </w:hyperlink>
    </w:p>
    <w:p>
      <w:pPr>
        <w:pStyle w:val="Normal15"/>
        <w:keepNext w:val="0"/>
        <w:spacing w:before="240" w:after="0" w:line="260" w:lineRule="atLeast"/>
        <w:ind w:left="0" w:right="0" w:firstLine="0"/>
        <w:jc w:val="both"/>
      </w:pPr>
      <w:hyperlink r:id="rId282" w:history="1">
        <w:r>
          <w:rPr>
            <w:rFonts w:ascii="arial" w:eastAsia="arial" w:hAnsi="arial" w:cs="arial"/>
            <w:b/>
            <w:i/>
            <w:strike w:val="0"/>
            <w:color w:val="0077CC"/>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and </w:t>
      </w:r>
      <w:hyperlink r:id="rId283" w:history="1">
        <w:r>
          <w:rPr>
            <w:rFonts w:ascii="arial" w:eastAsia="arial" w:hAnsi="arial" w:cs="arial"/>
            <w:b w:val="0"/>
            <w:i/>
            <w:strike w:val="0"/>
            <w:noProof w:val="0"/>
            <w:color w:val="0077CC"/>
            <w:position w:val="0"/>
            <w:sz w:val="20"/>
            <w:u w:val="single"/>
            <w:vertAlign w:val="baseline"/>
          </w:rPr>
          <w:t>Wallace</w:t>
        </w:r>
      </w:hyperlink>
      <w:r>
        <w:rPr>
          <w:rFonts w:ascii="arial" w:eastAsia="arial" w:hAnsi="arial" w:cs="arial"/>
          <w:b w:val="0"/>
          <w:i w:val="0"/>
          <w:strike w:val="0"/>
          <w:noProof w:val="0"/>
          <w:color w:val="000000"/>
          <w:position w:val="0"/>
          <w:sz w:val="20"/>
          <w:u w:val="none"/>
          <w:vertAlign w:val="baseline"/>
        </w:rPr>
        <w:t xml:space="preserve">  have in common a determination to eradicate the Confederate Flag that for many generations has represented Southern heritage and culture.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knee-jerk reflex to back the phony liberal narrative by siding with Bubba Wallace types against normal Americans is a deal breaker, as is her </w:t>
      </w:r>
      <w:hyperlink r:id="rId284" w:history="1">
        <w:r>
          <w:rPr>
            <w:rFonts w:ascii="arial" w:eastAsia="arial" w:hAnsi="arial" w:cs="arial"/>
            <w:b w:val="0"/>
            <w:i/>
            <w:strike w:val="0"/>
            <w:noProof w:val="0"/>
            <w:color w:val="0077CC"/>
            <w:position w:val="0"/>
            <w:sz w:val="20"/>
            <w:u w:val="single"/>
            <w:vertAlign w:val="baseline"/>
          </w:rPr>
          <w:t>eagerness</w:t>
        </w:r>
      </w:hyperlink>
      <w:r>
        <w:rPr>
          <w:rFonts w:ascii="arial" w:eastAsia="arial" w:hAnsi="arial" w:cs="arial"/>
          <w:b w:val="0"/>
          <w:i w:val="0"/>
          <w:strike w:val="0"/>
          <w:noProof w:val="0"/>
          <w:color w:val="000000"/>
          <w:position w:val="0"/>
          <w:sz w:val="20"/>
          <w:u w:val="none"/>
          <w:vertAlign w:val="baseline"/>
        </w:rPr>
        <w:t xml:space="preserve">  to bestow our last pennies upon the corrupt regime in Ukraine. If that's not enough for you, watch </w:t>
      </w:r>
      <w:hyperlink r:id="rId285" w:history="1">
        <w:r>
          <w:rPr>
            <w:rFonts w:ascii="arial" w:eastAsia="arial" w:hAnsi="arial" w:cs="arial"/>
            <w:b w:val="0"/>
            <w:i/>
            <w:strike w:val="0"/>
            <w:noProof w:val="0"/>
            <w:color w:val="0077CC"/>
            <w:position w:val="0"/>
            <w:sz w:val="20"/>
            <w:u w:val="single"/>
            <w:vertAlign w:val="baseline"/>
          </w:rPr>
          <w:t>this</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VIDEO: Meet The Real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launching a new site exposing 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isn't who she says she is.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it out: </w:t>
      </w:r>
      <w:hyperlink r:id="rId286" w:history="1">
        <w:r>
          <w:rPr>
            <w:rFonts w:ascii="arial" w:eastAsia="arial" w:hAnsi="arial" w:cs="arial"/>
            <w:b w:val="0"/>
            <w:i/>
            <w:strike w:val="0"/>
            <w:noProof w:val="0"/>
            <w:color w:val="0077CC"/>
            <w:position w:val="0"/>
            <w:sz w:val="20"/>
            <w:u w:val="single"/>
            <w:vertAlign w:val="baseline"/>
          </w:rPr>
          <w:t>https://t.co/QF77sgr1IR</w:t>
        </w:r>
      </w:hyperlink>
      <w:r>
        <w:rPr>
          <w:rFonts w:ascii="arial" w:eastAsia="arial" w:hAnsi="arial" w:cs="arial"/>
          <w:b w:val="0"/>
          <w:i w:val="0"/>
          <w:strike w:val="0"/>
          <w:noProof w:val="0"/>
          <w:color w:val="000000"/>
          <w:position w:val="0"/>
          <w:sz w:val="20"/>
          <w:u w:val="none"/>
          <w:vertAlign w:val="baseline"/>
        </w:rPr>
        <w:t> </w:t>
      </w:r>
      <w:hyperlink r:id="rId287" w:history="1">
        <w:r>
          <w:rPr>
            <w:rFonts w:ascii="arial" w:eastAsia="arial" w:hAnsi="arial" w:cs="arial"/>
            <w:b w:val="0"/>
            <w:i/>
            <w:strike w:val="0"/>
            <w:noProof w:val="0"/>
            <w:color w:val="0077CC"/>
            <w:position w:val="0"/>
            <w:sz w:val="20"/>
            <w:u w:val="single"/>
            <w:vertAlign w:val="baseline"/>
          </w:rPr>
          <w:t>pic.twitter.com/aAjNWRvhbb</w:t>
        </w:r>
      </w:hyperlink>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War Room (@DeSantisWarRoom) </w:t>
      </w:r>
      <w:hyperlink r:id="rId288" w:history="1">
        <w:r>
          <w:rPr>
            <w:rFonts w:ascii="arial" w:eastAsia="arial" w:hAnsi="arial" w:cs="arial"/>
            <w:b w:val="0"/>
            <w:i/>
            <w:strike w:val="0"/>
            <w:noProof w:val="0"/>
            <w:color w:val="0077CC"/>
            <w:position w:val="0"/>
            <w:sz w:val="20"/>
            <w:u w:val="single"/>
            <w:vertAlign w:val="baseline"/>
          </w:rPr>
          <w:t>November 17, 2023</w:t>
        </w:r>
      </w:hyperlink>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gotten your fill of her yet, visit </w:t>
      </w:r>
      <w:hyperlink r:id="rId289" w:history="1">
        <w:r>
          <w:rPr>
            <w:rFonts w:ascii="arial" w:eastAsia="arial" w:hAnsi="arial" w:cs="arial"/>
            <w:b w:val="0"/>
            <w:i/>
            <w:strike w:val="0"/>
            <w:noProof w:val="0"/>
            <w:color w:val="0077CC"/>
            <w:position w:val="0"/>
            <w:sz w:val="20"/>
            <w:u w:val="single"/>
            <w:vertAlign w:val="baseline"/>
          </w:rPr>
          <w:t xml:space="preserve">Real </w:t>
        </w:r>
      </w:hyperlink>
      <w:hyperlink r:id="rId290" w:history="1">
        <w:r>
          <w:rPr>
            <w:rFonts w:ascii="arial" w:eastAsia="arial" w:hAnsi="arial" w:cs="arial"/>
            <w:b/>
            <w:i/>
            <w:strike w:val="0"/>
            <w:noProof w:val="0"/>
            <w:color w:val="0077CC"/>
            <w:position w:val="0"/>
            <w:sz w:val="20"/>
            <w:u w:val="single"/>
            <w:vertAlign w:val="baseline"/>
          </w:rPr>
          <w:t>Nikki</w:t>
        </w:r>
      </w:hyperlink>
      <w:hyperlink r:id="rId291" w:history="1">
        <w:r>
          <w:rPr>
            <w:rFonts w:ascii="arial" w:eastAsia="arial" w:hAnsi="arial" w:cs="arial"/>
            <w:b w:val="0"/>
            <w:i/>
            <w:strike w:val="0"/>
            <w:noProof w:val="0"/>
            <w:color w:val="0077CC"/>
            <w:position w:val="0"/>
            <w:sz w:val="20"/>
            <w:u w:val="single"/>
            <w:vertAlign w:val="baseline"/>
          </w:rPr>
          <w:t xml:space="preserve"> </w:t>
        </w:r>
      </w:hyperlink>
      <w:hyperlink r:id="rId292"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better than Democrats. That's how bad today's Democrats 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tip from WDS 2.0.</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3" w:history="1">
        <w:r>
          <w:rPr>
            <w:rFonts w:ascii="arial" w:eastAsia="arial" w:hAnsi="arial" w:cs="arial"/>
            <w:b w:val="0"/>
            <w:i/>
            <w:strike w:val="0"/>
            <w:noProof w:val="0"/>
            <w:color w:val="0077CC"/>
            <w:position w:val="0"/>
            <w:sz w:val="20"/>
            <w:u w:val="single"/>
            <w:vertAlign w:val="baseline"/>
          </w:rPr>
          <w:t xml:space="preserve">Please Not </w:t>
        </w:r>
      </w:hyperlink>
      <w:hyperlink r:id="rId294" w:history="1">
        <w:r>
          <w:rPr>
            <w:rFonts w:ascii="arial" w:eastAsia="arial" w:hAnsi="arial" w:cs="arial"/>
            <w:b/>
            <w:i/>
            <w:strike w:val="0"/>
            <w:noProof w:val="0"/>
            <w:color w:val="0077CC"/>
            <w:position w:val="0"/>
            <w:sz w:val="20"/>
            <w:u w:val="single"/>
            <w:vertAlign w:val="baseline"/>
          </w:rPr>
          <w:t>Nikki</w:t>
        </w:r>
      </w:hyperlink>
      <w:hyperlink r:id="rId295" w:history="1">
        <w:r>
          <w:rPr>
            <w:rFonts w:ascii="arial" w:eastAsia="arial" w:hAnsi="arial" w:cs="arial"/>
            <w:b w:val="0"/>
            <w:i/>
            <w:strike w:val="0"/>
            <w:noProof w:val="0"/>
            <w:color w:val="0077CC"/>
            <w:position w:val="0"/>
            <w:sz w:val="20"/>
            <w:u w:val="single"/>
            <w:vertAlign w:val="baseline"/>
          </w:rPr>
          <w:t xml:space="preserve"> </w:t>
        </w:r>
      </w:hyperlink>
      <w:hyperlink r:id="rId296"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appeared first on </w:t>
      </w:r>
      <w:hyperlink r:id="rId297" w:history="1">
        <w:r>
          <w:rPr>
            <w:rFonts w:ascii="arial" w:eastAsia="arial" w:hAnsi="arial" w:cs="arial"/>
            <w:b w:val="0"/>
            <w:i/>
            <w:strike w:val="0"/>
            <w:noProof w:val="0"/>
            <w:color w:val="0077CC"/>
            <w:position w:val="0"/>
            <w:sz w:val="20"/>
            <w:u w:val="single"/>
            <w:vertAlign w:val="baseline"/>
          </w:rPr>
          <w:t>Moonbattery</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40" w:after="0" w:line="260" w:lineRule="atLeast"/>
        <w:ind w:left="0" w:right="0" w:firstLine="0"/>
        <w:jc w:val="both"/>
      </w:pPr>
      <w:hyperlink r:id="rId298" w:history="1">
        <w:r>
          <w:rPr>
            <w:rFonts w:ascii="arial" w:eastAsia="arial" w:hAnsi="arial" w:cs="arial"/>
            <w:b w:val="0"/>
            <w:i/>
            <w:strike w:val="0"/>
            <w:color w:val="0077CC"/>
            <w:sz w:val="20"/>
            <w:u w:val="single"/>
            <w:vertAlign w:val="baseline"/>
          </w:rPr>
          <w:t>Link to the original story.</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82" style="position:absolute;z-index:25170944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3" style="position:absolute;z-index:251710464"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111020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BLOGS &amp; MESSAGE BOARDS (89%); POLITICAL PARTIES (89%); US DEMOCRATIC PARTY (89%); US CONFEDERATE FLAG CONTROVERSY (79%); LIBERALISM (78%); US REPUBLICAN PARTY (77%); NATIONAL SECURITY &amp; FOREIGN RELATIONS (76%); POLITICAL CORRECTNESS (74%); NASCAR RACING (71%); CUSTOMS &amp; CULTURAL HERITAGE (52%); Hate Hoax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UKRAINE (72%)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Nikki</w:t>
        </w:r>
      </w:hyperlink>
      <w:hyperlink r:id="rId306" w:history="1">
        <w:r>
          <w:rPr>
            <w:rFonts w:ascii="arial" w:eastAsia="arial" w:hAnsi="arial" w:cs="arial"/>
            <w:b/>
            <w:i/>
            <w:strike w:val="0"/>
            <w:color w:val="0077CC"/>
            <w:sz w:val="28"/>
            <w:u w:val="single"/>
            <w:vertAlign w:val="baseline"/>
          </w:rPr>
          <w:t xml:space="preserve"> </w:t>
        </w:r>
      </w:hyperlink>
      <w:hyperlink r:id="rId307" w:history="1">
        <w:r>
          <w:rPr>
            <w:rFonts w:ascii="arial" w:eastAsia="arial" w:hAnsi="arial" w:cs="arial"/>
            <w:b/>
            <w:i/>
            <w:strike w:val="0"/>
            <w:color w:val="0077CC"/>
            <w:sz w:val="28"/>
            <w:u w:val="single"/>
            <w:vertAlign w:val="baseline"/>
          </w:rPr>
          <w:t>Haley</w:t>
        </w:r>
      </w:hyperlink>
      <w:hyperlink r:id="rId308" w:history="1">
        <w:r>
          <w:rPr>
            <w:rFonts w:ascii="arial" w:eastAsia="arial" w:hAnsi="arial" w:cs="arial"/>
            <w:b/>
            <w:i/>
            <w:strike w:val="0"/>
            <w:color w:val="0077CC"/>
            <w:sz w:val="28"/>
            <w:u w:val="single"/>
            <w:vertAlign w:val="baseline"/>
          </w:rPr>
          <w:t xml:space="preserve"> tears into DOGE's Vivek Ramaswamy after shocking claim about Americans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 3:23 PM GMT</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pStyle w:val="Normal16"/>
        <w:keepNext w:val="0"/>
        <w:spacing w:before="120" w:after="0" w:line="220" w:lineRule="atLeast"/>
        <w:ind w:left="0" w:right="0" w:firstLine="0"/>
        <w:jc w:val="left"/>
      </w:pPr>
      <w:r>
        <w:br/>
      </w:r>
      <w:r>
        <w:pict>
          <v:shape id="_x0000_i1085" type="#_x0000_t75" style="width:218.97pt;height:42.74pt">
            <v:imagedata r:id="rId30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Spiering, Senior Political Reporter, Washington, Dc</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12512" from="0,2pt" to="512pt,2pt" strokecolor="#009ddb" strokeweight="2pt">
            <v:stroke linestyle="single"/>
            <w10:wrap type="topAndBottom"/>
          </v:line>
        </w:pict>
      </w:r>
    </w:p>
    <w:p>
      <w:pPr>
        <w:pStyle w:val="Normal16"/>
      </w:pPr>
    </w:p>
    <w:p>
      <w:pPr>
        <w:pStyle w:val="Normal16"/>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MAGA civil war as Elon Musk and Vivek clash with hard right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took a shot at her former rival in the Republican presidential primary Vivek Ramaswamy on Thursday after he criticized the 'mediocrity' in American culture.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Ramaswamy sparked criticism on social media after he defended the process of bringing in immigrant labor into the United States, arguing that popular culture and televisions in the 1990's made it difficult for Americans to raise hard working and prosperous children.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culture that celebrates the prom queen over the math olympiad champ, or the jock over the valedictorian, will not produce the best engineers,' he wrote.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comment angered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Trump's former ambassador to the United Nations, who appeared to relish tearing Ramaswamy apart for his comment.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wrong with American workers or American culture,'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'All you have to do is look at the border and see how many want what we have. We should be investing and prioritizing in Americans, not foreign workers.'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and tech billionaire Elon Musk, the current appointed leaders of President-elect Donald Trump's Department of Government Efficiency (DOGE) found themselves on anti-MAGA side of a debate on immigration.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sparked a 'MAGA civil war' as they argued in favor of bringing in foreign workers with H1-B visas to provide tech companies with more skilled workers. </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comment drew praise from MAGA supporters of more limited immigration policies in favor of American workers.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time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been right about anything,' wrote Vince Dao on social media. 'Her pivot is completely disingenuous and is probably just doing it bc she hates Vivek, but on the substance I agree with her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'Holy sh**,' Philip Anderson added on X.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puts out a more America First statement than Vivek.'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thought I'd see a day where I agree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but here we are,' added Julie of the Millennialergy X account.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Ramaswamy argued that there was too much emphasis on television shows that 'promoted mediocrity' in the United States and that parents should focus on 'fewer sleepovers,' 'fewer Saturday morning cartoons,' 'less chillin' and 'hanging out at the mall.'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grow up aspiring to normalcy, normalcy is what you will achieve,' he added.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frequently clashed during the 2024 presidential primary debates on issues of national security and social media policy.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I hear you, I feel a little bit dumber,'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to Ramawamy during a primary debate.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pointed out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attacking him for using the Chinese owned TikTok social video platform when her own daughter was using the app.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want to take care of your family first,' he said during the debate.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'Leave my daughter out of your voice,'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shot back. 'You're just scum.'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Ramaswamy attacked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'corrupt' for taking money from big money donors, and held up a written sign that read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 Corrupt.'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attacked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a warmonger on foreign policy.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a leader from a different generation who is going to put this country first, or do you want Dick Cheney in three-inch heels?' he asked the debate audience.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one debate,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suggested that Ramaswamy had a problem with female leaders, citing his frequent attacks.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say anything, but he might have a girl problem,' she said. 'I'm just saying, he might have a girl problem.' </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7" style="position:absolute;z-index:251713536"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FAR RIGHT POLITICS (90%); FOREIGN LABOR (90%); HEADS OF GOVERNMENT ELECTIONS (90%); IMMIGRATION (90%); IMMIGRATION, CITIZENSHIP &amp; DISPLACEMENT (90%); MAKE AMERICA GREAT AGAIN MOVEMENT (90%); PRIMARY ELECTIONS (90%); US PRESIDENTIAL CANDIDATES 2012 (90%); NATIONAL SECURITY &amp; FOREIGN RELATIONS (89%); POLITICAL DEBATES (89%); SOCIAL MEDIA (89%); GOVERNMENT &amp; PUBLIC ADMINISTRATION (78%); US PRESIDENTIAL CANDIDATES 2024 (78%); US PRESIDENTIAL ELECTIONS (78%); INTERNET SOCIAL NETWORKING (77%); SOCIAL MEDIA REGULATION &amp; POLICY (77%); EMPLOYMENT VISAS (76%); IMMIGRATION REGULATION &amp; POLICY (76%); INTERNATIONAL RELATIONS &amp; NATIONAL SECURITY (76%); PASSPORTS &amp; VISAS (76%); APPOINTMENTS (75%); TECHNICIANS &amp; TECHNOLOGICAL WORKERS (74%); TECHNOLOGY (74%); CARTOONS &amp; COMICS (73%); GOVERNMENT BODIES &amp; OFFICES (73%); UNITED NATIONS (73%); PHOTO &amp; VIDEO SHARING (72%); POPULAR CULTURE (72%); PUBLIC POLICY (71%); UNITED NATIONS INSTITUTIONS (69%); NATIONAL SECURITY (67%); WEALTHY PEOPLE (67%)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INTERNET SOCIAL NETWORKING (77%); INTERNET VIDEO (77%); SOCIAL MEDIA REGULATION &amp; POLICY (77%); EMPLOYMENT VISAS (76%); PASSPORTS &amp; VISAS (76%); CARTOONS &amp; COMICS (73%); INFORMATION TECHNOLOGY INDUSTRY (72%); PHOTO &amp; VIDEO SHARING (72%); TELEVISION EQUIPMENT (71%); TELEVISION PROGRAMMING (71%)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ELON MUSK (88%); DONALD TRUMP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 xml:space="preserve">Trump rules Mike Pompeo and </w:t>
        </w:r>
      </w:hyperlink>
      <w:hyperlink r:id="rId317" w:history="1">
        <w:r>
          <w:rPr>
            <w:rFonts w:ascii="arial" w:eastAsia="arial" w:hAnsi="arial" w:cs="arial"/>
            <w:b/>
            <w:i/>
            <w:strike w:val="0"/>
            <w:color w:val="0077CC"/>
            <w:sz w:val="28"/>
            <w:u w:val="single"/>
            <w:vertAlign w:val="baseline"/>
          </w:rPr>
          <w:t>Nikki</w:t>
        </w:r>
      </w:hyperlink>
      <w:hyperlink r:id="rId318" w:history="1">
        <w:r>
          <w:rPr>
            <w:rFonts w:ascii="arial" w:eastAsia="arial" w:hAnsi="arial" w:cs="arial"/>
            <w:b/>
            <w:i/>
            <w:strike w:val="0"/>
            <w:color w:val="0077CC"/>
            <w:sz w:val="28"/>
            <w:u w:val="single"/>
            <w:vertAlign w:val="baseline"/>
          </w:rPr>
          <w:t xml:space="preserve"> </w:t>
        </w:r>
      </w:hyperlink>
      <w:hyperlink r:id="rId319" w:history="1">
        <w:r>
          <w:rPr>
            <w:rFonts w:ascii="arial" w:eastAsia="arial" w:hAnsi="arial" w:cs="arial"/>
            <w:b/>
            <w:i/>
            <w:strike w:val="0"/>
            <w:color w:val="0077CC"/>
            <w:sz w:val="28"/>
            <w:u w:val="single"/>
            <w:vertAlign w:val="baseline"/>
          </w:rPr>
          <w:t>Haley</w:t>
        </w:r>
      </w:hyperlink>
      <w:hyperlink r:id="rId320" w:history="1">
        <w:r>
          <w:rPr>
            <w:rFonts w:ascii="arial" w:eastAsia="arial" w:hAnsi="arial" w:cs="arial"/>
            <w:b/>
            <w:i/>
            <w:strike w:val="0"/>
            <w:color w:val="0077CC"/>
            <w:sz w:val="28"/>
            <w:u w:val="single"/>
            <w:vertAlign w:val="baseline"/>
          </w:rPr>
          <w:t xml:space="preserve"> out of his administration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9" style="position:absolute;z-index:25171558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&lt;p&gt;U.S. President-elect &lt;strong&gt;Donald Trump&lt;/strong&gt; on Saturday ruled out inviting two figures from his previous administration, former Secretary of State Mike Pompeo and former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be part of his new administration at the head of the White House.&lt;/p&gt;      &lt;p&gt;"I will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be part of the administration," &lt;strong&gt;Donald Trump&lt;/strong&gt; wrote on his Social Truth network.&lt;/p&gt;    &lt;p&gt;"I enjoyed and appreciated working with them in the past and would like to thank them for their service to our country," he added.&lt;/p&gt;            &lt;p&gt;The names of these two tenors of &lt;strong&gt;Donald Trump'&lt;/strong&gt; s first administration were sounding after the election that gave Trump as the winner against Democratic Vice President Kamala Harris.&lt;/p&gt;    &lt;p&gt;Pompeo, former director of the intelligence agency (CIA), was particularly being considered as head of the Pentagon. This "hawk" of the right wing of the Republican Party won the confidence of &lt;strong&gt;Donald Trump&lt;/strong&gt;, then inexperienced on the international scene.&lt;/p&gt;  &lt;p&gt;Pompeo supported the withdrawal from the 2015 Iranian nuclear agreement and the unprecedented rapprochement with North Korea.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he unveiled a plan for Ukraine that involved - contrary to Trump's campaign arguments - new arms transfers for that country and sanctions against the Russian energy sector.&lt;/p&gt;              &lt;p&gt;For her part,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Trump's voice on the international scene as US ambassador to the UN for two years, had become the last barrier between the former president and the Republican inauguration, as his rival in the primaries before withdrawing in March.&lt;/p&gt;  &lt;p&gt;In his campaign, he played the style and generation change card by warning of the risk of "chaos" in the event of Trump becoming head of state again.&lt;/p&gt;            &lt;p&gt;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finally endorsed him at the Republican convention in mid-July in Milwaukee.&lt;/p&gt;       </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0" style="position:absolute;z-index:251716608"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GOVERNMENT ADVISORS &amp; MINISTERS (90%); GOVERNMENT BODIES &amp; OFFICES (90%); NATIONAL SECURITY &amp; FOREIGN RELATIONS (90%); UNITED NATIONS (89%); US PRESIDENTS (89%); US REPUBLICAN PARTY (89%); CAMPAIGNS &amp; ELECTIONS (78%); HEADS OF STATE &amp; GOVERNMENT (78%); PRIMARY ELECTIONS (78%); AGREEMENTS (73%); INTELLIGENCE SERVICES (73%); POLITICAL PARTIES (73%); POLITICAL PARTY CONVENTIONS (73%); Deutsche Welle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ELECTRIC POWER PLANTS (71%); ENERGY &amp; UTILITIES (64%)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MIKE POMPEO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 KAMALA HARRIS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(51%); WISCONSIN, USA (79%); UNITED STATES (92%); NORTH KOREA (79%); UKRAINE (73%)</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9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 xml:space="preserve">THIS Is Why Donald Trump Banned </w:t>
        </w:r>
      </w:hyperlink>
      <w:hyperlink r:id="rId328" w:history="1">
        <w:r>
          <w:rPr>
            <w:rFonts w:ascii="arial" w:eastAsia="arial" w:hAnsi="arial" w:cs="arial"/>
            <w:b/>
            <w:i/>
            <w:strike w:val="0"/>
            <w:color w:val="0077CC"/>
            <w:sz w:val="28"/>
            <w:u w:val="single"/>
            <w:vertAlign w:val="baseline"/>
          </w:rPr>
          <w:t>Nikki</w:t>
        </w:r>
      </w:hyperlink>
      <w:hyperlink r:id="rId329" w:history="1">
        <w:r>
          <w:rPr>
            <w:rFonts w:ascii="arial" w:eastAsia="arial" w:hAnsi="arial" w:cs="arial"/>
            <w:b/>
            <w:i/>
            <w:strike w:val="0"/>
            <w:color w:val="0077CC"/>
            <w:sz w:val="28"/>
            <w:u w:val="single"/>
            <w:vertAlign w:val="baseline"/>
          </w:rPr>
          <w:t xml:space="preserve"> </w:t>
        </w:r>
      </w:hyperlink>
      <w:hyperlink r:id="rId330" w:history="1">
        <w:r>
          <w:rPr>
            <w:rFonts w:ascii="arial" w:eastAsia="arial" w:hAnsi="arial" w:cs="arial"/>
            <w:b/>
            <w:i/>
            <w:strike w:val="0"/>
            <w:color w:val="0077CC"/>
            <w:sz w:val="28"/>
            <w:u w:val="single"/>
            <w:vertAlign w:val="baseline"/>
          </w:rPr>
          <w:t>Haley</w:t>
        </w:r>
      </w:hyperlink>
      <w:hyperlink r:id="rId331" w:history="1">
        <w:r>
          <w:rPr>
            <w:rFonts w:ascii="arial" w:eastAsia="arial" w:hAnsi="arial" w:cs="arial"/>
            <w:b/>
            <w:i/>
            <w:strike w:val="0"/>
            <w:color w:val="0077CC"/>
            <w:sz w:val="28"/>
            <w:u w:val="single"/>
            <w:vertAlign w:val="baseline"/>
          </w:rPr>
          <w:t>, Mike Pompeo From His Administration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2:02 AM EST</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8"/>
        <w:keepNext w:val="0"/>
        <w:spacing w:before="120" w:after="0" w:line="220" w:lineRule="atLeast"/>
        <w:ind w:left="0" w:right="0" w:firstLine="0"/>
        <w:jc w:val="left"/>
      </w:pPr>
      <w:r>
        <w:br/>
      </w:r>
      <w:r>
        <w:pict>
          <v:shape id="_x0000_i1092" type="#_x0000_t75" style="width:200.28pt;height:22.5pt">
            <v:imagedata r:id="rId2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3" style="position:absolute;z-index:2517186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on Saturday that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former Secretary of State Mike Pompeo will not be invited to join his administration. "I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the President-elect wrote on social media.He then added, "I very much enjoyed and appreciated working with them previously, and would like to thank them for their service to our country."Trump is meeting with prospective candidates who might be serving in his administration prior to the inauguration ceremony on January 20, 2025. He also met with Scott Bessent, a known investor and a potential US Treasury Secretary nominee, Reuters reported.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is a former South Carolina governor, endorsed Trump for the presidential race despite having criticized him when she ran against him within the party.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served as US ambassador to the United Nations under Trump.  On the other hand, Pompeo, a former director of the Central Intelligence Agency under Trump had also been viewed as a potential Republican candidate for presidency, before he announced in April 2023, that he would not contest. Read More: During Trump's first term as president, he had made some key personnel announcements on social media posts. He also said that the presidential inauguration of January 2025 will be presided by former Senator Kelly Loeffler and real estate investor and campaign donor Steve Witkoff. The President-elect recently appointed his campaign manager Susie Wiles as his chief of staff, marking this as the first appointment in his administration.</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4" style="position:absolute;z-index:251719680"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HEADS OF GOVERNMENT ELECTIONS (91%); US PRESIDENTIAL ELECTIONS (91%); GOVERNMENT ADVISORS &amp; MINISTERS (90%); NATIONAL SECURITY &amp; FOREIGN RELATIONS (90%); POLITICAL CANDIDATES (90%); US PRESIDENTIAL CANDIDATES 2012 (90%); US REPUBLICAN PARTY (90%); APPOINTMENTS (78%); CAMPAIGNS &amp; ELECTIONS (78%); EMBASSIES &amp; CONSULATES (78%); EXECUTIVE MOVES (78%); PERSONNEL CHANGES (78%); TRUMP'S FIRST 100 DAYS (78%); CAMPAIGN FINANCE (73%); TREASURY DEPARTMENTS (73%); UNITED NATIONS (72%); SOCIAL MEDIA (71%); PUBLIC FINANCE AGENCIES &amp; TREASURIES (69%); INTELLIGENCE SERVICES (52%)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(73%); SOCIAL MEDIA (71%); PUBLIC FINANCE AGENCIES &amp; TREASURIES (69%); REAL ESTATE INVESTING (69%)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MIKE POMPEO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95"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Nikki</w:t>
        </w:r>
      </w:hyperlink>
      <w:hyperlink r:id="rId339" w:history="1">
        <w:r>
          <w:rPr>
            <w:rFonts w:ascii="arial" w:eastAsia="arial" w:hAnsi="arial" w:cs="arial"/>
            <w:b/>
            <w:i/>
            <w:strike w:val="0"/>
            <w:color w:val="0077CC"/>
            <w:sz w:val="28"/>
            <w:u w:val="single"/>
            <w:vertAlign w:val="baseline"/>
          </w:rPr>
          <w:t xml:space="preserve"> </w:t>
        </w:r>
      </w:hyperlink>
      <w:hyperlink r:id="rId340" w:history="1">
        <w:r>
          <w:rPr>
            <w:rFonts w:ascii="arial" w:eastAsia="arial" w:hAnsi="arial" w:cs="arial"/>
            <w:b/>
            <w:i/>
            <w:strike w:val="0"/>
            <w:color w:val="0077CC"/>
            <w:sz w:val="28"/>
            <w:u w:val="single"/>
            <w:vertAlign w:val="baseline"/>
          </w:rPr>
          <w:t>Haley</w:t>
        </w:r>
      </w:hyperlink>
      <w:hyperlink r:id="rId341" w:history="1">
        <w:r>
          <w:rPr>
            <w:rFonts w:ascii="arial" w:eastAsia="arial" w:hAnsi="arial" w:cs="arial"/>
            <w:b/>
            <w:i/>
            <w:strike w:val="0"/>
            <w:color w:val="0077CC"/>
            <w:sz w:val="28"/>
            <w:u w:val="single"/>
            <w:vertAlign w:val="baseline"/>
          </w:rPr>
          <w:t xml:space="preserve"> Calls Tulsi Gabbard A 'Russian Sympathizer' And Rips Kennedy Jr. For Lack Of Healthcare Expertise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2024 Saturday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19"/>
        <w:keepNext w:val="0"/>
        <w:spacing w:before="120" w:after="0" w:line="220" w:lineRule="atLeast"/>
        <w:ind w:left="0" w:right="0" w:firstLine="0"/>
        <w:jc w:val="left"/>
      </w:pPr>
      <w:r>
        <w:br/>
      </w:r>
      <w:r>
        <w:pict>
          <v:shape id="_x0000_i1096" type="#_x0000_t75" style="width:187.48pt;height:37.5pt">
            <v:imagedata r:id="rId34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7" style="position:absolute;z-index:251721728"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hyperlink r:id="rId343" w:history="1">
        <w:r>
          <w:rPr>
            <w:rFonts w:ascii="arial" w:eastAsia="arial" w:hAnsi="arial" w:cs="arial"/>
            <w:b w:val="0"/>
            <w:i/>
            <w:strike w:val="0"/>
            <w:color w:val="0077CC"/>
            <w:sz w:val="20"/>
            <w:u w:val="single"/>
            <w:vertAlign w:val="baseline"/>
          </w:rPr>
          <w:t>Link to Image</w:t>
        </w:r>
      </w:hyperlink>
    </w:p>
    <w:p>
      <w:pPr>
        <w:pStyle w:val="Normal19"/>
        <w:keepNext w:val="0"/>
        <w:spacing w:before="240" w:after="0" w:line="260" w:lineRule="atLeast"/>
        <w:ind w:left="0" w:right="0" w:firstLine="0"/>
        <w:jc w:val="both"/>
      </w:pPr>
      <w:hyperlink r:id="rId344" w:history="1">
        <w:r>
          <w:rPr>
            <w:rFonts w:ascii="arial" w:eastAsia="arial" w:hAnsi="arial" w:cs="arial"/>
            <w:b w:val="0"/>
            <w:i/>
            <w:strike w:val="0"/>
            <w:color w:val="0077CC"/>
            <w:sz w:val="20"/>
            <w:u w:val="single"/>
            <w:vertAlign w:val="baseline"/>
          </w:rPr>
          <w:t>Link to Story</w:t>
        </w:r>
      </w:hyperlink>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US Ambassador to the United Nations, has sharply criticized President-elect Donald Trump's decision to nominate Tulsi Gabbard and Robert F. Kennedy Jr. for their cabinet positions in his upcoming administration.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has been critical of Trump in the past, voiced strong reservations about their qualifications and past political views, particularly regarding their stances on American adversaries.</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criticism of Tulsi GabbardOn her SiriusXM show,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launched a criticism of Tulsi Gabbard , who has been nominated to serve as the next Director of National Intelligence . Gabbard, a former progressive congresswoman from Hawaii, has been slammed for her controversial foreign policy views, including her defense of countries that are considered adversaries to the US.</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pointed to Gabbard's past comments in defense of Russia, Syria, Iran, and China, accusing her of sympathizing with these nations rather than standing firm with American interests."She's defended Russia, she's defended Syria, she's defended Iran, and she's defended China,"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remarked. She further highlighted Gabbard's criticism of NATO after Russia's invasion of Ukraine, accusing her of aligning with Russian and Chinese views.</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condemned Gabbard's 2017 visit to Syria, where she met with President Bashar al-Assad, who is widely criticized for his brutal crackdown on his own people. "This is a job for an honest broker without any pronounced policy biases,"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calling Gabbard's actions"disgusting" and accusing her of parroting Russian propaganda.</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concerns centered around Gabbard's suitability for overseeing the US intelligence community.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expressed that a position of such importance should be held by someone without"pronounced policy biases".MENAFN23112024007365015876ID1108918084</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8" style="position:absolute;z-index:251722752"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(78%); FOREIGN POLICY (78%); FOREIGN RELATIONS (78%); INTERNATIONAL GOVERNMENTAL ORGANIZATIONS (78%); INTERNATIONAL RELATIONS (78%); INTERNATIONAL RELATIONS &amp; NATIONAL SECURITY (78%); NATIONAL SECURITY &amp; FOREIGN RELATIONS (78%); RUSSIA-UKRAINE CONFLICTS (78%); UNITED NATIONS (78%); INTELLIGENCE SERVICES (75%); CABINET OFFICES (73%); LEGISLATIVE BODIES (73%); 2022 RUSSIAN WAR ON UKRAINE (72%)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TULSI GABBARD (93%); DONALD TRUMP (79%); ROBERT F KENNEDY JR (79%); BASHAR AL-ASSAD (58%)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UNITED STATES (94%); IRAN (92%); RUSSIA (92%); SYRIA (91%); UKRAINE (73%)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 xml:space="preserve">'I Was Proud To Work...': </w:t>
        </w:r>
      </w:hyperlink>
      <w:hyperlink r:id="rId352" w:history="1">
        <w:r>
          <w:rPr>
            <w:rFonts w:ascii="arial" w:eastAsia="arial" w:hAnsi="arial" w:cs="arial"/>
            <w:b/>
            <w:i/>
            <w:strike w:val="0"/>
            <w:color w:val="0077CC"/>
            <w:sz w:val="28"/>
            <w:u w:val="single"/>
            <w:vertAlign w:val="baseline"/>
          </w:rPr>
          <w:t>Nikki</w:t>
        </w:r>
      </w:hyperlink>
      <w:hyperlink r:id="rId353" w:history="1">
        <w:r>
          <w:rPr>
            <w:rFonts w:ascii="arial" w:eastAsia="arial" w:hAnsi="arial" w:cs="arial"/>
            <w:b/>
            <w:i/>
            <w:strike w:val="0"/>
            <w:color w:val="0077CC"/>
            <w:sz w:val="28"/>
            <w:u w:val="single"/>
            <w:vertAlign w:val="baseline"/>
          </w:rPr>
          <w:t xml:space="preserve"> </w:t>
        </w:r>
      </w:hyperlink>
      <w:hyperlink r:id="rId354" w:history="1">
        <w:r>
          <w:rPr>
            <w:rFonts w:ascii="arial" w:eastAsia="arial" w:hAnsi="arial" w:cs="arial"/>
            <w:b/>
            <w:i/>
            <w:strike w:val="0"/>
            <w:color w:val="0077CC"/>
            <w:sz w:val="28"/>
            <w:u w:val="single"/>
            <w:vertAlign w:val="baseline"/>
          </w:rPr>
          <w:t>Haley</w:t>
        </w:r>
      </w:hyperlink>
      <w:hyperlink r:id="rId355" w:history="1">
        <w:r>
          <w:rPr>
            <w:rFonts w:ascii="arial" w:eastAsia="arial" w:hAnsi="arial" w:cs="arial"/>
            <w:b/>
            <w:i/>
            <w:strike w:val="0"/>
            <w:color w:val="0077CC"/>
            <w:sz w:val="28"/>
            <w:u w:val="single"/>
            <w:vertAlign w:val="baseline"/>
          </w:rPr>
          <w:t>'s First Reaction To Donald Trump's Decision To Exclude Her From The White House Team</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0"/>
        <w:keepNext w:val="0"/>
        <w:spacing w:before="120" w:after="0" w:line="220" w:lineRule="atLeast"/>
        <w:ind w:left="0" w:right="0" w:firstLine="0"/>
        <w:jc w:val="left"/>
      </w:pPr>
      <w:r>
        <w:br/>
      </w:r>
      <w:r>
        <w:pict>
          <v:shape id="_x0000_i1100" type="#_x0000_t75" style="width:187.48pt;height:37.5pt">
            <v:imagedata r:id="rId34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1" style="position:absolute;z-index:251724800"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both"/>
      </w:pPr>
      <w:hyperlink r:id="rId356" w:history="1">
        <w:r>
          <w:rPr>
            <w:rFonts w:ascii="arial" w:eastAsia="arial" w:hAnsi="arial" w:cs="arial"/>
            <w:b w:val="0"/>
            <w:i/>
            <w:strike w:val="0"/>
            <w:color w:val="0077CC"/>
            <w:sz w:val="20"/>
            <w:u w:val="single"/>
            <w:vertAlign w:val="baseline"/>
          </w:rPr>
          <w:t>Link to Image</w:t>
        </w:r>
      </w:hyperlink>
    </w:p>
    <w:p>
      <w:pPr>
        <w:pStyle w:val="Normal20"/>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Link to Story</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reacted for the first time after 2024 US presidential election winner Donald Trum announced her exclusion from his White House Team.Sharing a post on X on Sunday, the Indian-origin Republican politician expressed her happiness on her past work as a US ambassador to UN and said,"I was proud to work with President Trump defending America at the United Nations. I wish him, and all who serve, great success in moving us forward to a stronger, safer America over the next four years."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social media post also reshared Trump's X post which announced his decision to exclude her and Mike Pompeo from Trump 2.0.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wrote in the post.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Trump remove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from his administration?Prior to the US Presidential Elections against Kamala Harris, Donald Trump's real battle was to regain foot in his own Republican party. Most of the senior party leaders viewed him as a threat because of the unpredictability of his first term.</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Donald Trump in the year's Republican primary. She also secured support from wealthy Wall Street figures, but faced challenges in winning over Trump's base. Establishment Republicans saw her candidacy against Trump as a final opportunity to reclaim control of the party.</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enjoyed the support of high-profile conservatives like billionaire Ken Griffin, the Koch Group and Senator Lisa Murkowski of Alaska. Most of them thought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could block his path to a third consecutive nomination. However, Trump not only won the nomination but also returned to the White House with a resounding victory in November 5 elections. Republicans are likely to win total control of the government and are set to gain the White House and the Senate.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MENAFN10112024007365015876ID1108869120</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2" style="position:absolute;z-index:251725824"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US PRESIDENTIAL ELECTIONS (91%); ELECTIONS (90%); GOVERNMENT BODIES &amp; OFFICES (90%); HEADS OF GOVERNMENT ELECTIONS (90%); POLITICAL PARTIES (90%); US PRESIDENTIAL CANDIDATES 2012 (90%); US PRESIDENTIAL CANDIDATES 2024 (90%); US PRESIDENTS (90%); US REPUBLICAN PARTY (90%); LEGISLATIVE BODIES (89%); CONSERVATISM (78%); ELECTIONS &amp; POLITICS (78%); POLITICAL CANDIDATES (78%); POLITICS (78%); PRIMARY ELECTIONS (78%); US CONGRESS (78%); NATIONAL SECURITY &amp; FOREIGN RELATIONS (77%); EMBASSIES &amp; CONSULATES (76%); UNITED NATIONS (76%); GOVERNMENT ADVISORS &amp; MINISTERS (73%); UNITED NATIONS INSTITUTIONS (71%); WEALTHY PEOPLE (65%)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MIKE POMPEO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KAMALA HARRIS (79%); KENNETH C GRIFFIN (79%); LISA MURKOWSKI (58%)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3"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Nikki</w:t>
        </w:r>
      </w:hyperlink>
      <w:hyperlink r:id="rId365" w:history="1">
        <w:r>
          <w:rPr>
            <w:rFonts w:ascii="arial" w:eastAsia="arial" w:hAnsi="arial" w:cs="arial"/>
            <w:b/>
            <w:i/>
            <w:strike w:val="0"/>
            <w:color w:val="0077CC"/>
            <w:sz w:val="28"/>
            <w:u w:val="single"/>
            <w:vertAlign w:val="baseline"/>
          </w:rPr>
          <w:t xml:space="preserve"> </w:t>
        </w:r>
      </w:hyperlink>
      <w:hyperlink r:id="rId366" w:history="1">
        <w:r>
          <w:rPr>
            <w:rFonts w:ascii="arial" w:eastAsia="arial" w:hAnsi="arial" w:cs="arial"/>
            <w:b/>
            <w:i/>
            <w:strike w:val="0"/>
            <w:color w:val="0077CC"/>
            <w:sz w:val="28"/>
            <w:u w:val="single"/>
            <w:vertAlign w:val="baseline"/>
          </w:rPr>
          <w:t>Haley</w:t>
        </w:r>
      </w:hyperlink>
      <w:hyperlink r:id="rId367" w:history="1">
        <w:r>
          <w:rPr>
            <w:rFonts w:ascii="arial" w:eastAsia="arial" w:hAnsi="arial" w:cs="arial"/>
            <w:b/>
            <w:i/>
            <w:strike w:val="0"/>
            <w:color w:val="0077CC"/>
            <w:sz w:val="28"/>
            <w:u w:val="single"/>
            <w:vertAlign w:val="baseline"/>
          </w:rPr>
          <w:t xml:space="preserve"> to visit Israel next week</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21"/>
        <w:keepNext w:val="0"/>
        <w:spacing w:before="120" w:after="0" w:line="220" w:lineRule="atLeast"/>
        <w:ind w:left="0" w:right="0" w:firstLine="0"/>
        <w:jc w:val="left"/>
      </w:pPr>
      <w:r>
        <w:br/>
      </w:r>
      <w:r>
        <w:pict>
          <v:shape id="_x0000_i1104" type="#_x0000_t75" style="width:248.97pt;height:37.5pt">
            <v:imagedata r:id="rId36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2024-05-23 10:01:30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5" style="position:absolute;z-index:2517278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 Aviv, May 23 (IANS) Republican party leader and former US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visit Israel next week.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be accompanied by Danny Danon, an Israel Member of Knesset (MK) who was the ambassador of Israel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has served as the ambassador of the United States to the United Nations.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tour the Southern Israel areas including Kibbutz Be’eri and Kfar Aza regions which border Gaza and where Hamas killed 1200 people and also kidnapped over 200 people on October 7 last year.</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against anti-Semitism and has maintained that the treatment of Israel by the UN institutions led to the October 7 attack.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Advisor (NSA) in the Trump administration Robert O’Brien; former US ambassador to the UAE and architect of Abraham Accord John Rakolta; and Ed McMullen former Ambassador of the US to Switzerland, have also visited Israel in the last few days.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of Trump’s close policy advisors and the arrival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the Republican leader and probable running mate of Trump in the Presidential election is an indication that Donald Trump and the Republican party will provide outright support to Israel in the current war.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aal/dan </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6" style="position:absolute;z-index:251728896"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POLITICS (90%); UNITED NATIONS (90%); US PRESIDENTIAL CANDIDATES 2012 (90%); US PRESIDENTIAL ELECTIONS (90%); US PRESIDENTS (90%); ANTISEMITISM (78%); CAMPAIGNS &amp; ELECTIONS (78%); ELECTIONS (78%); GOVERNMENT ADVISORS &amp; MINISTERS (78%); HAMAS (78%); HEADS OF GOVERNMENT ELECTIONS (78%); POLITICAL CANDIDATES (78%); EMBASSIES &amp; CONSULATES (77%); INTERNATIONAL RELATIONS &amp; NATIONAL SECURITY (77%); NATIONAL SECURITY &amp; FOREIGN RELATIONS (77%); UNITED NATIONS INSTITUTIONS (77%); RACISM &amp; XENOPHOBIA (73%); KIDNAPPING &amp; ABDUCTION (70%)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AHMAD ZAVITSANOS ANAIPAKOS ALAVI &amp; MENSING PC (56%)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(56%); SIC8111 LEGAL SERVICES (56%)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TEL AVIV, ISRAEL (74%); ISRAEL (94%); UNITED STATES (94%); SWITZERLAND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Nikki</w:t>
        </w:r>
      </w:hyperlink>
      <w:hyperlink r:id="rId376" w:history="1">
        <w:r>
          <w:rPr>
            <w:rFonts w:ascii="arial" w:eastAsia="arial" w:hAnsi="arial" w:cs="arial"/>
            <w:b/>
            <w:i/>
            <w:strike w:val="0"/>
            <w:color w:val="0077CC"/>
            <w:sz w:val="28"/>
            <w:u w:val="single"/>
            <w:vertAlign w:val="baseline"/>
          </w:rPr>
          <w:t xml:space="preserve"> </w:t>
        </w:r>
      </w:hyperlink>
      <w:hyperlink r:id="rId377" w:history="1">
        <w:r>
          <w:rPr>
            <w:rFonts w:ascii="arial" w:eastAsia="arial" w:hAnsi="arial" w:cs="arial"/>
            <w:b/>
            <w:i/>
            <w:strike w:val="0"/>
            <w:color w:val="0077CC"/>
            <w:sz w:val="28"/>
            <w:u w:val="single"/>
            <w:vertAlign w:val="baseline"/>
          </w:rPr>
          <w:t>Haley</w:t>
        </w:r>
      </w:hyperlink>
      <w:hyperlink r:id="rId378" w:history="1">
        <w:r>
          <w:rPr>
            <w:rFonts w:ascii="arial" w:eastAsia="arial" w:hAnsi="arial" w:cs="arial"/>
            <w:b/>
            <w:i/>
            <w:strike w:val="0"/>
            <w:color w:val="0077CC"/>
            <w:sz w:val="28"/>
            <w:u w:val="single"/>
            <w:vertAlign w:val="baseline"/>
          </w:rPr>
          <w:t xml:space="preserve"> To Visit Israel Next Week</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2"/>
        <w:keepNext w:val="0"/>
        <w:spacing w:before="120" w:after="0" w:line="220" w:lineRule="atLeast"/>
        <w:ind w:left="0" w:right="0" w:firstLine="0"/>
        <w:jc w:val="left"/>
      </w:pPr>
      <w:r>
        <w:br/>
      </w:r>
      <w:r>
        <w:pict>
          <v:shape id="_x0000_i1108" type="#_x0000_t75" style="width:187.48pt;height:37.5pt">
            <v:imagedata r:id="rId34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9" style="position:absolute;z-index:251730944"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hyperlink r:id="rId379" w:history="1">
        <w:r>
          <w:rPr>
            <w:rFonts w:ascii="arial" w:eastAsia="arial" w:hAnsi="arial" w:cs="arial"/>
            <w:b w:val="0"/>
            <w:i/>
            <w:strike w:val="0"/>
            <w:color w:val="0077CC"/>
            <w:sz w:val="20"/>
            <w:u w:val="single"/>
            <w:vertAlign w:val="baseline"/>
          </w:rPr>
          <w:t>Link to Image</w:t>
        </w:r>
      </w:hyperlink>
    </w:p>
    <w:p>
      <w:pPr>
        <w:pStyle w:val="Normal22"/>
        <w:keepNext w:val="0"/>
        <w:spacing w:before="240" w:after="0" w:line="260" w:lineRule="atLeast"/>
        <w:ind w:left="0" w:right="0" w:firstLine="0"/>
        <w:jc w:val="both"/>
      </w:pPr>
      <w:hyperlink r:id="rId380" w:history="1">
        <w:r>
          <w:rPr>
            <w:rFonts w:ascii="arial" w:eastAsia="arial" w:hAnsi="arial" w:cs="arial"/>
            <w:b w:val="0"/>
            <w:i/>
            <w:strike w:val="0"/>
            <w:color w:val="0077CC"/>
            <w:sz w:val="20"/>
            <w:u w:val="single"/>
            <w:vertAlign w:val="baseline"/>
          </w:rPr>
          <w:t>Link to Story</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Aviv, May 23 (IANS) Republican party leader and former US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visit Israel next week.</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be accompanied by Danny Danon, an Israel Member of Knesset (MK) who was the ambassador of Israel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has served as the ambassador of the United States to the United Nations.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tour the Southern Israel areas including Kibbutz Be'eri and Kfar Aza regions which border Gaza and where Hamas killed 1200 people and also kidnapped over 200 people on October 7 last year.</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against anti-Semitism and has maintained that the treatment of Israel by the UN institutions led to the October 7 attack.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Advisor (NSA) in the Trump administration Robert O'Brien; former US ambassador to the UAE and architect of Abraham Accord John Rakolta; and Ed McMullen former Ambassador of the US to Switzerland, have also visited Israel in the last few days.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of Trump's close policy advisors and the arrival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the Republican leader and probable running mate of Trump in the Presidential election is an indication that Donald Trump and the Republican party will provide outright support to Israel in the current war.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MENAFN23052024000231011071ID1108247899</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0" style="position:absolute;z-index:251731968"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POLITICS (90%); UNITED NATIONS (90%); US PRESIDENTIAL CANDIDATES 2012 (90%); US PRESIDENTIAL ELECTIONS (90%); US PRESIDENTS (90%); ANTISEMITISM (78%); CAMPAIGNS &amp; ELECTIONS (78%); ELECTIONS (78%); GOVERNMENT ADVISORS &amp; MINISTERS (78%); HAMAS (78%); HEADS OF GOVERNMENT ELECTIONS (78%); POLITICAL CANDIDATES (78%); EMBASSIES &amp; CONSULATES (77%); INTERNATIONAL RELATIONS &amp; NATIONAL SECURITY (77%); NATIONAL SECURITY &amp; FOREIGN RELATIONS (77%); UNITED NATIONS INSTITUTIONS (77%); RACISM &amp; XENOPHOBIA (73%); KIDNAPPING &amp; ABDUCTION (70%)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AHMAD ZAVITSANOS ANAIPAKOS ALAVI &amp; MENSING PC (55%)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(55%); SIC8111 LEGAL SERVICES (55%)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(73%); ISRAEL (94%); UNITED STATES (94%); SWITZERLAND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11"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 xml:space="preserve">Trump rules out Indian-origin </w:t>
        </w:r>
      </w:hyperlink>
      <w:hyperlink r:id="rId388" w:history="1">
        <w:r>
          <w:rPr>
            <w:rFonts w:ascii="arial" w:eastAsia="arial" w:hAnsi="arial" w:cs="arial"/>
            <w:b/>
            <w:i/>
            <w:strike w:val="0"/>
            <w:color w:val="0077CC"/>
            <w:sz w:val="28"/>
            <w:u w:val="single"/>
            <w:vertAlign w:val="baseline"/>
          </w:rPr>
          <w:t>Nikki</w:t>
        </w:r>
      </w:hyperlink>
      <w:hyperlink r:id="rId389" w:history="1">
        <w:r>
          <w:rPr>
            <w:rFonts w:ascii="arial" w:eastAsia="arial" w:hAnsi="arial" w:cs="arial"/>
            <w:b/>
            <w:i/>
            <w:strike w:val="0"/>
            <w:color w:val="0077CC"/>
            <w:sz w:val="28"/>
            <w:u w:val="single"/>
            <w:vertAlign w:val="baseline"/>
          </w:rPr>
          <w:t xml:space="preserve"> </w:t>
        </w:r>
      </w:hyperlink>
      <w:hyperlink r:id="rId390" w:history="1">
        <w:r>
          <w:rPr>
            <w:rFonts w:ascii="arial" w:eastAsia="arial" w:hAnsi="arial" w:cs="arial"/>
            <w:b/>
            <w:i/>
            <w:strike w:val="0"/>
            <w:color w:val="0077CC"/>
            <w:sz w:val="28"/>
            <w:u w:val="single"/>
            <w:vertAlign w:val="baseline"/>
          </w:rPr>
          <w:t>Haley</w:t>
        </w:r>
      </w:hyperlink>
      <w:hyperlink r:id="rId391" w:history="1">
        <w:r>
          <w:rPr>
            <w:rFonts w:ascii="arial" w:eastAsia="arial" w:hAnsi="arial" w:cs="arial"/>
            <w:b/>
            <w:i/>
            <w:strike w:val="0"/>
            <w:color w:val="0077CC"/>
            <w:sz w:val="28"/>
            <w:u w:val="single"/>
            <w:vertAlign w:val="baseline"/>
          </w:rPr>
          <w:t xml:space="preserve"> for White House role: Won't be inviting</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08:31 AM GMT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23"/>
        <w:keepNext w:val="0"/>
        <w:spacing w:before="120" w:after="0" w:line="220" w:lineRule="atLeast"/>
        <w:ind w:left="0" w:right="0" w:firstLine="0"/>
        <w:jc w:val="left"/>
      </w:pPr>
      <w:r>
        <w:br/>
      </w:r>
      <w:r>
        <w:pict>
          <v:shape id="_x0000_i1112" type="#_x0000_t75" style="width:102.76pt;height:45.01pt">
            <v:imagedata r:id="rId9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3" style="position:absolute;z-index:2517340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President-elect Donald Trump announced on Sunday that his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ex-Secretary of State Mike Pompeo will not be part of his new administration, ruling out two prominent Republicans from his second White House term. "I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Trump posted on his Truth Social platform. "I very much enjoyed and appreciated working with them previously, and would like to thank them for their service to our country." Indian-origin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 former South Carolina governor,</w:t>
      </w:r>
    </w:p>
    <w:p>
      <w:pPr>
        <w:pStyle w:val="Normal23"/>
        <w:keepNext w:val="0"/>
        <w:spacing w:before="240" w:after="0" w:line="260" w:lineRule="atLeast"/>
        <w:ind w:left="0" w:right="0" w:firstLine="0"/>
        <w:jc w:val="both"/>
      </w:pPr>
      <w:hyperlink r:id="rId392" w:history="1">
        <w:r>
          <w:rPr>
            <w:rFonts w:ascii="arial" w:eastAsia="arial" w:hAnsi="arial" w:cs="arial"/>
            <w:b/>
            <w:i/>
            <w:strike w:val="0"/>
            <w:color w:val="0077CC"/>
            <w:sz w:val="20"/>
            <w:u w:val="single"/>
            <w:vertAlign w:val="baseline"/>
          </w:rPr>
          <w:t>ran against Trump during the Republican primaries</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harshly criticising him and portraying herself as the candidate best suited to defeat Joe Biden. However, after exiting the race in March,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endorsed Trump for the presidency. In a statement in August, she expressed her lack of interest in serving in a new Trump administration, stating, "The campaign was never about a position.". Last week,</w:t>
      </w:r>
    </w:p>
    <w:p>
      <w:pPr>
        <w:pStyle w:val="Normal23"/>
        <w:keepNext w:val="0"/>
        <w:spacing w:before="240" w:after="0" w:line="260" w:lineRule="atLeast"/>
        <w:ind w:left="0" w:right="0" w:firstLine="0"/>
        <w:jc w:val="both"/>
      </w:pPr>
      <w:hyperlink r:id="rId393" w:history="1">
        <w:r>
          <w:rPr>
            <w:rFonts w:ascii="arial" w:eastAsia="arial" w:hAnsi="arial" w:cs="arial"/>
            <w:b/>
            <w:i/>
            <w:strike w:val="0"/>
            <w:color w:val="0077CC"/>
            <w:sz w:val="20"/>
            <w:u w:val="single"/>
            <w:vertAlign w:val="baseline"/>
          </w:rPr>
          <w:t>Haley</w:t>
        </w:r>
      </w:hyperlink>
      <w:hyperlink r:id="rId394" w:history="1">
        <w:r>
          <w:rPr>
            <w:rFonts w:ascii="arial" w:eastAsia="arial" w:hAnsi="arial" w:cs="arial"/>
            <w:b w:val="0"/>
            <w:i/>
            <w:strike w:val="0"/>
            <w:color w:val="0077CC"/>
            <w:sz w:val="20"/>
            <w:u w:val="single"/>
            <w:vertAlign w:val="baseline"/>
          </w:rPr>
          <w:t xml:space="preserve"> reiterated her support for Trump</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Wall Street Journal op-ed, writing, "I don't agree with Mr. Trump 100 per cent of the time, but I do agree with him most of the time, and I disagree with Ms Harris nearly all the time. That makes this an easy call." Mike Pompeo, who served as both CIA director and Secretary of State under Trump, has also backed the 78-year-old Republican, despite initially refraining from a strong endorsement. Both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Pompeo had been considered strong candidates for roles in Trump's new Cabinet. Since his landslide victory against Democratic Vice President Kamala Harris, Trump and his team have been working to staff his new White House team. Trump has been meeting with potential candidates for his administration ahead of his January 20 inauguration. He is reportedly looking to rope in billionaire investor</w:t>
      </w:r>
    </w:p>
    <w:p>
      <w:pPr>
        <w:pStyle w:val="Normal23"/>
        <w:keepNext w:val="0"/>
        <w:spacing w:before="240" w:after="0" w:line="260" w:lineRule="atLeast"/>
        <w:ind w:left="0" w:right="0" w:firstLine="0"/>
        <w:jc w:val="both"/>
      </w:pPr>
      <w:hyperlink r:id="rId395" w:history="1">
        <w:r>
          <w:rPr>
            <w:rFonts w:ascii="arial" w:eastAsia="arial" w:hAnsi="arial" w:cs="arial"/>
            <w:b w:val="0"/>
            <w:i/>
            <w:strike w:val="0"/>
            <w:color w:val="0077CC"/>
            <w:sz w:val="20"/>
            <w:u w:val="single"/>
            <w:vertAlign w:val="baseline"/>
          </w:rPr>
          <w:t>Scott Bessent for the post of Treasury Secretary</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tapped his 2024 campaign co-chair, Susie Wiles, as his new White House chief of staff.</w:t>
      </w:r>
    </w:p>
    <w:p>
      <w:pPr>
        <w:pStyle w:val="Normal23"/>
        <w:keepNext w:val="0"/>
        <w:spacing w:before="240" w:after="0" w:line="260" w:lineRule="atLeast"/>
        <w:ind w:left="0" w:right="0" w:firstLine="0"/>
        <w:jc w:val="both"/>
      </w:pPr>
      <w:hyperlink r:id="rId396" w:history="1">
        <w:r>
          <w:rPr>
            <w:rFonts w:ascii="arial" w:eastAsia="arial" w:hAnsi="arial" w:cs="arial"/>
            <w:b w:val="0"/>
            <w:i/>
            <w:strike w:val="0"/>
            <w:color w:val="0077CC"/>
            <w:sz w:val="20"/>
            <w:u w:val="single"/>
            <w:vertAlign w:val="baseline"/>
          </w:rPr>
          <w:t>Link to Image</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4" style="position:absolute;z-index:25173504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rules out Indian-origin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White House role: Won't be inviting</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5" style="position:absolute;z-index:251736064"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GOVERNMENT ADVISORS &amp; MINISTERS (90%); NATIONAL SECURITY &amp; FOREIGN RELATIONS (90%); US PRESIDENTS (90%); US REPUBLICAN PARTY (90%); BIDEN'S FIRST 100 DAYS (78%); CAMPAIGNS &amp; ELECTIONS (78%); EMBASSIES &amp; CONSULATES (78%); PRIMARY ELECTIONS (78%); TRUMP'S FIRST 100 DAYS (78%); UNITED NATIONS (78%); POLITICAL PARTIES (77%); TREASURY DEPARTMENTS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MIKE POMPEO (89%); JOE BIDEN (79%); KAMALA HARRIS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 xml:space="preserve">War: Israel doesn't trust Biden, Harris - </w:t>
        </w:r>
      </w:hyperlink>
      <w:hyperlink r:id="rId404" w:history="1">
        <w:r>
          <w:rPr>
            <w:rFonts w:ascii="arial" w:eastAsia="arial" w:hAnsi="arial" w:cs="arial"/>
            <w:b/>
            <w:i/>
            <w:strike w:val="0"/>
            <w:color w:val="0077CC"/>
            <w:sz w:val="28"/>
            <w:u w:val="single"/>
            <w:vertAlign w:val="baseline"/>
          </w:rPr>
          <w:t>Nikki</w:t>
        </w:r>
      </w:hyperlink>
      <w:hyperlink r:id="rId405" w:history="1">
        <w:r>
          <w:rPr>
            <w:rFonts w:ascii="arial" w:eastAsia="arial" w:hAnsi="arial" w:cs="arial"/>
            <w:b/>
            <w:i/>
            <w:strike w:val="0"/>
            <w:color w:val="0077CC"/>
            <w:sz w:val="28"/>
            <w:u w:val="single"/>
            <w:vertAlign w:val="baseline"/>
          </w:rPr>
          <w:t xml:space="preserve"> </w:t>
        </w:r>
      </w:hyperlink>
      <w:hyperlink r:id="rId406" w:history="1">
        <w:r>
          <w:rPr>
            <w:rFonts w:ascii="arial" w:eastAsia="arial" w:hAnsi="arial" w:cs="arial"/>
            <w:b/>
            <w:i/>
            <w:strike w:val="0"/>
            <w:color w:val="0077CC"/>
            <w:sz w:val="28"/>
            <w:u w:val="single"/>
            <w:vertAlign w:val="baseline"/>
          </w:rPr>
          <w:t>Haley</w:t>
        </w:r>
      </w:hyperlink>
      <w:hyperlink r:id="rId407" w:history="1">
        <w:r>
          <w:rPr>
            <w:rFonts w:ascii="arial" w:eastAsia="arial" w:hAnsi="arial" w:cs="arial"/>
            <w:b/>
            <w:i/>
            <w:strike w:val="0"/>
            <w:color w:val="0077CC"/>
            <w:sz w:val="28"/>
            <w:u w:val="single"/>
            <w:vertAlign w:val="baseline"/>
          </w:rPr>
          <w:t>, ex-UN Ambassador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 10:52 AM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Post Media Ltd  All Rights Reserved</w:t>
      </w:r>
    </w:p>
    <w:p>
      <w:pPr>
        <w:pStyle w:val="Normal24"/>
        <w:keepNext w:val="0"/>
        <w:spacing w:before="120" w:after="0" w:line="220" w:lineRule="atLeast"/>
        <w:ind w:left="0" w:right="0" w:firstLine="0"/>
        <w:jc w:val="left"/>
      </w:pPr>
      <w:r>
        <w:br/>
      </w:r>
      <w:r>
        <w:pict>
          <v:shape id="_x0000_i1117" type="#_x0000_t75" style="width:153.77pt;height:27.75pt">
            <v:imagedata r:id="rId11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ISRAEL NEWS, Middle East news &amp; JEWISH NEWS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Ugwu</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8" style="position:absolute;z-index:251738112"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408" w:history="1">
        <w:r>
          <w:rPr>
            <w:rFonts w:ascii="arial" w:eastAsia="arial" w:hAnsi="arial" w:cs="arial"/>
            <w:b w:val="0"/>
            <w:i/>
            <w:strike w:val="0"/>
            <w:color w:val="0077CC"/>
            <w:sz w:val="20"/>
            <w:u w:val="single"/>
            <w:vertAlign w:val="baseline"/>
          </w:rPr>
          <w:t>Link to Image</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escalation of crisis in the Middle East,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 former UN Ambassador, has said that Israel does not trust President Joe Biden and Vice President Kamala Harris.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her X handle on Tuesday,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stated that Israel is going to do what it takes to secure the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presidential aspirant under the Republican party maintained that Israel is not going to stop.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offered support for Israel, insisting they shouldn't stop until they eliminate the threat.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Israel does not trust Harris and Biden. They have lectured them about de-escalation without understanding the severity of the terrorists surrounding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going to do what it takes to secure their country. And they should. Israel is not going to stop and they shouldn't stop until they eliminate the threat."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Israel does not trust Harris and Biden. They have lectured them about de-escalation without understanding the severity of the terrorists surrounding them.</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going to do what it takes to secure their country. And they should. Israel is not going to stop... </w:t>
      </w:r>
      <w:hyperlink r:id="rId409" w:history="1">
        <w:r>
          <w:rPr>
            <w:rFonts w:ascii="arial" w:eastAsia="arial" w:hAnsi="arial" w:cs="arial"/>
            <w:b w:val="0"/>
            <w:i/>
            <w:strike w:val="0"/>
            <w:noProof w:val="0"/>
            <w:color w:val="0077CC"/>
            <w:position w:val="0"/>
            <w:sz w:val="20"/>
            <w:u w:val="single"/>
            <w:vertAlign w:val="baseline"/>
          </w:rPr>
          <w:t>pic.twitter.com/YYRNO9n6nJ</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410" w:history="1">
        <w:r>
          <w:rPr>
            <w:rFonts w:ascii="arial" w:eastAsia="arial" w:hAnsi="arial" w:cs="arial"/>
            <w:b w:val="0"/>
            <w:i/>
            <w:strike w:val="0"/>
            <w:noProof w:val="0"/>
            <w:color w:val="0077CC"/>
            <w:position w:val="0"/>
            <w:sz w:val="20"/>
            <w:u w:val="single"/>
            <w:vertAlign w:val="baseline"/>
          </w:rPr>
          <w:t>October 1, 2024</w:t>
        </w:r>
      </w:hyperlink>
    </w:p>
    <w:p>
      <w:pPr>
        <w:pStyle w:val="Normal24"/>
        <w:keepNext w:val="0"/>
        <w:spacing w:before="240" w:after="0" w:line="260" w:lineRule="atLeast"/>
        <w:ind w:left="0" w:right="0" w:firstLine="0"/>
        <w:jc w:val="both"/>
      </w:pPr>
      <w:hyperlink r:id="rId411" w:history="1">
        <w:r>
          <w:rPr>
            <w:rFonts w:ascii="arial" w:eastAsia="arial" w:hAnsi="arial" w:cs="arial"/>
            <w:b w:val="0"/>
            <w:i/>
            <w:strike w:val="0"/>
            <w:color w:val="0077CC"/>
            <w:sz w:val="20"/>
            <w:u w:val="single"/>
            <w:vertAlign w:val="baseline"/>
          </w:rPr>
          <w:t xml:space="preserve">War: Israel doesn't trust Biden, Harris - </w:t>
        </w:r>
      </w:hyperlink>
      <w:hyperlink r:id="rId412" w:history="1">
        <w:r>
          <w:rPr>
            <w:rFonts w:ascii="arial" w:eastAsia="arial" w:hAnsi="arial" w:cs="arial"/>
            <w:b/>
            <w:i/>
            <w:strike w:val="0"/>
            <w:color w:val="0077CC"/>
            <w:sz w:val="20"/>
            <w:u w:val="single"/>
            <w:vertAlign w:val="baseline"/>
          </w:rPr>
          <w:t>Nikki</w:t>
        </w:r>
      </w:hyperlink>
      <w:hyperlink r:id="rId413" w:history="1">
        <w:r>
          <w:rPr>
            <w:rFonts w:ascii="arial" w:eastAsia="arial" w:hAnsi="arial" w:cs="arial"/>
            <w:b w:val="0"/>
            <w:i/>
            <w:strike w:val="0"/>
            <w:color w:val="0077CC"/>
            <w:sz w:val="20"/>
            <w:u w:val="single"/>
            <w:vertAlign w:val="baseline"/>
          </w:rPr>
          <w:t xml:space="preserve"> </w:t>
        </w:r>
      </w:hyperlink>
      <w:hyperlink r:id="rId414" w:history="1">
        <w:r>
          <w:rPr>
            <w:rFonts w:ascii="arial" w:eastAsia="arial" w:hAnsi="arial" w:cs="arial"/>
            <w:b/>
            <w:i/>
            <w:strike w:val="0"/>
            <w:color w:val="0077CC"/>
            <w:sz w:val="20"/>
            <w:u w:val="single"/>
            <w:vertAlign w:val="baseline"/>
          </w:rPr>
          <w:t>Haley</w:t>
        </w:r>
      </w:hyperlink>
      <w:hyperlink r:id="rId415" w:history="1">
        <w:r>
          <w:rPr>
            <w:rFonts w:ascii="arial" w:eastAsia="arial" w:hAnsi="arial" w:cs="arial"/>
            <w:b w:val="0"/>
            <w:i/>
            <w:strike w:val="0"/>
            <w:color w:val="0077CC"/>
            <w:sz w:val="20"/>
            <w:u w:val="single"/>
            <w:vertAlign w:val="baseline"/>
          </w:rPr>
          <w:t>, ex-UN Ambassador</w:t>
        </w:r>
      </w:hyperlink>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9" style="position:absolute;z-index:251739136"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(90%); NEGATIVE NEWS (90%); UNITED NATIONS (90%); TERRORISM &amp; COUNTERTERRORISM (75%); TERRORISM (69%); POLITICAL PARTIES (56%)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KAMALA HARRIS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(94%); MIDDLE EAST (92%); NIGERIA (92%); ASIA (90%); UNITED STATES (79%); WESTERN ASIA (79%); Israel; Asia, Western Asia; Americas, Northern America</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NIKKI</w:t>
        </w:r>
      </w:hyperlink>
      <w:hyperlink r:id="rId423" w:history="1">
        <w:r>
          <w:rPr>
            <w:rFonts w:ascii="arial" w:eastAsia="arial" w:hAnsi="arial" w:cs="arial"/>
            <w:b/>
            <w:i/>
            <w:strike w:val="0"/>
            <w:color w:val="0077CC"/>
            <w:sz w:val="28"/>
            <w:u w:val="single"/>
            <w:vertAlign w:val="baseline"/>
          </w:rPr>
          <w:t xml:space="preserve"> </w:t>
        </w:r>
      </w:hyperlink>
      <w:hyperlink r:id="rId424" w:history="1">
        <w:r>
          <w:rPr>
            <w:rFonts w:ascii="arial" w:eastAsia="arial" w:hAnsi="arial" w:cs="arial"/>
            <w:b/>
            <w:i/>
            <w:strike w:val="0"/>
            <w:color w:val="0077CC"/>
            <w:sz w:val="28"/>
            <w:u w:val="single"/>
            <w:vertAlign w:val="baseline"/>
          </w:rPr>
          <w:t>HALEY</w:t>
        </w:r>
      </w:hyperlink>
      <w:hyperlink r:id="rId425" w:history="1">
        <w:r>
          <w:rPr>
            <w:rFonts w:ascii="arial" w:eastAsia="arial" w:hAnsi="arial" w:cs="arial"/>
            <w:b/>
            <w:i/>
            <w:strike w:val="0"/>
            <w:color w:val="0077CC"/>
            <w:sz w:val="28"/>
            <w:u w:val="single"/>
            <w:vertAlign w:val="baseline"/>
          </w:rPr>
          <w:t>; PRESIDENTIAL CANDIDATE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NIGHTLINE 1:11 AM EST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American Broadcasting Companies, Inc.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JUJU CHANG</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JUJU CHANG (NEW YORK, NY USA); LINSEY DAVIS (NEW YORK, NY USA)</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1" style="position:absolute;z-index:2517411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REPUBLICANS, TRUMP, CAMPAIGN, DONORS, SUPPORTERS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NIGHTLINE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JUJU CHANG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Thanks for joining us. Presidential contender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having a moment. She's gaining momentum and getting some major backing from those who think she has the best chance of stopping Donald Trump. But she still faces an uphill battle. ABC's Linsey Davis got rare access to the former UN Ambassador, who described how she plans to break through to voters.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 month away from the Iowa caucuses, and Republican candidates are crisscrossing the state. Ron DeSantis.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one conservative candidate running in this race, and that is me at this point.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Vivek Ramaswamy.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RAMASWAMY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see right now is a Republican Party now that has failed to do what we actually need to.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Desperate to overtake the party's biggest name.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FMR PRESIDENT DONALD TRUMP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save our democracy, and we're going to bring our country back from hell.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Donald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 (MALE)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in jail breaking rocks on a rock pile, I would still vote for him.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But at the moment, the only one with a fighting chance appears to be the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in disarray. Our world is on fire, and you can't defeat Democrat chaos with a Republican chaos, and Donald Trump brings us chaos. I think I offer a different approach. No drama, no vendettas, no whining.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In recent month, she's been holding her ground on the debate stage.</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all the attention, fellas. Thank you for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And earning big-time endorsements, like the Koch Network and JP Morgan Chase CEO, Jamie Dimon.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DIMON (JP MORGAN CHASE CEO)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very liberal Democrat I urge help you, 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too. Get a choice on the Republican side that might be better than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As she looks to dethrone her former boss.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Do you think Donald Trump today in 2023 is fit to be president?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fitness. I think he's fit to be president. It's should he be president? I don't think he should be president.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For those who criticize you saying that you flip-flop on Donald Trump, I mean, he has even said she criticizes me one minute and 15 minutes later she uncriticizes me. How do you respond to that?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anti-Trumpers don't think I hate him enough. And pro-Trumpers don't think I love him enough. I call it like I see it. There are certain things that I think he's done that he's done well. There are certain things that I disagree with him 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Trump continues to a hold a large lead in the latest poll coming out of Iowa, 32 points ahead of DeSantis and 35 points ahead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But since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launched her campaign, she's steadily gained momentum.</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SUPPORTER (FEMALE)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 complete faith that she will run our country excellent. I also believe she's the only person that I see that can unite the country a little bit too.</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SUPPORTER (MALE)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vote for any other Republican outside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SUPPORTER (MALE)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fighter, and she's not going back down to men bullying her around.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KLEIN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 have seen her emerge as the kind of the consensus choice for the donor class in the Republican Party for a large chunk of the party that feels like it's time to move on from Donald Trump, even if they like Trump policies.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The 51-year-old daughter of Indian immigrants was never politically active growing up. At an event at Furman University in South Carolina, a younger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contemplating a state house run, was inspired to make the leap by the unlikeliest of names.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 have anything in common with Hillary Clinton from a policy aspect. But on that stage she said for every reason they tell you can't do something, that's the reason you should do it. And I walked out of there and said I'm running for office. And I defeated the longest serving legislator in a primary in South Carolina.</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passed some of the toughest illegal immigration laws in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Her stances on most hot button issues align with her party. But on the topic of abortion, she stands out from her rivals.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are going more pro-life. I welcome that. Some states are going more on the choice side. I wish that wasn't the case, but the people decide.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talked before about your own fertility issues having your own two children. As the only woman running on the GOP side, do you think that your gender gives you a different perspective when it comes to this matter?</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For women, we feel it. We feel this for our daughters. We feel it for our sisters and our friends. I had a college roommate who was raped, and I wouldn't wish on anyone what she went through wondering if she was pregnant. And so everybody has a story. I know what these women's stories are, and I'm very sympathetic to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And like most fellow Republicans,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staunchly reports Israel's military efforts.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care about the people in Gaza, especially the civilians. We know Hamas is there. We want to make sure that we get as many people out safe. We've got our hostages there. But the reality is the best way to help the people in Gaza is to eliminate Hamas.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Where should the Palestinians go?</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know, they should be going through the Rafah gate and in Egypt take them. But I've always said that, you know, what you should have is they show go to pro Hamas countries, Qatar, Iran.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But they're on the run for their lives, taking whatever they can, their kids in tow. They're not able to get into Egypt. How are you supposed to even make it to Qatar at this point?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telling that Egypt won't take them? Why won't Egypt take them? Because they don't trust which ones are terrorists and which runs aren't. It's a sad state of affairs. But the reality of that evil is very clear in Arab countries too.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KLEIN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tapping into a tradition in the Republican Party of very strong support for Israel, and she's taken on a much more hawkish stance than even many of her other Republican rivals.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But nothing has put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headlines more than when her fellow candidates attacked.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FMR PRESIDENT DONALD TRUMP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bird brained. I know her well. She's not up to the job.</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RAMASWAMY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corruption problem. And I think that that's what people need to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is corrupt.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regularly been targeted on the debate stage.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caves any time the left comes after her. Any time the media comes after her.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And on the airwaves.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(FEMALE)</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raised taxes like Hillary, backs open borders like Hillary.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KLEIN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No Republican up to and including Donald Trump, has been attacked near as much as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been attacked during these debates.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RAMASWAMY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a leader from a different generation who's going to put this country first, or do you want Dick Cheney in three-inch heels?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I'd first like to say they're five-inch heels, and I don't wear them unless you can run in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KLEIN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In some ways, that is the mark of a frontrunner, and that's an enviable place to be, but it also has an impact.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But on the sidelines, one of her greatest supporters is her daughter Rena.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(DAUGHTER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her and I'm rooting for her every step of the way.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 25-year-old was targeted in last month's GOP debate.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RAMASWAMY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debate she made fun of me for actually joining TikTok while her own daughter was actually using the app for a long time. So you might want to take care of your family first.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my daughter out of your voice.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RAMASWAMY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truth.</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just scum.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(DAUGHTER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it was unnecessary. I feel like it's kind of people know not to bring kids into a situation, and so I felt like it was kind of uncalled for.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husband, Major Michael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deployed to Africa with the National Guard earlier this year. She says the support of her daughter has been invaluable.</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I've run before, Michael's always been that person in debates that gives me good energy, that I look to, that gives me the smile. And she's taken it upon herself to be at every single debate, to sit in the seat he would normally sit 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You have this perspective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unlike anyone else. How do you describe her as a mom?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(DAUGHTER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fun. She's loving. She's caring. She's always been very supportive.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Growing up in rural South Carolina to Indian immigrants, family has always been important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the only Indian family in the small southern town. They didn't know what to make of us, and we didn't know what to make of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Yet today, she's making strides with voters of all backgrounds.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KLEIN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We don't know right now how this story ends. We know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viable candidate for the Republican nomination, and if she's able to beat Donald Trump, it will be a heroic rise.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LINSEY DAVIS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For now,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simply working to beat those odds.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underestimated in everything I've ever done. No one is going to outwork me in this race. No one is going to outsmart me in this race, because we have a country to save.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'TIS THE SEASON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JUJU CHANG (ABC NEWS)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Our thanks to Linsey. And when we come back, holiday slasher films. Why this Christmas season, the weather isn't the only thing that's frightful.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2" style="position:absolute;z-index:251742208"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(94%); US PRESIDENTIAL ELECTIONS (93%); HEADS OF GOVERNMENT ELECTIONS (92%); POLITICAL PARTIES (90%); US PRESIDENTIAL CANDIDATES 2012 (90%); US PRESIDENTS (90%); US REPUBLICAN PARTY (90%); TRANSCRIPTS (89%); US DEMOCRATIC PARTY (89%); CAMPAIGN FINANCE (78%); CAMPAIGNS &amp; ELECTIONS (78%); CAUCUSES (78%); DEMOCRACIES (78%); GOVERNORS (78%); LIBERALISM (78%); POLITICS (78%); TYPES OF GOVERNMENT (78%); VOTERS &amp; VOTING (78%); EXERCISE &amp; FITNESS (74%); CONSERVATISM (73%)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(51%)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(51%); JPM (NYSE) (51%)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(51%); NAICS523150 INVESTMENT BANKING AND SECURITIES INTERMEDIATION (51%); NAICS523999 MISCELLANEOUS FINANCIAL INVESTMENT ACTIVITIES (51%); NAICS551111 OFFICES OF BANK HOLDING COMPANIES (51%); SIC6022 STATE COMMERCIAL BANKS (51%); SIC6211 SECURITY BROKERS, DEALERS, &amp; FLOTATION COMPANIES (51%); SIC6712 OFFICES OF BANK HOLDING COMPANIES (51%); BROADCASTING INDUSTRY (73%)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RON DESANTIS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JAMES DIMON (50%)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UNITED STATES (93%)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3"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 xml:space="preserve">Photo - US REPUBLICAN </w:t>
        </w:r>
      </w:hyperlink>
      <w:hyperlink r:id="rId433" w:history="1">
        <w:r>
          <w:rPr>
            <w:rFonts w:ascii="arial" w:eastAsia="arial" w:hAnsi="arial" w:cs="arial"/>
            <w:b/>
            <w:i/>
            <w:strike w:val="0"/>
            <w:color w:val="0077CC"/>
            <w:sz w:val="28"/>
            <w:u w:val="single"/>
            <w:vertAlign w:val="baseline"/>
          </w:rPr>
          <w:t>NIKKI</w:t>
        </w:r>
      </w:hyperlink>
      <w:hyperlink r:id="rId434" w:history="1">
        <w:r>
          <w:rPr>
            <w:rFonts w:ascii="arial" w:eastAsia="arial" w:hAnsi="arial" w:cs="arial"/>
            <w:b/>
            <w:i/>
            <w:strike w:val="0"/>
            <w:color w:val="0077CC"/>
            <w:sz w:val="28"/>
            <w:u w:val="single"/>
            <w:vertAlign w:val="baseline"/>
          </w:rPr>
          <w:t xml:space="preserve"> </w:t>
        </w:r>
      </w:hyperlink>
      <w:hyperlink r:id="rId435" w:history="1">
        <w:r>
          <w:rPr>
            <w:rFonts w:ascii="arial" w:eastAsia="arial" w:hAnsi="arial" w:cs="arial"/>
            <w:b/>
            <w:i/>
            <w:strike w:val="0"/>
            <w:color w:val="0077CC"/>
            <w:sz w:val="28"/>
            <w:u w:val="single"/>
            <w:vertAlign w:val="baseline"/>
          </w:rPr>
          <w:t>HALEY</w:t>
        </w:r>
      </w:hyperlink>
      <w:hyperlink r:id="rId436" w:history="1">
        <w:r>
          <w:rPr>
            <w:rFonts w:ascii="arial" w:eastAsia="arial" w:hAnsi="arial" w:cs="arial"/>
            <w:b/>
            <w:i/>
            <w:strike w:val="0"/>
            <w:color w:val="0077CC"/>
            <w:sz w:val="28"/>
            <w:u w:val="single"/>
            <w:vertAlign w:val="baseline"/>
          </w:rPr>
          <w:t xml:space="preserve"> VISITS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Jerusalem Post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4" style="position:absolute;z-index:2517442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REPUBLICAN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VISITS. Former governor of South Carolina and current US politician and diplomat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meets with Tali Biner, a survivor of Hamas's October 7 massacre, during a visit to the Supernova music festival site in Re'im, yesterday. </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on a trip to Israel that includes visits to southern towns ravaged by Hamas on that tragic day. She was accompanied by Likud MK and former Israeli ambassador to the UN Danny Danon. 'What happened on October 7 was pure evil. To my Israeli brothers and sisters, I say: We hear you, we see you, we hurt with you, and we mourn every single life lost. For those families who have hostages taken: We won't stop fighting until everyone returns home. Don't listen to the media: America is with you. October 7 hurt us all. This should not just be personal for Israelis. It should also be for Americans because Israel is fighting America's enemies. This is not going to go away by some policy agreement. It will only go away when we acknowledge the truth. So pick a side. My side is the one where we speak for those who can no longer speak and fight [for themselves]' she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 former candidate for the Republican presidential nomination, but ultimately withdrew from the contest as she failed to garner enough votes to challenge front-runner Donald Trump.</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5" style="position:absolute;z-index:25174528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US REPUBLICAN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VISITS. Former governor of South Carolina and current US politician and diplomat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meets with Tali Biner, a survivor of Hamas's October 7 massacre, during a visit to the Supernova music festival site in Re'im, yesterday.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on a trip to Israel that includes visits to southern towns ravaged by Hamas on that tragic day. She was accompanied by Likud MK and former Israeli ambassador to the UN Danny Danon. (Credit: Amir Levy/Getty Images)</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6" style="position:absolute;z-index:251746304"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GOVERNMENT BODIES &amp; OFFICES (90%); HAMAS (90%); TALKS &amp; MEETINGS (90%); AGREEMENTS (78%); ELECTIONS &amp; POLITICS (78%); EMBASSIES &amp; CONSULATES (78%); GOVERNORS (78%); POLITICAL PARTIES (78%); US PRESIDENTIAL ELECTIONS (78%); HOSTAGE TAKING (73%); TRENDS &amp; EVENTS (72%); UNITED NATIONS (71%); US PRESIDENTIAL CANDIDATES 2012 (70%)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(93%); ISRAEL (91%)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7"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Nikki</w:t>
        </w:r>
      </w:hyperlink>
      <w:hyperlink r:id="rId444" w:history="1">
        <w:r>
          <w:rPr>
            <w:rFonts w:ascii="arial" w:eastAsia="arial" w:hAnsi="arial" w:cs="arial"/>
            <w:b/>
            <w:i/>
            <w:strike w:val="0"/>
            <w:color w:val="0077CC"/>
            <w:sz w:val="28"/>
            <w:u w:val="single"/>
            <w:vertAlign w:val="baseline"/>
          </w:rPr>
          <w:t xml:space="preserve"> </w:t>
        </w:r>
      </w:hyperlink>
      <w:hyperlink r:id="rId445" w:history="1">
        <w:r>
          <w:rPr>
            <w:rFonts w:ascii="arial" w:eastAsia="arial" w:hAnsi="arial" w:cs="arial"/>
            <w:b/>
            <w:i/>
            <w:strike w:val="0"/>
            <w:color w:val="0077CC"/>
            <w:sz w:val="28"/>
            <w:u w:val="single"/>
            <w:vertAlign w:val="baseline"/>
          </w:rPr>
          <w:t>Haley</w:t>
        </w:r>
      </w:hyperlink>
      <w:hyperlink r:id="rId446" w:history="1">
        <w:r>
          <w:rPr>
            <w:rFonts w:ascii="arial" w:eastAsia="arial" w:hAnsi="arial" w:cs="arial"/>
            <w:b/>
            <w:i/>
            <w:strike w:val="0"/>
            <w:color w:val="0077CC"/>
            <w:sz w:val="28"/>
            <w:u w:val="single"/>
            <w:vertAlign w:val="baseline"/>
          </w:rPr>
          <w:t xml:space="preserve"> urges Republicans to focus on public needs, not Kamala Harris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2024 Wednesday 08:44 PM GMT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27"/>
        <w:keepNext w:val="0"/>
        <w:spacing w:before="120" w:after="0" w:line="220" w:lineRule="atLeast"/>
        <w:ind w:left="0" w:right="0" w:firstLine="0"/>
        <w:jc w:val="left"/>
      </w:pPr>
      <w:r>
        <w:br/>
      </w:r>
      <w:r>
        <w:pict>
          <v:shape id="_x0000_i1128" type="#_x0000_t75" style="width:102.76pt;height:45.01pt">
            <v:imagedata r:id="rId9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9" style="position:absolute;z-index:25174835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some advice for her Republican friends. She is asking them to "quit whining".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suggesting fellow Republicans to stop complaining about the Democratic Presidential nominee and instead focus on the needs of the American people. As polls show</w:t>
      </w:r>
    </w:p>
    <w:p>
      <w:pPr>
        <w:pStyle w:val="Normal27"/>
        <w:keepNext w:val="0"/>
        <w:spacing w:before="240" w:after="0" w:line="260" w:lineRule="atLeast"/>
        <w:ind w:left="0" w:right="0" w:firstLine="0"/>
        <w:jc w:val="both"/>
      </w:pPr>
      <w:hyperlink r:id="rId447" w:history="1">
        <w:r>
          <w:rPr>
            <w:rFonts w:ascii="arial" w:eastAsia="arial" w:hAnsi="arial" w:cs="arial"/>
            <w:b/>
            <w:i/>
            <w:strike w:val="0"/>
            <w:color w:val="0077CC"/>
            <w:sz w:val="20"/>
            <w:u w:val="single"/>
            <w:vertAlign w:val="baseline"/>
          </w:rPr>
          <w:t>Harris gaining an edge over Donald Trump in key states</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emphasised the importance of a campaign strategy which is centered on the public's needs.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 former Republican presidential candidate, and Kamala Harris, the Democratic presidential candidate, are both Indian-American politicians. During her Tuesday appearance on Fox News's Special Report,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Republicans and Trump to "quit whining" about Harris's run in this year's elections. "One thing Republicans have to stop, don't quit whining about her. We knew it was going to be her. She's not going to give an interview. They're going to hold out as long as they can. That's their right. They can do it. That doesn't mean we can't talk about what she believes in," said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advice has come a time when both Democrats and Republicans are attacking each other on all fronts, almost three months before the US elections. The</w:t>
      </w:r>
    </w:p>
    <w:p>
      <w:pPr>
        <w:pStyle w:val="Normal27"/>
        <w:keepNext w:val="0"/>
        <w:spacing w:before="240" w:after="0" w:line="260" w:lineRule="atLeast"/>
        <w:ind w:left="0" w:right="0" w:firstLine="0"/>
        <w:jc w:val="both"/>
      </w:pPr>
      <w:hyperlink r:id="rId448" w:history="1">
        <w:r>
          <w:rPr>
            <w:rFonts w:ascii="arial" w:eastAsia="arial" w:hAnsi="arial" w:cs="arial"/>
            <w:b/>
            <w:i/>
            <w:strike w:val="0"/>
            <w:color w:val="0077CC"/>
            <w:sz w:val="20"/>
            <w:u w:val="single"/>
            <w:vertAlign w:val="baseline"/>
          </w:rPr>
          <w:t>presidential election will be held on November 5</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Kamala Harris, a Democrat, and Donald Trump, a Republican. REPUBLICAN CAMPAIGN SHOULD FOCUS ON PUBLIC NEEDS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 Indian-American politician, stated that the Republican Party needs to make a serious shift.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advice comes as</w:t>
      </w:r>
    </w:p>
    <w:p>
      <w:pPr>
        <w:pStyle w:val="Normal27"/>
        <w:keepNext w:val="0"/>
        <w:spacing w:before="240" w:after="0" w:line="260" w:lineRule="atLeast"/>
        <w:ind w:left="0" w:right="0" w:firstLine="0"/>
        <w:jc w:val="both"/>
      </w:pPr>
      <w:hyperlink r:id="rId449" w:history="1">
        <w:r>
          <w:rPr>
            <w:rFonts w:ascii="arial" w:eastAsia="arial" w:hAnsi="arial" w:cs="arial"/>
            <w:b/>
            <w:i/>
            <w:strike w:val="0"/>
            <w:color w:val="0077CC"/>
            <w:sz w:val="20"/>
            <w:u w:val="single"/>
            <w:vertAlign w:val="baseline"/>
          </w:rPr>
          <w:t>Harris gains momentum in key battleground states ahead of the November election</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 first thing the Republican Party, Donald Trump, and people here at Fox need to do is quit complaining that Kamala Harris is not giving an interview. You don't need an interview from Kamala Harris."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further explained that Harris would refrain from giving interviews and that Republicans should focus on her policy positions. "I take her at her word that she thinks that illegal immigrants should be able to vote and be given driver's license. I take her at her word that she wants to ban fracking and kill a bunch of US jobs. Take her at her word,"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The former UN ambassador and South Carolina governor emphasized that the Trump campaign must focus on the public's needs rather than attacking Harris on her race and intellectual abilities.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also predicted earlier that Joe Biden would leave the race for the White House. "Mark my words... Biden will not be the Democratic nominee. Republicans, get your guard up!"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on X, after</w:t>
      </w:r>
    </w:p>
    <w:p>
      <w:pPr>
        <w:pStyle w:val="Normal27"/>
        <w:keepNext w:val="0"/>
        <w:spacing w:before="240" w:after="0" w:line="260" w:lineRule="atLeast"/>
        <w:ind w:left="0" w:right="0" w:firstLine="0"/>
        <w:jc w:val="both"/>
      </w:pPr>
      <w:hyperlink r:id="rId450" w:history="1">
        <w:r>
          <w:rPr>
            <w:rFonts w:ascii="arial" w:eastAsia="arial" w:hAnsi="arial" w:cs="arial"/>
            <w:b/>
            <w:i/>
            <w:strike w:val="0"/>
            <w:color w:val="0077CC"/>
            <w:sz w:val="20"/>
            <w:u w:val="single"/>
            <w:vertAlign w:val="baseline"/>
          </w:rPr>
          <w:t>Biden's poor performance during the CNN presidential debate</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Trump on June 27 in Atlanta, Georgia. Earlier, Republicans had</w:t>
      </w:r>
    </w:p>
    <w:p>
      <w:pPr>
        <w:pStyle w:val="Normal27"/>
        <w:keepNext w:val="0"/>
        <w:spacing w:before="240" w:after="0" w:line="260" w:lineRule="atLeast"/>
        <w:ind w:left="0" w:right="0" w:firstLine="0"/>
        <w:jc w:val="both"/>
      </w:pPr>
      <w:hyperlink r:id="rId451" w:history="1">
        <w:r>
          <w:rPr>
            <w:rFonts w:ascii="arial" w:eastAsia="arial" w:hAnsi="arial" w:cs="arial"/>
            <w:b/>
            <w:i/>
            <w:strike w:val="0"/>
            <w:color w:val="0077CC"/>
            <w:sz w:val="20"/>
            <w:u w:val="single"/>
            <w:vertAlign w:val="baseline"/>
          </w:rPr>
          <w:t>attacked Kamala Harris for using her black identity</w:t>
        </w:r>
      </w:hyperlink>
      <w:r>
        <w:rPr>
          <w:rFonts w:ascii="arial" w:eastAsia="arial" w:hAnsi="arial" w:cs="arial"/>
          <w:b/>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take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advice, the political contest in the US is going to get more public-centered on both sides. The winner will be democracy and the American people.</w:t>
      </w:r>
    </w:p>
    <w:p>
      <w:pPr>
        <w:pStyle w:val="Normal27"/>
        <w:keepNext w:val="0"/>
        <w:spacing w:before="240" w:after="0" w:line="260" w:lineRule="atLeast"/>
        <w:ind w:left="0" w:right="0" w:firstLine="0"/>
        <w:jc w:val="both"/>
      </w:pPr>
      <w:hyperlink r:id="rId452" w:history="1">
        <w:r>
          <w:rPr>
            <w:rFonts w:ascii="arial" w:eastAsia="arial" w:hAnsi="arial" w:cs="arial"/>
            <w:b w:val="0"/>
            <w:i/>
            <w:strike w:val="0"/>
            <w:color w:val="0077CC"/>
            <w:sz w:val="20"/>
            <w:u w:val="single"/>
            <w:vertAlign w:val="baseline"/>
          </w:rPr>
          <w:t>Link to Image</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0" style="position:absolute;z-index:251749376"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urges Republicans to focus on public needs, not Kamala Harris</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31" style="position:absolute;z-index:251750400"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(94%); US REPUBLICAN PARTY (92%); POLITICAL CANDIDATES (91%); CAMPAIGNS &amp; ELECTIONS (90%); ELECTIONS (90%); HEADS OF GOVERNMENT ELECTIONS (90%); POLITICAL PARTIES (90%); US DEMOCRATIC PARTY (90%); US PRESIDENTIAL CANDIDATES 2012 (90%); ELECTIONS &amp; POLITICS (89%); INTERVIEWS (89%); US PRESIDENTIAL CANDIDATES 2008 (89%); POLITICS (78%); US FEDERAL ELECTIONS (78%); NATIONAL SECURITY &amp; FOREIGN RELATIONS (75%); POLITICAL DEBATES (73%); POLLS &amp; SURVEYS (72%); ILLEGAL IMMIGRANTS (50%); IMMIGRATION, CITIZENSHIP &amp; DISPLACEMENT (50%)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DONALD TRUMP (89%); JOE BIDEN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GEORGIA, USA (79%); SOUTH CAROLINA, USA (79%); UNITED STATES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Nikki</w:t>
        </w:r>
      </w:hyperlink>
      <w:hyperlink r:id="rId460" w:history="1">
        <w:r>
          <w:rPr>
            <w:rFonts w:ascii="arial" w:eastAsia="arial" w:hAnsi="arial" w:cs="arial"/>
            <w:b/>
            <w:i/>
            <w:strike w:val="0"/>
            <w:color w:val="0077CC"/>
            <w:sz w:val="28"/>
            <w:u w:val="single"/>
            <w:vertAlign w:val="baseline"/>
          </w:rPr>
          <w:t xml:space="preserve"> </w:t>
        </w:r>
      </w:hyperlink>
      <w:hyperlink r:id="rId461" w:history="1">
        <w:r>
          <w:rPr>
            <w:rFonts w:ascii="arial" w:eastAsia="arial" w:hAnsi="arial" w:cs="arial"/>
            <w:b/>
            <w:i/>
            <w:strike w:val="0"/>
            <w:color w:val="0077CC"/>
            <w:sz w:val="28"/>
            <w:u w:val="single"/>
            <w:vertAlign w:val="baseline"/>
          </w:rPr>
          <w:t>Haley</w:t>
        </w:r>
      </w:hyperlink>
      <w:hyperlink r:id="rId462" w:history="1">
        <w:r>
          <w:rPr>
            <w:rFonts w:ascii="arial" w:eastAsia="arial" w:hAnsi="arial" w:cs="arial"/>
            <w:b/>
            <w:i/>
            <w:strike w:val="0"/>
            <w:color w:val="0077CC"/>
            <w:sz w:val="28"/>
            <w:u w:val="single"/>
            <w:vertAlign w:val="baseline"/>
          </w:rPr>
          <w:t xml:space="preserve"> and Ron DeSantis to attend the Republican National Convention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3" style="position:absolute;z-index:25175244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candidate and Donald Trump's primary challenger,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will be in attendance during the second night of the Republican National Convention.</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 xml:space="preserve"> and Ron DeSantis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night of the NRC, Donald Trump made his first public appearance since a young man attempted to assassinate him and missed the shot. His ear was covered with a bandage and he was greeted with cheers from those in attendance. Right there, Trump announced that JD Vance, a senator from Ohio, would be his running mate.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tonight, there are several big names on the list of speakers: Ron DeSantis; Governor of Florida,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former Ambassador to the UN, and businessman Vivek Ramaswamy. Lara Trump and Marco Rubio will also speak.</w:t>
      </w: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Boos for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 xml:space="preserve"> are banned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America safe again," is the name of the theme for the second night of the Republican convention. The discussion will be focused on immigration and border security.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presence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the biggest rival Trump had when he was fighting to be the Republican candidate, Dr. Robin Armstrong, Republican National Committeeman from Texas, asked the delegation not to boo 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going to speak tonight, don't say anything," Armstrong told the Texas delegation over breakfast. But some groaned upon hearing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name. "We don't want to be booed tonight, guys. No booing. It's very important," Armstrong added.</w:t>
      </w: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Trump was heavily criticized by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 xml:space="preserve"> in the primaries.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nobody in the Texas delegation should boo us tonight, OK?" repeated Armstrong. Recall that the Republican was criticized and sent criticism to Trump during the 2024 primary.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criticism was from both Trump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as they were fighting to have a seat in the presidential.</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4" style="position:absolute;z-index:251753472"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PARTY CONVENTIONS (92%); US REPUBLICAN NATIONAL CONVENTIONS (91%); CONFERENCES &amp; CONVENTIONS (90%); NATIONAL SECURITY &amp; FOREIGN RELATIONS (90%); US REPUBLICAN PARTY (90%); CAMPAIGNS &amp; ELECTIONS (78%); POLITICAL CANDIDATES (78%); NATIONAL SECURITY (73%); UNITED NATIONS (73%); ASSASSINATION (72%); TERRITORIAL &amp; NATIONAL BORDERS (69%); IMMIGRATION (68%); IMMIGRATION, CITIZENSHIP &amp; DISPLACEMENT (68%); BORDER CONTROL (53%); Mundo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RON DESANTIS (93%); DONALD TRUMP (92%); J D VANCE (58%); MARCO RUBIO (58%)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3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69" w:history="1">
        <w:r>
          <w:rPr>
            <w:rFonts w:ascii="arial" w:eastAsia="arial" w:hAnsi="arial" w:cs="arial"/>
            <w:b/>
            <w:i/>
            <w:strike w:val="0"/>
            <w:color w:val="0077CC"/>
            <w:sz w:val="28"/>
            <w:u w:val="single"/>
            <w:vertAlign w:val="baseline"/>
          </w:rPr>
          <w:t xml:space="preserve">Trump Says No to Mike Pompeo, </w:t>
        </w:r>
      </w:hyperlink>
      <w:hyperlink r:id="rId470" w:history="1">
        <w:r>
          <w:rPr>
            <w:rFonts w:ascii="arial" w:eastAsia="arial" w:hAnsi="arial" w:cs="arial"/>
            <w:b/>
            <w:i/>
            <w:strike w:val="0"/>
            <w:color w:val="0077CC"/>
            <w:sz w:val="28"/>
            <w:u w:val="single"/>
            <w:vertAlign w:val="baseline"/>
          </w:rPr>
          <w:t>Nikki</w:t>
        </w:r>
      </w:hyperlink>
      <w:hyperlink r:id="rId471" w:history="1">
        <w:r>
          <w:rPr>
            <w:rFonts w:ascii="arial" w:eastAsia="arial" w:hAnsi="arial" w:cs="arial"/>
            <w:b/>
            <w:i/>
            <w:strike w:val="0"/>
            <w:color w:val="0077CC"/>
            <w:sz w:val="28"/>
            <w:u w:val="single"/>
            <w:vertAlign w:val="baseline"/>
          </w:rPr>
          <w:t xml:space="preserve"> </w:t>
        </w:r>
      </w:hyperlink>
      <w:hyperlink r:id="rId472" w:history="1">
        <w:r>
          <w:rPr>
            <w:rFonts w:ascii="arial" w:eastAsia="arial" w:hAnsi="arial" w:cs="arial"/>
            <w:b/>
            <w:i/>
            <w:strike w:val="0"/>
            <w:color w:val="0077CC"/>
            <w:sz w:val="28"/>
            <w:u w:val="single"/>
            <w:vertAlign w:val="baseline"/>
          </w:rPr>
          <w:t>Haley</w:t>
        </w:r>
      </w:hyperlink>
      <w:hyperlink r:id="rId473" w:history="1">
        <w:r>
          <w:rPr>
            <w:rFonts w:ascii="arial" w:eastAsia="arial" w:hAnsi="arial" w:cs="arial"/>
            <w:b/>
            <w:i/>
            <w:strike w:val="0"/>
            <w:color w:val="0077CC"/>
            <w:sz w:val="28"/>
            <w:u w:val="single"/>
            <w:vertAlign w:val="baseline"/>
          </w:rPr>
          <w:t xml:space="preserve"> for Second Term Cabinet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2:08 PM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Geller Report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6" style="position:absolute;z-index:251755520"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10th, 2024 ( </w:t>
      </w:r>
      <w:hyperlink r:id="rId474" w:history="1">
        <w:r>
          <w:rPr>
            <w:rFonts w:ascii="arial" w:eastAsia="arial" w:hAnsi="arial" w:cs="arial"/>
            <w:b w:val="0"/>
            <w:i/>
            <w:strike w:val="0"/>
            <w:noProof w:val="0"/>
            <w:color w:val="0077CC"/>
            <w:position w:val="0"/>
            <w:sz w:val="20"/>
            <w:u w:val="single"/>
            <w:vertAlign w:val="baseline"/>
          </w:rPr>
          <w:t>The Geller Report</w:t>
        </w:r>
      </w:hyperlink>
      <w:r>
        <w:rPr>
          <w:rFonts w:ascii="arial" w:eastAsia="arial" w:hAnsi="arial" w:cs="arial"/>
          <w:b w:val="0"/>
          <w:i w:val="0"/>
          <w:strike w:val="0"/>
          <w:noProof w:val="0"/>
          <w:color w:val="000000"/>
          <w:position w:val="0"/>
          <w:sz w:val="20"/>
          <w:u w:val="none"/>
          <w:vertAlign w:val="baseline"/>
        </w:rPr>
        <w:t xml:space="preserve">  - Delivered by  </w:t>
      </w:r>
      <w:hyperlink r:id="rId4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first term was riddled with backstabbers, RINOs and saboteurs. Not this time. Thank heaven.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no to Mike Pompeo,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second term Cabinet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fretted that either former Cabinet member might send wrong message for second term.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continues below advertisement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is sending a strong message to the interventionist and neo-conservative wing of the GOP: there's no room in his next Cabinet for former Secretary of State Mike Pompeo and ex-United Nations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hyperlink r:id="rId476" w:history="1">
        <w:r>
          <w:rPr>
            <w:rFonts w:ascii="arial" w:eastAsia="arial" w:hAnsi="arial" w:cs="arial"/>
            <w:b w:val="0"/>
            <w:i/>
            <w:strike w:val="0"/>
            <w:noProof w:val="0"/>
            <w:color w:val="0077CC"/>
            <w:position w:val="0"/>
            <w:sz w:val="20"/>
            <w:u w:val="single"/>
            <w:vertAlign w:val="baseline"/>
          </w:rPr>
          <w:t>Just The News, November 10, 2024:</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the proclamation in a post on his TruthSocial platform Saturday evening, ending any speculation that his two former Cabinet officers and occasional critics would make a return in 2025.</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wrote.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them previously, and would like to thank them for their service to our Country. MAKE AMERICA GREAT AGAIN!' he added.</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Trump in the 2024 Republican primaries, and relentlessly attacked him. She then refused to quickly drop out when it was clear she was being trounced by the future president-elect. She endorsed Trump, but did not prominently campaign for him in the fall election.</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who served as both the CIA Director and Secretary of State in Trump's first term, also endorsed Trump and appeared as a warm-up speaker as some of his rallies. But in 2023 he  </w:t>
      </w:r>
      <w:hyperlink r:id="rId477" w:history="1">
        <w:r>
          <w:rPr>
            <w:rFonts w:ascii="arial" w:eastAsia="arial" w:hAnsi="arial" w:cs="arial"/>
            <w:b w:val="0"/>
            <w:i/>
            <w:strike w:val="0"/>
            <w:noProof w:val="0"/>
            <w:color w:val="0077CC"/>
            <w:position w:val="0"/>
            <w:sz w:val="20"/>
            <w:u w:val="single"/>
            <w:vertAlign w:val="baseline"/>
          </w:rPr>
          <w:t>leveled some criticisms of Trump as he considered his own run for president, which he didn't wage.</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MAGA world have been lobbying against both Pompeo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speculation swirled that one or both could be appointed to a second Trump Cabinet.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'neocons have positioned themselves to get highly influential roles within the second Trump administration,' former Trump adviser Roger Stone wrote last week. 'And this sinister fifth column has the potential to be more harmful to Trump's America First agenda than his leftist opinion within the Democrat Party.'</w:t>
      </w:r>
    </w:p>
    <w:p>
      <w:pPr>
        <w:pStyle w:val="Normal29"/>
        <w:keepNext w:val="0"/>
        <w:spacing w:before="240" w:after="0" w:line="260" w:lineRule="atLeast"/>
        <w:ind w:left="0" w:right="0" w:firstLine="0"/>
        <w:jc w:val="both"/>
      </w:pPr>
      <w:hyperlink r:id="rId478" w:history="1">
        <w:r>
          <w:rPr>
            <w:rFonts w:ascii="arial" w:eastAsia="arial" w:hAnsi="arial" w:cs="arial"/>
            <w:b w:val="0"/>
            <w:i/>
            <w:strike w:val="0"/>
            <w:color w:val="0077CC"/>
            <w:sz w:val="20"/>
            <w:u w:val="single"/>
            <w:vertAlign w:val="baseline"/>
          </w:rPr>
          <w:t>Link to the original story.</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
        <w:spacing w:line="60" w:lineRule="exact"/>
      </w:pPr>
      <w:r>
        <w:pict>
          <v:line id="_x0000_s1137" style="position:absolute;z-index:25175654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8" style="position:absolute;z-index:251757568"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100277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(90%); CONSERVATISM (90%); GOVERNMENT ADVISORS &amp; MINISTERS (90%); GOVERNMENT BODIES &amp; OFFICES (90%); NATIONAL SECURITY &amp; FOREIGN RELATIONS (90%); US REPUBLICAN PARTY (90%); MAKE AMERICA GREAT AGAIN MOVEMENT (89%); US PRESIDENTIAL CANDIDATES 2012 (79%); BLOGS &amp; MESSAGE BOARDS (78%); LIBERALISM (78%); ELECTIONS (77%); CAMPAIGNS &amp; ELECTIONS (76%); HEADS OF GOVERNMENT ELECTIONS (76%); POLITICS (76%); PRIMARY ELECTIONS (76%); US DEMOCRATIC PARTY (75%); APPOINTMENTS (72%); LOBBYING (71%); EMBASSIES &amp; CONSULATES (70%); UNITED NATIONS (70%); Trump 2024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MIKE POMPEO (94%);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3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 xml:space="preserve">Donald Trump Jr Attacks </w:t>
        </w:r>
      </w:hyperlink>
      <w:hyperlink r:id="rId486" w:history="1">
        <w:r>
          <w:rPr>
            <w:rFonts w:ascii="arial" w:eastAsia="arial" w:hAnsi="arial" w:cs="arial"/>
            <w:b/>
            <w:i/>
            <w:strike w:val="0"/>
            <w:color w:val="0077CC"/>
            <w:sz w:val="28"/>
            <w:u w:val="single"/>
            <w:vertAlign w:val="baseline"/>
          </w:rPr>
          <w:t>Nikki</w:t>
        </w:r>
      </w:hyperlink>
      <w:hyperlink r:id="rId487" w:history="1">
        <w:r>
          <w:rPr>
            <w:rFonts w:ascii="arial" w:eastAsia="arial" w:hAnsi="arial" w:cs="arial"/>
            <w:b/>
            <w:i/>
            <w:strike w:val="0"/>
            <w:color w:val="0077CC"/>
            <w:sz w:val="28"/>
            <w:u w:val="single"/>
            <w:vertAlign w:val="baseline"/>
          </w:rPr>
          <w:t xml:space="preserve"> </w:t>
        </w:r>
      </w:hyperlink>
      <w:hyperlink r:id="rId488" w:history="1">
        <w:r>
          <w:rPr>
            <w:rFonts w:ascii="arial" w:eastAsia="arial" w:hAnsi="arial" w:cs="arial"/>
            <w:b/>
            <w:i/>
            <w:strike w:val="0"/>
            <w:color w:val="0077CC"/>
            <w:sz w:val="28"/>
            <w:u w:val="single"/>
            <w:vertAlign w:val="baseline"/>
          </w:rPr>
          <w:t>Haley</w:t>
        </w:r>
      </w:hyperlink>
      <w:hyperlink r:id="rId489" w:history="1">
        <w:r>
          <w:rPr>
            <w:rFonts w:ascii="arial" w:eastAsia="arial" w:hAnsi="arial" w:cs="arial"/>
            <w:b/>
            <w:i/>
            <w:strike w:val="0"/>
            <w:color w:val="0077CC"/>
            <w:sz w:val="28"/>
            <w:u w:val="single"/>
            <w:vertAlign w:val="baseline"/>
          </w:rPr>
          <w:t xml:space="preserve"> Over Cabinet Nominee Comments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 8:45 AM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0"/>
        <w:keepNext w:val="0"/>
        <w:spacing w:before="120" w:after="0" w:line="220" w:lineRule="atLeast"/>
        <w:ind w:left="0" w:right="0" w:firstLine="0"/>
        <w:jc w:val="left"/>
      </w:pPr>
      <w:r>
        <w:br/>
      </w:r>
      <w:r>
        <w:pict>
          <v:shape id="_x0000_i1140" type="#_x0000_t75" style="width:166.48pt;height:42.74pt">
            <v:imagedata r:id="rId6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raised concerns with the president-elect's decision to appoint Tulsi Gabbard as director of national intelligence.</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1" style="position:absolute;z-index:251759616"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has mocked </w:t>
      </w:r>
      <w:hyperlink r:id="rId490" w:history="1">
        <w:r>
          <w:rPr>
            <w:rFonts w:ascii="arial" w:eastAsia="arial" w:hAnsi="arial" w:cs="arial"/>
            <w:b/>
            <w:i/>
            <w:strike w:val="0"/>
            <w:noProof w:val="0"/>
            <w:color w:val="0077CC"/>
            <w:position w:val="0"/>
            <w:sz w:val="20"/>
            <w:u w:val="single"/>
            <w:vertAlign w:val="baseline"/>
          </w:rPr>
          <w:t>Nikki</w:t>
        </w:r>
      </w:hyperlink>
      <w:hyperlink r:id="rId491" w:history="1">
        <w:r>
          <w:rPr>
            <w:rFonts w:ascii="arial" w:eastAsia="arial" w:hAnsi="arial" w:cs="arial"/>
            <w:b w:val="0"/>
            <w:i/>
            <w:strike w:val="0"/>
            <w:noProof w:val="0"/>
            <w:color w:val="0077CC"/>
            <w:position w:val="0"/>
            <w:sz w:val="20"/>
            <w:u w:val="single"/>
            <w:vertAlign w:val="baseline"/>
          </w:rPr>
          <w:t xml:space="preserve"> </w:t>
        </w:r>
      </w:hyperlink>
      <w:hyperlink r:id="rId492"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after she criticized his father's choice of former Democratic Congresswoman </w:t>
      </w:r>
      <w:hyperlink r:id="rId493" w:history="1">
        <w:r>
          <w:rPr>
            <w:rFonts w:ascii="arial" w:eastAsia="arial" w:hAnsi="arial" w:cs="arial"/>
            <w:b w:val="0"/>
            <w:i/>
            <w:strike w:val="0"/>
            <w:noProof w:val="0"/>
            <w:color w:val="0077CC"/>
            <w:position w:val="0"/>
            <w:sz w:val="20"/>
            <w:u w:val="single"/>
            <w:vertAlign w:val="baseline"/>
          </w:rPr>
          <w:t>Tulsi Gabbard</w:t>
        </w:r>
      </w:hyperlink>
      <w:r>
        <w:rPr>
          <w:rFonts w:ascii="arial" w:eastAsia="arial" w:hAnsi="arial" w:cs="arial"/>
          <w:b w:val="0"/>
          <w:i w:val="0"/>
          <w:strike w:val="0"/>
          <w:noProof w:val="0"/>
          <w:color w:val="000000"/>
          <w:position w:val="0"/>
          <w:sz w:val="20"/>
          <w:u w:val="none"/>
          <w:vertAlign w:val="baseline"/>
        </w:rPr>
        <w:t xml:space="preserve"> to be the next director of national intelligence.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eldest son of President-elect </w:t>
      </w:r>
      <w:hyperlink r:id="rId49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called out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ambassador to the </w:t>
      </w:r>
      <w:hyperlink r:id="rId495"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during the Trump administration, for </w:t>
      </w:r>
      <w:hyperlink r:id="rId496" w:anchor="Echobox=1732144465?utm_source=Synacor&amp;utm_medium=Attnet&amp;utm_campaign=Partnerships" w:history="1">
        <w:r>
          <w:rPr>
            <w:rFonts w:ascii="arial" w:eastAsia="arial" w:hAnsi="arial" w:cs="arial"/>
            <w:b w:val="0"/>
            <w:i/>
            <w:strike w:val="0"/>
            <w:noProof w:val="0"/>
            <w:color w:val="0077CC"/>
            <w:position w:val="0"/>
            <w:sz w:val="20"/>
            <w:u w:val="single"/>
            <w:vertAlign w:val="baseline"/>
          </w:rPr>
          <w:t>comments she made on her SiriusXM show</w:t>
        </w:r>
      </w:hyperlink>
      <w:r>
        <w:rPr>
          <w:rFonts w:ascii="arial" w:eastAsia="arial" w:hAnsi="arial" w:cs="arial"/>
          <w:b w:val="0"/>
          <w:i w:val="0"/>
          <w:strike w:val="0"/>
          <w:noProof w:val="0"/>
          <w:color w:val="000000"/>
          <w:position w:val="0"/>
          <w:sz w:val="20"/>
          <w:u w:val="none"/>
          <w:vertAlign w:val="baseline"/>
        </w:rPr>
        <w:t>, accusing Gabbard of being a "Russian, Iranian, Syrian, Chinese sympathizer."</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listed several reasons why she does not believe Gabbard is suitable for the position.</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allegations that</w:t>
      </w:r>
      <w:hyperlink r:id="rId497" w:history="1">
        <w:r>
          <w:rPr>
            <w:rFonts w:ascii="arial" w:eastAsia="arial" w:hAnsi="arial" w:cs="arial"/>
            <w:b w:val="0"/>
            <w:i/>
            <w:strike w:val="0"/>
            <w:noProof w:val="0"/>
            <w:color w:val="0077CC"/>
            <w:position w:val="0"/>
            <w:sz w:val="20"/>
            <w:u w:val="single"/>
            <w:vertAlign w:val="baseline"/>
          </w:rPr>
          <w:t>Gabbard spread Russian propaganda</w:t>
        </w:r>
      </w:hyperlink>
      <w:r>
        <w:rPr>
          <w:rFonts w:ascii="arial" w:eastAsia="arial" w:hAnsi="arial" w:cs="arial"/>
          <w:b w:val="0"/>
          <w:i w:val="0"/>
          <w:strike w:val="0"/>
          <w:noProof w:val="0"/>
          <w:color w:val="000000"/>
          <w:position w:val="0"/>
          <w:sz w:val="20"/>
          <w:u w:val="none"/>
          <w:vertAlign w:val="baseline"/>
        </w:rPr>
        <w:t xml:space="preserve">, spoke out against issuing sanctions against Iran, and expressed skepticism that Syrian President </w:t>
      </w:r>
      <w:hyperlink r:id="rId498" w:history="1">
        <w:r>
          <w:rPr>
            <w:rFonts w:ascii="arial" w:eastAsia="arial" w:hAnsi="arial" w:cs="arial"/>
            <w:b w:val="0"/>
            <w:i/>
            <w:strike w:val="0"/>
            <w:noProof w:val="0"/>
            <w:color w:val="0077CC"/>
            <w:position w:val="0"/>
            <w:sz w:val="20"/>
            <w:u w:val="single"/>
            <w:vertAlign w:val="baseline"/>
          </w:rPr>
          <w:t>Bashar al-Assad</w:t>
        </w:r>
      </w:hyperlink>
      <w:r>
        <w:rPr>
          <w:rFonts w:ascii="arial" w:eastAsia="arial" w:hAnsi="arial" w:cs="arial"/>
          <w:b w:val="0"/>
          <w:i w:val="0"/>
          <w:strike w:val="0"/>
          <w:noProof w:val="0"/>
          <w:color w:val="000000"/>
          <w:position w:val="0"/>
          <w:sz w:val="20"/>
          <w:u w:val="none"/>
          <w:vertAlign w:val="baseline"/>
        </w:rPr>
        <w:t xml:space="preserve"> used </w:t>
      </w:r>
      <w:hyperlink r:id="rId499" w:history="1">
        <w:r>
          <w:rPr>
            <w:rFonts w:ascii="arial" w:eastAsia="arial" w:hAnsi="arial" w:cs="arial"/>
            <w:b w:val="0"/>
            <w:i/>
            <w:strike w:val="0"/>
            <w:noProof w:val="0"/>
            <w:color w:val="0077CC"/>
            <w:position w:val="0"/>
            <w:sz w:val="20"/>
            <w:u w:val="single"/>
            <w:vertAlign w:val="baseline"/>
          </w:rPr>
          <w:t>chemical weapons on his own people.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w:t>
      </w:r>
      <w:hyperlink r:id="rId50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reacting to her remarks, Trump Jr. said: "If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really wants a cabinet filled with neocon warmongers to satisfy the billionaire donors that control her, she should try running for president and winning herself... Oh wait, I forgot she already tried that and lost in a landslide."</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Gabbard's offices and the Trump-JD Vance transition team for comment via email.</w:t>
      </w:r>
    </w:p>
    <w:p>
      <w:pPr>
        <w:pStyle w:val="Normal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Trump in the 2024 GOP primary, but dropped out in the wake of the Super Tuesday results. She eventually </w:t>
      </w:r>
      <w:hyperlink r:id="rId501" w:history="1">
        <w:r>
          <w:rPr>
            <w:rFonts w:ascii="arial" w:eastAsia="arial" w:hAnsi="arial" w:cs="arial"/>
            <w:b w:val="0"/>
            <w:i/>
            <w:strike w:val="0"/>
            <w:noProof w:val="0"/>
            <w:color w:val="0077CC"/>
            <w:position w:val="0"/>
            <w:sz w:val="20"/>
            <w:u w:val="single"/>
            <w:vertAlign w:val="baseline"/>
          </w:rPr>
          <w:t>went on to endorse Trump</w:t>
        </w:r>
      </w:hyperlink>
      <w:r>
        <w:rPr>
          <w:rFonts w:ascii="arial" w:eastAsia="arial" w:hAnsi="arial" w:cs="arial"/>
          <w:b w:val="0"/>
          <w:i w:val="0"/>
          <w:strike w:val="0"/>
          <w:noProof w:val="0"/>
          <w:color w:val="000000"/>
          <w:position w:val="0"/>
          <w:sz w:val="20"/>
          <w:u w:val="none"/>
          <w:vertAlign w:val="baseline"/>
        </w:rPr>
        <w:t xml:space="preserve"> in the race against Vice President </w:t>
      </w:r>
      <w:hyperlink r:id="rId502"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recently confirmed that</w:t>
      </w:r>
      <w:hyperlink r:id="rId503" w:history="1">
        <w:r>
          <w:rPr>
            <w:rFonts w:ascii="arial" w:eastAsia="arial" w:hAnsi="arial" w:cs="arial"/>
            <w:b/>
            <w:i/>
            <w:strike w:val="0"/>
            <w:noProof w:val="0"/>
            <w:color w:val="0077CC"/>
            <w:position w:val="0"/>
            <w:sz w:val="20"/>
            <w:u w:val="single"/>
            <w:vertAlign w:val="baseline"/>
          </w:rPr>
          <w:t>Haley</w:t>
        </w:r>
      </w:hyperlink>
      <w:hyperlink r:id="rId504" w:history="1">
        <w:r>
          <w:rPr>
            <w:rFonts w:ascii="arial" w:eastAsia="arial" w:hAnsi="arial" w:cs="arial"/>
            <w:b w:val="0"/>
            <w:i/>
            <w:strike w:val="0"/>
            <w:noProof w:val="0"/>
            <w:color w:val="0077CC"/>
            <w:position w:val="0"/>
            <w:sz w:val="20"/>
            <w:u w:val="single"/>
            <w:vertAlign w:val="baseline"/>
          </w:rPr>
          <w:t xml:space="preserve"> would not be given a role</w:t>
        </w:r>
      </w:hyperlink>
      <w:r>
        <w:rPr>
          <w:rFonts w:ascii="arial" w:eastAsia="arial" w:hAnsi="arial" w:cs="arial"/>
          <w:b w:val="0"/>
          <w:i w:val="0"/>
          <w:strike w:val="0"/>
          <w:noProof w:val="0"/>
          <w:color w:val="000000"/>
          <w:position w:val="0"/>
          <w:sz w:val="20"/>
          <w:u w:val="none"/>
          <w:vertAlign w:val="baseline"/>
        </w:rPr>
        <w:t xml:space="preserve"> in his second administration when he returns to the White House in 2025. He has received bipartisan scrutiny for his nominations for key Cabinet positions, including Gabbard for director of national intelligence, former Florida Congressman </w:t>
      </w:r>
      <w:hyperlink r:id="rId505"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as attorney general, and former </w:t>
      </w:r>
      <w:hyperlink r:id="rId506"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host </w:t>
      </w:r>
      <w:hyperlink r:id="rId507" w:history="1">
        <w:r>
          <w:rPr>
            <w:rFonts w:ascii="arial" w:eastAsia="arial" w:hAnsi="arial" w:cs="arial"/>
            <w:b w:val="0"/>
            <w:i/>
            <w:strike w:val="0"/>
            <w:noProof w:val="0"/>
            <w:color w:val="0077CC"/>
            <w:position w:val="0"/>
            <w:sz w:val="20"/>
            <w:u w:val="single"/>
            <w:vertAlign w:val="baseline"/>
          </w:rPr>
          <w:t>Pete Hegseth for defense secretary.</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go back and look at a speech I gave, holding up pictures of dead children who had been killed by chemical attacks,"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her show. "For her to say that Assad was not behind that—literally everything she said about that were Russian talking points. Every bit of that was Russian propaganda.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 invaded Ukraine, Tulsi Gabbard literally blamed </w:t>
      </w:r>
      <w:hyperlink r:id="rId508"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our Western alliance, for countering Russia,"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blamed NATO for the attack on Ukraine, and the Russians and the Chinese echoed her talking points in her interviews on Russian and Chinese television.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she's defended Russia, she's defended Syria, she's defended Iran, and she's defended China. She has not denounced any of these views. None of them. She hasn't taken one of them back,"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 "This is not a place for a Russian, Iranian, Syrian, Chinese sympathizer," in reference to the director of national intelligence position.</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other Trump supporters attacked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over her radio remarks, in which she also criticized the decision to tap </w:t>
      </w:r>
      <w:hyperlink r:id="rId509" w:history="1">
        <w:r>
          <w:rPr>
            <w:rFonts w:ascii="arial" w:eastAsia="arial" w:hAnsi="arial" w:cs="arial"/>
            <w:b w:val="0"/>
            <w:i/>
            <w:strike w:val="0"/>
            <w:noProof w:val="0"/>
            <w:color w:val="0077CC"/>
            <w:position w:val="0"/>
            <w:sz w:val="20"/>
            <w:u w:val="single"/>
            <w:vertAlign w:val="baseline"/>
          </w:rPr>
          <w:t>Robert F. Kennedy Jr.</w:t>
        </w:r>
      </w:hyperlink>
      <w:r>
        <w:rPr>
          <w:rFonts w:ascii="arial" w:eastAsia="arial" w:hAnsi="arial" w:cs="arial"/>
          <w:b w:val="0"/>
          <w:i w:val="0"/>
          <w:strike w:val="0"/>
          <w:noProof w:val="0"/>
          <w:color w:val="000000"/>
          <w:position w:val="0"/>
          <w:sz w:val="20"/>
          <w:u w:val="none"/>
          <w:vertAlign w:val="baseline"/>
        </w:rPr>
        <w:t xml:space="preserve"> to lead the </w:t>
      </w:r>
      <w:hyperlink r:id="rId510" w:history="1">
        <w:r>
          <w:rPr>
            <w:rFonts w:ascii="arial" w:eastAsia="arial" w:hAnsi="arial" w:cs="arial"/>
            <w:b w:val="0"/>
            <w:i/>
            <w:strike w:val="0"/>
            <w:noProof w:val="0"/>
            <w:color w:val="0077CC"/>
            <w:position w:val="0"/>
            <w:sz w:val="20"/>
            <w:u w:val="single"/>
            <w:vertAlign w:val="baseline"/>
          </w:rPr>
          <w:t>Department of Health and Human Services.</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user Joey Mannarino, a Trump supporter with more than 579,000 followers on X, wrote while sharing a clip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remarks: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jealous, bitter psycho."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Sortor, an independent journalist who regularly appears on right-wing news outlets and podcasts, posted: "If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hates Tulsi, then I support Tulsi even more."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J. DaPos, social media editor of the pro-Trump Right Side Broadcasting Network, wrote: "This is why Tulsi and Bobby [Kennedy Jr.] are in the cabinet,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is not."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Marc Short, who served as chief of staff to former Vice President </w:t>
      </w:r>
      <w:hyperlink r:id="rId511" w:history="1">
        <w:r>
          <w:rPr>
            <w:rFonts w:ascii="arial" w:eastAsia="arial" w:hAnsi="arial" w:cs="arial"/>
            <w:b w:val="0"/>
            <w:i/>
            <w:strike w:val="0"/>
            <w:noProof w:val="0"/>
            <w:color w:val="0077CC"/>
            <w:position w:val="0"/>
            <w:sz w:val="20"/>
            <w:u w:val="single"/>
            <w:vertAlign w:val="baseline"/>
          </w:rPr>
          <w:t>Mike Pence</w:t>
        </w:r>
      </w:hyperlink>
      <w:r>
        <w:rPr>
          <w:rFonts w:ascii="arial" w:eastAsia="arial" w:hAnsi="arial" w:cs="arial"/>
          <w:b w:val="0"/>
          <w:i w:val="0"/>
          <w:strike w:val="0"/>
          <w:noProof w:val="0"/>
          <w:color w:val="000000"/>
          <w:position w:val="0"/>
          <w:sz w:val="20"/>
          <w:u w:val="none"/>
          <w:vertAlign w:val="baseline"/>
        </w:rPr>
        <w:t xml:space="preserve">, praised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doing a "great job setting the record straight on Tulsi Gabbard's sympathetic ties to terrorist regimes and her criticism of the Trump administration's bold actions </w:t>
      </w:r>
      <w:hyperlink r:id="rId512" w:history="1">
        <w:r>
          <w:rPr>
            <w:rFonts w:ascii="arial" w:eastAsia="arial" w:hAnsi="arial" w:cs="arial"/>
            <w:b w:val="0"/>
            <w:i/>
            <w:strike w:val="0"/>
            <w:noProof w:val="0"/>
            <w:color w:val="0077CC"/>
            <w:position w:val="0"/>
            <w:sz w:val="20"/>
            <w:u w:val="single"/>
            <w:vertAlign w:val="baseline"/>
          </w:rPr>
          <w:t>against Iran and Qasem Soleimani."</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Soleimani was an Iranian military officer who served in the Islamic Revolutionary Guard Corps from 1998 until his assassination by the United States in 2020.</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Cabinet choices will need to be confirmed by the </w:t>
      </w:r>
      <w:hyperlink r:id="rId51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in a simple majority vote, unless the president-elect succeeds in getting them </w:t>
      </w:r>
      <w:hyperlink r:id="rId514" w:history="1">
        <w:r>
          <w:rPr>
            <w:rFonts w:ascii="arial" w:eastAsia="arial" w:hAnsi="arial" w:cs="arial"/>
            <w:b w:val="0"/>
            <w:i/>
            <w:strike w:val="0"/>
            <w:noProof w:val="0"/>
            <w:color w:val="0077CC"/>
            <w:position w:val="0"/>
            <w:sz w:val="20"/>
            <w:u w:val="single"/>
            <w:vertAlign w:val="baseline"/>
          </w:rPr>
          <w:t>pushed through via recess nominations.</w:t>
        </w:r>
      </w:hyperlink>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GOP on course to control the upper chamber next year with a 53-47 majority, no candidate can afford to have more than three </w:t>
      </w:r>
      <w:hyperlink r:id="rId51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senators vote against their nomination.</w:t>
      </w:r>
    </w:p>
    <w:p>
      <w:pPr>
        <w:pStyle w:val="Normal30"/>
        <w:keepNext w:val="0"/>
        <w:spacing w:before="240" w:after="0" w:line="260" w:lineRule="atLeast"/>
        <w:ind w:left="0" w:right="0" w:firstLine="0"/>
        <w:jc w:val="both"/>
      </w:pPr>
      <w:hyperlink r:id="rId516" w:history="1">
        <w:r>
          <w:rPr>
            <w:rFonts w:ascii="arial" w:eastAsia="arial" w:hAnsi="arial" w:cs="arial"/>
            <w:b w:val="0"/>
            <w:i/>
            <w:strike w:val="0"/>
            <w:color w:val="0077CC"/>
            <w:sz w:val="20"/>
            <w:u w:val="single"/>
            <w:vertAlign w:val="baseline"/>
          </w:rPr>
          <w:t>Link to Image</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2" style="position:absolute;z-index:251760640"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in North Carolina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BALDWIN / AFP/Getty Images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son of former US President and Republican presidential candidate Donald Trump, speaks at a campaign rally in Sanford, North Carolina, on November 3, 2024. Trump. jr has attacked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over her comments on Tulsi Gabbard</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3" style="position:absolute;z-index:251761664"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HEADS OF GOVERNMENT ELECTIONS (90%); PRIMARY ELECTIONS (90%); INTERNATIONAL GOVERNMENTAL ORGANIZATIONS (89%); LEGISLATIVE BODIES (89%); US DEMOCRATIC PARTY (89%); US PRESIDENTIAL CANDIDATES 2024 (79%); US REPUBLICAN PARTY (79%); CABINET OFFICES (78%); CAMPAIGNS &amp; ELECTIONS (78%); CHEMICAL &amp; BIOLOGICAL WEAPONS (78%); GOVERNMENT BODIES &amp; OFFICES (78%); INTERIM MANAGEMENT (78%); INTERVIEWS (78%); NEGATIVE NEWS (78%); RUSSIA-UKRAINE CONFLICTS (78%); DEFENSE DEPARTMENTS (74%); 2022 RUSSIAN WAR ON UKRAINE (73%); ATTORNEYS GENERAL (73%); GOVERNMENT ADVISORS &amp; MINISTERS (73%); EMBARGOES &amp; SANCTIONS (72%); UNITED NATIONS (72%); UNITED NATIONS INSTITUTIONS (72%); MILITARY WEAPONS (69%); LAWYERS (61%); SOCIAL SERVICES DEPARTMENTS (60%); WEAPONS &amp; ARMS (54%); U.S.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(81%); SIC4833 TELEVISION BROADCASTING STATIONS (81%); CHEMICAL &amp; BIOLOGICAL WEAPONS (78%); DEFENSE DEPARTMENTS (74%); ATTORNEYS GENERAL (73%); MILITARY WEAPONS (69%); LAWYERS (61%)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DONALD TRUMP JR (92%); TULSI GABBARD (90%); J D VANCE (79%); KAMALA HARRIS (79%); MATT GAETZ (79%); BASHAR AL-ASSAD (58%)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(94%); SYRIA (94%); UKRAINE (88%)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Nikki</w:t>
        </w:r>
      </w:hyperlink>
      <w:hyperlink r:id="rId524" w:history="1">
        <w:r>
          <w:rPr>
            <w:rFonts w:ascii="arial" w:eastAsia="arial" w:hAnsi="arial" w:cs="arial"/>
            <w:b/>
            <w:i/>
            <w:strike w:val="0"/>
            <w:color w:val="0077CC"/>
            <w:sz w:val="28"/>
            <w:u w:val="single"/>
            <w:vertAlign w:val="baseline"/>
          </w:rPr>
          <w:t xml:space="preserve"> </w:t>
        </w:r>
      </w:hyperlink>
      <w:hyperlink r:id="rId525" w:history="1">
        <w:r>
          <w:rPr>
            <w:rFonts w:ascii="arial" w:eastAsia="arial" w:hAnsi="arial" w:cs="arial"/>
            <w:b/>
            <w:i/>
            <w:strike w:val="0"/>
            <w:color w:val="0077CC"/>
            <w:sz w:val="28"/>
            <w:u w:val="single"/>
            <w:vertAlign w:val="baseline"/>
          </w:rPr>
          <w:t>Haley</w:t>
        </w:r>
      </w:hyperlink>
      <w:hyperlink r:id="rId526" w:history="1">
        <w:r>
          <w:rPr>
            <w:rFonts w:ascii="arial" w:eastAsia="arial" w:hAnsi="arial" w:cs="arial"/>
            <w:b/>
            <w:i/>
            <w:strike w:val="0"/>
            <w:color w:val="0077CC"/>
            <w:sz w:val="28"/>
            <w:u w:val="single"/>
            <w:vertAlign w:val="baseline"/>
          </w:rPr>
          <w:t xml:space="preserve"> has thoughts on RFK Jr. and Tulsi Gabbard</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 7:00 PM GMT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Politico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CONGRESS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5" style="position:absolute;z-index:2517637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a blunt assessment of Donald Trump's choices of Tulsi Gabbard and Robert F. Kennedy Jr. for high-profile roles in his administration.</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Trump's most significant Republican primary opponent, argued Wednesday on her radio show against confirming Gabbard as director of national intelligence and Kennedy to lead Health and Human Services.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first went after Gabbard, a former Democratic member of Congress and 2020 presidential candidate who endorsed Trump this year before announcing she was a Republican. The nomination has also raised concerns from some traditional GOP foreign policy thinkers.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opposed ending the Iran nuclear deal. She opposed sanctions on Iran. She opposed designating the Iran military as terrorists who say death to America every single 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SiriusXM's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"She said that Donald Trump turned the U.S. into Saudi Arabia's prostitute. This is going to be the future head of our national intelligence."</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 that it was "disgusting" that Gabbard, a military veteran, went to Syria in 2017 "for a photo op with Bashar al-Assad" while he was attacking his own people and has expressed skepticism that the dictator was behind chemical attacks on his own people.</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DNI was "not a place for a Russian, Iranian, Syrian, Chinese sympathizer."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Kennedy,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argued that he is "not a health guy," despite having spent years raising concerns about the food, medicines and vaccines available to American consumers. He should face "hard questions" from senators, she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liberal Democrat, environmental attorney trial lawyer who will now be overseeing 25 percent of our federal budget and has no background in healthcare,"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"So some of you may think RFK is cool, some of you may like that he questions what's in our food and what's in our vaccines, but we don't know, when he is given reins to an agency, what decisions he's going to make behind the scenes."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earlier this month announced that he won't be asking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his former U.N. ambassador, to serve in his second administration.</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6" style="position:absolute;z-index:251764736"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US REPUBLICAN PARTY (90%); LEGISLATIVE BODIES (89%); CAMPAIGNS &amp; ELECTIONS (79%); HEADS OF STATE &amp; GOVERNMENT (79%); INTERNATIONAL RELATIONS &amp; NATIONAL SECURITY (79%); POLITICAL PARTIES (79%); TERRORISM &amp; COUNTERTERRORISM (79%); US FEDERAL GOVERNMENT (79%); CONSUMERS (78%); LIBERALISM (78%); US PRESIDENTIAL CANDIDATES 2020 (78%); POLITICAL CANDIDATES (77%); US DEMOCRATIC PARTY (77%); INTERNATIONAL RELATIONS (75%); NEGATIVE NEWS (75%); GOVERNMENT BUDGETS (74%); PRIMARY ELECTIONS (74%); VACCINES (72%); EMBASSIES &amp; CONSULATES (70%); FOREIGN POLICY (70%); TERRORISM (69%); UNITED NATIONS (69%); LAWYERS (61%); EMBARGOES &amp; SANCTIONS (55%)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(74%); VACCINES (72%); DRUG AVAILABILITY (69%); BUDGETS (64%); LAWYERS (61%)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TULSI GABBARD (90%); BASHAR AL-ASSAD (55%)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SYRIA (90%); SAUDI ARABIA (75%)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Nikki</w:t>
        </w:r>
      </w:hyperlink>
      <w:hyperlink r:id="rId534" w:history="1">
        <w:r>
          <w:rPr>
            <w:rFonts w:ascii="arial" w:eastAsia="arial" w:hAnsi="arial" w:cs="arial"/>
            <w:b/>
            <w:i/>
            <w:strike w:val="0"/>
            <w:color w:val="0077CC"/>
            <w:sz w:val="28"/>
            <w:u w:val="single"/>
            <w:vertAlign w:val="baseline"/>
          </w:rPr>
          <w:t xml:space="preserve"> </w:t>
        </w:r>
      </w:hyperlink>
      <w:hyperlink r:id="rId535" w:history="1">
        <w:r>
          <w:rPr>
            <w:rFonts w:ascii="arial" w:eastAsia="arial" w:hAnsi="arial" w:cs="arial"/>
            <w:b/>
            <w:i/>
            <w:strike w:val="0"/>
            <w:color w:val="0077CC"/>
            <w:sz w:val="28"/>
            <w:u w:val="single"/>
            <w:vertAlign w:val="baseline"/>
          </w:rPr>
          <w:t>Haley</w:t>
        </w:r>
      </w:hyperlink>
      <w:hyperlink r:id="rId536" w:history="1">
        <w:r>
          <w:rPr>
            <w:rFonts w:ascii="arial" w:eastAsia="arial" w:hAnsi="arial" w:cs="arial"/>
            <w:b/>
            <w:i/>
            <w:strike w:val="0"/>
            <w:color w:val="0077CC"/>
            <w:sz w:val="28"/>
            <w:u w:val="single"/>
            <w:vertAlign w:val="baseline"/>
          </w:rPr>
          <w:t xml:space="preserve"> Blasts 'Morning Joe' After Mar-a-Lago Meeting</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 10:59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2"/>
        <w:keepNext w:val="0"/>
        <w:spacing w:before="120" w:after="0" w:line="220" w:lineRule="atLeast"/>
        <w:ind w:left="0" w:right="0" w:firstLine="0"/>
        <w:jc w:val="left"/>
      </w:pPr>
      <w:r>
        <w:br/>
      </w:r>
      <w:r>
        <w:pict>
          <v:shape id="_x0000_i1148" type="#_x0000_t75" style="width:166.48pt;height:42.74pt">
            <v:imagedata r:id="rId6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Adeola Adeosun</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Former GOP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slams 'Morning Joe' hosts' Trump meeting as a ratings grab, mocking their reversal after years of criticism.</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66784"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hyperlink r:id="rId53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presidential candidate </w:t>
      </w:r>
      <w:hyperlink r:id="rId538" w:history="1">
        <w:r>
          <w:rPr>
            <w:rFonts w:ascii="arial" w:eastAsia="arial" w:hAnsi="arial" w:cs="arial"/>
            <w:b/>
            <w:i/>
            <w:strike w:val="0"/>
            <w:noProof w:val="0"/>
            <w:color w:val="0077CC"/>
            <w:position w:val="0"/>
            <w:sz w:val="20"/>
            <w:u w:val="single"/>
            <w:vertAlign w:val="baseline"/>
          </w:rPr>
          <w:t>Nikki</w:t>
        </w:r>
      </w:hyperlink>
      <w:hyperlink r:id="rId539" w:history="1">
        <w:r>
          <w:rPr>
            <w:rFonts w:ascii="arial" w:eastAsia="arial" w:hAnsi="arial" w:cs="arial"/>
            <w:b w:val="0"/>
            <w:i/>
            <w:strike w:val="0"/>
            <w:noProof w:val="0"/>
            <w:color w:val="0077CC"/>
            <w:position w:val="0"/>
            <w:sz w:val="20"/>
            <w:u w:val="single"/>
            <w:vertAlign w:val="baseline"/>
          </w:rPr>
          <w:t xml:space="preserve"> </w:t>
        </w:r>
      </w:hyperlink>
      <w:hyperlink r:id="rId540"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launched a scathing critique of </w:t>
      </w:r>
      <w:hyperlink r:id="rId541" w:history="1">
        <w:r>
          <w:rPr>
            <w:rFonts w:ascii="arial" w:eastAsia="arial" w:hAnsi="arial" w:cs="arial"/>
            <w:b w:val="0"/>
            <w:i/>
            <w:strike w:val="0"/>
            <w:noProof w:val="0"/>
            <w:color w:val="0077CC"/>
            <w:position w:val="0"/>
            <w:sz w:val="20"/>
            <w:u w:val="single"/>
            <w:vertAlign w:val="baseline"/>
          </w:rPr>
          <w:t>MSNBC</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Morning Joe</w:t>
      </w:r>
      <w:r>
        <w:rPr>
          <w:rFonts w:ascii="arial" w:eastAsia="arial" w:hAnsi="arial" w:cs="arial"/>
          <w:b w:val="0"/>
          <w:i w:val="0"/>
          <w:strike w:val="0"/>
          <w:noProof w:val="0"/>
          <w:color w:val="000000"/>
          <w:position w:val="0"/>
          <w:sz w:val="20"/>
          <w:u w:val="none"/>
          <w:vertAlign w:val="baseline"/>
        </w:rPr>
        <w:t xml:space="preserve"> hosts on Monday, suggesting their recent </w:t>
      </w:r>
      <w:hyperlink r:id="rId542" w:history="1">
        <w:r>
          <w:rPr>
            <w:rFonts w:ascii="arial" w:eastAsia="arial" w:hAnsi="arial" w:cs="arial"/>
            <w:b w:val="0"/>
            <w:i/>
            <w:strike w:val="0"/>
            <w:noProof w:val="0"/>
            <w:color w:val="0077CC"/>
            <w:position w:val="0"/>
            <w:sz w:val="20"/>
            <w:u w:val="single"/>
            <w:vertAlign w:val="baseline"/>
          </w:rPr>
          <w:t>meeting with President-elect Donald Trump at Mar-a-Lago</w:t>
        </w:r>
      </w:hyperlink>
      <w:r>
        <w:rPr>
          <w:rFonts w:ascii="arial" w:eastAsia="arial" w:hAnsi="arial" w:cs="arial"/>
          <w:b w:val="0"/>
          <w:i w:val="0"/>
          <w:strike w:val="0"/>
          <w:noProof w:val="0"/>
          <w:color w:val="000000"/>
          <w:position w:val="0"/>
          <w:sz w:val="20"/>
          <w:u w:val="none"/>
          <w:vertAlign w:val="baseline"/>
        </w:rPr>
        <w:t xml:space="preserve"> was driven by declining viewership rather than genuine reconciliation efforts.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conversation with radio personality </w:t>
      </w:r>
      <w:hyperlink r:id="rId543" w:history="1">
        <w:r>
          <w:rPr>
            <w:rFonts w:ascii="arial" w:eastAsia="arial" w:hAnsi="arial" w:cs="arial"/>
            <w:b w:val="0"/>
            <w:i/>
            <w:strike w:val="0"/>
            <w:noProof w:val="0"/>
            <w:color w:val="0077CC"/>
            <w:position w:val="0"/>
            <w:sz w:val="20"/>
            <w:u w:val="single"/>
            <w:vertAlign w:val="baseline"/>
          </w:rPr>
          <w:t>Charlamagne tha God</w:t>
        </w:r>
      </w:hyperlink>
      <w:r>
        <w:rPr>
          <w:rFonts w:ascii="arial" w:eastAsia="arial" w:hAnsi="arial" w:cs="arial"/>
          <w:b w:val="0"/>
          <w:i w:val="0"/>
          <w:strike w:val="0"/>
          <w:noProof w:val="0"/>
          <w:color w:val="000000"/>
          <w:position w:val="0"/>
          <w:sz w:val="20"/>
          <w:u w:val="none"/>
          <w:vertAlign w:val="baseline"/>
        </w:rPr>
        <w:t xml:space="preserve"> on her SiriusXM show,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strike w:val="0"/>
          <w:noProof w:val="0"/>
          <w:color w:val="000000"/>
          <w:position w:val="0"/>
          <w:sz w:val="20"/>
          <w:u w:val="none"/>
          <w:vertAlign w:val="baseline"/>
        </w:rPr>
        <w:t xml:space="preserve"> Live</w:t>
      </w:r>
      <w:r>
        <w:rPr>
          <w:rFonts w:ascii="arial" w:eastAsia="arial" w:hAnsi="arial" w:cs="arial"/>
          <w:b w:val="0"/>
          <w:i w:val="0"/>
          <w:strike w:val="0"/>
          <w:noProof w:val="0"/>
          <w:color w:val="000000"/>
          <w:position w:val="0"/>
          <w:sz w:val="20"/>
          <w:u w:val="none"/>
          <w:vertAlign w:val="baseline"/>
        </w:rPr>
        <w:t xml:space="preserve">, the former U.N. ambassador didn't mince words about </w:t>
      </w:r>
      <w:hyperlink r:id="rId544" w:history="1">
        <w:r>
          <w:rPr>
            <w:rFonts w:ascii="arial" w:eastAsia="arial" w:hAnsi="arial" w:cs="arial"/>
            <w:b w:val="0"/>
            <w:i/>
            <w:strike w:val="0"/>
            <w:noProof w:val="0"/>
            <w:color w:val="0077CC"/>
            <w:position w:val="0"/>
            <w:sz w:val="20"/>
            <w:u w:val="single"/>
            <w:vertAlign w:val="baseline"/>
          </w:rPr>
          <w:t>Joe Scarborough</w:t>
        </w:r>
      </w:hyperlink>
      <w:r>
        <w:rPr>
          <w:rFonts w:ascii="arial" w:eastAsia="arial" w:hAnsi="arial" w:cs="arial"/>
          <w:b w:val="0"/>
          <w:i w:val="0"/>
          <w:strike w:val="0"/>
          <w:noProof w:val="0"/>
          <w:color w:val="000000"/>
          <w:position w:val="0"/>
          <w:sz w:val="20"/>
          <w:u w:val="none"/>
          <w:vertAlign w:val="baseline"/>
        </w:rPr>
        <w:t xml:space="preserve"> and </w:t>
      </w:r>
      <w:hyperlink r:id="rId545" w:history="1">
        <w:r>
          <w:rPr>
            <w:rFonts w:ascii="arial" w:eastAsia="arial" w:hAnsi="arial" w:cs="arial"/>
            <w:b w:val="0"/>
            <w:i/>
            <w:strike w:val="0"/>
            <w:noProof w:val="0"/>
            <w:color w:val="0077CC"/>
            <w:position w:val="0"/>
            <w:sz w:val="20"/>
            <w:u w:val="single"/>
            <w:vertAlign w:val="baseline"/>
          </w:rPr>
          <w:t>Mika Brzezinski</w:t>
        </w:r>
      </w:hyperlink>
      <w:r>
        <w:rPr>
          <w:rFonts w:ascii="arial" w:eastAsia="arial" w:hAnsi="arial" w:cs="arial"/>
          <w:b w:val="0"/>
          <w:i w:val="0"/>
          <w:strike w:val="0"/>
          <w:noProof w:val="0"/>
          <w:color w:val="000000"/>
          <w:position w:val="0"/>
          <w:sz w:val="20"/>
          <w:u w:val="none"/>
          <w:vertAlign w:val="baseline"/>
        </w:rPr>
        <w:t>'s surprise visit to Trump's estate in Florida.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"Mika Brzezinski and Joe Scarborough tore me up when I said anything about voting for </w:t>
      </w:r>
      <w:hyperlink r:id="rId54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or what I agreed with him on, even though I criticized him when I thought he was wrong. I praised him when I thought he was good. They tore me up,"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during the broadcast. "But the truth is, it's not that they suddenly saw the light. It's that they saw the ratings."</w:t>
      </w:r>
    </w:p>
    <w:p>
      <w:pPr>
        <w:pStyle w:val="Normal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w:t>
      </w:r>
      <w:r>
        <w:rPr>
          <w:rFonts w:ascii="arial" w:eastAsia="arial" w:hAnsi="arial" w:cs="arial"/>
          <w:b w:val="0"/>
          <w:i/>
          <w:strike w:val="0"/>
          <w:noProof w:val="0"/>
          <w:color w:val="000000"/>
          <w:position w:val="0"/>
          <w:sz w:val="20"/>
          <w:u w:val="none"/>
          <w:vertAlign w:val="baseline"/>
        </w:rPr>
        <w:t>Morning Joe</w:t>
      </w:r>
      <w:r>
        <w:rPr>
          <w:rFonts w:ascii="arial" w:eastAsia="arial" w:hAnsi="arial" w:cs="arial"/>
          <w:b w:val="0"/>
          <w:i w:val="0"/>
          <w:strike w:val="0"/>
          <w:noProof w:val="0"/>
          <w:color w:val="000000"/>
          <w:position w:val="0"/>
          <w:sz w:val="20"/>
          <w:u w:val="none"/>
          <w:vertAlign w:val="baseline"/>
        </w:rPr>
        <w:t xml:space="preserve"> and the Trump-Vance transition team via email on Monday for comment.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Mar-a-Lago meeting on November 15 marked the hosts' first face-to-face encounter with Trump in seven years, though Scarborough had called Trump following the assassination attempt in </w:t>
      </w:r>
      <w:hyperlink r:id="rId547" w:history="1">
        <w:r>
          <w:rPr>
            <w:rFonts w:ascii="arial" w:eastAsia="arial" w:hAnsi="arial" w:cs="arial"/>
            <w:b w:val="0"/>
            <w:i/>
            <w:strike w:val="0"/>
            <w:noProof w:val="0"/>
            <w:color w:val="0077CC"/>
            <w:position w:val="0"/>
            <w:sz w:val="20"/>
            <w:u w:val="single"/>
            <w:vertAlign w:val="baseline"/>
          </w:rPr>
          <w:t>Butler, Pennsylvania</w:t>
        </w:r>
      </w:hyperlink>
      <w:r>
        <w:rPr>
          <w:rFonts w:ascii="arial" w:eastAsia="arial" w:hAnsi="arial" w:cs="arial"/>
          <w:b w:val="0"/>
          <w:i w:val="0"/>
          <w:strike w:val="0"/>
          <w:noProof w:val="0"/>
          <w:color w:val="000000"/>
          <w:position w:val="0"/>
          <w:sz w:val="20"/>
          <w:u w:val="none"/>
          <w:vertAlign w:val="baseline"/>
        </w:rPr>
        <w:t>, in July. Brzezinski described Trump as cheerful and open to bipartisan cooperation.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Scarborough, who served as a Republican congressional representative for Florida's 1st District from 1994 to 2001, publicly separated himself from the GOP during Trump's presidency, registering as an independent in 2017. His criticism of Trump has been particularly pointed, including recent comparisons of Trump's rhetoric to that of Nazi Germany dictator Adolf Hitler, specifically regarding Trump's controversial statements about immigrants "poisoning the blood of our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Monday's </w:t>
      </w:r>
      <w:r>
        <w:rPr>
          <w:rFonts w:ascii="arial" w:eastAsia="arial" w:hAnsi="arial" w:cs="arial"/>
          <w:b w:val="0"/>
          <w:i/>
          <w:strike w:val="0"/>
          <w:noProof w:val="0"/>
          <w:color w:val="000000"/>
          <w:position w:val="0"/>
          <w:sz w:val="20"/>
          <w:u w:val="none"/>
          <w:vertAlign w:val="baseline"/>
        </w:rPr>
        <w:t>Morning Joe</w:t>
      </w:r>
      <w:r>
        <w:rPr>
          <w:rFonts w:ascii="arial" w:eastAsia="arial" w:hAnsi="arial" w:cs="arial"/>
          <w:b w:val="0"/>
          <w:i w:val="0"/>
          <w:strike w:val="0"/>
          <w:noProof w:val="0"/>
          <w:color w:val="000000"/>
          <w:position w:val="0"/>
          <w:sz w:val="20"/>
          <w:u w:val="none"/>
          <w:vertAlign w:val="baseline"/>
        </w:rPr>
        <w:t xml:space="preserve"> broadcast, Scarborough acknowledged the meeting's contentious nature, revealing that they discussed several hot-button issues, including abortion, mass deportation and Trump's threats of political retribution against opponents and media outlets. "We didn't see eye to eye on a lot of issues and we told him so," Scarborough said on air.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Brzezinski, addressing viewer concerns about their decision to meet with Trump, framed the visit as an attempt to restart dialogue. "Five years of political warfare has deeply divided Washington and the country," she said on air, adding that for a significant portion of the electorate, concerns about election denialism and January 6 were superseded by other issues that drove their support for Trump.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Charlamagne tha God, responding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criticism, expanded on the broader media landscape and growing monetization of political communication. "It's a ratings and revenue game," he agreed, before advocating for more direct engagement across political divides.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about go talk to </w:t>
      </w:r>
      <w:hyperlink r:id="rId548" w:history="1">
        <w:r>
          <w:rPr>
            <w:rFonts w:ascii="arial" w:eastAsia="arial" w:hAnsi="arial" w:cs="arial"/>
            <w:b w:val="0"/>
            <w:i/>
            <w:strike w:val="0"/>
            <w:noProof w:val="0"/>
            <w:color w:val="0077CC"/>
            <w:position w:val="0"/>
            <w:sz w:val="20"/>
            <w:u w:val="single"/>
            <w:vertAlign w:val="baseline"/>
          </w:rPr>
          <w:t>Joe Rogan</w:t>
        </w:r>
      </w:hyperlink>
      <w:r>
        <w:rPr>
          <w:rFonts w:ascii="arial" w:eastAsia="arial" w:hAnsi="arial" w:cs="arial"/>
          <w:b w:val="0"/>
          <w:i w:val="0"/>
          <w:strike w:val="0"/>
          <w:noProof w:val="0"/>
          <w:color w:val="000000"/>
          <w:position w:val="0"/>
          <w:sz w:val="20"/>
          <w:u w:val="none"/>
          <w:vertAlign w:val="baseline"/>
        </w:rPr>
        <w:t xml:space="preserve">? How about going to talk to Ben Shapiro, </w:t>
      </w:r>
      <w:hyperlink r:id="rId549" w:history="1">
        <w:r>
          <w:rPr>
            <w:rFonts w:ascii="arial" w:eastAsia="arial" w:hAnsi="arial" w:cs="arial"/>
            <w:b w:val="0"/>
            <w:i/>
            <w:strike w:val="0"/>
            <w:noProof w:val="0"/>
            <w:color w:val="0077CC"/>
            <w:position w:val="0"/>
            <w:sz w:val="20"/>
            <w:u w:val="single"/>
            <w:vertAlign w:val="baseline"/>
          </w:rPr>
          <w:t>Candace Owens</w:t>
        </w:r>
      </w:hyperlink>
      <w:r>
        <w:rPr>
          <w:rFonts w:ascii="arial" w:eastAsia="arial" w:hAnsi="arial" w:cs="arial"/>
          <w:b w:val="0"/>
          <w:i w:val="0"/>
          <w:strike w:val="0"/>
          <w:noProof w:val="0"/>
          <w:color w:val="000000"/>
          <w:position w:val="0"/>
          <w:sz w:val="20"/>
          <w:u w:val="none"/>
          <w:vertAlign w:val="baseline"/>
        </w:rPr>
        <w:t xml:space="preserve">, whoever it is. How about, go on </w:t>
      </w:r>
      <w:hyperlink r:id="rId550"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Charlamagne said. "When I think about President Obama, that's what President Obama used to do. He would go on </w:t>
      </w:r>
      <w:hyperlink r:id="rId551"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News and sit down and talk to Bill O'Reilly."</w:t>
      </w:r>
    </w:p>
    <w:p>
      <w:pPr>
        <w:pStyle w:val="Normal32"/>
        <w:keepNext w:val="0"/>
        <w:spacing w:before="240" w:after="0" w:line="260" w:lineRule="atLeast"/>
        <w:ind w:left="0" w:right="0" w:firstLine="0"/>
        <w:jc w:val="both"/>
      </w:pPr>
      <w:hyperlink r:id="rId552" w:history="1">
        <w:r>
          <w:rPr>
            <w:rFonts w:ascii="arial" w:eastAsia="arial" w:hAnsi="arial" w:cs="arial"/>
            <w:b w:val="0"/>
            <w:i/>
            <w:strike w:val="0"/>
            <w:color w:val="0077CC"/>
            <w:sz w:val="20"/>
            <w:u w:val="single"/>
            <w:vertAlign w:val="baseline"/>
          </w:rPr>
          <w:t>Link to Image</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0" style="position:absolute;z-index:25176780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Scarborough and Mika Brzezinski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MSNBC 'Morning Joe' hosts Joe Scarborough (R) and Mika Brzezinski are interviewed by philanthropist and financier David Rubenstein during a Harvard Kennedy School Institute of Politics event in the McGowan Theater at the National Archives July 12, 2017 in Washington, DC.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called out Scarborough and Brzezinski for visiting Trump's Florida Mar-a-Lago estate. (Photo by Chip Somodevilla/Getty Images)</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51" style="position:absolute;z-index:251768832"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HEADS OF GOVERNMENT ELECTIONS (90%); POLITICAL CANDIDATES (90%); TALKS &amp; MEETINGS (90%); US PRESIDENTIAL CANDIDATES 2012 (90%); US REPUBLICAN PARTY (90%); BIPARTISANSHIP (79%); HEADS OF STATE &amp; GOVERNMENT (79%); NATIONAL SECURITY &amp; FOREIGN RELATIONS (79%); ELECTION DENIAL (78%); PLATFORMS &amp; ISSUES (78%); SOCIETAL ISSUES (78%); US PRESIDENTIAL CANDIDATES 2024 (78%); VOTERS &amp; VOTING (78%); ASSASSINATION (73%); TELEVISION RATINGS &amp; SHARES (73%); WORLD WAR II (68%); DEPORTATION (62%); IMMIGRATION (62%); IMMIGRATION, CITIZENSHIP &amp; DISPLACEMENT (62%); Politics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RATINGS &amp; SHARES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 D VANCE (79%)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PENNSYLVANIA, USA (79%); GERMANY (79%); UNITED STATES (79%)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 xml:space="preserve">Fox &amp; Friends Makes Pointed Appeal for Trump to Bring </w:t>
        </w:r>
      </w:hyperlink>
      <w:hyperlink r:id="rId560" w:history="1">
        <w:r>
          <w:rPr>
            <w:rFonts w:ascii="arial" w:eastAsia="arial" w:hAnsi="arial" w:cs="arial"/>
            <w:b/>
            <w:i/>
            <w:strike w:val="0"/>
            <w:color w:val="0077CC"/>
            <w:sz w:val="28"/>
            <w:u w:val="single"/>
            <w:vertAlign w:val="baseline"/>
          </w:rPr>
          <w:t>Nikki</w:t>
        </w:r>
      </w:hyperlink>
      <w:hyperlink r:id="rId561" w:history="1">
        <w:r>
          <w:rPr>
            <w:rFonts w:ascii="arial" w:eastAsia="arial" w:hAnsi="arial" w:cs="arial"/>
            <w:b/>
            <w:i/>
            <w:strike w:val="0"/>
            <w:color w:val="0077CC"/>
            <w:sz w:val="28"/>
            <w:u w:val="single"/>
            <w:vertAlign w:val="baseline"/>
          </w:rPr>
          <w:t xml:space="preserve"> </w:t>
        </w:r>
      </w:hyperlink>
      <w:hyperlink r:id="rId562" w:history="1">
        <w:r>
          <w:rPr>
            <w:rFonts w:ascii="arial" w:eastAsia="arial" w:hAnsi="arial" w:cs="arial"/>
            <w:b/>
            <w:i/>
            <w:strike w:val="0"/>
            <w:color w:val="0077CC"/>
            <w:sz w:val="28"/>
            <w:u w:val="single"/>
            <w:vertAlign w:val="baseline"/>
          </w:rPr>
          <w:t>Haley</w:t>
        </w:r>
      </w:hyperlink>
      <w:hyperlink r:id="rId563" w:history="1">
        <w:r>
          <w:rPr>
            <w:rFonts w:ascii="arial" w:eastAsia="arial" w:hAnsi="arial" w:cs="arial"/>
            <w:b/>
            <w:i/>
            <w:strike w:val="0"/>
            <w:color w:val="0077CC"/>
            <w:sz w:val="28"/>
            <w:u w:val="single"/>
            <w:vertAlign w:val="baseline"/>
          </w:rPr>
          <w:t xml:space="preserve"> Off the Bench in the Final Hours: The 'One Thing' He Needs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 11:49 AM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DePaolo</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3" style="position:absolute;z-index:251770880"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4th, 2024 ( </w:t>
      </w:r>
      <w:hyperlink r:id="rId56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56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Fox &amp; Friends crew made a last-minute appeal, Monday, for former President Donald Trump to call in an assist from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final hours of the campaign.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show's opening segment Monday, host Brian Kilmeade stressed the importance of Trump winning over those who backed his GOP primary rival - and suggested he would be well served to have her make an appearance with him at one of his final campaign events.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that the president the former president needs, and I think it's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supporters,' Kilmeade said. 'And they've been having trouble lining up schedules or whatever the teams are doing.'</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Kilmeade referenced  </w:t>
      </w:r>
      <w:hyperlink r:id="rId566" w:history="1">
        <w:r>
          <w:rPr>
            <w:rFonts w:ascii="arial" w:eastAsia="arial" w:hAnsi="arial" w:cs="arial"/>
            <w:b/>
            <w:i/>
            <w:strike w:val="0"/>
            <w:noProof w:val="0"/>
            <w:color w:val="0077CC"/>
            <w:position w:val="0"/>
            <w:sz w:val="20"/>
            <w:u w:val="single"/>
            <w:vertAlign w:val="baseline"/>
          </w:rPr>
          <w:t>Haley</w:t>
        </w:r>
      </w:hyperlink>
      <w:hyperlink r:id="rId567" w:history="1">
        <w:r>
          <w:rPr>
            <w:rFonts w:ascii="arial" w:eastAsia="arial" w:hAnsi="arial" w:cs="arial"/>
            <w:b w:val="0"/>
            <w:i/>
            <w:strike w:val="0"/>
            <w:noProof w:val="0"/>
            <w:color w:val="0077CC"/>
            <w:position w:val="0"/>
            <w:sz w:val="20"/>
            <w:u w:val="single"/>
            <w:vertAlign w:val="baseline"/>
          </w:rPr>
          <w:t xml:space="preserve">'s op-ed Sunday in the Wall Street Journal - titled 'Trump Isn't Perfect but He's the Better Choice.' The Fox News host argued the column shows </w:t>
        </w:r>
      </w:hyperlink>
      <w:hyperlink r:id="rId568" w:history="1">
        <w:r>
          <w:rPr>
            <w:rFonts w:ascii="arial" w:eastAsia="arial" w:hAnsi="arial" w:cs="arial"/>
            <w:b/>
            <w:i/>
            <w:strike w:val="0"/>
            <w:noProof w:val="0"/>
            <w:color w:val="0077CC"/>
            <w:position w:val="0"/>
            <w:sz w:val="20"/>
            <w:u w:val="single"/>
            <w:vertAlign w:val="baseline"/>
          </w:rPr>
          <w:t>Haley</w:t>
        </w:r>
      </w:hyperlink>
      <w:hyperlink r:id="rId569" w:history="1">
        <w:r>
          <w:rPr>
            <w:rFonts w:ascii="arial" w:eastAsia="arial" w:hAnsi="arial" w:cs="arial"/>
            <w:b w:val="0"/>
            <w:i/>
            <w:strike w:val="0"/>
            <w:noProof w:val="0"/>
            <w:color w:val="0077CC"/>
            <w:position w:val="0"/>
            <w:sz w:val="20"/>
            <w:u w:val="single"/>
            <w:vertAlign w:val="baseline"/>
          </w:rPr>
          <w:t xml:space="preserve"> is not hedging and is fully behind the man who defeated her in the primary.</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read The Wall Street Journal - which, I'm sure it's going to be cycled around - you'll understand that she's unequivocally for Trump,' Kilmeade said.</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Kilmeade has  </w:t>
      </w:r>
      <w:hyperlink r:id="rId570" w:history="1">
        <w:r>
          <w:rPr>
            <w:rFonts w:ascii="arial" w:eastAsia="arial" w:hAnsi="arial" w:cs="arial"/>
            <w:b w:val="0"/>
            <w:i/>
            <w:strike w:val="0"/>
            <w:noProof w:val="0"/>
            <w:color w:val="0077CC"/>
            <w:position w:val="0"/>
            <w:sz w:val="20"/>
            <w:u w:val="single"/>
            <w:vertAlign w:val="baseline"/>
          </w:rPr>
          <w:t>spent the better part of the year calling for Trump to bury the hatchet with his vanquished foe. In</w:t>
        </w:r>
      </w:hyperlink>
      <w:r>
        <w:rPr>
          <w:rFonts w:ascii="arial" w:eastAsia="arial" w:hAnsi="arial" w:cs="arial"/>
          <w:b w:val="0"/>
          <w:i w:val="0"/>
          <w:strike w:val="0"/>
          <w:noProof w:val="0"/>
          <w:color w:val="000000"/>
          <w:position w:val="0"/>
          <w:sz w:val="20"/>
          <w:u w:val="none"/>
          <w:vertAlign w:val="baseline"/>
        </w:rPr>
        <w:t> </w:t>
      </w:r>
      <w:hyperlink r:id="rId571" w:history="1">
        <w:r>
          <w:rPr>
            <w:rFonts w:ascii="arial" w:eastAsia="arial" w:hAnsi="arial" w:cs="arial"/>
            <w:b w:val="0"/>
            <w:i/>
            <w:strike w:val="0"/>
            <w:noProof w:val="0"/>
            <w:color w:val="0077CC"/>
            <w:position w:val="0"/>
            <w:sz w:val="20"/>
            <w:u w:val="single"/>
            <w:vertAlign w:val="baseline"/>
          </w:rPr>
          <w:t>an Oct. 18 interview, he questioned Trump about whether he planned to ask for her help winning over undecideds. Trump was non-committal and took several shots at her in the process.</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Kilmeade's colleagues - Steve Doocy and Ainsley Earhardt concurred that it would be a wise move for Trump to have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join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hurt to have her on the stage,' Earhardt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not,' Doocy added. 'And we told you this last week. She told the Trump people, 'I'm on standby.'</w:t>
      </w:r>
    </w:p>
    <w:p>
      <w:pPr>
        <w:pStyle w:val="Normal3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an  </w:t>
      </w:r>
      <w:hyperlink r:id="rId572" w:history="1">
        <w:r>
          <w:rPr>
            <w:rFonts w:ascii="arial" w:eastAsia="arial" w:hAnsi="arial" w:cs="arial"/>
            <w:b w:val="0"/>
            <w:i/>
            <w:strike w:val="0"/>
            <w:noProof w:val="0"/>
            <w:color w:val="0077CC"/>
            <w:position w:val="0"/>
            <w:sz w:val="20"/>
            <w:u w:val="single"/>
            <w:vertAlign w:val="baseline"/>
          </w:rPr>
          <w:t>interview last week on Fox News, said she has not been asked to campaign for Trump.</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73" w:history="1">
        <w:r>
          <w:rPr>
            <w:rFonts w:ascii="arial" w:eastAsia="arial" w:hAnsi="arial" w:cs="arial"/>
            <w:b w:val="0"/>
            <w:i/>
            <w:strike w:val="0"/>
            <w:noProof w:val="0"/>
            <w:color w:val="0077CC"/>
            <w:position w:val="0"/>
            <w:sz w:val="20"/>
            <w:u w:val="single"/>
            <w:vertAlign w:val="baseline"/>
          </w:rPr>
          <w:t xml:space="preserve">Fox &amp; Friends Makes Pointed Appeal for Trump to Bring </w:t>
        </w:r>
      </w:hyperlink>
      <w:hyperlink r:id="rId574" w:history="1">
        <w:r>
          <w:rPr>
            <w:rFonts w:ascii="arial" w:eastAsia="arial" w:hAnsi="arial" w:cs="arial"/>
            <w:b/>
            <w:i/>
            <w:strike w:val="0"/>
            <w:noProof w:val="0"/>
            <w:color w:val="0077CC"/>
            <w:position w:val="0"/>
            <w:sz w:val="20"/>
            <w:u w:val="single"/>
            <w:vertAlign w:val="baseline"/>
          </w:rPr>
          <w:t>Nikki</w:t>
        </w:r>
      </w:hyperlink>
      <w:hyperlink r:id="rId575" w:history="1">
        <w:r>
          <w:rPr>
            <w:rFonts w:ascii="arial" w:eastAsia="arial" w:hAnsi="arial" w:cs="arial"/>
            <w:b w:val="0"/>
            <w:i/>
            <w:strike w:val="0"/>
            <w:noProof w:val="0"/>
            <w:color w:val="0077CC"/>
            <w:position w:val="0"/>
            <w:sz w:val="20"/>
            <w:u w:val="single"/>
            <w:vertAlign w:val="baseline"/>
          </w:rPr>
          <w:t xml:space="preserve"> </w:t>
        </w:r>
      </w:hyperlink>
      <w:hyperlink r:id="rId576" w:history="1">
        <w:r>
          <w:rPr>
            <w:rFonts w:ascii="arial" w:eastAsia="arial" w:hAnsi="arial" w:cs="arial"/>
            <w:b/>
            <w:i/>
            <w:strike w:val="0"/>
            <w:noProof w:val="0"/>
            <w:color w:val="0077CC"/>
            <w:position w:val="0"/>
            <w:sz w:val="20"/>
            <w:u w:val="single"/>
            <w:vertAlign w:val="baseline"/>
          </w:rPr>
          <w:t>Haley</w:t>
        </w:r>
      </w:hyperlink>
      <w:hyperlink r:id="rId577" w:history="1">
        <w:r>
          <w:rPr>
            <w:rFonts w:ascii="arial" w:eastAsia="arial" w:hAnsi="arial" w:cs="arial"/>
            <w:b w:val="0"/>
            <w:i/>
            <w:strike w:val="0"/>
            <w:noProof w:val="0"/>
            <w:color w:val="0077CC"/>
            <w:position w:val="0"/>
            <w:sz w:val="20"/>
            <w:u w:val="single"/>
            <w:vertAlign w:val="baseline"/>
          </w:rPr>
          <w:t xml:space="preserve"> Off the Bench in the Final Hours: The 'One Thing' He Needs first appeared on</w:t>
        </w:r>
      </w:hyperlink>
      <w:r>
        <w:rPr>
          <w:rFonts w:ascii="arial" w:eastAsia="arial" w:hAnsi="arial" w:cs="arial"/>
          <w:b w:val="0"/>
          <w:i w:val="0"/>
          <w:strike w:val="0"/>
          <w:noProof w:val="0"/>
          <w:color w:val="000000"/>
          <w:position w:val="0"/>
          <w:sz w:val="20"/>
          <w:u w:val="none"/>
          <w:vertAlign w:val="baseline"/>
        </w:rPr>
        <w:t> </w:t>
      </w:r>
      <w:hyperlink r:id="rId578" w:history="1">
        <w:r>
          <w:rPr>
            <w:rFonts w:ascii="arial" w:eastAsia="arial" w:hAnsi="arial" w:cs="arial"/>
            <w:b w:val="0"/>
            <w:i/>
            <w:strike w:val="0"/>
            <w:noProof w:val="0"/>
            <w:color w:val="0077CC"/>
            <w:position w:val="0"/>
            <w:sz w:val="20"/>
            <w:u w:val="single"/>
            <w:vertAlign w:val="baseline"/>
          </w:rPr>
          <w:t>Mediaite.</w:t>
        </w:r>
      </w:hyperlink>
    </w:p>
    <w:p>
      <w:pPr>
        <w:pStyle w:val="Normal33"/>
        <w:keepNext w:val="0"/>
        <w:spacing w:before="240" w:after="0" w:line="260" w:lineRule="atLeast"/>
        <w:ind w:left="0" w:right="0" w:firstLine="0"/>
        <w:jc w:val="both"/>
      </w:pPr>
      <w:hyperlink r:id="rId579" w:history="1">
        <w:r>
          <w:rPr>
            <w:rFonts w:ascii="arial" w:eastAsia="arial" w:hAnsi="arial" w:cs="arial"/>
            <w:b w:val="0"/>
            <w:i/>
            <w:strike w:val="0"/>
            <w:color w:val="0077CC"/>
            <w:sz w:val="20"/>
            <w:u w:val="single"/>
            <w:vertAlign w:val="baseline"/>
          </w:rPr>
          <w:t>Link to the original story.</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54" style="position:absolute;z-index:25177190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5" style="position:absolute;z-index:25177292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INTERVIEWS (89%); BLOGS &amp; MESSAGE BOARDS (78%); CAMPAIGNS &amp; ELECTIONS (78%); PRIMARY ELECTIONS (73%); News (%); 2024 Election (%); Donald Trump (%); Fox News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(86%);  WALL STREET JOURNAL (56%)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(86%); SIC4833 TELEVISION BROADCASTING STATIONS (86%); BLOGS &amp; MESSAGE BOARDS (78%)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Nikki</w:t>
        </w:r>
      </w:hyperlink>
      <w:hyperlink r:id="rId587" w:history="1">
        <w:r>
          <w:rPr>
            <w:rFonts w:ascii="arial" w:eastAsia="arial" w:hAnsi="arial" w:cs="arial"/>
            <w:b/>
            <w:i/>
            <w:strike w:val="0"/>
            <w:color w:val="0077CC"/>
            <w:sz w:val="28"/>
            <w:u w:val="single"/>
            <w:vertAlign w:val="baseline"/>
          </w:rPr>
          <w:t xml:space="preserve"> </w:t>
        </w:r>
      </w:hyperlink>
      <w:hyperlink r:id="rId588" w:history="1">
        <w:r>
          <w:rPr>
            <w:rFonts w:ascii="arial" w:eastAsia="arial" w:hAnsi="arial" w:cs="arial"/>
            <w:b/>
            <w:i/>
            <w:strike w:val="0"/>
            <w:color w:val="0077CC"/>
            <w:sz w:val="28"/>
            <w:u w:val="single"/>
            <w:vertAlign w:val="baseline"/>
          </w:rPr>
          <w:t>Haley</w:t>
        </w:r>
      </w:hyperlink>
      <w:hyperlink r:id="rId589" w:history="1">
        <w:r>
          <w:rPr>
            <w:rFonts w:ascii="arial" w:eastAsia="arial" w:hAnsi="arial" w:cs="arial"/>
            <w:b/>
            <w:i/>
            <w:strike w:val="0"/>
            <w:color w:val="0077CC"/>
            <w:sz w:val="28"/>
            <w:u w:val="single"/>
            <w:vertAlign w:val="baseline"/>
          </w:rPr>
          <w:t xml:space="preserve"> Responds After Donald Trump Rules Out Administration Role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5:08 AM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4"/>
        <w:keepNext w:val="0"/>
        <w:spacing w:before="120" w:after="0" w:line="220" w:lineRule="atLeast"/>
        <w:ind w:left="0" w:right="0" w:firstLine="0"/>
        <w:jc w:val="left"/>
      </w:pPr>
      <w:r>
        <w:br/>
      </w:r>
      <w:r>
        <w:pict>
          <v:shape id="_x0000_i1157" type="#_x0000_t75" style="width:166.48pt;height:42.74pt">
            <v:imagedata r:id="rId6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U.S. ambassador to the United Nations was Trump's last remaining challenger in the 2024 GOP primary.</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8" style="position:absolute;z-index:25177497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U.S. ambassador to the </w:t>
      </w:r>
      <w:hyperlink r:id="rId590"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in </w:t>
      </w:r>
      <w:hyperlink r:id="rId59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first administration, has wished the president-elect "great success" after he ruled her out of joining his next Cabinet.</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ran against the former president in the 2024 GOP primary, was reacting to Trump announcing on Truth Social that neither she nor former Secretary of State </w:t>
      </w:r>
      <w:hyperlink r:id="rId592" w:history="1">
        <w:r>
          <w:rPr>
            <w:rFonts w:ascii="arial" w:eastAsia="arial" w:hAnsi="arial" w:cs="arial"/>
            <w:b w:val="0"/>
            <w:i/>
            <w:strike w:val="0"/>
            <w:noProof w:val="0"/>
            <w:color w:val="0077CC"/>
            <w:position w:val="0"/>
            <w:sz w:val="20"/>
            <w:u w:val="single"/>
            <w:vertAlign w:val="baseline"/>
          </w:rPr>
          <w:t>Mike Pompeo</w:t>
        </w:r>
      </w:hyperlink>
      <w:r>
        <w:rPr>
          <w:rFonts w:ascii="arial" w:eastAsia="arial" w:hAnsi="arial" w:cs="arial"/>
          <w:b w:val="0"/>
          <w:i w:val="0"/>
          <w:strike w:val="0"/>
          <w:noProof w:val="0"/>
          <w:color w:val="000000"/>
          <w:position w:val="0"/>
          <w:sz w:val="20"/>
          <w:u w:val="none"/>
          <w:vertAlign w:val="baseline"/>
        </w:rPr>
        <w:t xml:space="preserve"> will be given roles when he returns to the White House next year.</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hyperlink r:id="rId593" w:history="1">
        <w:r>
          <w:rPr>
            <w:rFonts w:ascii="arial" w:eastAsia="arial" w:hAnsi="arial" w:cs="arial"/>
            <w:b/>
            <w:i/>
            <w:strike w:val="0"/>
            <w:noProof w:val="0"/>
            <w:color w:val="0077CC"/>
            <w:position w:val="0"/>
            <w:sz w:val="20"/>
            <w:u w:val="single"/>
            <w:vertAlign w:val="baseline"/>
          </w:rPr>
          <w:t>Nikki</w:t>
        </w:r>
      </w:hyperlink>
      <w:hyperlink r:id="rId594" w:history="1">
        <w:r>
          <w:rPr>
            <w:rFonts w:ascii="arial" w:eastAsia="arial" w:hAnsi="arial" w:cs="arial"/>
            <w:b w:val="0"/>
            <w:i/>
            <w:strike w:val="0"/>
            <w:noProof w:val="0"/>
            <w:color w:val="0077CC"/>
            <w:position w:val="0"/>
            <w:sz w:val="20"/>
            <w:u w:val="single"/>
            <w:vertAlign w:val="baseline"/>
          </w:rPr>
          <w:t xml:space="preserve"> </w:t>
        </w:r>
      </w:hyperlink>
      <w:hyperlink r:id="rId595"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wrote. "I very much enjoyed and appreciated working with them previously, and would like to thank them for their service to our Country. MAKE AMERICA GREAT AGAIN!"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posted on X, formerly Twitter: "I was proud to work with President Trump defending America at the United Nations. I wish him, and all who serve, great success in moving us forward to a stronger, safer America over the next four years."</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governor of South Carolina, was not thought to be in major consideration to join Trump in his next Cabinet following the </w:t>
      </w:r>
      <w:hyperlink r:id="rId596" w:history="1">
        <w:r>
          <w:rPr>
            <w:rFonts w:ascii="arial" w:eastAsia="arial" w:hAnsi="arial" w:cs="arial"/>
            <w:b w:val="0"/>
            <w:i/>
            <w:strike w:val="0"/>
            <w:noProof w:val="0"/>
            <w:color w:val="0077CC"/>
            <w:position w:val="0"/>
            <w:sz w:val="20"/>
            <w:u w:val="single"/>
            <w:vertAlign w:val="baseline"/>
          </w:rPr>
          <w:t>pair's bitter primary race.</w:t>
        </w:r>
      </w:hyperlink>
      <w:r>
        <w:rPr>
          <w:rFonts w:ascii="arial" w:eastAsia="arial" w:hAnsi="arial" w:cs="arial"/>
          <w:b w:val="0"/>
          <w:i w:val="0"/>
          <w:strike w:val="0"/>
          <w:noProof w:val="0"/>
          <w:color w:val="000000"/>
          <w:position w:val="0"/>
          <w:sz w:val="20"/>
          <w:u w:val="none"/>
          <w:vertAlign w:val="baseline"/>
        </w:rPr>
        <w:t xml:space="preserve"> Pompeo was said to be a top contender to become secretary of defense </w:t>
      </w:r>
      <w:hyperlink r:id="rId597" w:history="1">
        <w:r>
          <w:rPr>
            <w:rFonts w:ascii="arial" w:eastAsia="arial" w:hAnsi="arial" w:cs="arial"/>
            <w:b w:val="0"/>
            <w:i/>
            <w:strike w:val="0"/>
            <w:noProof w:val="0"/>
            <w:color w:val="0077CC"/>
            <w:position w:val="0"/>
            <w:sz w:val="20"/>
            <w:u w:val="single"/>
            <w:vertAlign w:val="baseline"/>
          </w:rPr>
          <w:t>in the next Republican administration.</w:t>
        </w:r>
      </w:hyperlink>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president-elect's decision to not give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Pompeo a Cabinet position arrived after top Trump ally </w:t>
      </w:r>
      <w:hyperlink r:id="rId598" w:history="1">
        <w:r>
          <w:rPr>
            <w:rFonts w:ascii="arial" w:eastAsia="arial" w:hAnsi="arial" w:cs="arial"/>
            <w:b w:val="0"/>
            <w:i/>
            <w:strike w:val="0"/>
            <w:noProof w:val="0"/>
            <w:color w:val="0077CC"/>
            <w:position w:val="0"/>
            <w:sz w:val="20"/>
            <w:u w:val="single"/>
            <w:vertAlign w:val="baseline"/>
          </w:rPr>
          <w:t>Roger Stone</w:t>
        </w:r>
      </w:hyperlink>
      <w:r>
        <w:rPr>
          <w:rFonts w:ascii="arial" w:eastAsia="arial" w:hAnsi="arial" w:cs="arial"/>
          <w:b w:val="0"/>
          <w:i w:val="0"/>
          <w:strike w:val="0"/>
          <w:noProof w:val="0"/>
          <w:color w:val="000000"/>
          <w:position w:val="0"/>
          <w:sz w:val="20"/>
          <w:u w:val="none"/>
          <w:vertAlign w:val="baseline"/>
        </w:rPr>
        <w:t xml:space="preserve"> singled out the pair as being "neocons" </w:t>
      </w:r>
      <w:hyperlink r:id="rId599" w:history="1">
        <w:r>
          <w:rPr>
            <w:rFonts w:ascii="arial" w:eastAsia="arial" w:hAnsi="arial" w:cs="arial"/>
            <w:b w:val="0"/>
            <w:i/>
            <w:strike w:val="0"/>
            <w:noProof w:val="0"/>
            <w:color w:val="0077CC"/>
            <w:position w:val="0"/>
            <w:sz w:val="20"/>
            <w:u w:val="single"/>
            <w:vertAlign w:val="baseline"/>
          </w:rPr>
          <w:t>who might form "a sinister fifth column"</w:t>
        </w:r>
      </w:hyperlink>
      <w:r>
        <w:rPr>
          <w:rFonts w:ascii="arial" w:eastAsia="arial" w:hAnsi="arial" w:cs="arial"/>
          <w:b w:val="0"/>
          <w:i w:val="0"/>
          <w:strike w:val="0"/>
          <w:noProof w:val="0"/>
          <w:color w:val="000000"/>
          <w:position w:val="0"/>
          <w:sz w:val="20"/>
          <w:u w:val="none"/>
          <w:vertAlign w:val="baseline"/>
        </w:rPr>
        <w:t xml:space="preserve"> within Trump's new administration.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be far from the only two infiltrators who attempt to worm their way back into Trump's good graces and subvert his America First agenda in the administration for their own ends, but they stand as the three most egregious examples of the type of person who should be excluded in the administration," Stone wrote on his website.</w:t>
      </w:r>
    </w:p>
    <w:p>
      <w:pPr>
        <w:pStyle w:val="Normal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Pompeo's office and Trump's team for comment via email.</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Trump's last remaining challenger in the 2024 GOP primary before dropping out following Super Tuesday in March.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managed to beat Trump in Washington, D.C., becoming the first woman to win a Republican primary in U.S. history, as well as in Vermont.</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still received </w:t>
      </w:r>
      <w:hyperlink r:id="rId600" w:history="1">
        <w:r>
          <w:rPr>
            <w:rFonts w:ascii="arial" w:eastAsia="arial" w:hAnsi="arial" w:cs="arial"/>
            <w:b w:val="0"/>
            <w:i/>
            <w:strike w:val="0"/>
            <w:noProof w:val="0"/>
            <w:color w:val="0077CC"/>
            <w:position w:val="0"/>
            <w:sz w:val="20"/>
            <w:u w:val="single"/>
            <w:vertAlign w:val="baseline"/>
          </w:rPr>
          <w:t>significant support in the GOP primary</w:t>
        </w:r>
      </w:hyperlink>
      <w:r>
        <w:rPr>
          <w:rFonts w:ascii="arial" w:eastAsia="arial" w:hAnsi="arial" w:cs="arial"/>
          <w:b w:val="0"/>
          <w:i w:val="0"/>
          <w:strike w:val="0"/>
          <w:noProof w:val="0"/>
          <w:color w:val="000000"/>
          <w:position w:val="0"/>
          <w:sz w:val="20"/>
          <w:u w:val="none"/>
          <w:vertAlign w:val="baseline"/>
        </w:rPr>
        <w:t xml:space="preserve"> even after she withdrew from the race, prompting speculation that disillusioned moderate </w:t>
      </w:r>
      <w:hyperlink r:id="rId60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and so-called "Never Trumpers" </w:t>
      </w:r>
      <w:hyperlink r:id="rId602" w:history="1">
        <w:r>
          <w:rPr>
            <w:rFonts w:ascii="arial" w:eastAsia="arial" w:hAnsi="arial" w:cs="arial"/>
            <w:b w:val="0"/>
            <w:i/>
            <w:strike w:val="0"/>
            <w:noProof w:val="0"/>
            <w:color w:val="0077CC"/>
            <w:position w:val="0"/>
            <w:sz w:val="20"/>
            <w:u w:val="single"/>
            <w:vertAlign w:val="baseline"/>
          </w:rPr>
          <w:t>could have a major influence</w:t>
        </w:r>
      </w:hyperlink>
      <w:r>
        <w:rPr>
          <w:rFonts w:ascii="arial" w:eastAsia="arial" w:hAnsi="arial" w:cs="arial"/>
          <w:b w:val="0"/>
          <w:i w:val="0"/>
          <w:strike w:val="0"/>
          <w:noProof w:val="0"/>
          <w:color w:val="000000"/>
          <w:position w:val="0"/>
          <w:sz w:val="20"/>
          <w:u w:val="none"/>
          <w:vertAlign w:val="baseline"/>
        </w:rPr>
        <w:t xml:space="preserve"> in the November 5 general election.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603"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campaigned heavily on convincing Republicans to vote for her over Trump, including appearing on the campaign trail several times with former GOP </w:t>
      </w:r>
      <w:hyperlink r:id="rId604" w:history="1">
        <w:r>
          <w:rPr>
            <w:rFonts w:ascii="arial" w:eastAsia="arial" w:hAnsi="arial" w:cs="arial"/>
            <w:b w:val="0"/>
            <w:i/>
            <w:strike w:val="0"/>
            <w:noProof w:val="0"/>
            <w:color w:val="0077CC"/>
            <w:position w:val="0"/>
            <w:sz w:val="20"/>
            <w:u w:val="single"/>
            <w:vertAlign w:val="baseline"/>
          </w:rPr>
          <w:t>Wyoming Congresswoman Liz Cheney.</w:t>
        </w:r>
      </w:hyperlink>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just 5 percent of registered </w:t>
      </w:r>
      <w:hyperlink r:id="rId60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voters voted for Harris, according to a </w:t>
      </w:r>
      <w:hyperlink r:id="rId60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exit poll. This is only slightly more than the 4 percent of registered </w:t>
      </w:r>
      <w:hyperlink r:id="rId607"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who voted for Trump over the vice president.</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went </w:t>
      </w:r>
      <w:hyperlink r:id="rId608" w:history="1">
        <w:r>
          <w:rPr>
            <w:rFonts w:ascii="arial" w:eastAsia="arial" w:hAnsi="arial" w:cs="arial"/>
            <w:b w:val="0"/>
            <w:i/>
            <w:strike w:val="0"/>
            <w:noProof w:val="0"/>
            <w:color w:val="0077CC"/>
            <w:position w:val="0"/>
            <w:sz w:val="20"/>
            <w:u w:val="single"/>
            <w:vertAlign w:val="baseline"/>
          </w:rPr>
          <w:t>on to endorse Trump</w:t>
        </w:r>
      </w:hyperlink>
      <w:r>
        <w:rPr>
          <w:rFonts w:ascii="arial" w:eastAsia="arial" w:hAnsi="arial" w:cs="arial"/>
          <w:b w:val="0"/>
          <w:i w:val="0"/>
          <w:strike w:val="0"/>
          <w:noProof w:val="0"/>
          <w:color w:val="000000"/>
          <w:position w:val="0"/>
          <w:sz w:val="20"/>
          <w:u w:val="none"/>
          <w:vertAlign w:val="baseline"/>
        </w:rPr>
        <w:t xml:space="preserve"> during a talk at the Hudson Institute, a conservative think tank, in May.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backed the Republican presidential candidate in an opinion piece for the </w:t>
      </w:r>
      <w:r>
        <w:rPr>
          <w:rFonts w:ascii="arial" w:eastAsia="arial" w:hAnsi="arial" w:cs="arial"/>
          <w:b w:val="0"/>
          <w:i/>
          <w:strike w:val="0"/>
          <w:noProof w:val="0"/>
          <w:color w:val="000000"/>
          <w:position w:val="0"/>
          <w:sz w:val="20"/>
          <w:u w:val="none"/>
          <w:vertAlign w:val="baseline"/>
        </w:rPr>
        <w:t>Wall Street Journal</w:t>
      </w:r>
      <w:r>
        <w:rPr>
          <w:rFonts w:ascii="arial" w:eastAsia="arial" w:hAnsi="arial" w:cs="arial"/>
          <w:b w:val="0"/>
          <w:i w:val="0"/>
          <w:strike w:val="0"/>
          <w:noProof w:val="0"/>
          <w:color w:val="000000"/>
          <w:position w:val="0"/>
          <w:sz w:val="20"/>
          <w:u w:val="none"/>
          <w:vertAlign w:val="baseline"/>
        </w:rPr>
        <w:t xml:space="preserve"> headlined "Trump Isn't Perfect, but He's the Better Choice."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Mr. Trump 100 percent of the time. But I do agree with him most of the time, and I disagree with Ms. Harris nearly all the time. That makes this an easy call,"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in the piece published two days before Election 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being projected to have won Arizona, giving him a clean sweep of all seven main battleground states and an expected final total of 312 Electoral College votes.</w:t>
      </w:r>
    </w:p>
    <w:p>
      <w:pPr>
        <w:pStyle w:val="Normal34"/>
        <w:keepNext w:val="0"/>
        <w:spacing w:before="240" w:after="0" w:line="260" w:lineRule="atLeast"/>
        <w:ind w:left="0" w:right="0" w:firstLine="0"/>
        <w:jc w:val="both"/>
      </w:pPr>
      <w:hyperlink r:id="rId609" w:history="1">
        <w:r>
          <w:rPr>
            <w:rFonts w:ascii="arial" w:eastAsia="arial" w:hAnsi="arial" w:cs="arial"/>
            <w:b w:val="0"/>
            <w:i/>
            <w:strike w:val="0"/>
            <w:color w:val="0077CC"/>
            <w:sz w:val="20"/>
            <w:u w:val="single"/>
            <w:vertAlign w:val="baseline"/>
          </w:rPr>
          <w:t>Link to Image</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9" style="position:absolute;z-index:25177600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Pennsylvania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Platt/Getty Images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introduces Republican senate candidate, Dave McCormick at a campaign rally on October 30, 2024 in Pennsburg, Pennsylvania.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responded after Donald Trump publicly announced she would not be joining his next administration.</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60" style="position:absolute;z-index:25177702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PRIMARY ELECTIONS (93%); EMBASSIES &amp; CONSULATES (92%); CAMPAIGNS &amp; ELECTIONS (91%); UNITED NATIONS (91%); GOVERNMENT ADVISORS &amp; MINISTERS (90%); GOVERNMENT BODIES &amp; OFFICES (90%); NATIONAL SECURITY &amp; FOREIGN RELATIONS (90%); POLITICAL PARTIES (89%); CABINET OFFICES (78%); ELECTIONS (78%); ELECTIONS &amp; POLITICS (78%); HEADS OF GOVERNMENT ELECTIONS (78%); LEGISLATIVE BODIES (78%); MAKE AMERICA GREAT AGAIN MOVEMENT (78%); VOTERS &amp; VOTING (78%); GOVERNORS (73%); INTERNET SOCIAL NETWORKING (73%); POLLS &amp; SURVEYS (60%); HISTORY (50%); U.S.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MIKE POMPEO (90%); KAMALA HARRIS (79%); LIZ CHENEY (79%)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VERMONT, USA (79%); WASHINGTON DC, USA (79%); UNITED STATES (96%)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61"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 xml:space="preserve">Kamala Harris Gets a Boost From </w:t>
        </w:r>
      </w:hyperlink>
      <w:hyperlink r:id="rId617" w:history="1">
        <w:r>
          <w:rPr>
            <w:rFonts w:ascii="arial" w:eastAsia="arial" w:hAnsi="arial" w:cs="arial"/>
            <w:b/>
            <w:i/>
            <w:strike w:val="0"/>
            <w:color w:val="0077CC"/>
            <w:sz w:val="28"/>
            <w:u w:val="single"/>
            <w:vertAlign w:val="baseline"/>
          </w:rPr>
          <w:t>Nikki</w:t>
        </w:r>
      </w:hyperlink>
      <w:hyperlink r:id="rId618" w:history="1">
        <w:r>
          <w:rPr>
            <w:rFonts w:ascii="arial" w:eastAsia="arial" w:hAnsi="arial" w:cs="arial"/>
            <w:b/>
            <w:i/>
            <w:strike w:val="0"/>
            <w:color w:val="0077CC"/>
            <w:sz w:val="28"/>
            <w:u w:val="single"/>
            <w:vertAlign w:val="baseline"/>
          </w:rPr>
          <w:t xml:space="preserve"> </w:t>
        </w:r>
      </w:hyperlink>
      <w:hyperlink r:id="rId619" w:history="1">
        <w:r>
          <w:rPr>
            <w:rFonts w:ascii="arial" w:eastAsia="arial" w:hAnsi="arial" w:cs="arial"/>
            <w:b/>
            <w:i/>
            <w:strike w:val="0"/>
            <w:color w:val="0077CC"/>
            <w:sz w:val="28"/>
            <w:u w:val="single"/>
            <w:vertAlign w:val="baseline"/>
          </w:rPr>
          <w:t>Haley</w:t>
        </w:r>
      </w:hyperlink>
      <w:hyperlink r:id="rId620" w:history="1">
        <w:r>
          <w:rPr>
            <w:rFonts w:ascii="arial" w:eastAsia="arial" w:hAnsi="arial" w:cs="arial"/>
            <w:b/>
            <w:i/>
            <w:strike w:val="0"/>
            <w:color w:val="0077CC"/>
            <w:sz w:val="28"/>
            <w:u w:val="single"/>
            <w:vertAlign w:val="baseline"/>
          </w:rPr>
          <w:t xml:space="preserve"> Campaign Leader</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2024 Saturday 12:21 PM EST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35"/>
        <w:keepNext w:val="0"/>
        <w:spacing w:before="120" w:after="0" w:line="220" w:lineRule="atLeast"/>
        <w:ind w:left="0" w:right="0" w:firstLine="0"/>
        <w:jc w:val="left"/>
      </w:pPr>
      <w:r>
        <w:br/>
      </w:r>
      <w:r>
        <w:pict>
          <v:shape id="_x0000_i1162" type="#_x0000_t75" style="width:166.48pt;height:42.74pt">
            <v:imagedata r:id="rId6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Venegas</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an op-ed published Friday, Iowa state co-chair of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campaign, Dawn Roberts, endorsed the vice  president in this year's election.</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79072"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621"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the Democratic presidential nominee, received an endorsement from Dawn Roberts, an Iowa campaign leader for former </w:t>
      </w:r>
      <w:hyperlink r:id="rId622"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presidential candidate </w:t>
      </w:r>
      <w:hyperlink r:id="rId623" w:history="1">
        <w:r>
          <w:rPr>
            <w:rFonts w:ascii="arial" w:eastAsia="arial" w:hAnsi="arial" w:cs="arial"/>
            <w:b/>
            <w:i/>
            <w:strike w:val="0"/>
            <w:noProof w:val="0"/>
            <w:color w:val="0077CC"/>
            <w:position w:val="0"/>
            <w:sz w:val="20"/>
            <w:u w:val="single"/>
            <w:vertAlign w:val="baseline"/>
          </w:rPr>
          <w:t>Nikki</w:t>
        </w:r>
      </w:hyperlink>
      <w:hyperlink r:id="rId624" w:history="1">
        <w:r>
          <w:rPr>
            <w:rFonts w:ascii="arial" w:eastAsia="arial" w:hAnsi="arial" w:cs="arial"/>
            <w:b w:val="0"/>
            <w:i/>
            <w:strike w:val="0"/>
            <w:noProof w:val="0"/>
            <w:color w:val="0077CC"/>
            <w:position w:val="0"/>
            <w:sz w:val="20"/>
            <w:u w:val="single"/>
            <w:vertAlign w:val="baseline"/>
          </w:rPr>
          <w:t xml:space="preserve"> </w:t>
        </w:r>
      </w:hyperlink>
      <w:hyperlink r:id="rId625"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on Friday.</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who became the Democratic nominee after President </w:t>
      </w:r>
      <w:hyperlink r:id="rId62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627" w:history="1">
        <w:r>
          <w:rPr>
            <w:rFonts w:ascii="arial" w:eastAsia="arial" w:hAnsi="arial" w:cs="arial"/>
            <w:b w:val="0"/>
            <w:i/>
            <w:strike w:val="0"/>
            <w:noProof w:val="0"/>
            <w:color w:val="0077CC"/>
            <w:position w:val="0"/>
            <w:sz w:val="20"/>
            <w:u w:val="single"/>
            <w:vertAlign w:val="baseline"/>
          </w:rPr>
          <w:t>dropped out of the race on July 21</w:t>
        </w:r>
      </w:hyperlink>
      <w:r>
        <w:rPr>
          <w:rFonts w:ascii="arial" w:eastAsia="arial" w:hAnsi="arial" w:cs="arial"/>
          <w:b w:val="0"/>
          <w:i w:val="0"/>
          <w:strike w:val="0"/>
          <w:noProof w:val="0"/>
          <w:color w:val="000000"/>
          <w:position w:val="0"/>
          <w:sz w:val="20"/>
          <w:u w:val="none"/>
          <w:vertAlign w:val="baseline"/>
        </w:rPr>
        <w:t xml:space="preserve">, is set to face off against former President </w:t>
      </w:r>
      <w:hyperlink r:id="rId62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the GOP presidential nominee, in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opinion column in </w:t>
      </w:r>
      <w:r>
        <w:rPr>
          <w:rFonts w:ascii="arial" w:eastAsia="arial" w:hAnsi="arial" w:cs="arial"/>
          <w:b w:val="0"/>
          <w:i/>
          <w:strike w:val="0"/>
          <w:noProof w:val="0"/>
          <w:color w:val="000000"/>
          <w:position w:val="0"/>
          <w:sz w:val="20"/>
          <w:u w:val="none"/>
          <w:vertAlign w:val="baseline"/>
        </w:rPr>
        <w:t>The Des Moines Register</w:t>
      </w:r>
      <w:r>
        <w:rPr>
          <w:rFonts w:ascii="arial" w:eastAsia="arial" w:hAnsi="arial" w:cs="arial"/>
          <w:b w:val="0"/>
          <w:i w:val="0"/>
          <w:strike w:val="0"/>
          <w:noProof w:val="0"/>
          <w:color w:val="000000"/>
          <w:position w:val="0"/>
          <w:sz w:val="20"/>
          <w:u w:val="none"/>
          <w:vertAlign w:val="baseline"/>
        </w:rPr>
        <w:t xml:space="preserve"> published on Friday, Roberts, an Iowa state co-chair of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campaign, pledged her support for Harris as she praised her for last month's Democratic National Convention.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a lifelong Republican, stated that she was "at a loss" when both of the presidential candidates were in or near their 80s, but when Biden dropped out she "heard Harris articulate that she has always brought groups of diverse individuals and opinions together to solve problems. That is a healthier and wiser way to lead."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impressed with how she handled herself saying that she wanted to 'earn everyone's support.' She showed willingness to listen to a wider range of views to solve problems. So I am supporting Kamala Harris for president," Roberts wrote in her op-ed titled, "I co-chaired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Iowa campaign. I am endorsing Kamala Harris."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South Carolina governor and </w:t>
      </w:r>
      <w:hyperlink r:id="rId629"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ambassador running for the GOP ticket, ended her campaign in March following losses on Super Tuesday in competition with Trump.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later endorsed Trump for the presidency.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support for Harris comes as she is closing the gap with the former president in Iowa, according to new polling showing her down by just 4 points in the red-leaning state.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Iowa in 2016 by nearly 10 points, and again in 2020 by more than 8 points. A June poll in Iowa showed Biden, who had seen his approval rating </w:t>
      </w:r>
      <w:hyperlink r:id="rId630" w:history="1">
        <w:r>
          <w:rPr>
            <w:rFonts w:ascii="arial" w:eastAsia="arial" w:hAnsi="arial" w:cs="arial"/>
            <w:b w:val="0"/>
            <w:i/>
            <w:strike w:val="0"/>
            <w:noProof w:val="0"/>
            <w:color w:val="0077CC"/>
            <w:position w:val="0"/>
            <w:sz w:val="20"/>
            <w:u w:val="single"/>
            <w:vertAlign w:val="baseline"/>
          </w:rPr>
          <w:t>hit historic lows</w:t>
        </w:r>
      </w:hyperlink>
      <w:r>
        <w:rPr>
          <w:rFonts w:ascii="arial" w:eastAsia="arial" w:hAnsi="arial" w:cs="arial"/>
          <w:b w:val="0"/>
          <w:i w:val="0"/>
          <w:strike w:val="0"/>
          <w:noProof w:val="0"/>
          <w:color w:val="000000"/>
          <w:position w:val="0"/>
          <w:sz w:val="20"/>
          <w:u w:val="none"/>
          <w:vertAlign w:val="baseline"/>
        </w:rPr>
        <w:t>, trailing Trump by a whopping 18 points.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new polling published last week by </w:t>
      </w:r>
      <w:r>
        <w:rPr>
          <w:rFonts w:ascii="arial" w:eastAsia="arial" w:hAnsi="arial" w:cs="arial"/>
          <w:b w:val="0"/>
          <w:i/>
          <w:strike w:val="0"/>
          <w:noProof w:val="0"/>
          <w:color w:val="000000"/>
          <w:position w:val="0"/>
          <w:sz w:val="20"/>
          <w:u w:val="none"/>
          <w:vertAlign w:val="baseline"/>
        </w:rPr>
        <w:t>The Des Moines Register</w:t>
      </w:r>
      <w:r>
        <w:rPr>
          <w:rFonts w:ascii="arial" w:eastAsia="arial" w:hAnsi="arial" w:cs="arial"/>
          <w:b w:val="0"/>
          <w:i w:val="0"/>
          <w:strike w:val="0"/>
          <w:noProof w:val="0"/>
          <w:color w:val="000000"/>
          <w:position w:val="0"/>
          <w:sz w:val="20"/>
          <w:u w:val="none"/>
          <w:vertAlign w:val="baseline"/>
        </w:rPr>
        <w:t>/Mediacom Iowa Poll shows Harris with 43 percent compared to Trump's 47 percent. The margin of error is plus or minus 3.8 percentage points and the survey polled 656 likely voters from September 8 to 11.</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Roberts' endorsement, the Harris campaign, in a statement, pointed towards this gap, adding that Roberts is only the latest Republican to support the vice president.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endorsement comes as recent polling shows an increasingly close race in Iowa and Trump continues to alienate moderate and independent voters. Even as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fundraises for Trump, support for Vice President Harris continues to grow from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primary voters and other anti-Trump </w:t>
      </w:r>
      <w:hyperlink r:id="rId63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Harris' campaign said.</w:t>
      </w:r>
    </w:p>
    <w:p>
      <w:pPr>
        <w:pStyle w:val="Normal3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Harris' and Trump's campaign via email for comment.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former Democratic President </w:t>
      </w:r>
      <w:hyperlink r:id="rId632"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won Iowa in 2008 and 2012, the state has been largely viewed as solidly </w:t>
      </w:r>
      <w:hyperlink r:id="rId63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since Trump's victory there in 2016 and 2020.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new polling suggests the Midwestern state might be in play.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4 points is comfortable [for Trump]," pollster J. Ann Selzer, president of Selzer &amp; Co. who led the Iowa poll, told </w:t>
      </w:r>
      <w:r>
        <w:rPr>
          <w:rFonts w:ascii="arial" w:eastAsia="arial" w:hAnsi="arial" w:cs="arial"/>
          <w:b w:val="0"/>
          <w:i/>
          <w:strike w:val="0"/>
          <w:noProof w:val="0"/>
          <w:color w:val="000000"/>
          <w:position w:val="0"/>
          <w:sz w:val="20"/>
          <w:u w:val="none"/>
          <w:vertAlign w:val="baseline"/>
        </w:rPr>
        <w:t>The Des Moines Register</w:t>
      </w:r>
      <w:r>
        <w:rPr>
          <w:rFonts w:ascii="arial" w:eastAsia="arial" w:hAnsi="arial" w:cs="arial"/>
          <w:b w:val="0"/>
          <w:i w:val="0"/>
          <w:strike w:val="0"/>
          <w:noProof w:val="0"/>
          <w:color w:val="000000"/>
          <w:position w:val="0"/>
          <w:sz w:val="20"/>
          <w:u w:val="none"/>
          <w:vertAlign w:val="baseline"/>
        </w:rPr>
        <w:t>. "The race has tightened significantly," adding that the new survey results "signal a change in the mood of the electorate" in Iowa.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support comes two months after a coalition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pledged their support for Harris in July hours after Biden left the race. The political action committee (PAC), previously known as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Biden, which now features Harris' name, seeks to amplify the voices of former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in support of Harris' White House bid.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affiliated with the Stand For America 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PACs. In July, the group posted on X, formerly </w:t>
      </w:r>
      <w:hyperlink r:id="rId63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clarifying this, writing "Just to clarify, we are not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affiliated PAC. That was Stand for America."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added, "We did spend $1 million supporting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rallied thousands of voters across the political spectrum to vote for her because she was best for our country. And now we support @KamalaHarris."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Snyder, the group's director, previously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in an email that the organization believes Harris "is best suited to defeat Donald Trump in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tough former prosecutor, the Vice President comes from the centrist wing of the </w:t>
      </w:r>
      <w:hyperlink r:id="rId63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not it's left most fringe...For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all of this puts the Vice President in a sweet spot for them to register their ongoing opposition to [former] President Trump," he said.</w:t>
      </w:r>
    </w:p>
    <w:p>
      <w:pPr>
        <w:pStyle w:val="Normal35"/>
        <w:keepNext w:val="0"/>
        <w:spacing w:before="240" w:after="0" w:line="260" w:lineRule="atLeast"/>
        <w:ind w:left="0" w:right="0" w:firstLine="0"/>
        <w:jc w:val="both"/>
      </w:pPr>
      <w:hyperlink r:id="rId636" w:history="1">
        <w:r>
          <w:rPr>
            <w:rFonts w:ascii="arial" w:eastAsia="arial" w:hAnsi="arial" w:cs="arial"/>
            <w:b w:val="0"/>
            <w:i/>
            <w:strike w:val="0"/>
            <w:color w:val="0077CC"/>
            <w:sz w:val="20"/>
            <w:u w:val="single"/>
            <w:vertAlign w:val="baseline"/>
          </w:rPr>
          <w:t>Link to Image</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64" style="position:absolute;z-index:25178009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 Images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nominee, U.S. Vice President Kamala Harris delivers remarks at the Congressional Hispanic Caucus Institute's 47th Annual Leadership Conference at the Ronald Reagan Building and International Trade Center on September 18, 2024 in Washington, DC. Harris gets a boost amid the 2024 election from Dawn Roberts, a Iowa campaign leader for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Friday.</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5" style="position:absolute;z-index:251781120"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US REPUBLICAN PARTY (92%); CAMPAIGNS &amp; ELECTIONS (90%); HEADS OF GOVERNMENT ELECTIONS (90%); US DEMOCRATIC PARTY (90%); US PRESIDENTIAL CANDIDATES 2008 (90%); US PRESIDENTIAL CANDIDATES 2012 (90%); US PRESIDENTIAL ELECTIONS (90%); POLLS &amp; SURVEYS (89%); PRIMARY ELECTIONS (89%); VOTERS &amp; VOTING (89%); BIDEN'S 2024 ELECTION WITHDRAWAL (78%); POLITICAL PARTIES (78%); POLITICAL PARTY CONVENTIONS (78%); US DEMOCRATIC NATIONAL CONVENTIONS (78%); CONFERENCES &amp; CONVENTIONS (71%); UNITED NATIONS (70%); News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TRADE CENTER (59%)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JOE BIDEN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 xml:space="preserve">Trump will not count on </w:t>
        </w:r>
      </w:hyperlink>
      <w:hyperlink r:id="rId644" w:history="1">
        <w:r>
          <w:rPr>
            <w:rFonts w:ascii="arial" w:eastAsia="arial" w:hAnsi="arial" w:cs="arial"/>
            <w:b/>
            <w:i/>
            <w:strike w:val="0"/>
            <w:color w:val="0077CC"/>
            <w:sz w:val="28"/>
            <w:u w:val="single"/>
            <w:vertAlign w:val="baseline"/>
          </w:rPr>
          <w:t>Nikki</w:t>
        </w:r>
      </w:hyperlink>
      <w:hyperlink r:id="rId645" w:history="1">
        <w:r>
          <w:rPr>
            <w:rFonts w:ascii="arial" w:eastAsia="arial" w:hAnsi="arial" w:cs="arial"/>
            <w:b/>
            <w:i/>
            <w:strike w:val="0"/>
            <w:color w:val="0077CC"/>
            <w:sz w:val="28"/>
            <w:u w:val="single"/>
            <w:vertAlign w:val="baseline"/>
          </w:rPr>
          <w:t xml:space="preserve"> </w:t>
        </w:r>
      </w:hyperlink>
      <w:hyperlink r:id="rId646" w:history="1">
        <w:r>
          <w:rPr>
            <w:rFonts w:ascii="arial" w:eastAsia="arial" w:hAnsi="arial" w:cs="arial"/>
            <w:b/>
            <w:i/>
            <w:strike w:val="0"/>
            <w:color w:val="0077CC"/>
            <w:sz w:val="28"/>
            <w:u w:val="single"/>
            <w:vertAlign w:val="baseline"/>
          </w:rPr>
          <w:t>Haley</w:t>
        </w:r>
      </w:hyperlink>
      <w:hyperlink r:id="rId647" w:history="1">
        <w:r>
          <w:rPr>
            <w:rFonts w:ascii="arial" w:eastAsia="arial" w:hAnsi="arial" w:cs="arial"/>
            <w:b/>
            <w:i/>
            <w:strike w:val="0"/>
            <w:color w:val="0077CC"/>
            <w:sz w:val="28"/>
            <w:u w:val="single"/>
            <w:vertAlign w:val="baseline"/>
          </w:rPr>
          <w:t xml:space="preserve"> or Mike Pompeo for his new Executive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831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Nov 9 (EFE) - Future US President Donald Trump announced Saturday on social networks that he will not have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in his new administration.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the tycoon said through a publication on his own social network, Truth Social.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both figures, who participated in his previous Executive (2017-2021), Trump added that "I enjoyed and appreciated working with them before and I would like to thank them for their service to our country," but this time they will have no place in his Government.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seemed to have more chances of joining a second term of Trump, but the also former director of the Central Intelligence Agency (CIA) ended up being publicly discarded by the Republican leader, who, as he was accustomed to in his first presidency, has begun to return to using social networks to unveil appointments.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was even considered as a potential Republican presidential candidate, but in April 2023 he announced that he would not compete for the party's nomination, which Trump finally won with a great superiority.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also a former governor of South Carolina, did run in the Republican primary process and was the one who held on the longest in the race with Trump until she finally relinquished the baton when she was outspent.</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get involved in Trump's campaign, but she did end up publicly supporting him, despite having criticized him harshly during the party's primaries.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have already reported Trump's efforts in recent days meeting with potential candidates to serve in his Administration and have them confirmed well before his inauguration as president, scheduled for next January 20. EFE</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8" style="position:absolute;z-index:25178419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EMBASSIES &amp; CONSULATES (90%); GOVERNMENT ADVISORS &amp; MINISTERS (90%); NATIONAL SECURITY &amp; FOREIGN RELATIONS (90%); SOCIAL NETWORKING (90%); US PRESIDENTS (90%); US REPUBLICAN PARTY (90%); CAMPAIGNS &amp; ELECTIONS (88%); POLITICAL CANDIDATES (78%); PRIMARY ELECTIONS (78%); UNITED NATIONS (78%); US PRESIDENTIAL CANDIDATES 2012 (78%); INTELLIGENCE SERVICES (75%); POLITICAL PARTIES (74%); GOVERNORS (72%); US PRESIDENTIAL ELECTIONS (72%); america (%); agencias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(55%)</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 xml:space="preserve">'I was proud to work.': </w:t>
        </w:r>
      </w:hyperlink>
      <w:hyperlink r:id="rId655" w:history="1">
        <w:r>
          <w:rPr>
            <w:rFonts w:ascii="arial" w:eastAsia="arial" w:hAnsi="arial" w:cs="arial"/>
            <w:b/>
            <w:i/>
            <w:strike w:val="0"/>
            <w:color w:val="0077CC"/>
            <w:sz w:val="28"/>
            <w:u w:val="single"/>
            <w:vertAlign w:val="baseline"/>
          </w:rPr>
          <w:t>Nikki</w:t>
        </w:r>
      </w:hyperlink>
      <w:hyperlink r:id="rId656" w:history="1">
        <w:r>
          <w:rPr>
            <w:rFonts w:ascii="arial" w:eastAsia="arial" w:hAnsi="arial" w:cs="arial"/>
            <w:b/>
            <w:i/>
            <w:strike w:val="0"/>
            <w:color w:val="0077CC"/>
            <w:sz w:val="28"/>
            <w:u w:val="single"/>
            <w:vertAlign w:val="baseline"/>
          </w:rPr>
          <w:t xml:space="preserve"> </w:t>
        </w:r>
      </w:hyperlink>
      <w:hyperlink r:id="rId657" w:history="1">
        <w:r>
          <w:rPr>
            <w:rFonts w:ascii="arial" w:eastAsia="arial" w:hAnsi="arial" w:cs="arial"/>
            <w:b/>
            <w:i/>
            <w:strike w:val="0"/>
            <w:color w:val="0077CC"/>
            <w:sz w:val="28"/>
            <w:u w:val="single"/>
            <w:vertAlign w:val="baseline"/>
          </w:rPr>
          <w:t>Haley</w:t>
        </w:r>
      </w:hyperlink>
      <w:hyperlink r:id="rId658" w:history="1">
        <w:r>
          <w:rPr>
            <w:rFonts w:ascii="arial" w:eastAsia="arial" w:hAnsi="arial" w:cs="arial"/>
            <w:b/>
            <w:i/>
            <w:strike w:val="0"/>
            <w:color w:val="0077CC"/>
            <w:sz w:val="28"/>
            <w:u w:val="single"/>
            <w:vertAlign w:val="baseline"/>
          </w:rPr>
          <w:t>'s first reaction to Donald Trump's decision to exclude her from the White House team</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37"/>
        <w:keepNext w:val="0"/>
        <w:spacing w:before="120" w:after="0" w:line="220" w:lineRule="atLeast"/>
        <w:ind w:left="0" w:right="0" w:firstLine="0"/>
        <w:jc w:val="left"/>
      </w:pPr>
      <w:r>
        <w:br/>
      </w:r>
      <w:r>
        <w:pict>
          <v:shape id="_x0000_i1170" type="#_x0000_t75" style="width:0;height:0"/>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862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Nov. 10 --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reacted for the first time after 2024 US presidential election winner Donald Trump announced her exclusion from his White House Team.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 post on X on Sunday, the Indian-origin Republican politician expressed her happiness on her past work as a US ambassador to UN and said, "I was proud to work with President Trump defending America at the United Nations. I wish him, and all who serve, great success in moving us forward to a stronger, safer America over the next four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social media post also reshared Trump's X post which announced his decision to exclude her and Mike Pompeo from Trump 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wrote in the post.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US Presidential Elections against Kamala Harris, Donald Trump's real battle was to regain foot in his own Republican party. Most of the senior party leaders viewed him as a threat because of the unpredictability of his first term.</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Donald Trump in the year's Republican primary. She also secured support from wealthy Wall Street figures, but faced challenges in winning over Trump's base. Establishment Republicans saw her candidacy against Trump as a final opportunity to reclaim control of the party.</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enjoyed the support of high-profile conservatives like billionaire Ken Griffin, the Koch Group and Senator Lisa Murkowski of Alaska. Most of them thought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could block his path to a third consecutive nomination. However, Trump not only won the nomination but also returned to the White House with a resounding victory in November 5 elections. Republicans are likely to win total control of the government and are set to gain the White House and the Senate.</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659" w:history="1">
        <w:r>
          <w:rPr>
            <w:rFonts w:ascii="arial" w:eastAsia="arial" w:hAnsi="arial" w:cs="arial"/>
            <w:b w:val="0"/>
            <w:i/>
            <w:strike w:val="0"/>
            <w:noProof w:val="0"/>
            <w:color w:val="0077CC"/>
            <w:position w:val="0"/>
            <w:sz w:val="20"/>
            <w:u w:val="single"/>
            <w:vertAlign w:val="baseline"/>
          </w:rPr>
          <w:t>contentservices@htdigital.in</w:t>
        </w:r>
      </w:hyperlink>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72" style="position:absolute;z-index:25178726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US PRESIDENTIAL ELECTIONS (91%); ELECTIONS (90%); GOVERNMENT BODIES &amp; OFFICES (90%); HEADS OF GOVERNMENT ELECTIONS (90%); POLITICAL PARTIES (90%); US PRESIDENTIAL CANDIDATES 2012 (90%); US PRESIDENTIAL CANDIDATES 2024 (90%); US REPUBLICAN PARTY (90%); LEGISLATIVE BODIES (89%); CONSERVATISM (78%); ELECTIONS &amp; POLITICS (78%); POLITICAL CANDIDATES (78%); POLITICS (78%); PRIMARY ELECTIONS (78%); US CONGRESS (78%); NATIONAL SECURITY &amp; FOREIGN RELATIONS (77%); EMBASSIES &amp; CONSULATES (76%); UNITED NATIONS (76%); GOVERNMENT ADVISORS &amp; MINISTERS (73%); UNITED NATIONS INSTITUTIONS (71%); WEALTHY PEOPLE (65%)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(95%); MIKE POMPEO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KAMALA HARRIS (79%); KENNETH C GRIFFIN (79%); LISA MURKOWSKI (58%)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UNITED STATES (94%)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73"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 xml:space="preserve">Thanks But No Thanks! Trump Rules Out </w:t>
        </w:r>
      </w:hyperlink>
      <w:hyperlink r:id="rId667" w:history="1">
        <w:r>
          <w:rPr>
            <w:rFonts w:ascii="arial" w:eastAsia="arial" w:hAnsi="arial" w:cs="arial"/>
            <w:b/>
            <w:i/>
            <w:strike w:val="0"/>
            <w:color w:val="0077CC"/>
            <w:sz w:val="28"/>
            <w:u w:val="single"/>
            <w:vertAlign w:val="baseline"/>
          </w:rPr>
          <w:t>Nikki</w:t>
        </w:r>
      </w:hyperlink>
      <w:hyperlink r:id="rId668" w:history="1">
        <w:r>
          <w:rPr>
            <w:rFonts w:ascii="arial" w:eastAsia="arial" w:hAnsi="arial" w:cs="arial"/>
            <w:b/>
            <w:i/>
            <w:strike w:val="0"/>
            <w:color w:val="0077CC"/>
            <w:sz w:val="28"/>
            <w:u w:val="single"/>
            <w:vertAlign w:val="baseline"/>
          </w:rPr>
          <w:t xml:space="preserve"> </w:t>
        </w:r>
      </w:hyperlink>
      <w:hyperlink r:id="rId669" w:history="1">
        <w:r>
          <w:rPr>
            <w:rFonts w:ascii="arial" w:eastAsia="arial" w:hAnsi="arial" w:cs="arial"/>
            <w:b/>
            <w:i/>
            <w:strike w:val="0"/>
            <w:color w:val="0077CC"/>
            <w:sz w:val="28"/>
            <w:u w:val="single"/>
            <w:vertAlign w:val="baseline"/>
          </w:rPr>
          <w:t>Haley</w:t>
        </w:r>
      </w:hyperlink>
      <w:hyperlink r:id="rId670" w:history="1">
        <w:r>
          <w:rPr>
            <w:rFonts w:ascii="arial" w:eastAsia="arial" w:hAnsi="arial" w:cs="arial"/>
            <w:b/>
            <w:i/>
            <w:strike w:val="0"/>
            <w:color w:val="0077CC"/>
            <w:sz w:val="28"/>
            <w:u w:val="single"/>
            <w:vertAlign w:val="baseline"/>
          </w:rPr>
          <w:t xml:space="preserve"> and Mike Pompeo Being 'Invited' To Join His New Administration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12:40 AM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Caleb Howe</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4" style="position:absolute;z-index:25178931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9th, 2024 ( </w:t>
      </w:r>
      <w:hyperlink r:id="rId67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7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Photo/Evan Vucci, File)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definitively ruled out former Secretary of State Mike Pompeo and former ambassador and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possible future members of his administration in a 'thanks' but no thanks post on his Truth Social platform Saturday.</w:t>
      </w:r>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against Trump for the 2024 Republican nomination and ripped him repeatedly over the course of the campaign, including  </w:t>
      </w:r>
      <w:hyperlink r:id="rId673" w:history="1">
        <w:r>
          <w:rPr>
            <w:rFonts w:ascii="arial" w:eastAsia="arial" w:hAnsi="arial" w:cs="arial"/>
            <w:b w:val="0"/>
            <w:i/>
            <w:strike w:val="0"/>
            <w:noProof w:val="0"/>
            <w:color w:val="0077CC"/>
            <w:position w:val="0"/>
            <w:sz w:val="20"/>
            <w:u w:val="single"/>
            <w:vertAlign w:val="baseline"/>
          </w:rPr>
          <w:t>blasting the Madison Square Garden rally just weeks ago.</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has also had some noticeable moments of criticism for Trump, and defended Florida Gov. Ron DeSantis several times while in disputes with Trump. Pompeo did, however endorse Trump and express interest in joining the administration.</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Trump thanked them both for their service but said  </w:t>
      </w:r>
      <w:hyperlink r:id="rId674" w:history="1">
        <w:r>
          <w:rPr>
            <w:rFonts w:ascii="arial" w:eastAsia="arial" w:hAnsi="arial" w:cs="arial"/>
            <w:b w:val="0"/>
            <w:i/>
            <w:strike w:val="0"/>
            <w:noProof w:val="0"/>
            <w:color w:val="0077CC"/>
            <w:position w:val="0"/>
            <w:sz w:val="20"/>
            <w:u w:val="single"/>
            <w:vertAlign w:val="baseline"/>
          </w:rPr>
          <w:t>no thanks to them continuing it with his administration.</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said in his post to the platform. 'I very much enjoyed and appreciated working with them previously, and would like to thank them for their service to our Country.'</w:t>
      </w:r>
    </w:p>
    <w:p>
      <w:pPr>
        <w:pStyle w:val="Normal38"/>
        <w:keepNext w:val="0"/>
        <w:spacing w:before="240" w:after="0" w:line="260" w:lineRule="atLeast"/>
        <w:ind w:left="0" w:right="0" w:firstLine="0"/>
        <w:jc w:val="both"/>
      </w:pPr>
      <w:hyperlink r:id="rId675" w:history="1">
        <w:r>
          <w:rPr>
            <w:rFonts w:ascii="arial" w:eastAsia="arial" w:hAnsi="arial" w:cs="arial"/>
            <w:b w:val="0"/>
            <w:i/>
            <w:strike w:val="0"/>
            <w:color w:val="0077CC"/>
            <w:sz w:val="20"/>
            <w:u w:val="single"/>
            <w:vertAlign w:val="baseline"/>
          </w:rPr>
          <w:t>https://truthsocial.com/@realDonaldTrump/113455540757405917/embed</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possible members of the Trump administration include both billionaire Elon Musk and former independent presidential candidate Robert F. Kennedy Jr., although no official decisions or posts have been announced at the time of this article.</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76" w:history="1">
        <w:r>
          <w:rPr>
            <w:rFonts w:ascii="arial" w:eastAsia="arial" w:hAnsi="arial" w:cs="arial"/>
            <w:b w:val="0"/>
            <w:i/>
            <w:strike w:val="0"/>
            <w:noProof w:val="0"/>
            <w:color w:val="0077CC"/>
            <w:position w:val="0"/>
            <w:sz w:val="20"/>
            <w:u w:val="single"/>
            <w:vertAlign w:val="baseline"/>
          </w:rPr>
          <w:t xml:space="preserve">Thanks But No Thanks! Trump Rules Out </w:t>
        </w:r>
      </w:hyperlink>
      <w:hyperlink r:id="rId677" w:history="1">
        <w:r>
          <w:rPr>
            <w:rFonts w:ascii="arial" w:eastAsia="arial" w:hAnsi="arial" w:cs="arial"/>
            <w:b/>
            <w:i/>
            <w:strike w:val="0"/>
            <w:noProof w:val="0"/>
            <w:color w:val="0077CC"/>
            <w:position w:val="0"/>
            <w:sz w:val="20"/>
            <w:u w:val="single"/>
            <w:vertAlign w:val="baseline"/>
          </w:rPr>
          <w:t>Nikki</w:t>
        </w:r>
      </w:hyperlink>
      <w:hyperlink r:id="rId678" w:history="1">
        <w:r>
          <w:rPr>
            <w:rFonts w:ascii="arial" w:eastAsia="arial" w:hAnsi="arial" w:cs="arial"/>
            <w:b w:val="0"/>
            <w:i/>
            <w:strike w:val="0"/>
            <w:noProof w:val="0"/>
            <w:color w:val="0077CC"/>
            <w:position w:val="0"/>
            <w:sz w:val="20"/>
            <w:u w:val="single"/>
            <w:vertAlign w:val="baseline"/>
          </w:rPr>
          <w:t xml:space="preserve"> </w:t>
        </w:r>
      </w:hyperlink>
      <w:hyperlink r:id="rId679" w:history="1">
        <w:r>
          <w:rPr>
            <w:rFonts w:ascii="arial" w:eastAsia="arial" w:hAnsi="arial" w:cs="arial"/>
            <w:b/>
            <w:i/>
            <w:strike w:val="0"/>
            <w:noProof w:val="0"/>
            <w:color w:val="0077CC"/>
            <w:position w:val="0"/>
            <w:sz w:val="20"/>
            <w:u w:val="single"/>
            <w:vertAlign w:val="baseline"/>
          </w:rPr>
          <w:t>Haley</w:t>
        </w:r>
      </w:hyperlink>
      <w:hyperlink r:id="rId680" w:history="1">
        <w:r>
          <w:rPr>
            <w:rFonts w:ascii="arial" w:eastAsia="arial" w:hAnsi="arial" w:cs="arial"/>
            <w:b w:val="0"/>
            <w:i/>
            <w:strike w:val="0"/>
            <w:noProof w:val="0"/>
            <w:color w:val="0077CC"/>
            <w:position w:val="0"/>
            <w:sz w:val="20"/>
            <w:u w:val="single"/>
            <w:vertAlign w:val="baseline"/>
          </w:rPr>
          <w:t xml:space="preserve"> and Mike Pompeo Being 'Invited' To Join His New Administration first appeared on</w:t>
        </w:r>
      </w:hyperlink>
      <w:r>
        <w:rPr>
          <w:rFonts w:ascii="arial" w:eastAsia="arial" w:hAnsi="arial" w:cs="arial"/>
          <w:b w:val="0"/>
          <w:i w:val="0"/>
          <w:strike w:val="0"/>
          <w:noProof w:val="0"/>
          <w:color w:val="000000"/>
          <w:position w:val="0"/>
          <w:sz w:val="20"/>
          <w:u w:val="none"/>
          <w:vertAlign w:val="baseline"/>
        </w:rPr>
        <w:t> </w:t>
      </w:r>
      <w:hyperlink r:id="rId681" w:history="1">
        <w:r>
          <w:rPr>
            <w:rFonts w:ascii="arial" w:eastAsia="arial" w:hAnsi="arial" w:cs="arial"/>
            <w:b w:val="0"/>
            <w:i/>
            <w:strike w:val="0"/>
            <w:noProof w:val="0"/>
            <w:color w:val="0077CC"/>
            <w:position w:val="0"/>
            <w:sz w:val="20"/>
            <w:u w:val="single"/>
            <w:vertAlign w:val="baseline"/>
          </w:rPr>
          <w:t>Mediaite.</w:t>
        </w:r>
      </w:hyperlink>
    </w:p>
    <w:p>
      <w:pPr>
        <w:pStyle w:val="Normal38"/>
        <w:keepNext w:val="0"/>
        <w:spacing w:before="240" w:after="0" w:line="260" w:lineRule="atLeast"/>
        <w:ind w:left="0" w:right="0" w:firstLine="0"/>
        <w:jc w:val="both"/>
      </w:pPr>
      <w:hyperlink r:id="rId682" w:history="1">
        <w:r>
          <w:rPr>
            <w:rFonts w:ascii="arial" w:eastAsia="arial" w:hAnsi="arial" w:cs="arial"/>
            <w:b w:val="0"/>
            <w:i/>
            <w:strike w:val="0"/>
            <w:color w:val="0077CC"/>
            <w:sz w:val="20"/>
            <w:u w:val="single"/>
            <w:vertAlign w:val="baseline"/>
          </w:rPr>
          <w:t>Link to the original story.</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75" style="position:absolute;z-index:25179033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6" style="position:absolute;z-index:25179136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(92%); GOVERNMENT ADVISORS &amp; MINISTERS (90%); GOVERNORS (90%); NATIONAL SECURITY &amp; FOREIGN RELATIONS (90%); BLOGS &amp; MESSAGE BOARDS (78%); US PRESIDENTIAL CANDIDATES 2012 (78%); US REPUBLICAN PARTY (77%); POLITICAL CANDIDATES (76%); US PRESIDENTIAL ELECTIONS (76%); News (%); Donald Trump (%); Mike Pompeo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MIKE POMPEO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RON DESANTIS (79%); ELON MUSK (53%)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77"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 xml:space="preserve">Inside the door-to-door battle to boost </w:t>
        </w:r>
      </w:hyperlink>
      <w:hyperlink r:id="rId690" w:history="1">
        <w:r>
          <w:rPr>
            <w:rFonts w:ascii="arial" w:eastAsia="arial" w:hAnsi="arial" w:cs="arial"/>
            <w:b/>
            <w:i/>
            <w:strike w:val="0"/>
            <w:color w:val="0077CC"/>
            <w:sz w:val="28"/>
            <w:u w:val="single"/>
            <w:vertAlign w:val="baseline"/>
          </w:rPr>
          <w:t>Nikki</w:t>
        </w:r>
      </w:hyperlink>
      <w:hyperlink r:id="rId691" w:history="1">
        <w:r>
          <w:rPr>
            <w:rFonts w:ascii="arial" w:eastAsia="arial" w:hAnsi="arial" w:cs="arial"/>
            <w:b/>
            <w:i/>
            <w:strike w:val="0"/>
            <w:color w:val="0077CC"/>
            <w:sz w:val="28"/>
            <w:u w:val="single"/>
            <w:vertAlign w:val="baseline"/>
          </w:rPr>
          <w:t xml:space="preserve"> </w:t>
        </w:r>
      </w:hyperlink>
      <w:hyperlink r:id="rId692" w:history="1">
        <w:r>
          <w:rPr>
            <w:rFonts w:ascii="arial" w:eastAsia="arial" w:hAnsi="arial" w:cs="arial"/>
            <w:b/>
            <w:i/>
            <w:strike w:val="0"/>
            <w:color w:val="0077CC"/>
            <w:sz w:val="28"/>
            <w:u w:val="single"/>
            <w:vertAlign w:val="baseline"/>
          </w:rPr>
          <w:t>Haley</w:t>
        </w:r>
      </w:hyperlink>
      <w:hyperlink r:id="rId693" w:history="1">
        <w:r>
          <w:rPr>
            <w:rFonts w:ascii="arial" w:eastAsia="arial" w:hAnsi="arial" w:cs="arial"/>
            <w:b/>
            <w:i/>
            <w:strike w:val="0"/>
            <w:color w:val="0077CC"/>
            <w:sz w:val="28"/>
            <w:u w:val="single"/>
            <w:vertAlign w:val="baseline"/>
          </w:rPr>
          <w:t xml:space="preserve"> in New Hampshire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2024 Sunday 7:20 PM GMT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NBCNEWS.com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Smith</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8" style="position:absolute;z-index:2517934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39"/>
        <w:keepNext w:val="0"/>
        <w:spacing w:before="240" w:after="0" w:line="260" w:lineRule="atLeast"/>
        <w:ind w:left="0" w:right="0" w:firstLine="0"/>
        <w:jc w:val="both"/>
      </w:pPr>
      <w:hyperlink r:id="rId694" w:history="1">
        <w:r>
          <w:rPr>
            <w:rFonts w:ascii="arial" w:eastAsia="arial" w:hAnsi="arial" w:cs="arial"/>
            <w:b w:val="0"/>
            <w:i/>
            <w:strike w:val="0"/>
            <w:color w:val="0077CC"/>
            <w:sz w:val="20"/>
            <w:u w:val="single"/>
            <w:vertAlign w:val="baseline"/>
          </w:rPr>
          <w:t>https://www.nbcnews.com/politics/2024-election/door-door-battle-boost-</w:t>
        </w:r>
      </w:hyperlink>
      <w:hyperlink r:id="rId695" w:history="1">
        <w:r>
          <w:rPr>
            <w:rFonts w:ascii="arial" w:eastAsia="arial" w:hAnsi="arial" w:cs="arial"/>
            <w:b/>
            <w:i/>
            <w:strike w:val="0"/>
            <w:color w:val="0077CC"/>
            <w:sz w:val="20"/>
            <w:u w:val="single"/>
            <w:vertAlign w:val="baseline"/>
          </w:rPr>
          <w:t>nikki</w:t>
        </w:r>
      </w:hyperlink>
      <w:hyperlink r:id="rId696" w:history="1">
        <w:r>
          <w:rPr>
            <w:rFonts w:ascii="arial" w:eastAsia="arial" w:hAnsi="arial" w:cs="arial"/>
            <w:b w:val="0"/>
            <w:i/>
            <w:strike w:val="0"/>
            <w:color w:val="0077CC"/>
            <w:sz w:val="20"/>
            <w:u w:val="single"/>
            <w:vertAlign w:val="baseline"/>
          </w:rPr>
          <w:t>-</w:t>
        </w:r>
      </w:hyperlink>
      <w:hyperlink r:id="rId697" w:history="1">
        <w:r>
          <w:rPr>
            <w:rFonts w:ascii="arial" w:eastAsia="arial" w:hAnsi="arial" w:cs="arial"/>
            <w:b/>
            <w:i/>
            <w:strike w:val="0"/>
            <w:color w:val="0077CC"/>
            <w:sz w:val="20"/>
            <w:u w:val="single"/>
            <w:vertAlign w:val="baseline"/>
          </w:rPr>
          <w:t>haley</w:t>
        </w:r>
      </w:hyperlink>
      <w:hyperlink r:id="rId698" w:history="1">
        <w:r>
          <w:rPr>
            <w:rFonts w:ascii="arial" w:eastAsia="arial" w:hAnsi="arial" w:cs="arial"/>
            <w:b w:val="0"/>
            <w:i/>
            <w:strike w:val="0"/>
            <w:color w:val="0077CC"/>
            <w:sz w:val="20"/>
            <w:u w:val="single"/>
            <w:vertAlign w:val="baseline"/>
          </w:rPr>
          <w:t>-new-hampshire-rcna133600</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39"/>
        <w:keepNext w:val="0"/>
        <w:spacing w:before="240" w:after="0" w:line="260" w:lineRule="atLeast"/>
        <w:ind w:left="0" w:right="0" w:firstLine="0"/>
        <w:jc w:val="both"/>
      </w:pPr>
      <w:hyperlink r:id="rId699" w:history="1">
        <w:r>
          <w:rPr>
            <w:rFonts w:ascii="arial" w:eastAsia="arial" w:hAnsi="arial" w:cs="arial"/>
            <w:b w:val="0"/>
            <w:i/>
            <w:strike w:val="0"/>
            <w:color w:val="0077CC"/>
            <w:sz w:val="20"/>
            <w:u w:val="single"/>
            <w:vertAlign w:val="baseline"/>
          </w:rPr>
          <w:t>https://media-cldnry.s-nbcnews.com/image/upload/t_fit_1500w/rockcms/2024-01/240120-</w:t>
        </w:r>
      </w:hyperlink>
      <w:hyperlink r:id="rId700" w:history="1">
        <w:r>
          <w:rPr>
            <w:rFonts w:ascii="arial" w:eastAsia="arial" w:hAnsi="arial" w:cs="arial"/>
            <w:b/>
            <w:i/>
            <w:strike w:val="0"/>
            <w:color w:val="0077CC"/>
            <w:sz w:val="20"/>
            <w:u w:val="single"/>
            <w:vertAlign w:val="baseline"/>
          </w:rPr>
          <w:t>nikki</w:t>
        </w:r>
      </w:hyperlink>
      <w:hyperlink r:id="rId701" w:history="1">
        <w:r>
          <w:rPr>
            <w:rFonts w:ascii="arial" w:eastAsia="arial" w:hAnsi="arial" w:cs="arial"/>
            <w:b w:val="0"/>
            <w:i/>
            <w:strike w:val="0"/>
            <w:color w:val="0077CC"/>
            <w:sz w:val="20"/>
            <w:u w:val="single"/>
            <w:vertAlign w:val="baseline"/>
          </w:rPr>
          <w:t>-</w:t>
        </w:r>
      </w:hyperlink>
      <w:hyperlink r:id="rId702" w:history="1">
        <w:r>
          <w:rPr>
            <w:rFonts w:ascii="arial" w:eastAsia="arial" w:hAnsi="arial" w:cs="arial"/>
            <w:b/>
            <w:i/>
            <w:strike w:val="0"/>
            <w:color w:val="0077CC"/>
            <w:sz w:val="20"/>
            <w:u w:val="single"/>
            <w:vertAlign w:val="baseline"/>
          </w:rPr>
          <w:t>haley</w:t>
        </w:r>
      </w:hyperlink>
      <w:hyperlink r:id="rId703" w:history="1">
        <w:r>
          <w:rPr>
            <w:rFonts w:ascii="arial" w:eastAsia="arial" w:hAnsi="arial" w:cs="arial"/>
            <w:b w:val="0"/>
            <w:i/>
            <w:strike w:val="0"/>
            <w:color w:val="0077CC"/>
            <w:sz w:val="20"/>
            <w:u w:val="single"/>
            <w:vertAlign w:val="baseline"/>
          </w:rPr>
          <w:t>-eisen-mb-1941-414802.jpg</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for NBC News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Knocking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Wilson leaves a door tag at a house in Manchester, N.H., while knocking on doors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Friday.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39"/>
        <w:keepNext w:val="0"/>
        <w:spacing w:before="240" w:after="0" w:line="260" w:lineRule="atLeast"/>
        <w:ind w:left="0" w:right="0" w:firstLine="0"/>
        <w:jc w:val="both"/>
      </w:pPr>
      <w:hyperlink r:id="rId704" w:history="1">
        <w:r>
          <w:rPr>
            <w:rFonts w:ascii="arial" w:eastAsia="arial" w:hAnsi="arial" w:cs="arial"/>
            <w:b w:val="0"/>
            <w:i/>
            <w:strike w:val="0"/>
            <w:color w:val="0077CC"/>
            <w:sz w:val="20"/>
            <w:u w:val="single"/>
            <w:vertAlign w:val="baseline"/>
          </w:rPr>
          <w:t>https://media-cldnry.s-nbcnews.com/image/upload/t_fit_1500w/rockcms/2024-01/240120-</w:t>
        </w:r>
      </w:hyperlink>
      <w:hyperlink r:id="rId705" w:history="1">
        <w:r>
          <w:rPr>
            <w:rFonts w:ascii="arial" w:eastAsia="arial" w:hAnsi="arial" w:cs="arial"/>
            <w:b/>
            <w:i/>
            <w:strike w:val="0"/>
            <w:color w:val="0077CC"/>
            <w:sz w:val="20"/>
            <w:u w:val="single"/>
            <w:vertAlign w:val="baseline"/>
          </w:rPr>
          <w:t>nikki</w:t>
        </w:r>
      </w:hyperlink>
      <w:hyperlink r:id="rId706" w:history="1">
        <w:r>
          <w:rPr>
            <w:rFonts w:ascii="arial" w:eastAsia="arial" w:hAnsi="arial" w:cs="arial"/>
            <w:b w:val="0"/>
            <w:i/>
            <w:strike w:val="0"/>
            <w:color w:val="0077CC"/>
            <w:sz w:val="20"/>
            <w:u w:val="single"/>
            <w:vertAlign w:val="baseline"/>
          </w:rPr>
          <w:t>-</w:t>
        </w:r>
      </w:hyperlink>
      <w:hyperlink r:id="rId707" w:history="1">
        <w:r>
          <w:rPr>
            <w:rFonts w:ascii="arial" w:eastAsia="arial" w:hAnsi="arial" w:cs="arial"/>
            <w:b/>
            <w:i/>
            <w:strike w:val="0"/>
            <w:color w:val="0077CC"/>
            <w:sz w:val="20"/>
            <w:u w:val="single"/>
            <w:vertAlign w:val="baseline"/>
          </w:rPr>
          <w:t>haley</w:t>
        </w:r>
      </w:hyperlink>
      <w:hyperlink r:id="rId708" w:history="1">
        <w:r>
          <w:rPr>
            <w:rFonts w:ascii="arial" w:eastAsia="arial" w:hAnsi="arial" w:cs="arial"/>
            <w:b w:val="0"/>
            <w:i/>
            <w:strike w:val="0"/>
            <w:color w:val="0077CC"/>
            <w:sz w:val="20"/>
            <w:u w:val="single"/>
            <w:vertAlign w:val="baseline"/>
          </w:rPr>
          <w:t>-door-knocking-eisen-mb-1957-0831c8.jpg</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for NBC News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Door Knocking in NH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resident Chris Kordas speaks to Justin Wilson outside his home on Friday.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39"/>
        <w:keepNext w:val="0"/>
        <w:spacing w:before="240" w:after="0" w:line="260" w:lineRule="atLeast"/>
        <w:ind w:left="0" w:right="0" w:firstLine="0"/>
        <w:jc w:val="both"/>
      </w:pPr>
      <w:hyperlink r:id="rId709" w:history="1">
        <w:r>
          <w:rPr>
            <w:rFonts w:ascii="arial" w:eastAsia="arial" w:hAnsi="arial" w:cs="arial"/>
            <w:b w:val="0"/>
            <w:i/>
            <w:strike w:val="0"/>
            <w:color w:val="0077CC"/>
            <w:sz w:val="20"/>
            <w:u w:val="single"/>
            <w:vertAlign w:val="baseline"/>
          </w:rPr>
          <w:t>https://media-cldnry.s-nbcnews.com/image/upload/t_fit_1500w/rockcms/2024-01/240120-</w:t>
        </w:r>
      </w:hyperlink>
      <w:hyperlink r:id="rId710" w:history="1">
        <w:r>
          <w:rPr>
            <w:rFonts w:ascii="arial" w:eastAsia="arial" w:hAnsi="arial" w:cs="arial"/>
            <w:b/>
            <w:i/>
            <w:strike w:val="0"/>
            <w:color w:val="0077CC"/>
            <w:sz w:val="20"/>
            <w:u w:val="single"/>
            <w:vertAlign w:val="baseline"/>
          </w:rPr>
          <w:t>haley</w:t>
        </w:r>
      </w:hyperlink>
      <w:hyperlink r:id="rId711" w:history="1">
        <w:r>
          <w:rPr>
            <w:rFonts w:ascii="arial" w:eastAsia="arial" w:hAnsi="arial" w:cs="arial"/>
            <w:b w:val="0"/>
            <w:i/>
            <w:strike w:val="0"/>
            <w:color w:val="0077CC"/>
            <w:sz w:val="20"/>
            <w:u w:val="single"/>
            <w:vertAlign w:val="baseline"/>
          </w:rPr>
          <w:t>-door-knocking-eisen-mb-2143-279297.jpg</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for NBC News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Door Knocking New Hampshire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Moore, regional director for Americans for Prosperity in New Hampshire, during a press conference in Manchester on Friday.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39"/>
        <w:keepNext w:val="0"/>
        <w:spacing w:before="240" w:after="0" w:line="260" w:lineRule="atLeast"/>
        <w:ind w:left="0" w:right="0" w:firstLine="0"/>
        <w:jc w:val="both"/>
      </w:pPr>
      <w:hyperlink r:id="rId712" w:history="1">
        <w:r>
          <w:rPr>
            <w:rFonts w:ascii="arial" w:eastAsia="arial" w:hAnsi="arial" w:cs="arial"/>
            <w:b w:val="0"/>
            <w:i/>
            <w:strike w:val="0"/>
            <w:color w:val="0077CC"/>
            <w:sz w:val="20"/>
            <w:u w:val="single"/>
            <w:vertAlign w:val="baseline"/>
          </w:rPr>
          <w:t>https://media-cldnry.s-nbcnews.com/image/upload/t_fit_1500w/rockcms/2024-01/240120-</w:t>
        </w:r>
      </w:hyperlink>
      <w:hyperlink r:id="rId713" w:history="1">
        <w:r>
          <w:rPr>
            <w:rFonts w:ascii="arial" w:eastAsia="arial" w:hAnsi="arial" w:cs="arial"/>
            <w:b/>
            <w:i/>
            <w:strike w:val="0"/>
            <w:color w:val="0077CC"/>
            <w:sz w:val="20"/>
            <w:u w:val="single"/>
            <w:vertAlign w:val="baseline"/>
          </w:rPr>
          <w:t>haley</w:t>
        </w:r>
      </w:hyperlink>
      <w:hyperlink r:id="rId714" w:history="1">
        <w:r>
          <w:rPr>
            <w:rFonts w:ascii="arial" w:eastAsia="arial" w:hAnsi="arial" w:cs="arial"/>
            <w:b w:val="0"/>
            <w:i/>
            <w:strike w:val="0"/>
            <w:color w:val="0077CC"/>
            <w:sz w:val="20"/>
            <w:u w:val="single"/>
            <w:vertAlign w:val="baseline"/>
          </w:rPr>
          <w:t>-door-knocking-eisen-mb-1954-dc2769.jpg</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for NBC News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Door Knocking in NH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Wilson checks his phone while door knocking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Manchester.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39"/>
        <w:keepNext w:val="0"/>
        <w:spacing w:before="240" w:after="0" w:line="260" w:lineRule="atLeast"/>
        <w:ind w:left="0" w:right="0" w:firstLine="0"/>
        <w:jc w:val="both"/>
      </w:pPr>
      <w:hyperlink r:id="rId715" w:history="1">
        <w:r>
          <w:rPr>
            <w:rFonts w:ascii="arial" w:eastAsia="arial" w:hAnsi="arial" w:cs="arial"/>
            <w:b w:val="0"/>
            <w:i/>
            <w:strike w:val="0"/>
            <w:color w:val="0077CC"/>
            <w:sz w:val="20"/>
            <w:u w:val="single"/>
            <w:vertAlign w:val="baseline"/>
          </w:rPr>
          <w:t>https://media-cldnry.s-nbcnews.com/image/upload/t_fit_1500w/rockcms/2024-01/240120-</w:t>
        </w:r>
      </w:hyperlink>
      <w:hyperlink r:id="rId716" w:history="1">
        <w:r>
          <w:rPr>
            <w:rFonts w:ascii="arial" w:eastAsia="arial" w:hAnsi="arial" w:cs="arial"/>
            <w:b/>
            <w:i/>
            <w:strike w:val="0"/>
            <w:color w:val="0077CC"/>
            <w:sz w:val="20"/>
            <w:u w:val="single"/>
            <w:vertAlign w:val="baseline"/>
          </w:rPr>
          <w:t>nikki</w:t>
        </w:r>
      </w:hyperlink>
      <w:hyperlink r:id="rId717" w:history="1">
        <w:r>
          <w:rPr>
            <w:rFonts w:ascii="arial" w:eastAsia="arial" w:hAnsi="arial" w:cs="arial"/>
            <w:b w:val="0"/>
            <w:i/>
            <w:strike w:val="0"/>
            <w:color w:val="0077CC"/>
            <w:sz w:val="20"/>
            <w:u w:val="single"/>
            <w:vertAlign w:val="baseline"/>
          </w:rPr>
          <w:t>-</w:t>
        </w:r>
      </w:hyperlink>
      <w:hyperlink r:id="rId718" w:history="1">
        <w:r>
          <w:rPr>
            <w:rFonts w:ascii="arial" w:eastAsia="arial" w:hAnsi="arial" w:cs="arial"/>
            <w:b/>
            <w:i/>
            <w:strike w:val="0"/>
            <w:color w:val="0077CC"/>
            <w:sz w:val="20"/>
            <w:u w:val="single"/>
            <w:vertAlign w:val="baseline"/>
          </w:rPr>
          <w:t>haley</w:t>
        </w:r>
      </w:hyperlink>
      <w:hyperlink r:id="rId719" w:history="1">
        <w:r>
          <w:rPr>
            <w:rFonts w:ascii="arial" w:eastAsia="arial" w:hAnsi="arial" w:cs="arial"/>
            <w:b w:val="0"/>
            <w:i/>
            <w:strike w:val="0"/>
            <w:color w:val="0077CC"/>
            <w:sz w:val="20"/>
            <w:u w:val="single"/>
            <w:vertAlign w:val="baseline"/>
          </w:rPr>
          <w:t>-door-knocking-eisen-mb-1959-45e198.jpg</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for NBC News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Door Knocking in NH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Wilson approaches a house while door knocking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9" style="position:absolute;z-index:25179443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CONFERENCES (72%)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MANCHESTER, NH, USA (90%); NEW HAMPSHIRE, USA (91%); UNITED STATES (78%)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 xml:space="preserve">President-elect announces </w:t>
        </w:r>
      </w:hyperlink>
      <w:hyperlink r:id="rId727" w:history="1">
        <w:r>
          <w:rPr>
            <w:rFonts w:ascii="arial" w:eastAsia="arial" w:hAnsi="arial" w:cs="arial"/>
            <w:b/>
            <w:i/>
            <w:strike w:val="0"/>
            <w:color w:val="0077CC"/>
            <w:sz w:val="28"/>
            <w:u w:val="single"/>
            <w:vertAlign w:val="baseline"/>
          </w:rPr>
          <w:t>Nikki</w:t>
        </w:r>
      </w:hyperlink>
      <w:hyperlink r:id="rId728" w:history="1">
        <w:r>
          <w:rPr>
            <w:rFonts w:ascii="arial" w:eastAsia="arial" w:hAnsi="arial" w:cs="arial"/>
            <w:b/>
            <w:i/>
            <w:strike w:val="0"/>
            <w:color w:val="0077CC"/>
            <w:sz w:val="28"/>
            <w:u w:val="single"/>
            <w:vertAlign w:val="baseline"/>
          </w:rPr>
          <w:t xml:space="preserve"> </w:t>
        </w:r>
      </w:hyperlink>
      <w:hyperlink r:id="rId729" w:history="1">
        <w:r>
          <w:rPr>
            <w:rFonts w:ascii="arial" w:eastAsia="arial" w:hAnsi="arial" w:cs="arial"/>
            <w:b/>
            <w:i/>
            <w:strike w:val="0"/>
            <w:color w:val="0077CC"/>
            <w:sz w:val="28"/>
            <w:u w:val="single"/>
            <w:vertAlign w:val="baseline"/>
          </w:rPr>
          <w:t>Haley</w:t>
        </w:r>
      </w:hyperlink>
      <w:hyperlink r:id="rId730" w:history="1">
        <w:r>
          <w:rPr>
            <w:rFonts w:ascii="arial" w:eastAsia="arial" w:hAnsi="arial" w:cs="arial"/>
            <w:b/>
            <w:i/>
            <w:strike w:val="0"/>
            <w:color w:val="0077CC"/>
            <w:sz w:val="28"/>
            <w:u w:val="single"/>
            <w:vertAlign w:val="baseline"/>
          </w:rPr>
          <w:t>, Mike Pompeo will not be part of Trump 2.0 cabinet</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1" style="position:absolute;z-index:2517964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on Saturday said that former governor of South Carolina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former Secretary of State Mike Pompeo will not be part of his upcoming administration.“I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Trump posted on his Truth Social account on X."I very much enjoyed and appreciated working with them previously, and would like to thank them for their service to our country," he added.The President-elect who is presently evaluating potential candidates for his administration ahead of the January 20 inauguration announced that neither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criticised him during her GOP primary campaign, nor Mike Pompeo, who faced backlash from Trump supporters over perceived lack of loyalty, would be invited to serve in his White House team come January 2025.</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withdrew from the GOP primary contest in March after Republican voters demonstrated overwhelming support for the former 45th president's third consecutive White House bid.Prior to her withdrawal, she had strongly criticised Trump whilst campaigning and positioned herself as the sole GOP candidate capable of defeating President Biden, the 81-year-old Democratic incumbent, before he ended his re-election campaign.Two days prior to the election,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softened her previous criticism, stating that the prospective commander in chief would be "clearly the better choice" compared to Harris, New York Post reported.In her opinion piece published in the Wall Street Journal,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"I don't agree with Mr Trump 100% of the time.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agree with him most of the time and I disagree with Ms Harris nearly all the time. That makes this an easy call."While Mike Pompeo, who led the CIA during Trump's presidency, was reportedly considered for the defence secretary position. Despite initial speculation about his presidential ambitions, he opted out of seeking the Republican nomination in April 2023.Pompeo faced criticism for his prolonged silence during the presidential campaign until the final days before the election. His fellow Republicans also expressed disapproval over his backing of special counsel Jack Smith's probe into Trump regarding the alleged classified documents case.Earlier on Friday, Republican strategist Roger Stone advised the President-elect against trusting Pompeo, who was speculated to be seeking a cabinet position after previously considering a presidential bid."Now that Trump is back on top, it becomes far more difficult to separate the wheat from the chaff," Stone wrote on his website.Trump has announced that real estate investor and campaign contributor Steve Witkoff, along with former Senator Kelly Loeffler, will co-chair the 2025 presidential inauguration. For Reprint Rights: timescontent.com</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2" style="position:absolute;z-index:251797504"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GOVERNMENT BODIES &amp; OFFICES (92%); CAMPAIGNS &amp; ELECTIONS (90%); GOVERNMENT ADVISORS &amp; MINISTERS (90%); NATIONAL SECURITY &amp; FOREIGN RELATIONS (90%); PRIMARY ELECTIONS (90%); HEADS OF GOVERNMENT ELECTIONS (89%); US PRESIDENTIAL CANDIDATES 2008 (89%); US PRESIDENTIAL CANDIDATES 2012 (89%); US PRESIDENTIAL ELECTIONS (89%); BIDEN'S FIRST 100 DAYS (79%); CABINET OFFICES (79%); ELECTIONS (79%); ELECTIONS &amp; POLITICS (79%); LEGISLATIVE BODIES (79%); TRUMP'S FIRST 100 DAYS (79%); GOVERNORS (78%); CAMPAIGN FINANCE (75%); POLITICAL CANDIDATES (75%); POLITICAL PARTIES (75%); VOTERS &amp; VOTING (69%)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(70%)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MIKE POMPEO (94%);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JOE BIDEN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8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 xml:space="preserve">Frank Luntz Argues 'Surprise' </w:t>
        </w:r>
      </w:hyperlink>
      <w:hyperlink r:id="rId738" w:history="1">
        <w:r>
          <w:rPr>
            <w:rFonts w:ascii="arial" w:eastAsia="arial" w:hAnsi="arial" w:cs="arial"/>
            <w:b/>
            <w:i/>
            <w:strike w:val="0"/>
            <w:color w:val="0077CC"/>
            <w:sz w:val="28"/>
            <w:u w:val="single"/>
            <w:vertAlign w:val="baseline"/>
          </w:rPr>
          <w:t>Nikki</w:t>
        </w:r>
      </w:hyperlink>
      <w:hyperlink r:id="rId739" w:history="1">
        <w:r>
          <w:rPr>
            <w:rFonts w:ascii="arial" w:eastAsia="arial" w:hAnsi="arial" w:cs="arial"/>
            <w:b/>
            <w:i/>
            <w:strike w:val="0"/>
            <w:color w:val="0077CC"/>
            <w:sz w:val="28"/>
            <w:u w:val="single"/>
            <w:vertAlign w:val="baseline"/>
          </w:rPr>
          <w:t xml:space="preserve"> </w:t>
        </w:r>
      </w:hyperlink>
      <w:hyperlink r:id="rId740" w:history="1">
        <w:r>
          <w:rPr>
            <w:rFonts w:ascii="arial" w:eastAsia="arial" w:hAnsi="arial" w:cs="arial"/>
            <w:b/>
            <w:i/>
            <w:strike w:val="0"/>
            <w:color w:val="0077CC"/>
            <w:sz w:val="28"/>
            <w:u w:val="single"/>
            <w:vertAlign w:val="baseline"/>
          </w:rPr>
          <w:t>Haley</w:t>
        </w:r>
      </w:hyperlink>
      <w:hyperlink r:id="rId741" w:history="1">
        <w:r>
          <w:rPr>
            <w:rFonts w:ascii="arial" w:eastAsia="arial" w:hAnsi="arial" w:cs="arial"/>
            <w:b/>
            <w:i/>
            <w:strike w:val="0"/>
            <w:color w:val="0077CC"/>
            <w:sz w:val="28"/>
            <w:u w:val="single"/>
            <w:vertAlign w:val="baseline"/>
          </w:rPr>
          <w:t xml:space="preserve"> Appearance With Trump Will Help Him Win Swing Voters: 'They Will Listen to Her'</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 6:38 PM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4" style="position:absolute;z-index:251799552"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22nd, 2024 ( </w:t>
      </w:r>
      <w:hyperlink r:id="rId74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74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Communications strategist Frank Luntz argued that a joint campaign appearance between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former President Donald Trump would help the latter win swing voters on Tuesday, submitting that the demographic 'will listen to her' during a segment on CNN.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said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once his nemesis in the primaries, could join him on the trail. She's done a robocall for him. She's recorded robocalls on his behalf,' observed anchor Brianna Keilar before asking, 'But if he - if the Trump campaign deploys her, what kind of voters could that help with? And where do you think that they'll use 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help with younger women because Trump is doing so well among older men. It'll help in these swing states.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brings interest, brings attention among independents, among swing voters. There aren't many left, but what is left, they will listen to her,' answered Luntz. 'And it will be a surprise because she has been so challenging of him, so negative towards him up to now. It's a very smart strategy.'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end,' he concluded, 'it's not going to be the surrogates. It's going to be what they [the candidates] say and how they say it in the last 48 hours that will determine these final votes. The key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[Harris] is absolutely turnout, 18 to 29 women. The key for Donald Trump is absolutely union votes, young African-American men, and Latinos. It's too close to call right now. Who does better with those groups is the one who gets elected.'</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criticized Trump in harsh terms during the Republican presidential primary and  </w:t>
      </w:r>
      <w:hyperlink r:id="rId744" w:history="1">
        <w:r>
          <w:rPr>
            <w:rFonts w:ascii="arial" w:eastAsia="arial" w:hAnsi="arial" w:cs="arial"/>
            <w:b w:val="0"/>
            <w:i/>
            <w:strike w:val="0"/>
            <w:noProof w:val="0"/>
            <w:color w:val="0077CC"/>
            <w:position w:val="0"/>
            <w:sz w:val="20"/>
            <w:u w:val="single"/>
            <w:vertAlign w:val="baseline"/>
          </w:rPr>
          <w:t>initially declined to endorse him after dropping out of the race. But she</w:t>
        </w:r>
      </w:hyperlink>
      <w:r>
        <w:rPr>
          <w:rFonts w:ascii="arial" w:eastAsia="arial" w:hAnsi="arial" w:cs="arial"/>
          <w:b w:val="0"/>
          <w:i w:val="0"/>
          <w:strike w:val="0"/>
          <w:noProof w:val="0"/>
          <w:color w:val="000000"/>
          <w:position w:val="0"/>
          <w:sz w:val="20"/>
          <w:u w:val="none"/>
          <w:vertAlign w:val="baseline"/>
        </w:rPr>
        <w:t> </w:t>
      </w:r>
      <w:hyperlink r:id="rId745" w:history="1">
        <w:r>
          <w:rPr>
            <w:rFonts w:ascii="arial" w:eastAsia="arial" w:hAnsi="arial" w:cs="arial"/>
            <w:b w:val="0"/>
            <w:i/>
            <w:strike w:val="0"/>
            <w:noProof w:val="0"/>
            <w:color w:val="0077CC"/>
            <w:position w:val="0"/>
            <w:sz w:val="20"/>
            <w:u w:val="single"/>
            <w:vertAlign w:val="baseline"/>
          </w:rPr>
          <w:t>later said that her old boss had her 'strong endorsement,' arguing that 'you don't have to agree with Trump 100% of the time to vote for him.'</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CNN.</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46" w:history="1">
        <w:r>
          <w:rPr>
            <w:rFonts w:ascii="arial" w:eastAsia="arial" w:hAnsi="arial" w:cs="arial"/>
            <w:b w:val="0"/>
            <w:i/>
            <w:strike w:val="0"/>
            <w:noProof w:val="0"/>
            <w:color w:val="0077CC"/>
            <w:position w:val="0"/>
            <w:sz w:val="20"/>
            <w:u w:val="single"/>
            <w:vertAlign w:val="baseline"/>
          </w:rPr>
          <w:t xml:space="preserve">Frank Luntz Argues 'Surprise' </w:t>
        </w:r>
      </w:hyperlink>
      <w:hyperlink r:id="rId747" w:history="1">
        <w:r>
          <w:rPr>
            <w:rFonts w:ascii="arial" w:eastAsia="arial" w:hAnsi="arial" w:cs="arial"/>
            <w:b/>
            <w:i/>
            <w:strike w:val="0"/>
            <w:noProof w:val="0"/>
            <w:color w:val="0077CC"/>
            <w:position w:val="0"/>
            <w:sz w:val="20"/>
            <w:u w:val="single"/>
            <w:vertAlign w:val="baseline"/>
          </w:rPr>
          <w:t>Nikki</w:t>
        </w:r>
      </w:hyperlink>
      <w:hyperlink r:id="rId748" w:history="1">
        <w:r>
          <w:rPr>
            <w:rFonts w:ascii="arial" w:eastAsia="arial" w:hAnsi="arial" w:cs="arial"/>
            <w:b w:val="0"/>
            <w:i/>
            <w:strike w:val="0"/>
            <w:noProof w:val="0"/>
            <w:color w:val="0077CC"/>
            <w:position w:val="0"/>
            <w:sz w:val="20"/>
            <w:u w:val="single"/>
            <w:vertAlign w:val="baseline"/>
          </w:rPr>
          <w:t xml:space="preserve"> </w:t>
        </w:r>
      </w:hyperlink>
      <w:hyperlink r:id="rId749" w:history="1">
        <w:r>
          <w:rPr>
            <w:rFonts w:ascii="arial" w:eastAsia="arial" w:hAnsi="arial" w:cs="arial"/>
            <w:b/>
            <w:i/>
            <w:strike w:val="0"/>
            <w:noProof w:val="0"/>
            <w:color w:val="0077CC"/>
            <w:position w:val="0"/>
            <w:sz w:val="20"/>
            <w:u w:val="single"/>
            <w:vertAlign w:val="baseline"/>
          </w:rPr>
          <w:t>Haley</w:t>
        </w:r>
      </w:hyperlink>
      <w:hyperlink r:id="rId750" w:history="1">
        <w:r>
          <w:rPr>
            <w:rFonts w:ascii="arial" w:eastAsia="arial" w:hAnsi="arial" w:cs="arial"/>
            <w:b w:val="0"/>
            <w:i/>
            <w:strike w:val="0"/>
            <w:noProof w:val="0"/>
            <w:color w:val="0077CC"/>
            <w:position w:val="0"/>
            <w:sz w:val="20"/>
            <w:u w:val="single"/>
            <w:vertAlign w:val="baseline"/>
          </w:rPr>
          <w:t xml:space="preserve"> Appearance With Trump Will Help Him Win Swing Voters: 'They Will Listen to Her' first appeared on</w:t>
        </w:r>
      </w:hyperlink>
      <w:r>
        <w:rPr>
          <w:rFonts w:ascii="arial" w:eastAsia="arial" w:hAnsi="arial" w:cs="arial"/>
          <w:b w:val="0"/>
          <w:i w:val="0"/>
          <w:strike w:val="0"/>
          <w:noProof w:val="0"/>
          <w:color w:val="000000"/>
          <w:position w:val="0"/>
          <w:sz w:val="20"/>
          <w:u w:val="none"/>
          <w:vertAlign w:val="baseline"/>
        </w:rPr>
        <w:t> </w:t>
      </w:r>
      <w:hyperlink r:id="rId751" w:history="1">
        <w:r>
          <w:rPr>
            <w:rFonts w:ascii="arial" w:eastAsia="arial" w:hAnsi="arial" w:cs="arial"/>
            <w:b w:val="0"/>
            <w:i/>
            <w:strike w:val="0"/>
            <w:noProof w:val="0"/>
            <w:color w:val="0077CC"/>
            <w:position w:val="0"/>
            <w:sz w:val="20"/>
            <w:u w:val="single"/>
            <w:vertAlign w:val="baseline"/>
          </w:rPr>
          <w:t>Mediaite.</w:t>
        </w:r>
      </w:hyperlink>
    </w:p>
    <w:p>
      <w:pPr>
        <w:pStyle w:val="Normal41"/>
        <w:keepNext w:val="0"/>
        <w:spacing w:before="240" w:after="0" w:line="260" w:lineRule="atLeast"/>
        <w:ind w:left="0" w:right="0" w:firstLine="0"/>
        <w:jc w:val="both"/>
      </w:pPr>
      <w:hyperlink r:id="rId752" w:history="1">
        <w:r>
          <w:rPr>
            <w:rFonts w:ascii="arial" w:eastAsia="arial" w:hAnsi="arial" w:cs="arial"/>
            <w:b w:val="0"/>
            <w:i/>
            <w:strike w:val="0"/>
            <w:color w:val="0077CC"/>
            <w:sz w:val="20"/>
            <w:u w:val="single"/>
            <w:vertAlign w:val="baseline"/>
          </w:rPr>
          <w:t>Link to the original story.</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85" style="position:absolute;z-index:25180057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6" style="position:absolute;z-index:251801600"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PRIMARY ELECTIONS (89%); VOTERS &amp; VOTING (89%); BLOGS &amp; MESSAGE BOARDS (78%); CAMPAIGNS &amp; ELECTIONS (78%); HEADS OF GOVERNMENT ELECTIONS (78%); US PRESIDENTIAL CANDIDATES 2012 (78%); WOMEN (78%); MEN (77%); US REPUBLICAN PARTY (76%); US PRESIDENTIAL ELECTIONS (73%); HISPANIC AMERICANS (72%); AFRICAN AMERICANS (68%); TV (%); 2024 Election (%); Donald Trump (%); Frank Luntz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87"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Nikki</w:t>
        </w:r>
      </w:hyperlink>
      <w:hyperlink r:id="rId760" w:history="1">
        <w:r>
          <w:rPr>
            <w:rFonts w:ascii="arial" w:eastAsia="arial" w:hAnsi="arial" w:cs="arial"/>
            <w:b/>
            <w:i/>
            <w:strike w:val="0"/>
            <w:color w:val="0077CC"/>
            <w:sz w:val="28"/>
            <w:u w:val="single"/>
            <w:vertAlign w:val="baseline"/>
          </w:rPr>
          <w:t xml:space="preserve"> </w:t>
        </w:r>
      </w:hyperlink>
      <w:hyperlink r:id="rId761" w:history="1">
        <w:r>
          <w:rPr>
            <w:rFonts w:ascii="arial" w:eastAsia="arial" w:hAnsi="arial" w:cs="arial"/>
            <w:b/>
            <w:i/>
            <w:strike w:val="0"/>
            <w:color w:val="0077CC"/>
            <w:sz w:val="28"/>
            <w:u w:val="single"/>
            <w:vertAlign w:val="baseline"/>
          </w:rPr>
          <w:t>Haley</w:t>
        </w:r>
      </w:hyperlink>
      <w:hyperlink r:id="rId762" w:history="1">
        <w:r>
          <w:rPr>
            <w:rFonts w:ascii="arial" w:eastAsia="arial" w:hAnsi="arial" w:cs="arial"/>
            <w:b/>
            <w:i/>
            <w:strike w:val="0"/>
            <w:color w:val="0077CC"/>
            <w:sz w:val="28"/>
            <w:u w:val="single"/>
            <w:vertAlign w:val="baseline"/>
          </w:rPr>
          <w:t xml:space="preserve"> says she had 'no interest' in Trump Cabinet role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 10:43 AM GMT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Politico LLC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CONGRESS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8" style="position:absolute;z-index:2518036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had "no interest" in taking a role in President-elect Donald Trump's Cabinet.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no interest in being in his Cabinet, he knew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during an episode of her radio show, "SiriusXM's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on Wednesday. She said Steve Witkoff, whom Trump has since announced he'll name Middle East special envoy in his administration, came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home in South Carolina and "wanted a truce" between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Trump and asked if there was anything she wanted.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truce needed. Trump had my support. There was no issues on my end,"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When asked what she wanted, she told Witkoff, "There's nothing I want,"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the show.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have had a fraught relationship since she challenged him in the Republican primaries. The week before Election 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was "on standby" to campaign for Trump, though she ultimately never stumped for him.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Trump said on Truth Social that he would not be "inviting" his former U.N. ambassador to a role in his second administration.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Mike Pompeo] previously, and would like to thank them for their service to our Country," Trump said.</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detailed conversations with Trump transition team co-chair Howard Lutnick about Trump's Cabinet, where she said Trump should "surround himself with people that are going to tell him the truth."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did not ask anything for me, and I have made it clear to everyone that I was not interested in the administration,"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the show.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I take it personally? No. That's who he is,"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"He can be shallow at times, and I think he's showed that. But I don't have to be shallow. At the end of the day, I'm very comfortable with where I am and I'm comfortable with what happened."</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9" style="position:absolute;z-index:251804672"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(90%); CAMPAIGNS &amp; ELECTIONS (90%); EMBASSIES &amp; CONSULATES (90%); UNITED NATIONS (90%); ELECTIONS (79%); PRIMARY ELECTIONS (79%); US REPUBLICAN PARTY (79%); TRUMP'S FIRST 100 DAYS (78%)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DONALD TRUMP (79%); MIKE POMPEO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90"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 xml:space="preserve">?'I wish him...': </w:t>
        </w:r>
      </w:hyperlink>
      <w:hyperlink r:id="rId770" w:history="1">
        <w:r>
          <w:rPr>
            <w:rFonts w:ascii="arial" w:eastAsia="arial" w:hAnsi="arial" w:cs="arial"/>
            <w:b/>
            <w:i/>
            <w:strike w:val="0"/>
            <w:color w:val="0077CC"/>
            <w:sz w:val="28"/>
            <w:u w:val="single"/>
            <w:vertAlign w:val="baseline"/>
          </w:rPr>
          <w:t>Nikki</w:t>
        </w:r>
      </w:hyperlink>
      <w:hyperlink r:id="rId771" w:history="1">
        <w:r>
          <w:rPr>
            <w:rFonts w:ascii="arial" w:eastAsia="arial" w:hAnsi="arial" w:cs="arial"/>
            <w:b/>
            <w:i/>
            <w:strike w:val="0"/>
            <w:color w:val="0077CC"/>
            <w:sz w:val="28"/>
            <w:u w:val="single"/>
            <w:vertAlign w:val="baseline"/>
          </w:rPr>
          <w:t xml:space="preserve"> </w:t>
        </w:r>
      </w:hyperlink>
      <w:hyperlink r:id="rId772" w:history="1">
        <w:r>
          <w:rPr>
            <w:rFonts w:ascii="arial" w:eastAsia="arial" w:hAnsi="arial" w:cs="arial"/>
            <w:b/>
            <w:i/>
            <w:strike w:val="0"/>
            <w:color w:val="0077CC"/>
            <w:sz w:val="28"/>
            <w:u w:val="single"/>
            <w:vertAlign w:val="baseline"/>
          </w:rPr>
          <w:t>Haley</w:t>
        </w:r>
      </w:hyperlink>
      <w:hyperlink r:id="rId773" w:history="1">
        <w:r>
          <w:rPr>
            <w:rFonts w:ascii="arial" w:eastAsia="arial" w:hAnsi="arial" w:cs="arial"/>
            <w:b/>
            <w:i/>
            <w:strike w:val="0"/>
            <w:color w:val="0077CC"/>
            <w:sz w:val="28"/>
            <w:u w:val="single"/>
            <w:vertAlign w:val="baseline"/>
          </w:rPr>
          <w:t xml:space="preserve"> responds to her exclusion from Trump's administration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1" style="position:absolute;z-index:25180672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US ambassador, has responded to her exclusion from Trump’s administration, which is currently being formed, wishing the president-elect "great success."Trump announced on Saturday that neither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nor Mike Pompeo, the former secretary of state, would be part of his administration. He made the announcement on his social media platform, Truth Social.</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responded to his statement on X, saying, "I was proud to work with President Trump defending America at the United Nations.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him, and all who serve, great success in moving us forward to a stronger, safer America over the next four years."</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US ambassador to the United Nations under Trump, and Pompeo were both considered potential contenders for cabinet positions in a second Trump term.Trump’s statement explicitly ruled out both politicians: “I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He added that he enjoyed working with them previously and thanked them for their service.</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recently ran against Trump in the Republican primary but ultimately endorsed him at the Republican National Convention. During her speech, she addressed those hesitant about Trump, saying, "I know there are people out there who don’t agree with Donald Trump 100%. I happen to know some of them. My message is simple: You don’t have to agree with Donald Trump 100% of the time to vote for him."Pompeo, who has maintained a lower profile since leaving office, has not publicly responded to Trump's statement. For Reprint Rights: timescontent.com</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2" style="position:absolute;z-index:251807744"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GOVERNMENT BODIES &amp; OFFICES (90%); NATIONAL SECURITY &amp; FOREIGN RELATIONS (90%); US REPUBLICAN PARTY (90%); CABINET OFFICES (78%); CAMPAIGNS &amp; ELECTIONS (78%); ELECTIONS &amp; POLITICS (78%); GOVERNMENT ADVISORS &amp; MINISTERS (78%); PRIMARY ELECTIONS (78%); UNITED NATIONS (78%); CONFERENCES &amp; CONVENTIONS (66%); POLITICAL PARTY CONVENTIONS (66%); US REPUBLICAN NATIONAL CONVENTIONS (66%); SOCIAL MEDIA (57%)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MIKE POMPEO (90%)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93"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 xml:space="preserve">Former Republican presidential candidate </w:t>
        </w:r>
      </w:hyperlink>
      <w:hyperlink r:id="rId781" w:history="1">
        <w:r>
          <w:rPr>
            <w:rFonts w:ascii="arial" w:eastAsia="arial" w:hAnsi="arial" w:cs="arial"/>
            <w:b/>
            <w:i/>
            <w:strike w:val="0"/>
            <w:color w:val="0077CC"/>
            <w:sz w:val="28"/>
            <w:u w:val="single"/>
            <w:vertAlign w:val="baseline"/>
          </w:rPr>
          <w:t>Nikki</w:t>
        </w:r>
      </w:hyperlink>
      <w:hyperlink r:id="rId782" w:history="1">
        <w:r>
          <w:rPr>
            <w:rFonts w:ascii="arial" w:eastAsia="arial" w:hAnsi="arial" w:cs="arial"/>
            <w:b/>
            <w:i/>
            <w:strike w:val="0"/>
            <w:color w:val="0077CC"/>
            <w:sz w:val="28"/>
            <w:u w:val="single"/>
            <w:vertAlign w:val="baseline"/>
          </w:rPr>
          <w:t xml:space="preserve"> </w:t>
        </w:r>
      </w:hyperlink>
      <w:hyperlink r:id="rId783" w:history="1">
        <w:r>
          <w:rPr>
            <w:rFonts w:ascii="arial" w:eastAsia="arial" w:hAnsi="arial" w:cs="arial"/>
            <w:b/>
            <w:i/>
            <w:strike w:val="0"/>
            <w:color w:val="0077CC"/>
            <w:sz w:val="28"/>
            <w:u w:val="single"/>
            <w:vertAlign w:val="baseline"/>
          </w:rPr>
          <w:t>Haley</w:t>
        </w:r>
      </w:hyperlink>
      <w:hyperlink r:id="rId784" w:history="1">
        <w:r>
          <w:rPr>
            <w:rFonts w:ascii="arial" w:eastAsia="arial" w:hAnsi="arial" w:cs="arial"/>
            <w:b/>
            <w:i/>
            <w:strike w:val="0"/>
            <w:color w:val="0077CC"/>
            <w:sz w:val="28"/>
            <w:u w:val="single"/>
            <w:vertAlign w:val="baseline"/>
          </w:rPr>
          <w:t xml:space="preserve"> joins Edelman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6:30 PM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HawkinsSophia Cai</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4" style="position:absolute;z-index:251809792"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4th, 2024 ( </w:t>
      </w:r>
      <w:hyperlink r:id="rId785"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78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and United Nations ambassador  </w:t>
      </w:r>
      <w:hyperlink r:id="rId787" w:history="1">
        <w:r>
          <w:rPr>
            <w:rFonts w:ascii="arial" w:eastAsia="arial" w:hAnsi="arial" w:cs="arial"/>
            <w:b/>
            <w:i/>
            <w:strike w:val="0"/>
            <w:noProof w:val="0"/>
            <w:color w:val="0077CC"/>
            <w:position w:val="0"/>
            <w:sz w:val="20"/>
            <w:u w:val="single"/>
            <w:vertAlign w:val="baseline"/>
          </w:rPr>
          <w:t>Nikki</w:t>
        </w:r>
      </w:hyperlink>
      <w:hyperlink r:id="rId788" w:history="1">
        <w:r>
          <w:rPr>
            <w:rFonts w:ascii="arial" w:eastAsia="arial" w:hAnsi="arial" w:cs="arial"/>
            <w:b w:val="0"/>
            <w:i/>
            <w:strike w:val="0"/>
            <w:noProof w:val="0"/>
            <w:color w:val="0077CC"/>
            <w:position w:val="0"/>
            <w:sz w:val="20"/>
            <w:u w:val="single"/>
            <w:vertAlign w:val="baseline"/>
          </w:rPr>
          <w:t xml:space="preserve"> </w:t>
        </w:r>
      </w:hyperlink>
      <w:hyperlink r:id="rId789" w:history="1">
        <w:r>
          <w:rPr>
            <w:rFonts w:ascii="arial" w:eastAsia="arial" w:hAnsi="arial" w:cs="arial"/>
            <w:b/>
            <w:i/>
            <w:strike w:val="0"/>
            <w:noProof w:val="0"/>
            <w:color w:val="0077CC"/>
            <w:position w:val="0"/>
            <w:sz w:val="20"/>
            <w:u w:val="single"/>
            <w:vertAlign w:val="baseline"/>
          </w:rPr>
          <w:t>Haley</w:t>
        </w:r>
      </w:hyperlink>
      <w:hyperlink r:id="rId790" w:history="1">
        <w:r>
          <w:rPr>
            <w:rFonts w:ascii="arial" w:eastAsia="arial" w:hAnsi="arial" w:cs="arial"/>
            <w:b w:val="0"/>
            <w:i/>
            <w:strike w:val="0"/>
            <w:noProof w:val="0"/>
            <w:color w:val="0077CC"/>
            <w:position w:val="0"/>
            <w:sz w:val="20"/>
            <w:u w:val="single"/>
            <w:vertAlign w:val="baseline"/>
          </w:rPr>
          <w:t xml:space="preserve"> will join public relations firm Edelman.</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It's a surprising move for a  </w:t>
      </w:r>
      <w:hyperlink r:id="rId791" w:history="1">
        <w:r>
          <w:rPr>
            <w:rFonts w:ascii="arial" w:eastAsia="arial" w:hAnsi="arial" w:cs="arial"/>
            <w:b w:val="0"/>
            <w:i/>
            <w:strike w:val="0"/>
            <w:noProof w:val="0"/>
            <w:color w:val="0077CC"/>
            <w:position w:val="0"/>
            <w:sz w:val="20"/>
            <w:u w:val="single"/>
            <w:vertAlign w:val="baseline"/>
          </w:rPr>
          <w:t>once-rumored vice presidential contender and someone who Trump</w:t>
        </w:r>
      </w:hyperlink>
      <w:r>
        <w:rPr>
          <w:rFonts w:ascii="arial" w:eastAsia="arial" w:hAnsi="arial" w:cs="arial"/>
          <w:b w:val="0"/>
          <w:i w:val="0"/>
          <w:strike w:val="0"/>
          <w:noProof w:val="0"/>
          <w:color w:val="000000"/>
          <w:position w:val="0"/>
          <w:sz w:val="20"/>
          <w:u w:val="none"/>
          <w:vertAlign w:val="baseline"/>
        </w:rPr>
        <w:t> </w:t>
      </w:r>
      <w:hyperlink r:id="rId792" w:history="1">
        <w:r>
          <w:rPr>
            <w:rFonts w:ascii="arial" w:eastAsia="arial" w:hAnsi="arial" w:cs="arial"/>
            <w:b w:val="0"/>
            <w:i/>
            <w:strike w:val="0"/>
            <w:noProof w:val="0"/>
            <w:color w:val="0077CC"/>
            <w:position w:val="0"/>
            <w:sz w:val="20"/>
            <w:u w:val="single"/>
            <w:vertAlign w:val="baseline"/>
          </w:rPr>
          <w:t>has said will be on his team "in some form" should he win the election.</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intrigue: Even though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endorsed Trump after the assassination attempt on him at a rally in July, this move signals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pursuing other options.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did not immediately respond to a request for comment.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Edelman would not say whether this role precludes her from participating in political activity ahead of the election.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serve as vice chair within EGA, the firm's global public affairs consultancy.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report to U.S. CEO Kirsty Graham and is expected to begin this month, according to the firm.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saying: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acknowledged in a statement that corporate reputation, business and politics have become more entangled.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growing complexities in business, policy, and politics -brands need to anticipate what's coming next. Whether managing a crisis or celebrating a success, industry leaders must be ready to communicate clearly and share their vision forward."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picture: Communication and CEO advisories have long hired former diplomats, political strategists and government employees to help clients navigate global and regulatory issues.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corporations need help managing hyper-politicized initiatives like diversity, equity and inclusion and sustainability.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play: In response, several public relation firms are staffing up with public affairs professionals and politicians.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Edelman has also hired Max Baucus, a former U.S. senator and ambassador to China, as a senior adviser within EGA.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Weber Shandwick Collective has brought on former State Department officials Stephen F. Smith and Michael Turner, along with Biden-Harris alum Ashley Etienne as senior advisers.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Bully Pulpit International hired Senate alum Scott Mulhauser and U.S. Treasury alum Adam Hodge to lead its tax policy practice group.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watch: As the 2024 elections near and polls continue to fluctuate, advisory firms might begin to tap former Republican operatives to give them an advantage should there be a shift in power in Washington.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Axios:  </w:t>
      </w:r>
      <w:hyperlink r:id="rId793" w:history="1">
        <w:r>
          <w:rPr>
            <w:rFonts w:ascii="arial" w:eastAsia="arial" w:hAnsi="arial" w:cs="arial"/>
            <w:b/>
            <w:i/>
            <w:strike w:val="0"/>
            <w:noProof w:val="0"/>
            <w:color w:val="0077CC"/>
            <w:position w:val="0"/>
            <w:sz w:val="20"/>
            <w:u w:val="single"/>
            <w:vertAlign w:val="baseline"/>
          </w:rPr>
          <w:t>Nikki</w:t>
        </w:r>
      </w:hyperlink>
      <w:hyperlink r:id="rId794" w:history="1">
        <w:r>
          <w:rPr>
            <w:rFonts w:ascii="arial" w:eastAsia="arial" w:hAnsi="arial" w:cs="arial"/>
            <w:b w:val="0"/>
            <w:i/>
            <w:strike w:val="0"/>
            <w:noProof w:val="0"/>
            <w:color w:val="0077CC"/>
            <w:position w:val="0"/>
            <w:sz w:val="20"/>
            <w:u w:val="single"/>
            <w:vertAlign w:val="baseline"/>
          </w:rPr>
          <w:t xml:space="preserve"> </w:t>
        </w:r>
      </w:hyperlink>
      <w:hyperlink r:id="rId795" w:history="1">
        <w:r>
          <w:rPr>
            <w:rFonts w:ascii="arial" w:eastAsia="arial" w:hAnsi="arial" w:cs="arial"/>
            <w:b/>
            <w:i/>
            <w:strike w:val="0"/>
            <w:noProof w:val="0"/>
            <w:color w:val="0077CC"/>
            <w:position w:val="0"/>
            <w:sz w:val="20"/>
            <w:u w:val="single"/>
            <w:vertAlign w:val="baseline"/>
          </w:rPr>
          <w:t>Haley</w:t>
        </w:r>
      </w:hyperlink>
      <w:hyperlink r:id="rId796" w:history="1">
        <w:r>
          <w:rPr>
            <w:rFonts w:ascii="arial" w:eastAsia="arial" w:hAnsi="arial" w:cs="arial"/>
            <w:b w:val="0"/>
            <w:i/>
            <w:strike w:val="0"/>
            <w:noProof w:val="0"/>
            <w:color w:val="0077CC"/>
            <w:position w:val="0"/>
            <w:sz w:val="20"/>
            <w:u w:val="single"/>
            <w:vertAlign w:val="baseline"/>
          </w:rPr>
          <w:t xml:space="preserve"> says she'll vote for Trump in November</w:t>
        </w:r>
      </w:hyperlink>
    </w:p>
    <w:p>
      <w:pPr>
        <w:pStyle w:val="Normal44"/>
        <w:keepNext w:val="0"/>
        <w:spacing w:before="240" w:after="0" w:line="260" w:lineRule="atLeast"/>
        <w:ind w:left="0" w:right="0" w:firstLine="0"/>
        <w:jc w:val="both"/>
      </w:pPr>
      <w:hyperlink r:id="rId797" w:history="1">
        <w:r>
          <w:rPr>
            <w:rFonts w:ascii="arial" w:eastAsia="arial" w:hAnsi="arial" w:cs="arial"/>
            <w:b w:val="0"/>
            <w:i/>
            <w:strike w:val="0"/>
            <w:color w:val="0077CC"/>
            <w:sz w:val="20"/>
            <w:u w:val="single"/>
            <w:vertAlign w:val="baseline"/>
          </w:rPr>
          <w:t xml:space="preserve">Trump "sure" </w:t>
        </w:r>
      </w:hyperlink>
      <w:hyperlink r:id="rId798" w:history="1">
        <w:r>
          <w:rPr>
            <w:rFonts w:ascii="arial" w:eastAsia="arial" w:hAnsi="arial" w:cs="arial"/>
            <w:b/>
            <w:i/>
            <w:strike w:val="0"/>
            <w:color w:val="0077CC"/>
            <w:sz w:val="20"/>
            <w:u w:val="single"/>
            <w:vertAlign w:val="baseline"/>
          </w:rPr>
          <w:t>Nikki</w:t>
        </w:r>
      </w:hyperlink>
      <w:hyperlink r:id="rId799" w:history="1">
        <w:r>
          <w:rPr>
            <w:rFonts w:ascii="arial" w:eastAsia="arial" w:hAnsi="arial" w:cs="arial"/>
            <w:b w:val="0"/>
            <w:i/>
            <w:strike w:val="0"/>
            <w:color w:val="0077CC"/>
            <w:sz w:val="20"/>
            <w:u w:val="single"/>
            <w:vertAlign w:val="baseline"/>
          </w:rPr>
          <w:t xml:space="preserve"> </w:t>
        </w:r>
      </w:hyperlink>
      <w:hyperlink r:id="rId800" w:history="1">
        <w:r>
          <w:rPr>
            <w:rFonts w:ascii="arial" w:eastAsia="arial" w:hAnsi="arial" w:cs="arial"/>
            <w:b/>
            <w:i/>
            <w:strike w:val="0"/>
            <w:color w:val="0077CC"/>
            <w:sz w:val="20"/>
            <w:u w:val="single"/>
            <w:vertAlign w:val="baseline"/>
          </w:rPr>
          <w:t>Haley</w:t>
        </w:r>
      </w:hyperlink>
      <w:hyperlink r:id="rId801" w:history="1">
        <w:r>
          <w:rPr>
            <w:rFonts w:ascii="arial" w:eastAsia="arial" w:hAnsi="arial" w:cs="arial"/>
            <w:b w:val="0"/>
            <w:i/>
            <w:strike w:val="0"/>
            <w:color w:val="0077CC"/>
            <w:sz w:val="20"/>
            <w:u w:val="single"/>
            <w:vertAlign w:val="baseline"/>
          </w:rPr>
          <w:t xml:space="preserve"> will be on his team "in some form"</w:t>
        </w:r>
      </w:hyperlink>
    </w:p>
    <w:p>
      <w:pPr>
        <w:pStyle w:val="Normal44"/>
        <w:keepNext w:val="0"/>
        <w:spacing w:before="240" w:after="0" w:line="260" w:lineRule="atLeast"/>
        <w:ind w:left="0" w:right="0" w:firstLine="0"/>
        <w:jc w:val="both"/>
      </w:pPr>
      <w:hyperlink r:id="rId802" w:history="1">
        <w:r>
          <w:rPr>
            <w:rFonts w:ascii="arial" w:eastAsia="arial" w:hAnsi="arial" w:cs="arial"/>
            <w:b w:val="0"/>
            <w:i/>
            <w:strike w:val="0"/>
            <w:color w:val="0077CC"/>
            <w:sz w:val="20"/>
            <w:u w:val="single"/>
            <w:vertAlign w:val="baseline"/>
          </w:rPr>
          <w:t>Link to the original story.</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
        <w:spacing w:line="60" w:lineRule="exact"/>
      </w:pPr>
      <w:r>
        <w:pict>
          <v:line id="_x0000_s1195" style="position:absolute;z-index:25181081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6" style="position:absolute;z-index:251811840"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US PRESIDENTIAL ELECTIONS (91%); ELECTIONS &amp; POLITICS (90%); INTERNATIONAL RELATIONS (90%); POLITICS (90%); US PRESIDENTIAL CANDIDATES 2012 (90%); EMBASSIES &amp; CONSULATES (89%); LEGISLATIVE BODIES (89%); US PRESIDENTIAL CANDIDATES 2008 (89%); US REPUBLICAN PARTY (89%); COMPANY ACTIVITIES &amp; MANAGEMENT (78%); ELECTIONS (78%); GOVERNMENT &amp; PUBLIC ADMINISTRATION (78%); GOVERNMENT BODIES &amp; OFFICES (78%); NATIONAL SECURITY &amp; FOREIGN RELATIONS (78%); PUBLIC OFFICIALS (78%); STATE DEPARTMENTS &amp; FOREIGN SERVICES (78%); UNITED NATIONS (78%); UNITED NATIONS INSTITUTIONS (78%); US CONGRESS (78%); HUMAN RESOURCES &amp; PERSONNEL MANAGEMENT (74%); PUBLIC POLICY (74%); US FEDERAL GOVERNMENT (73%); TREASURY DEPARTMENTS (69%); GOVERNMENT DEPARTMENTS &amp; AUTHORITIES (64%); ASSASSINATION (56%); DIVERSITY &amp; INCLUSION (50%); TAXES &amp; TAXATION (50%)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EDELMAN (91%);  INTERPUBLIC GROUP OF COS INC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IPG (NYSE)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NAICS541820 PUBLIC RELATIONS AGENCIES (91%); NAICS541613 MARKETING CONSULTING SERVICES (91%); NAICS541810 ADVERTISING AGENCIES (58%); PUBLIC RELATIONS (90%); TREASURY DEPARTMENTS (69%)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JOE BIDEN (79%); KAMALA HARRIS (79%); MAX BAUCUS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CHINA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97"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809" w:history="1">
        <w:r>
          <w:rPr>
            <w:rFonts w:ascii="arial" w:eastAsia="arial" w:hAnsi="arial" w:cs="arial"/>
            <w:b/>
            <w:i/>
            <w:strike w:val="0"/>
            <w:color w:val="0077CC"/>
            <w:sz w:val="28"/>
            <w:u w:val="single"/>
            <w:vertAlign w:val="baseline"/>
          </w:rPr>
          <w:t xml:space="preserve">Trump's crushing victory over </w:t>
        </w:r>
      </w:hyperlink>
      <w:hyperlink r:id="rId810" w:history="1">
        <w:r>
          <w:rPr>
            <w:rFonts w:ascii="arial" w:eastAsia="arial" w:hAnsi="arial" w:cs="arial"/>
            <w:b/>
            <w:i/>
            <w:strike w:val="0"/>
            <w:color w:val="0077CC"/>
            <w:sz w:val="28"/>
            <w:u w:val="single"/>
            <w:vertAlign w:val="baseline"/>
          </w:rPr>
          <w:t>Nikki</w:t>
        </w:r>
      </w:hyperlink>
      <w:hyperlink r:id="rId811" w:history="1">
        <w:r>
          <w:rPr>
            <w:rFonts w:ascii="arial" w:eastAsia="arial" w:hAnsi="arial" w:cs="arial"/>
            <w:b/>
            <w:i/>
            <w:strike w:val="0"/>
            <w:color w:val="0077CC"/>
            <w:sz w:val="28"/>
            <w:u w:val="single"/>
            <w:vertAlign w:val="baseline"/>
          </w:rPr>
          <w:t xml:space="preserve"> </w:t>
        </w:r>
      </w:hyperlink>
      <w:hyperlink r:id="rId812" w:history="1">
        <w:r>
          <w:rPr>
            <w:rFonts w:ascii="arial" w:eastAsia="arial" w:hAnsi="arial" w:cs="arial"/>
            <w:b/>
            <w:i/>
            <w:strike w:val="0"/>
            <w:color w:val="0077CC"/>
            <w:sz w:val="28"/>
            <w:u w:val="single"/>
            <w:vertAlign w:val="baseline"/>
          </w:rPr>
          <w:t>Haley</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AM(ABC Transcript)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Australian Broadcasting Corporation All Rights Reserved</w:t>
      </w:r>
    </w:p>
    <w:p>
      <w:pPr>
        <w:pStyle w:val="Normal45"/>
        <w:keepNext w:val="0"/>
        <w:spacing w:before="120" w:after="0" w:line="220" w:lineRule="atLeast"/>
        <w:ind w:left="0" w:right="0" w:firstLine="0"/>
        <w:jc w:val="left"/>
      </w:pPr>
      <w:r>
        <w:br/>
      </w:r>
      <w:r>
        <w:pict>
          <v:shape id="_x0000_i1198" type="#_x0000_t75" style="width:509.12pt;height:59.01pt">
            <v:imagedata r:id="rId22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Republican Presidential hopeful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takes her campaign to Michigan today, vowing to fight on despite a bruising defeat to Donald Trump on home turf. The former South Carolina governor came away with about 40 percent of the vote in the state's primary, compared to 60 percent for the former President.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failed to win a state so far, so what exactly is she still doing in the race to become the GOP's 2024 candidate?</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9" style="position:absolute;z-index:2518138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Sabra Lane:</w:t>
      </w:r>
      <w:r>
        <w:rPr>
          <w:rFonts w:ascii="arial" w:eastAsia="arial" w:hAnsi="arial" w:cs="arial"/>
          <w:b w:val="0"/>
          <w:i w:val="0"/>
          <w:strike w:val="0"/>
          <w:noProof w:val="0"/>
          <w:color w:val="000000"/>
          <w:position w:val="0"/>
          <w:sz w:val="20"/>
          <w:u w:val="none"/>
          <w:vertAlign w:val="baseline"/>
        </w:rPr>
        <w:t xml:space="preserve"> Republican presidential hopeful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takes her campaign to Michigan today, vowing to fight on despite a bruising defeat to Donald Trump on home turf over the weekend. North America correspondent Barbara Miller reports.</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Minutes after polls closed, Donald Trump has declared the winner of the South Carolina Republican primary. Many here at the Charleston County Republican Party think the former president's fourth straight win means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only remaining series challenger, should see the writing on the wall.</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Opinion 1:</w:t>
      </w:r>
      <w:r>
        <w:rPr>
          <w:rFonts w:ascii="arial" w:eastAsia="arial" w:hAnsi="arial" w:cs="arial"/>
          <w:b w:val="0"/>
          <w:i w:val="0"/>
          <w:strike w:val="0"/>
          <w:noProof w:val="0"/>
          <w:color w:val="000000"/>
          <w:position w:val="0"/>
          <w:sz w:val="20"/>
          <w:u w:val="none"/>
          <w:vertAlign w:val="baseline"/>
        </w:rPr>
        <w:t xml:space="preserve"> She just needs to come to that realisation and not prolong it because it's hurting the party.</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In her concession speech in a downtown Charleston hotel, the former South Carolina governor was putting a positive spin on her loss.</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 know 40% is not 50%. But I also know 40% is not some tiny group.</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But it's not really about the percentages. It's about how many delegates you get. Donald Trump is streaks ahead and could reach the magic number to secure the nomination by mid-March.</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Mike Burgess:</w:t>
      </w:r>
      <w:r>
        <w:rPr>
          <w:rFonts w:ascii="arial" w:eastAsia="arial" w:hAnsi="arial" w:cs="arial"/>
          <w:b w:val="0"/>
          <w:i w:val="0"/>
          <w:strike w:val="0"/>
          <w:noProof w:val="0"/>
          <w:color w:val="000000"/>
          <w:position w:val="0"/>
          <w:sz w:val="20"/>
          <w:u w:val="none"/>
          <w:vertAlign w:val="baseline"/>
        </w:rPr>
        <w:t xml:space="preserve"> Rule number one when you deal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never, ever, ever, ever count her out, underestimate her, or think she's dead politically.</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Mike Burgess is a history teacher from Lexington County, South Carolina. He's hoping for a late upset scenario where Donald Trump gets enough delegates but is rejected at the national convention mid-year.</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Mike Burgess:</w:t>
      </w:r>
      <w:r>
        <w:rPr>
          <w:rFonts w:ascii="arial" w:eastAsia="arial" w:hAnsi="arial" w:cs="arial"/>
          <w:b w:val="0"/>
          <w:i w:val="0"/>
          <w:strike w:val="0"/>
          <w:noProof w:val="0"/>
          <w:color w:val="000000"/>
          <w:position w:val="0"/>
          <w:sz w:val="20"/>
          <w:u w:val="none"/>
          <w:vertAlign w:val="baseline"/>
        </w:rPr>
        <w:t xml:space="preserve"> The man is going to be spending countless days and hours in court. And these are not parking ticket charges. These are federal offences. He aided and abetted an insurrection. So yes, there is a very real possibility that his own misdeeds are going to knock him out and that she will be the nominee. I don't think it's far-fetched.</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Polls suggest that if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were to prevail, she could beat the likely Democratic nominee, Joe Biden, in a head-to-head. Gibbs Knotts is professor of political science at the College of Charleston.</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Gibbs Knotts:</w:t>
      </w:r>
      <w:r>
        <w:rPr>
          <w:rFonts w:ascii="arial" w:eastAsia="arial" w:hAnsi="arial" w:cs="arial"/>
          <w:b w:val="0"/>
          <w:i w:val="0"/>
          <w:strike w:val="0"/>
          <w:noProof w:val="0"/>
          <w:color w:val="000000"/>
          <w:position w:val="0"/>
          <w:sz w:val="20"/>
          <w:u w:val="none"/>
          <w:vertAlign w:val="baseline"/>
        </w:rPr>
        <w:t xml:space="preserve"> This election is going to be decided in suburban Georgia, suburban Wisconsin, suburban Pennsylvania. And I don't see how highly educated suburban women are going to necessarily all of a sudden decide they like Donald Trump.</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So far, donors apparently keen to invest in a possible alternative to Donald Trump are standing by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But if South Carolina wasn't her last stand, it doesn't feel too far away. This is Barbara Miller in Charleston, South Carolina, reporting for AM.</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200" style="position:absolute;z-index:25181491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CANDIDATES (91%); HEADS OF GOVERNMENT ELECTIONS (90%); PRIMARY ELECTIONS (90%); TRANSCRIPTS (90%); US PRESIDENTIAL CANDIDATES 2012 (90%); US PRESIDENTIAL ELECTIONS (90%); GOVERNMENT BODIES &amp; OFFICES (89%); US PRESIDENTIAL CANDIDATES 2008 (89%); CAMPAIGNS &amp; ELECTIONS (79%); POLITICAL PARTIES (79%); POLITICAL PARTY CONVENTIONS (79%); POLITICS (79%); COLLEGE &amp; UNIVERSITY PROFESSORS (70%); HUMANITIES &amp; SOCIAL SCIENCE (70%); CONFERENCES &amp; CONVENTIONS (69%); HISTORY (65%); PRIMARY &amp; SECONDARY SCHOOL TEACHERS (65%); PARKING OFFENSES (63%); POLITICAL SCIENCE (60%)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(70%); HOTELS &amp; MOTELS (69%)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CHARLESTON, SC, USA (90%); SOUTH CAROLINA, USA (95%); NORTH AMERICA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20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 xml:space="preserve">Photos: </w:t>
        </w:r>
      </w:hyperlink>
      <w:hyperlink r:id="rId820" w:history="1">
        <w:r>
          <w:rPr>
            <w:rFonts w:ascii="arial" w:eastAsia="arial" w:hAnsi="arial" w:cs="arial"/>
            <w:b/>
            <w:i/>
            <w:strike w:val="0"/>
            <w:color w:val="0077CC"/>
            <w:sz w:val="28"/>
            <w:u w:val="single"/>
            <w:vertAlign w:val="baseline"/>
          </w:rPr>
          <w:t>Nikki</w:t>
        </w:r>
      </w:hyperlink>
      <w:hyperlink r:id="rId821" w:history="1">
        <w:r>
          <w:rPr>
            <w:rFonts w:ascii="arial" w:eastAsia="arial" w:hAnsi="arial" w:cs="arial"/>
            <w:b/>
            <w:i/>
            <w:strike w:val="0"/>
            <w:color w:val="0077CC"/>
            <w:sz w:val="28"/>
            <w:u w:val="single"/>
            <w:vertAlign w:val="baseline"/>
          </w:rPr>
          <w:t xml:space="preserve"> </w:t>
        </w:r>
      </w:hyperlink>
      <w:hyperlink r:id="rId822" w:history="1">
        <w:r>
          <w:rPr>
            <w:rFonts w:ascii="arial" w:eastAsia="arial" w:hAnsi="arial" w:cs="arial"/>
            <w:b/>
            <w:i/>
            <w:strike w:val="0"/>
            <w:color w:val="0077CC"/>
            <w:sz w:val="28"/>
            <w:u w:val="single"/>
            <w:vertAlign w:val="baseline"/>
          </w:rPr>
          <w:t>Haley</w:t>
        </w:r>
      </w:hyperlink>
      <w:hyperlink r:id="rId823" w:history="1">
        <w:r>
          <w:rPr>
            <w:rFonts w:ascii="arial" w:eastAsia="arial" w:hAnsi="arial" w:cs="arial"/>
            <w:b/>
            <w:i/>
            <w:strike w:val="0"/>
            <w:color w:val="0077CC"/>
            <w:sz w:val="28"/>
            <w:u w:val="single"/>
            <w:vertAlign w:val="baseline"/>
          </w:rPr>
          <w:t xml:space="preserve"> under fire for writing "Finish Them" on Israeli rocket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Albawaba.com - Al Bawaba (Middle East) Ltd. Provided by Syndigate Media Inc. All Rights Reserved</w:t>
      </w:r>
    </w:p>
    <w:p>
      <w:pPr>
        <w:pStyle w:val="Normal46"/>
        <w:keepNext w:val="0"/>
        <w:spacing w:before="120" w:after="0" w:line="220" w:lineRule="atLeast"/>
        <w:ind w:left="0" w:right="0" w:firstLine="0"/>
        <w:jc w:val="left"/>
      </w:pPr>
      <w:r>
        <w:br/>
      </w:r>
      <w:r>
        <w:pict>
          <v:shape id="_x0000_i1202" type="#_x0000_t75" style="width:161.98pt;height:51.74pt">
            <v:imagedata r:id="rId82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3" style="position:absolute;z-index:25181696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ALBAWABA - Donald Trump's former UN ambassador and former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under fire among pro-Palestine and human rights activists after photos circulated of her signing an Israeli rocket near the borders of Northern Lebanon on Tuesday, May. 28, 2024, according to France 24.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photograph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swarmed countless social media accounts but was first shared by user Danny Danon who is a member of the Israeli parliament and former ambassador to the UN.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Danon also signed one of the rockets that will allegedly launch towards either Lebanon or Gaza and showcased other pictures with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further angering pro-Palestine and human rights activists.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under fire for writing "Finish Them" on Israeli rocket</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psycho bitch needs to go to prison for life. </w:t>
      </w:r>
      <w:hyperlink r:id="rId825" w:history="1">
        <w:r>
          <w:rPr>
            <w:rFonts w:ascii="arial" w:eastAsia="arial" w:hAnsi="arial" w:cs="arial"/>
            <w:b w:val="0"/>
            <w:i/>
            <w:strike w:val="0"/>
            <w:noProof w:val="0"/>
            <w:color w:val="0077CC"/>
            <w:position w:val="0"/>
            <w:sz w:val="20"/>
            <w:u w:val="single"/>
            <w:vertAlign w:val="baseline"/>
          </w:rPr>
          <w:t>pic.twitter.com/kyBzH9UxTN</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Anastasia Maria Loupis (@DrLoupis) </w:t>
      </w:r>
      <w:hyperlink r:id="rId826" w:history="1">
        <w:r>
          <w:rPr>
            <w:rFonts w:ascii="arial" w:eastAsia="arial" w:hAnsi="arial" w:cs="arial"/>
            <w:b w:val="0"/>
            <w:i/>
            <w:strike w:val="0"/>
            <w:noProof w:val="0"/>
            <w:color w:val="0077CC"/>
            <w:position w:val="0"/>
            <w:sz w:val="20"/>
            <w:u w:val="single"/>
            <w:vertAlign w:val="baseline"/>
          </w:rPr>
          <w:t>May 28, 2024</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writing this article, the ongoing Israeli aggression on Gaza since Oct. 7, 2023, has resulted in the killing of more than 36,000 Palestinians of whom are children (not counting the ones buried under the rubble), as reported by the ministry of health in Gaza.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at least 81,000 Palestinians since Oct. 7 were injured due to the constant bombardment from Israel leaving many Gazans homeless, displaced, and malnourished.</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ran for the next presidential elections but abandoned her bid in March after losing to ex-US president Donald Trump. She later stated that she would vote for him in the upcoming elections.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comments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from pro-Palestine users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several users on X (Formerly known as Twitter) had to say about the matter: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psycho b**ch needs to go to prison for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"Heartless individual."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Evil."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statute of limitations on supporting genocide."</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Danny Danon in Northern Lebanon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 them!</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זה מה שכתבה היום חברתי, השגרירה לשעבר, ניקי היילי על פגז במהלך ביקור במוצב של תותחנים בגבול הצפון.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הגיע הזמן לשינוי משוואה - תושבי צור וצידון יתפנו, תושבי הצפון יחזרו.</w:t>
      </w:r>
    </w:p>
    <w:p>
      <w:pPr>
        <w:pStyle w:val="Normal46"/>
      </w:pP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צה"ל יכול לנצח! </w:t>
      </w:r>
      <w:hyperlink r:id="rId827" w:history="1">
        <w:r>
          <w:rPr>
            <w:rFonts w:ascii="arial" w:eastAsia="arial" w:hAnsi="arial" w:cs="arial"/>
            <w:b w:val="0"/>
            <w:i/>
            <w:strike w:val="0"/>
            <w:noProof w:val="0"/>
            <w:color w:val="0077CC"/>
            <w:position w:val="0"/>
            <w:sz w:val="20"/>
            <w:u w:val="single"/>
            <w:vertAlign w:val="baseline"/>
          </w:rPr>
          <w:t>pic.twitter.com/qvLNCXPl7o</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Danny Danon 2000 - 2022 Al Bawaba (</w:t>
      </w:r>
      <w:hyperlink r:id="rId828" w:history="1">
        <w:r>
          <w:rPr>
            <w:rFonts w:ascii="arial" w:eastAsia="arial" w:hAnsi="arial" w:cs="arial"/>
            <w:b w:val="0"/>
            <w:i/>
            <w:strike w:val="0"/>
            <w:noProof w:val="0"/>
            <w:color w:val="0077CC"/>
            <w:position w:val="0"/>
            <w:sz w:val="20"/>
            <w:u w:val="single"/>
            <w:vertAlign w:val="baseline"/>
          </w:rPr>
          <w:t>www.albawaba.com</w:t>
        </w:r>
      </w:hyperlink>
      <w:r>
        <w:rPr>
          <w:rFonts w:ascii="arial" w:eastAsia="arial" w:hAnsi="arial" w:cs="arial"/>
          <w:b w:val="0"/>
          <w:i w:val="0"/>
          <w:strike w:val="0"/>
          <w:noProof w:val="0"/>
          <w:color w:val="000000"/>
          <w:position w:val="0"/>
          <w:sz w:val="20"/>
          <w:u w:val="none"/>
          <w:vertAlign w:val="baseline"/>
        </w:rPr>
        <w:t xml:space="preserve"> )  </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4" style="position:absolute;z-index:25181798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ACTIVISM (90%); EMBASSIES &amp; CONSULATES (90%); HUMAN RIGHTS (90%); UNITED NATIONS (90%); CAMPAIGNS &amp; ELECTIONS (89%); ELECTIONS (89%); HEADS OF GOVERNMENT ELECTIONS (89%); HUMAN RIGHTS &amp; CIVIL LIBERTIES LAW (89%); INTERNET SOCIAL NETWORKING (89%); US PRESIDENTIAL CANDIDATES 2012 (89%); DISPLACED PERSONS (78%); LEGISLATIVE BODIES (78%); NEGATIVE NEWS (78%); NEGATIVE PERSONAL NEWS (78%); POLITICAL CANDIDATES (78%); GOVERNMENT BODIES &amp; OFFICES (76%); GENOCIDE (73%); LIFE SENTENCING (73%); SOCIAL MEDIA (71%); ETHNIC CONFLICTS (67%); WOUNDS &amp; INJURIES (66%); HEALTH DEPARTMENTS (51%); STATUTE OF LIMITATIONS (50%)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SOCIAL MEDIA (71%); HEALTH DEPARTMENTS (51%)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(89%)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STATE OF PALESTINE (95%); ISRAEL (94%); LEBANON (91%); FRANCE (79%); UNITED STATES (79%); MIDDLE EAST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05"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Nikki</w:t>
        </w:r>
      </w:hyperlink>
      <w:hyperlink r:id="rId836" w:history="1">
        <w:r>
          <w:rPr>
            <w:rFonts w:ascii="arial" w:eastAsia="arial" w:hAnsi="arial" w:cs="arial"/>
            <w:b/>
            <w:i/>
            <w:strike w:val="0"/>
            <w:color w:val="0077CC"/>
            <w:sz w:val="28"/>
            <w:u w:val="single"/>
            <w:vertAlign w:val="baseline"/>
          </w:rPr>
          <w:t xml:space="preserve"> </w:t>
        </w:r>
      </w:hyperlink>
      <w:hyperlink r:id="rId837" w:history="1">
        <w:r>
          <w:rPr>
            <w:rFonts w:ascii="arial" w:eastAsia="arial" w:hAnsi="arial" w:cs="arial"/>
            <w:b/>
            <w:i/>
            <w:strike w:val="0"/>
            <w:color w:val="0077CC"/>
            <w:sz w:val="28"/>
            <w:u w:val="single"/>
            <w:vertAlign w:val="baseline"/>
          </w:rPr>
          <w:t>Haley</w:t>
        </w:r>
      </w:hyperlink>
      <w:hyperlink r:id="rId838" w:history="1">
        <w:r>
          <w:rPr>
            <w:rFonts w:ascii="arial" w:eastAsia="arial" w:hAnsi="arial" w:cs="arial"/>
            <w:b/>
            <w:i/>
            <w:strike w:val="0"/>
            <w:color w:val="0077CC"/>
            <w:sz w:val="28"/>
            <w:u w:val="single"/>
            <w:vertAlign w:val="baseline"/>
          </w:rPr>
          <w:t xml:space="preserve"> says she doesn't agree with Trump 100% of the time but...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6" style="position:absolute;z-index:25182003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leader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was not seen in Donald Trump's campaigning said the choice for her between Trump and vice president Kamala Harris is very easy. In an op-ed published in the Wall Street Journal,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Halet wrote, "I don't agree with Mr Trump 100% of the time. But I do agree with him most of the time and I disagree with Ms Harris nearly all the time.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this an easy call."Shark Tank businessman, billionaire Mark Cuban recently attacked Donald Trump over the absence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his campaign and said the former president does not like strong and intelligent women. While his comment rattled GOP women and several of them, including Tulsi Gabbard and Elon Musk's mother Maye Musk, condemned Mark Cuban for the comment, Cuban apologized and said his comment was only in the context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Trump campaign was supposed to rope 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last stage of the campaigning but she was not seen in the campaigning. But in the op-ed, she said it's an easy choice, "Our southern border is our most pressing security threat; Mr. Biden and Ms. Harris have made it dramatically worse," the Republican wrote. "Their debacle in Afghanistan not only created a new terrorist state; it also signaled weakness that sparked Russia’s war against Ukraine.""Their appeasement of Iran has enriched that despotic regime and emboldened it to pursue war with Israel through its terrorist proxies,"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added.A second Trump administration would not be perfect but that would include tax cuts, increased support for American energy and better standing on the world stage,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"These are enormous policy differences that will affect the lives of every American and much of the world,"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"Will Mr. Trump do some things I don’t like in a second term? I’m sure he will. If that was the question before voters, then I imagine Mr. Trump would lose.""But that isn’t the question in any election," she added. "No politician gets everything right. For those of us clear-eyed enough to see Mr Trump’s flaws and honest enough to acknowledge them, the question is whether we’re better off with his policies or his opponent’s." For Reprint Rights: timescontent.com</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7" style="position:absolute;z-index:251821056"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US REPUBLICAN PARTY (92%); NEGATIVE NEWS (89%); TERRORISM &amp; COUNTERTERRORISM (89%); NATIONAL SECURITY &amp; FOREIGN RELATIONS (87%); ELECTIONS &amp; POLITICS (79%); TERRORISM (75%); WEALTHY PEOPLE (70%)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MARK CUBAN (88%); ELON MUSK (79%); KAMALA HARRIS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AFGHANISTAN (79%); UKRAINE (73%)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208"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Nikki</w:t>
        </w:r>
      </w:hyperlink>
      <w:hyperlink r:id="rId846" w:history="1">
        <w:r>
          <w:rPr>
            <w:rFonts w:ascii="arial" w:eastAsia="arial" w:hAnsi="arial" w:cs="arial"/>
            <w:b/>
            <w:i/>
            <w:strike w:val="0"/>
            <w:color w:val="0077CC"/>
            <w:sz w:val="28"/>
            <w:u w:val="single"/>
            <w:vertAlign w:val="baseline"/>
          </w:rPr>
          <w:t xml:space="preserve"> </w:t>
        </w:r>
      </w:hyperlink>
      <w:hyperlink r:id="rId847" w:history="1">
        <w:r>
          <w:rPr>
            <w:rFonts w:ascii="arial" w:eastAsia="arial" w:hAnsi="arial" w:cs="arial"/>
            <w:b/>
            <w:i/>
            <w:strike w:val="0"/>
            <w:color w:val="0077CC"/>
            <w:sz w:val="28"/>
            <w:u w:val="single"/>
            <w:vertAlign w:val="baseline"/>
          </w:rPr>
          <w:t>Haley</w:t>
        </w:r>
      </w:hyperlink>
      <w:hyperlink r:id="rId848" w:history="1">
        <w:r>
          <w:rPr>
            <w:rFonts w:ascii="arial" w:eastAsia="arial" w:hAnsi="arial" w:cs="arial"/>
            <w:b/>
            <w:i/>
            <w:strike w:val="0"/>
            <w:color w:val="0077CC"/>
            <w:sz w:val="28"/>
            <w:u w:val="single"/>
            <w:vertAlign w:val="baseline"/>
          </w:rPr>
          <w:t xml:space="preserve"> In Israel, To Meet Families Of Hostages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2024 Sunday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8"/>
        <w:keepNext w:val="0"/>
        <w:spacing w:before="120" w:after="0" w:line="220" w:lineRule="atLeast"/>
        <w:ind w:left="0" w:right="0" w:firstLine="0"/>
        <w:jc w:val="left"/>
      </w:pPr>
      <w:r>
        <w:br/>
      </w:r>
      <w:r>
        <w:pict>
          <v:shape id="_x0000_i1209" type="#_x0000_t75" style="width:187.48pt;height:37.5pt">
            <v:imagedata r:id="rId34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0" style="position:absolute;z-index:251823104"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hyperlink r:id="rId849" w:history="1">
        <w:r>
          <w:rPr>
            <w:rFonts w:ascii="arial" w:eastAsia="arial" w:hAnsi="arial" w:cs="arial"/>
            <w:b w:val="0"/>
            <w:i/>
            <w:strike w:val="0"/>
            <w:color w:val="0077CC"/>
            <w:sz w:val="20"/>
            <w:u w:val="single"/>
            <w:vertAlign w:val="baseline"/>
          </w:rPr>
          <w:t>Link to Image</w:t>
        </w:r>
      </w:hyperlink>
    </w:p>
    <w:p>
      <w:pPr>
        <w:pStyle w:val="Normal48"/>
        <w:keepNext w:val="0"/>
        <w:spacing w:before="240" w:after="0" w:line="260" w:lineRule="atLeast"/>
        <w:ind w:left="0" w:right="0" w:firstLine="0"/>
        <w:jc w:val="both"/>
      </w:pPr>
      <w:hyperlink r:id="rId850" w:history="1">
        <w:r>
          <w:rPr>
            <w:rFonts w:ascii="arial" w:eastAsia="arial" w:hAnsi="arial" w:cs="arial"/>
            <w:b w:val="0"/>
            <w:i/>
            <w:strike w:val="0"/>
            <w:color w:val="0077CC"/>
            <w:sz w:val="20"/>
            <w:u w:val="single"/>
            <w:vertAlign w:val="baseline"/>
          </w:rPr>
          <w:t>Link to Story</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Aviv, May 27 (IANS) Republican leader and former US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reached Israel where she will tour the southern and northern provinces and meet with families of hostages held by Hamas.Member of Israel Knesset and former Israeli Ambassador to the United Nations, Danny Danon will accompany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her tour within Israel.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 who is tipped to be the running mate of Donald Trump, will travel to south Israel, including Kibbutz Be'eri, Kfar Aza, Nir Oz and other areas bordering Gaza where the Hamas massacre took place on October 7, 2023.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recalled that 1,200 people were killed and around 250 persons taken as hostages in Gaza.</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meet Israel Prime Minister Benjamin Netanyahu, Defence Minister Yoav Gallant and other war cabinet members.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three close policy advisors of former US President, Donald Trump -- Robert O'Brien who was Trump's National Security Advisor (NSA), John Rakolta, former Ambassador of the US to the UAE, and Ed McMullen, former US ambassador to Switzerland were in Israel.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had met the Prime Minister and Opposition leader Yair Lapid during their trip. John Rakolta was one of the key persons involved in the Abraham Accords and the one behind the Israel-UAE diplomatic engagement. The visit of the three close aides of Trump and 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being considered in Israel as aDonald's Trump's move to garner the support of the Jewish community in the ensuing Presidential polls.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MENAFN26052024000231011071ID1108259793</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11" style="position:absolute;z-index:25182412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GOVERNMENT ADVISORS &amp; MINISTERS (90%); GOVERNMENT BODIES &amp; OFFICES (90%); HAMAS (90%); HEADS OF STATE &amp; GOVERNMENT (90%); HOSTAGE TAKING (90%); NATIONAL SECURITY &amp; FOREIGN RELATIONS (90%); PRIME MINISTERS (90%); UNITED NATIONS (90%); 2023 GAZA-ISRAEL CONFLICT (78%); INTERNATIONAL RELATIONS &amp; NATIONAL SECURITY (78%); US PRESIDENTS (78%); CABINET OFFICES (73%); DEFENSE DEPARTMENTS (73%); JEWS &amp; JUDAISM (73%); NATIONAL SECURITY (68%)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AHMAD ZAVITSANOS ANAIPAKOS ALAVI &amp; MENSING PC (56%)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(83%)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(56%); SIC8111 LEGAL SERVICES (56%); DEFENSE DEPARTMENTS (73%)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YAIR LAPID (79%); BENJAMIN NETANYAHU (73%)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(79%); ISRAEL (98%); UNITED STATES (94%); SWITZERLAND (78%)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1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 xml:space="preserve">"Invest in our American workforce first": </w:t>
        </w:r>
      </w:hyperlink>
      <w:hyperlink r:id="rId858" w:history="1">
        <w:r>
          <w:rPr>
            <w:rFonts w:ascii="arial" w:eastAsia="arial" w:hAnsi="arial" w:cs="arial"/>
            <w:b/>
            <w:i/>
            <w:strike w:val="0"/>
            <w:color w:val="0077CC"/>
            <w:sz w:val="28"/>
            <w:u w:val="single"/>
            <w:vertAlign w:val="baseline"/>
          </w:rPr>
          <w:t>Nikki</w:t>
        </w:r>
      </w:hyperlink>
      <w:hyperlink r:id="rId859" w:history="1">
        <w:r>
          <w:rPr>
            <w:rFonts w:ascii="arial" w:eastAsia="arial" w:hAnsi="arial" w:cs="arial"/>
            <w:b/>
            <w:i/>
            <w:strike w:val="0"/>
            <w:color w:val="0077CC"/>
            <w:sz w:val="28"/>
            <w:u w:val="single"/>
            <w:vertAlign w:val="baseline"/>
          </w:rPr>
          <w:t xml:space="preserve"> </w:t>
        </w:r>
      </w:hyperlink>
      <w:hyperlink r:id="rId860" w:history="1">
        <w:r>
          <w:rPr>
            <w:rFonts w:ascii="arial" w:eastAsia="arial" w:hAnsi="arial" w:cs="arial"/>
            <w:b/>
            <w:i/>
            <w:strike w:val="0"/>
            <w:color w:val="0077CC"/>
            <w:sz w:val="28"/>
            <w:u w:val="single"/>
            <w:vertAlign w:val="baseline"/>
          </w:rPr>
          <w:t>Haley</w:t>
        </w:r>
      </w:hyperlink>
      <w:hyperlink r:id="rId861" w:history="1">
        <w:r>
          <w:rPr>
            <w:rFonts w:ascii="arial" w:eastAsia="arial" w:hAnsi="arial" w:cs="arial"/>
            <w:b/>
            <w:i/>
            <w:strike w:val="0"/>
            <w:color w:val="0077CC"/>
            <w:sz w:val="28"/>
            <w:u w:val="single"/>
            <w:vertAlign w:val="baseline"/>
          </w:rPr>
          <w:t xml:space="preserve"> joins debate on H1B visa allocations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2024 Saturday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49"/>
        <w:keepNext w:val="0"/>
        <w:spacing w:before="120" w:after="0" w:line="220" w:lineRule="atLeast"/>
        <w:ind w:left="0" w:right="0" w:firstLine="0"/>
        <w:jc w:val="left"/>
      </w:pPr>
      <w:r>
        <w:br/>
      </w:r>
      <w:r>
        <w:pict>
          <v:shape id="_x0000_i1213" type="#_x0000_t75" style="width:140.27pt;height:69.01pt">
            <v:imagedata r:id="rId25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4" style="position:absolute;z-index:251826176"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w:t>
      </w:r>
      <w:hyperlink r:id="rId862"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December 28 (ANI): Former South Carolina Governor, </w:t>
      </w:r>
      <w:hyperlink r:id="rId863" w:history="1">
        <w:r>
          <w:rPr>
            <w:rFonts w:ascii="arial" w:eastAsia="arial" w:hAnsi="arial" w:cs="arial"/>
            <w:b/>
            <w:i/>
            <w:strike w:val="0"/>
            <w:noProof w:val="0"/>
            <w:color w:val="0077CC"/>
            <w:position w:val="0"/>
            <w:sz w:val="20"/>
            <w:u w:val="single"/>
            <w:vertAlign w:val="baseline"/>
          </w:rPr>
          <w:t>Nikki</w:t>
        </w:r>
      </w:hyperlink>
      <w:hyperlink r:id="rId864" w:history="1">
        <w:r>
          <w:rPr>
            <w:rFonts w:ascii="arial" w:eastAsia="arial" w:hAnsi="arial" w:cs="arial"/>
            <w:b w:val="0"/>
            <w:i/>
            <w:strike w:val="0"/>
            <w:noProof w:val="0"/>
            <w:color w:val="0077CC"/>
            <w:position w:val="0"/>
            <w:sz w:val="20"/>
            <w:u w:val="single"/>
            <w:vertAlign w:val="baseline"/>
          </w:rPr>
          <w:t xml:space="preserve"> </w:t>
        </w:r>
      </w:hyperlink>
      <w:hyperlink r:id="rId865"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has entered the debate of </w:t>
      </w:r>
      <w:hyperlink r:id="rId866" w:history="1">
        <w:r>
          <w:rPr>
            <w:rFonts w:ascii="arial" w:eastAsia="arial" w:hAnsi="arial" w:cs="arial"/>
            <w:b w:val="0"/>
            <w:i/>
            <w:strike w:val="0"/>
            <w:noProof w:val="0"/>
            <w:color w:val="0077CC"/>
            <w:position w:val="0"/>
            <w:sz w:val="20"/>
            <w:u w:val="single"/>
            <w:vertAlign w:val="baseline"/>
          </w:rPr>
          <w:t>H1B visa</w:t>
        </w:r>
      </w:hyperlink>
      <w:r>
        <w:rPr>
          <w:rFonts w:ascii="arial" w:eastAsia="arial" w:hAnsi="arial" w:cs="arial"/>
          <w:b w:val="0"/>
          <w:i w:val="0"/>
          <w:strike w:val="0"/>
          <w:noProof w:val="0"/>
          <w:color w:val="000000"/>
          <w:position w:val="0"/>
          <w:sz w:val="20"/>
          <w:u w:val="none"/>
          <w:vertAlign w:val="baseline"/>
        </w:rPr>
        <w:t xml:space="preserve"> allocations in the </w:t>
      </w:r>
      <w:hyperlink r:id="rId867"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amid discussions by billionaire </w:t>
      </w:r>
      <w:hyperlink r:id="rId868"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Republican leader </w:t>
      </w:r>
      <w:hyperlink r:id="rId869" w:history="1">
        <w:r>
          <w:rPr>
            <w:rFonts w:ascii="arial" w:eastAsia="arial" w:hAnsi="arial" w:cs="arial"/>
            <w:b w:val="0"/>
            <w:i/>
            <w:strike w:val="0"/>
            <w:noProof w:val="0"/>
            <w:color w:val="0077CC"/>
            <w:position w:val="0"/>
            <w:sz w:val="20"/>
            <w:u w:val="single"/>
            <w:vertAlign w:val="baseline"/>
          </w:rPr>
          <w:t>Vivek Ramaswamy</w:t>
        </w:r>
      </w:hyperlink>
      <w:r>
        <w:rPr>
          <w:rFonts w:ascii="arial" w:eastAsia="arial" w:hAnsi="arial" w:cs="arial"/>
          <w:b w:val="0"/>
          <w:i w:val="0"/>
          <w:strike w:val="0"/>
          <w:noProof w:val="0"/>
          <w:color w:val="000000"/>
          <w:position w:val="0"/>
          <w:sz w:val="20"/>
          <w:u w:val="none"/>
          <w:vertAlign w:val="baseline"/>
        </w:rPr>
        <w:t xml:space="preserve">, along with </w:t>
      </w:r>
      <w:hyperlink r:id="rId870" w:history="1">
        <w:r>
          <w:rPr>
            <w:rFonts w:ascii="arial" w:eastAsia="arial" w:hAnsi="arial" w:cs="arial"/>
            <w:b w:val="0"/>
            <w:i/>
            <w:strike w:val="0"/>
            <w:noProof w:val="0"/>
            <w:color w:val="0077CC"/>
            <w:position w:val="0"/>
            <w:sz w:val="20"/>
            <w:u w:val="single"/>
            <w:vertAlign w:val="baseline"/>
          </w:rPr>
          <w:t>Sriram Krishnan</w:t>
        </w:r>
      </w:hyperlink>
      <w:r>
        <w:rPr>
          <w:rFonts w:ascii="arial" w:eastAsia="arial" w:hAnsi="arial" w:cs="arial"/>
          <w:b w:val="0"/>
          <w:i w:val="0"/>
          <w:strike w:val="0"/>
          <w:noProof w:val="0"/>
          <w:color w:val="000000"/>
          <w:position w:val="0"/>
          <w:sz w:val="20"/>
          <w:u w:val="none"/>
          <w:vertAlign w:val="baseline"/>
        </w:rPr>
        <w:t xml:space="preserve">--President-elect Donald </w:t>
      </w:r>
      <w:hyperlink r:id="rId871"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's nominee for White House policy adviser on artificial intelligence--on expanding the visa programme. </w:t>
      </w:r>
    </w:p>
    <w:p>
      <w:pPr>
        <w:pStyle w:val="Normal49"/>
      </w:pPr>
    </w:p>
    <w:p>
      <w:pPr>
        <w:pStyle w:val="Normal49"/>
        <w:keepNext w:val="0"/>
        <w:spacing w:before="240" w:after="0" w:line="260" w:lineRule="atLeast"/>
        <w:ind w:left="0" w:right="0" w:firstLine="0"/>
        <w:jc w:val="both"/>
      </w:pPr>
      <w:hyperlink r:id="rId872" w:history="1">
        <w:r>
          <w:rPr>
            <w:rFonts w:ascii="arial" w:eastAsia="arial" w:hAnsi="arial" w:cs="arial"/>
            <w:b/>
            <w:i/>
            <w:strike w:val="0"/>
            <w:color w:val="0077CC"/>
            <w:sz w:val="20"/>
            <w:u w:val="single"/>
            <w:vertAlign w:val="baseline"/>
          </w:rPr>
          <w:t>Nikki</w:t>
        </w:r>
      </w:hyperlink>
      <w:hyperlink r:id="rId873" w:history="1">
        <w:r>
          <w:rPr>
            <w:rFonts w:ascii="arial" w:eastAsia="arial" w:hAnsi="arial" w:cs="arial"/>
            <w:b w:val="0"/>
            <w:i/>
            <w:strike w:val="0"/>
            <w:color w:val="0077CC"/>
            <w:sz w:val="20"/>
            <w:u w:val="single"/>
            <w:vertAlign w:val="baseline"/>
          </w:rPr>
          <w:t xml:space="preserve"> </w:t>
        </w:r>
      </w:hyperlink>
      <w:hyperlink r:id="rId874" w:history="1">
        <w:r>
          <w:rPr>
            <w:rFonts w:ascii="arial" w:eastAsia="arial" w:hAnsi="arial" w:cs="arial"/>
            <w:b/>
            <w:i/>
            <w:strike w:val="0"/>
            <w:color w:val="0077CC"/>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shared that during her tenure as Governor of South Carolina, the state's unemployment rate went down from 11 per cent to 4 per cent because the government recruited foreign companies to invest in South Carolina and not their workers. She told how South Carolinians were trained for the new jobs that have now resulted in the people building planes and automobiles amongst others.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emphasized the importance of investing in the American workforce, stating, "If the tech industry needs workers, invest in our education system. Invest in our American workforce. We must invest in Americans first before looking elsewhere. Don't ever underestimate the talent of Americans or the American spirit." </w:t>
      </w:r>
    </w:p>
    <w:p>
      <w:pPr>
        <w:pStyle w:val="Normal49"/>
      </w:pPr>
    </w:p>
    <w:p>
      <w:pPr>
        <w:pStyle w:val="Normal49"/>
        <w:keepNext w:val="0"/>
        <w:spacing w:before="240" w:after="0" w:line="260" w:lineRule="atLeast"/>
        <w:ind w:left="0" w:right="0" w:firstLine="0"/>
        <w:jc w:val="both"/>
      </w:pPr>
      <w:hyperlink r:id="rId875" w:history="1">
        <w:r>
          <w:rPr>
            <w:rFonts w:ascii="arial" w:eastAsia="arial" w:hAnsi="arial" w:cs="arial"/>
            <w:b w:val="0"/>
            <w:i/>
            <w:strike w:val="0"/>
            <w:color w:val="0077CC"/>
            <w:sz w:val="20"/>
            <w:u w:val="single"/>
            <w:vertAlign w:val="baseline"/>
          </w:rPr>
          <w:t>https://x.com/NikkiHaley/status/1872667361473368504</w:t>
        </w:r>
      </w:hyperlink>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CNN, social media posts by </w:t>
      </w:r>
      <w:hyperlink r:id="rId876"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and </w:t>
      </w:r>
      <w:hyperlink r:id="rId877" w:history="1">
        <w:r>
          <w:rPr>
            <w:rFonts w:ascii="arial" w:eastAsia="arial" w:hAnsi="arial" w:cs="arial"/>
            <w:b w:val="0"/>
            <w:i/>
            <w:strike w:val="0"/>
            <w:noProof w:val="0"/>
            <w:color w:val="0077CC"/>
            <w:position w:val="0"/>
            <w:sz w:val="20"/>
            <w:u w:val="single"/>
            <w:vertAlign w:val="baseline"/>
          </w:rPr>
          <w:t>Vivek Ramaswamy</w:t>
        </w:r>
      </w:hyperlink>
      <w:r>
        <w:rPr>
          <w:rFonts w:ascii="arial" w:eastAsia="arial" w:hAnsi="arial" w:cs="arial"/>
          <w:b w:val="0"/>
          <w:i w:val="0"/>
          <w:strike w:val="0"/>
          <w:noProof w:val="0"/>
          <w:color w:val="000000"/>
          <w:position w:val="0"/>
          <w:sz w:val="20"/>
          <w:u w:val="none"/>
          <w:vertAlign w:val="baseline"/>
        </w:rPr>
        <w:t xml:space="preserve"> arguing in favour of expanding the H-1B visa programme for highly skilled workers have sparked a debate among supporters of </w:t>
      </w:r>
      <w:hyperlink r:id="rId878"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about how the programme should be fit into the incoming administration's immigration agenda.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around the </w:t>
      </w:r>
      <w:hyperlink r:id="rId879" w:history="1">
        <w:r>
          <w:rPr>
            <w:rFonts w:ascii="arial" w:eastAsia="arial" w:hAnsi="arial" w:cs="arial"/>
            <w:b w:val="0"/>
            <w:i/>
            <w:strike w:val="0"/>
            <w:noProof w:val="0"/>
            <w:color w:val="0077CC"/>
            <w:position w:val="0"/>
            <w:sz w:val="20"/>
            <w:u w:val="single"/>
            <w:vertAlign w:val="baseline"/>
          </w:rPr>
          <w:t>H1B visa</w:t>
        </w:r>
      </w:hyperlink>
      <w:r>
        <w:rPr>
          <w:rFonts w:ascii="arial" w:eastAsia="arial" w:hAnsi="arial" w:cs="arial"/>
          <w:b w:val="0"/>
          <w:i w:val="0"/>
          <w:strike w:val="0"/>
          <w:noProof w:val="0"/>
          <w:color w:val="000000"/>
          <w:position w:val="0"/>
          <w:sz w:val="20"/>
          <w:u w:val="none"/>
          <w:vertAlign w:val="baseline"/>
        </w:rPr>
        <w:t xml:space="preserve"> controversy was sparked by </w:t>
      </w:r>
      <w:hyperlink r:id="rId880"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on Sunday when he announced he was appointing </w:t>
      </w:r>
      <w:hyperlink r:id="rId881" w:history="1">
        <w:r>
          <w:rPr>
            <w:rFonts w:ascii="arial" w:eastAsia="arial" w:hAnsi="arial" w:cs="arial"/>
            <w:b w:val="0"/>
            <w:i/>
            <w:strike w:val="0"/>
            <w:noProof w:val="0"/>
            <w:color w:val="0077CC"/>
            <w:position w:val="0"/>
            <w:sz w:val="20"/>
            <w:u w:val="single"/>
            <w:vertAlign w:val="baseline"/>
          </w:rPr>
          <w:t>Sriram Krishnan</w:t>
        </w:r>
      </w:hyperlink>
      <w:r>
        <w:rPr>
          <w:rFonts w:ascii="arial" w:eastAsia="arial" w:hAnsi="arial" w:cs="arial"/>
          <w:b w:val="0"/>
          <w:i w:val="0"/>
          <w:strike w:val="0"/>
          <w:noProof w:val="0"/>
          <w:color w:val="000000"/>
          <w:position w:val="0"/>
          <w:sz w:val="20"/>
          <w:u w:val="none"/>
          <w:vertAlign w:val="baseline"/>
        </w:rPr>
        <w:t xml:space="preserve"> to be a White House policy adviser on artificial intelligence. Krishnan quickly came under fire for a November post suggesting immigration changes: "Anything to remove country caps for green cards / unlock skilled immigration would be huge," as reported by The Hill.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reported that by law, no more than 7 per cent of green cards issued per year may be given to applicants from any one country, with Indian workers making up 72 per cent of H-1B recipients in fiscal year 2023. </w: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wave of </w:t>
      </w:r>
      <w:hyperlink r:id="rId882"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supporters in the tech industry, meanwhile, voiced support for bringing in high-skilled foreign workers. </w: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criticism, figures like David Sacks, a key </w:t>
      </w:r>
      <w:hyperlink r:id="rId883"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ally set to serve as White House czar for AI and cryptocurrency, defended Krishnan's stance, emphasizing that he was calling for the elimination of per-country caps on green cards, rather than remove all limits. </w: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had been an important issue for American voters during the 2024 </w:t>
      </w:r>
      <w:hyperlink r:id="rId88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Presidential elections. </w: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President-elect </w:t>
      </w:r>
      <w:hyperlink r:id="rId88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has promised to shut down illegal immigration at the southern border and start a mass deportation effort, the current debate focuses on legal immigrants, exposing larger, sometimes racist, anti-immigrant fault lines, as reported by The Hill. (ANI)</w:t>
      </w:r>
    </w:p>
    <w:p>
      <w:pPr>
        <w:pStyle w:val="Normal49"/>
        <w:keepNext w:val="0"/>
        <w:spacing w:before="240" w:after="0" w:line="260" w:lineRule="atLeast"/>
        <w:ind w:left="0" w:right="0" w:firstLine="0"/>
        <w:jc w:val="both"/>
      </w:pPr>
      <w:hyperlink r:id="rId886" w:history="1">
        <w:r>
          <w:rPr>
            <w:rFonts w:ascii="arial" w:eastAsia="arial" w:hAnsi="arial" w:cs="arial"/>
            <w:b w:val="0"/>
            <w:i/>
            <w:strike w:val="0"/>
            <w:color w:val="0077CC"/>
            <w:sz w:val="20"/>
            <w:u w:val="single"/>
            <w:vertAlign w:val="baseline"/>
          </w:rPr>
          <w:t xml:space="preserve">Former South Carolina Governor </w:t>
        </w:r>
      </w:hyperlink>
      <w:hyperlink r:id="rId887" w:history="1">
        <w:r>
          <w:rPr>
            <w:rFonts w:ascii="arial" w:eastAsia="arial" w:hAnsi="arial" w:cs="arial"/>
            <w:b/>
            <w:i/>
            <w:strike w:val="0"/>
            <w:color w:val="0077CC"/>
            <w:sz w:val="20"/>
            <w:u w:val="single"/>
            <w:vertAlign w:val="baseline"/>
          </w:rPr>
          <w:t>Nikki</w:t>
        </w:r>
      </w:hyperlink>
      <w:hyperlink r:id="rId888" w:history="1">
        <w:r>
          <w:rPr>
            <w:rFonts w:ascii="arial" w:eastAsia="arial" w:hAnsi="arial" w:cs="arial"/>
            <w:b w:val="0"/>
            <w:i/>
            <w:strike w:val="0"/>
            <w:color w:val="0077CC"/>
            <w:sz w:val="20"/>
            <w:u w:val="single"/>
            <w:vertAlign w:val="baseline"/>
          </w:rPr>
          <w:t xml:space="preserve"> </w:t>
        </w:r>
      </w:hyperlink>
      <w:hyperlink r:id="rId889" w:history="1">
        <w:r>
          <w:rPr>
            <w:rFonts w:ascii="arial" w:eastAsia="arial" w:hAnsi="arial" w:cs="arial"/>
            <w:b/>
            <w:i/>
            <w:strike w:val="0"/>
            <w:color w:val="0077CC"/>
            <w:sz w:val="20"/>
            <w:u w:val="single"/>
            <w:vertAlign w:val="baseline"/>
          </w:rPr>
          <w:t>Haley</w:t>
        </w:r>
      </w:hyperlink>
      <w:hyperlink r:id="rId890" w:history="1">
        <w:r>
          <w:rPr>
            <w:rFonts w:ascii="arial" w:eastAsia="arial" w:hAnsi="arial" w:cs="arial"/>
            <w:b w:val="0"/>
            <w:i/>
            <w:strike w:val="0"/>
            <w:color w:val="0077CC"/>
            <w:sz w:val="20"/>
            <w:u w:val="single"/>
            <w:vertAlign w:val="baseline"/>
          </w:rPr>
          <w:t xml:space="preserve"> (File Photo/ Reuters) - Image</w:t>
        </w:r>
      </w:hyperlink>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5" style="position:absolute;z-index:25182720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PASSPORTS &amp; VISAS (96%); LABOR FORCE (91%); EMPLOYMENT VISAS (90%); GOVERNMENT BODIES &amp; OFFICES (90%); US REPUBLICAN PARTY (90%); ARTIFICIAL INTELLIGENCE REGULATION &amp; POLICY (89%); FOREIGN LABOR (89%); IMMIGRATION (89%); IMMIGRATION LAW (89%); IMMIGRATION, CITIZENSHIP &amp; DISPLACEMENT (89%); NATIONAL SECURITY &amp; FOREIGN RELATIONS (89%); PUBLIC POLICY (89%); BUSINESS IMMIGRATION (78%); ELECTIONS (78%); FOREIGN INVESTMENT (78%); RACISM &amp; XENOPHOBIA (78%); APPOINTMENTS (77%); CAMPAIGNS &amp; ELECTIONS (77%); EMPLOYMENT GROWTH (77%); FACTORY WORKERS (77%); HEADS OF GOVERNMENT ELECTIONS (77%); POLITICAL PARTIES (77%); US PRESIDENTIAL CANDIDATES 2012 (77%); US PRESIDENTIAL ELECTIONS (77%); WEALTHY PEOPLE (77%); ARTIFICIAL INTELLIGENCE (76%); EDUCATION &amp; TRAINING (76%); TECHNOLOGY (76%); DEPORTATION (75%); NEGATIVE EMPLOYMENT NEWS (75%); UNEMPLOYMENT RATES (75%); EDUCATION SYSTEMS &amp; INSTITUTIONS (73%); POPULATION CHARACTERISTICS (70%); ILLEGAL IMMIGRANTS (69%); NEGATIVE NEWS (69%); VOTERS &amp; VOTING (60%); SOCIAL MEDIA (51%); CRYPTOCURRENCY (50%); DIGITAL CURRENCY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(96%); EMPLOYMENT VISAS (90%); ARTIFICIAL INTELLIGENCE REGULATION &amp; POLICY (89%); INFORMATION TECHNOLOGY INDUSTRY (89%); FACTORY WORKERS (77%); ARTIFICIAL INTELLIGENCE (76%); EDUCATION SYSTEMS &amp; INSTITUTIONS (73%); SOCIAL MEDIA (51%); CRYPTOCURRENCY (50%); DIGITAL CURRENCY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(94%); WASHINGTON DC, USA (79%); UNITED STATES (97%)</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1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 xml:space="preserve">Radio </w:t>
        </w:r>
      </w:hyperlink>
      <w:hyperlink r:id="rId898" w:history="1">
        <w:r>
          <w:rPr>
            <w:rFonts w:ascii="arial" w:eastAsia="arial" w:hAnsi="arial" w:cs="arial"/>
            <w:b/>
            <w:i/>
            <w:strike w:val="0"/>
            <w:color w:val="0077CC"/>
            <w:sz w:val="28"/>
            <w:u w:val="single"/>
            <w:vertAlign w:val="baseline"/>
          </w:rPr>
          <w:t>Nikki</w:t>
        </w:r>
      </w:hyperlink>
      <w:hyperlink r:id="rId899" w:history="1">
        <w:r>
          <w:rPr>
            <w:rFonts w:ascii="arial" w:eastAsia="arial" w:hAnsi="arial" w:cs="arial"/>
            <w:b/>
            <w:i/>
            <w:strike w:val="0"/>
            <w:color w:val="0077CC"/>
            <w:sz w:val="28"/>
            <w:u w:val="single"/>
            <w:vertAlign w:val="baseline"/>
          </w:rPr>
          <w:t xml:space="preserve">: </w:t>
        </w:r>
      </w:hyperlink>
      <w:hyperlink r:id="rId900" w:history="1">
        <w:r>
          <w:rPr>
            <w:rFonts w:ascii="arial" w:eastAsia="arial" w:hAnsi="arial" w:cs="arial"/>
            <w:b/>
            <w:i/>
            <w:strike w:val="0"/>
            <w:color w:val="0077CC"/>
            <w:sz w:val="28"/>
            <w:u w:val="single"/>
            <w:vertAlign w:val="baseline"/>
          </w:rPr>
          <w:t>Haley</w:t>
        </w:r>
      </w:hyperlink>
      <w:hyperlink r:id="rId901" w:history="1">
        <w:r>
          <w:rPr>
            <w:rFonts w:ascii="arial" w:eastAsia="arial" w:hAnsi="arial" w:cs="arial"/>
            <w:b/>
            <w:i/>
            <w:strike w:val="0"/>
            <w:color w:val="0077CC"/>
            <w:sz w:val="28"/>
            <w:u w:val="single"/>
            <w:vertAlign w:val="baseline"/>
          </w:rPr>
          <w:t xml:space="preserve"> Launches Weekly Talk Show</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Tuesday 10:45 AM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0"/>
        <w:keepNext w:val="0"/>
        <w:spacing w:before="120" w:after="0" w:line="220" w:lineRule="atLeast"/>
        <w:ind w:left="0" w:right="0" w:firstLine="0"/>
        <w:jc w:val="left"/>
      </w:pPr>
      <w:r>
        <w:br/>
      </w:r>
      <w:r>
        <w:pict>
          <v:shape id="_x0000_i1217" type="#_x0000_t75" style="width:166.48pt;height:42.74pt">
            <v:imagedata r:id="rId6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McDonagh</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 clarified that the show will not act as a campaign platform for Republican nominee Donald Trump.</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8" style="position:absolute;z-index:251829248"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hyperlink r:id="rId902" w:history="1">
        <w:r>
          <w:rPr>
            <w:rFonts w:ascii="arial" w:eastAsia="arial" w:hAnsi="arial" w:cs="arial"/>
            <w:b/>
            <w:i/>
            <w:strike w:val="0"/>
            <w:noProof w:val="0"/>
            <w:color w:val="0077CC"/>
            <w:position w:val="0"/>
            <w:sz w:val="20"/>
            <w:u w:val="single"/>
            <w:vertAlign w:val="baseline"/>
          </w:rPr>
          <w:t>Nikki</w:t>
        </w:r>
      </w:hyperlink>
      <w:hyperlink r:id="rId903" w:history="1">
        <w:r>
          <w:rPr>
            <w:rFonts w:ascii="arial" w:eastAsia="arial" w:hAnsi="arial" w:cs="arial"/>
            <w:b w:val="0"/>
            <w:i/>
            <w:strike w:val="0"/>
            <w:noProof w:val="0"/>
            <w:color w:val="0077CC"/>
            <w:position w:val="0"/>
            <w:sz w:val="20"/>
            <w:u w:val="single"/>
            <w:vertAlign w:val="baseline"/>
          </w:rPr>
          <w:t xml:space="preserve"> </w:t>
        </w:r>
      </w:hyperlink>
      <w:hyperlink r:id="rId904"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is set to launch her own radio talk show on SiriusXM.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plans to debut next week, the show will air every Wednesday from 8 to 9 a.m. ET on the Triumph channel.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pitched as a mixed affair, featuring interviews, listener calls, and discussions on a mix of political topics and personal interests, including Clemson football, running, and music.</w:t>
      </w:r>
    </w:p>
    <w:p>
      <w:pPr>
        <w:pStyle w:val="Normal5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formally endorsed </w:t>
      </w:r>
      <w:hyperlink r:id="rId90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presidential race earlier this summer, aims to offer a departure from the divisive rhetoric common in political media.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they don't watch the news, because they think both sides are crazy," she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not wrong about that. I think we have to take the craziness out. I think we have to take the noise out and I think we have to break things down in a way that people feel empowered."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endorsement of Donald Trump during the </w:t>
      </w:r>
      <w:hyperlink r:id="rId906" w:history="1">
        <w:r>
          <w:rPr>
            <w:rFonts w:ascii="arial" w:eastAsia="arial" w:hAnsi="arial" w:cs="arial"/>
            <w:b w:val="0"/>
            <w:i/>
            <w:strike w:val="0"/>
            <w:noProof w:val="0"/>
            <w:color w:val="0077CC"/>
            <w:position w:val="0"/>
            <w:sz w:val="20"/>
            <w:u w:val="single"/>
            <w:vertAlign w:val="baseline"/>
          </w:rPr>
          <w:t>GOP nomination race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stresses that her show will not serve as a platform for any political campaign.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going to be about campaigning for a particular candidate," she said.</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Governor of </w:t>
      </w:r>
      <w:hyperlink r:id="rId907" w:history="1">
        <w:r>
          <w:rPr>
            <w:rFonts w:ascii="arial" w:eastAsia="arial" w:hAnsi="arial" w:cs="arial"/>
            <w:b w:val="0"/>
            <w:i/>
            <w:strike w:val="0"/>
            <w:noProof w:val="0"/>
            <w:color w:val="0077CC"/>
            <w:position w:val="0"/>
            <w:sz w:val="20"/>
            <w:u w:val="single"/>
            <w:vertAlign w:val="baseline"/>
          </w:rPr>
          <w:t>South Carolina</w:t>
        </w:r>
      </w:hyperlink>
      <w:r>
        <w:rPr>
          <w:rFonts w:ascii="arial" w:eastAsia="arial" w:hAnsi="arial" w:cs="arial"/>
          <w:b w:val="0"/>
          <w:i w:val="0"/>
          <w:strike w:val="0"/>
          <w:noProof w:val="0"/>
          <w:color w:val="000000"/>
          <w:position w:val="0"/>
          <w:sz w:val="20"/>
          <w:u w:val="none"/>
          <w:vertAlign w:val="baseline"/>
        </w:rPr>
        <w:t xml:space="preserve"> aims to focus on policy issues in a balanced and clear manner.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Americans are tired of. They don't want to go on and watch a news show and know exactly which candidate they're pushing and exactly what politics they are pushing. They want to know the issues. They want to know exactly how it's going to affect their family. I want to take all of the politics out and really break it down on a policy level," she added.</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also addressed her recent interactions with partisan news outlets.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revealed that she had been approached by several such outlets but chose not to engage, citing her campaign experience as evidence of media bias.</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new show comes at a time when recent public trust in media is low.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2023 Gallup/Knight Foundation survey revealed that 62% of Americans have little to no trust in the media.</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visited Israel in May, where she made headlines for supporting Israeli attacks on Gaza.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a four-word message on Israeli artillery shells: "Finish Them! America [Heart drawing] Israel."</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"Finish Them!" was </w:t>
      </w:r>
      <w:hyperlink r:id="rId908" w:history="1">
        <w:r>
          <w:rPr>
            <w:rFonts w:ascii="arial" w:eastAsia="arial" w:hAnsi="arial" w:cs="arial"/>
            <w:b w:val="0"/>
            <w:i/>
            <w:strike w:val="0"/>
            <w:noProof w:val="0"/>
            <w:color w:val="0077CC"/>
            <w:position w:val="0"/>
            <w:sz w:val="20"/>
            <w:u w:val="single"/>
            <w:vertAlign w:val="baseline"/>
          </w:rPr>
          <w:t>widely criticized as promoting violence</w:t>
        </w:r>
      </w:hyperlink>
      <w:r>
        <w:rPr>
          <w:rFonts w:ascii="arial" w:eastAsia="arial" w:hAnsi="arial" w:cs="arial"/>
          <w:b w:val="0"/>
          <w:i w:val="0"/>
          <w:strike w:val="0"/>
          <w:noProof w:val="0"/>
          <w:color w:val="000000"/>
          <w:position w:val="0"/>
          <w:sz w:val="20"/>
          <w:u w:val="none"/>
          <w:vertAlign w:val="baseline"/>
        </w:rPr>
        <w:t>, drawing condemnation from figures such as civil rights lawyer Alec Karakatsanis and Alon-Lee Green, co-director of the Jewish-Arab movement Standing Together.</w:t>
      </w:r>
    </w:p>
    <w:p>
      <w:pPr>
        <w:pStyle w:val="Normal5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defended the message by highlighting the severity of the </w:t>
      </w:r>
      <w:hyperlink r:id="rId909"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on Israeli civilians on October 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open to continuing </w:t>
      </w:r>
      <w:r>
        <w:rPr>
          <w:rFonts w:ascii="arial" w:eastAsia="arial" w:hAnsi="arial" w:cs="arial"/>
          <w:b w:val="0"/>
          <w:i/>
          <w:strike w:val="0"/>
          <w:noProof w:val="0"/>
          <w:color w:val="000000"/>
          <w:position w:val="0"/>
          <w:sz w:val="20"/>
          <w:u w:val="none"/>
          <w:vertAlign w:val="baseline"/>
        </w:rPr>
        <w:t xml:space="preserve">Radio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beyond January, depending on its reception. "If Americans like what they hear," she said, "we'll see where it goes."</w:t>
      </w:r>
    </w:p>
    <w:p>
      <w:pPr>
        <w:pStyle w:val="Normal5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includes reporting from The Associated Press</w:t>
      </w:r>
    </w:p>
    <w:p>
      <w:pPr>
        <w:pStyle w:val="Normal50"/>
        <w:keepNext w:val="0"/>
        <w:spacing w:before="240" w:after="0" w:line="260" w:lineRule="atLeast"/>
        <w:ind w:left="0" w:right="0" w:firstLine="0"/>
        <w:jc w:val="both"/>
      </w:pPr>
      <w:hyperlink r:id="rId910" w:history="1">
        <w:r>
          <w:rPr>
            <w:rFonts w:ascii="arial" w:eastAsia="arial" w:hAnsi="arial" w:cs="arial"/>
            <w:b w:val="0"/>
            <w:i/>
            <w:strike w:val="0"/>
            <w:color w:val="0077CC"/>
            <w:sz w:val="20"/>
            <w:u w:val="single"/>
            <w:vertAlign w:val="baseline"/>
          </w:rPr>
          <w:t>Link to Image</w:t>
        </w:r>
      </w:hyperlink>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9" style="position:absolute;z-index:25183027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Radio Show SiriusXM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Lamparski/Getty Images</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former United States Ambassador to the United Nations visits "FOX &amp; Friends" at Fox News Channel Studios on September 09, 2024 in New York City.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formally endorsed Republican nominee Donald Trump earlier this summer, but states she won't use her new radio show to promote any specific candidate.</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20" style="position:absolute;z-index:251831296"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CANDIDATES (91%); US PRESIDENTIAL ELECTIONS (91%); PLATFORMS &amp; ISSUES (90%); US PRESIDENTIAL CANDIDATES 2012 (90%); ELECTIONS &amp; POLITICS (89%); POLITICS (89%); WEAPONS &amp; ARMS (89%); CAMPAIGNS &amp; ELECTIONS (79%); PARTISANSHIP (79%); HEADS OF GOVERNMENT ELECTIONS (78%); INTERVIEWS (78%); GOVERNORS (73%); CIVIL RIGHTS (71%); HAMAS (64%); NEGATIVE MISC NEWS (61%); ISRAELI-PALESTINIAN CONFLICTS (60%); ARTILLERY &amp; ORDNANCE (50%); Politics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BIAS (75%); ARTILLERY &amp; ORDNANCE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ISRAEL (94%); UNITED STATES (94%); STATE OF PALESTINE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2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Putin didn't start wars, invasions when Trump was President: </w:t>
        </w:r>
      </w:hyperlink>
      <w:hyperlink r:id="rId918" w:history="1">
        <w:r>
          <w:rPr>
            <w:rFonts w:ascii="arial" w:eastAsia="arial" w:hAnsi="arial" w:cs="arial"/>
            <w:b/>
            <w:i/>
            <w:strike w:val="0"/>
            <w:color w:val="0077CC"/>
            <w:sz w:val="28"/>
            <w:u w:val="single"/>
            <w:vertAlign w:val="baseline"/>
          </w:rPr>
          <w:t>Nikki</w:t>
        </w:r>
      </w:hyperlink>
      <w:hyperlink r:id="rId919" w:history="1">
        <w:r>
          <w:rPr>
            <w:rFonts w:ascii="arial" w:eastAsia="arial" w:hAnsi="arial" w:cs="arial"/>
            <w:b/>
            <w:i/>
            <w:strike w:val="0"/>
            <w:color w:val="0077CC"/>
            <w:sz w:val="28"/>
            <w:u w:val="single"/>
            <w:vertAlign w:val="baseline"/>
          </w:rPr>
          <w:t> </w:t>
        </w:r>
      </w:hyperlink>
      <w:hyperlink r:id="rId920" w:history="1">
        <w:r>
          <w:rPr>
            <w:rFonts w:ascii="arial" w:eastAsia="arial" w:hAnsi="arial" w:cs="arial"/>
            <w:b/>
            <w:i/>
            <w:strike w:val="0"/>
            <w:color w:val="0077CC"/>
            <w:sz w:val="28"/>
            <w:u w:val="single"/>
            <w:vertAlign w:val="baseline"/>
          </w:rPr>
          <w:t>Haley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 08:34 AM GMT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51"/>
        <w:keepNext w:val="0"/>
        <w:spacing w:before="120" w:after="0" w:line="220" w:lineRule="atLeast"/>
        <w:ind w:left="0" w:right="0" w:firstLine="0"/>
        <w:jc w:val="left"/>
      </w:pPr>
      <w:r>
        <w:br/>
      </w:r>
      <w:r>
        <w:pict>
          <v:shape id="_x0000_i1222" type="#_x0000_t75" style="width:102.76pt;height:45.01pt">
            <v:imagedata r:id="rId9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3" style="position:absolute;z-index:25183334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Endorsing Republican nominee Donald Trump for the November 2024 US presidential election,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that Russian President Vladimir Putin refrained from "invasions" and "wars" when Trump was the US president.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 former leading rival of Trump for the Republican presidential nomination. She stated that when Barack Obama was president, Vladimir Putin invaded Crimea, and under Joe Biden's presidency, he invaded all of Ukraine. However, Putin knew "Donald Trump was tough", she said at the Republican National Convention.  "When Donald Trump was president, Putin did nothing. No invasions, no wars...Putin didn't attack Ukraine because he knew Donald Trump was tough. A strong president doesn't start wars, a strong president prevents wars,"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asserted.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states the facts: "When Donald Trump was president, Putin did nothing. No invasions. No wars."</w:t>
      </w:r>
    </w:p>
    <w:p>
      <w:pPr>
        <w:pStyle w:val="Normal51"/>
        <w:keepNext w:val="0"/>
        <w:spacing w:before="240" w:after="0" w:line="260" w:lineRule="atLeast"/>
        <w:ind w:left="0" w:right="0" w:firstLine="0"/>
        <w:jc w:val="both"/>
      </w:pPr>
      <w:hyperlink r:id="rId921" w:history="1">
        <w:r>
          <w:rPr>
            <w:rFonts w:ascii="arial" w:eastAsia="arial" w:hAnsi="arial" w:cs="arial"/>
            <w:b w:val="0"/>
            <w:i/>
            <w:strike w:val="0"/>
            <w:color w:val="0077CC"/>
            <w:sz w:val="20"/>
            <w:u w:val="single"/>
            <w:vertAlign w:val="baseline"/>
          </w:rPr>
          <w:t>pic.twitter.com/WfT0sPbyua</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(@NikkiHaleyHQ)</w:t>
      </w:r>
    </w:p>
    <w:p>
      <w:pPr>
        <w:pStyle w:val="Normal51"/>
        <w:keepNext w:val="0"/>
        <w:spacing w:before="240" w:after="0" w:line="260" w:lineRule="atLeast"/>
        <w:ind w:left="0" w:right="0" w:firstLine="0"/>
        <w:jc w:val="both"/>
      </w:pPr>
      <w:hyperlink r:id="rId922" w:history="1">
        <w:r>
          <w:rPr>
            <w:rFonts w:ascii="arial" w:eastAsia="arial" w:hAnsi="arial" w:cs="arial"/>
            <w:b w:val="0"/>
            <w:i/>
            <w:strike w:val="0"/>
            <w:color w:val="0077CC"/>
            <w:sz w:val="20"/>
            <w:u w:val="single"/>
            <w:vertAlign w:val="baseline"/>
          </w:rPr>
          <w:t>July 17, 2024</w:t>
        </w:r>
      </w:hyperlink>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is also a former UN ambassador, also praised Donald Trump's foreign policy during his previous presidency. "In this moment, we have a chance to set aside our differences, and focus on what unites us and strengthens our country," she said in her address at the Republican convention days after the assassination attempt on Donald Trump during an election rally.  She further stressed unity in her speech, and said, "Our foreign enemies win when they see Americans hate each other.  They see that today, whether it's on college campuses or in a field in Butler, Pennsylvania. But we can conquer those fears with strength and unity".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had described Trump as unelectable and unfit for office during her campaign, urged her supporters to vote for him over Democratic President Joe Biden "for the sake of our nation", adding that "You don't have to agree with Trump 100 per cent of the time to vote for him". During her campaign,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been highly critical of Dold Trump, alleging that the former President was siding with Vladimir Putin.</w:t>
      </w:r>
    </w:p>
    <w:p>
      <w:pPr>
        <w:pStyle w:val="Normal51"/>
        <w:keepNext w:val="0"/>
        <w:spacing w:before="240" w:after="0" w:line="260" w:lineRule="atLeast"/>
        <w:ind w:left="0" w:right="0" w:firstLine="0"/>
        <w:jc w:val="both"/>
      </w:pPr>
      <w:hyperlink r:id="rId923" w:history="1">
        <w:r>
          <w:rPr>
            <w:rFonts w:ascii="arial" w:eastAsia="arial" w:hAnsi="arial" w:cs="arial"/>
            <w:b w:val="0"/>
            <w:i/>
            <w:strike w:val="0"/>
            <w:color w:val="0077CC"/>
            <w:sz w:val="20"/>
            <w:u w:val="single"/>
            <w:vertAlign w:val="baseline"/>
          </w:rPr>
          <w:t>Link to Image</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24" style="position:absolute;z-index:25183436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didn't start wars, invasions when Trump was President: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Haley</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5" style="position:absolute;z-index:251835392"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US PRESIDENTIAL ELECTIONS (91%); CAMPAIGNS &amp; ELECTIONS (90%); ELECTIONS (90%); HEADS OF STATE &amp; GOVERNMENT (90%); POLITICAL CANDIDATES (90%); POLITICAL PARTY CONVENTIONS (90%); US PRESIDENTIAL CANDIDATES 2008 (90%); US PRESIDENTIAL CANDIDATES 2012 (90%); US PRESIDENTIAL CANDIDATES 2024 (90%); US PRESIDENTS (90%); US REPUBLICAN PARTY (90%); GOVERNMENT BODIES &amp; OFFICES (89%); INTERNATIONAL RELATIONS &amp; NATIONAL SECURITY (78%); US REPUBLICAN NATIONAL CONVENTIONS (78%); NATIONAL SECURITY &amp; FOREIGN RELATIONS (77%); CONFERENCES &amp; CONVENTIONS (75%); ASSASSINATION (73%); FOREIGN RELATIONS (72%); UNITED NATIONS (70%); EMBASSIES &amp; CONSULATES (67%); FOREIGN POLICY (67%); INTERNATIONAL RELATIONS (53%)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VLADIMIR PUTIN (92%); JOE BIDEN (89%); BARACK OBAMA (58%)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(93%); UKRAINE (90%); RUSSIA (78%)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26"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Nikki</w:t>
        </w:r>
      </w:hyperlink>
      <w:hyperlink r:id="rId931" w:history="1">
        <w:r>
          <w:rPr>
            <w:rFonts w:ascii="arial" w:eastAsia="arial" w:hAnsi="arial" w:cs="arial"/>
            <w:b/>
            <w:i/>
            <w:strike w:val="0"/>
            <w:color w:val="0077CC"/>
            <w:sz w:val="28"/>
            <w:u w:val="single"/>
            <w:vertAlign w:val="baseline"/>
          </w:rPr>
          <w:t xml:space="preserve"> </w:t>
        </w:r>
      </w:hyperlink>
      <w:hyperlink r:id="rId932" w:history="1">
        <w:r>
          <w:rPr>
            <w:rFonts w:ascii="arial" w:eastAsia="arial" w:hAnsi="arial" w:cs="arial"/>
            <w:b/>
            <w:i/>
            <w:strike w:val="0"/>
            <w:color w:val="0077CC"/>
            <w:sz w:val="28"/>
            <w:u w:val="single"/>
            <w:vertAlign w:val="baseline"/>
          </w:rPr>
          <w:t>Haley</w:t>
        </w:r>
      </w:hyperlink>
      <w:hyperlink r:id="rId933" w:history="1">
        <w:r>
          <w:rPr>
            <w:rFonts w:ascii="arial" w:eastAsia="arial" w:hAnsi="arial" w:cs="arial"/>
            <w:b/>
            <w:i/>
            <w:strike w:val="0"/>
            <w:color w:val="0077CC"/>
            <w:sz w:val="28"/>
            <w:u w:val="single"/>
            <w:vertAlign w:val="baseline"/>
          </w:rPr>
          <w:t xml:space="preserve"> 'Disappointed' in Ronna McDaniel</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10:03 AM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2"/>
        <w:keepNext w:val="0"/>
        <w:spacing w:before="120" w:after="0" w:line="220" w:lineRule="atLeast"/>
        <w:ind w:left="0" w:right="0" w:firstLine="0"/>
        <w:jc w:val="left"/>
      </w:pPr>
      <w:r>
        <w:br/>
      </w:r>
      <w:r>
        <w:pict>
          <v:shape id="_x0000_i1227" type="#_x0000_t75" style="width:166.48pt;height:42.74pt">
            <v:imagedata r:id="rId6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Impelli</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"I'm looking at the map and the path going forward, and I don't see it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McDaniel had said.</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8" style="position:absolute;z-index:251837440"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w:t>
      </w:r>
      <w:hyperlink r:id="rId934" w:history="1">
        <w:r>
          <w:rPr>
            <w:rFonts w:ascii="arial" w:eastAsia="arial" w:hAnsi="arial" w:cs="arial"/>
            <w:b/>
            <w:i/>
            <w:strike w:val="0"/>
            <w:noProof w:val="0"/>
            <w:color w:val="0077CC"/>
            <w:position w:val="0"/>
            <w:sz w:val="20"/>
            <w:u w:val="single"/>
            <w:vertAlign w:val="baseline"/>
          </w:rPr>
          <w:t>Nikki</w:t>
        </w:r>
      </w:hyperlink>
      <w:hyperlink r:id="rId935" w:history="1">
        <w:r>
          <w:rPr>
            <w:rFonts w:ascii="arial" w:eastAsia="arial" w:hAnsi="arial" w:cs="arial"/>
            <w:b w:val="0"/>
            <w:i/>
            <w:strike w:val="0"/>
            <w:noProof w:val="0"/>
            <w:color w:val="0077CC"/>
            <w:position w:val="0"/>
            <w:sz w:val="20"/>
            <w:u w:val="single"/>
            <w:vertAlign w:val="baseline"/>
          </w:rPr>
          <w:t xml:space="preserve"> </w:t>
        </w:r>
      </w:hyperlink>
      <w:hyperlink r:id="rId936"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said on Friday that she was "disappointed" in Republican National Committee Chairwoman </w:t>
      </w:r>
      <w:hyperlink r:id="rId937" w:history="1">
        <w:r>
          <w:rPr>
            <w:rFonts w:ascii="arial" w:eastAsia="arial" w:hAnsi="arial" w:cs="arial"/>
            <w:b w:val="0"/>
            <w:i/>
            <w:strike w:val="0"/>
            <w:noProof w:val="0"/>
            <w:color w:val="0077CC"/>
            <w:position w:val="0"/>
            <w:sz w:val="20"/>
            <w:u w:val="single"/>
            <w:vertAlign w:val="baseline"/>
          </w:rPr>
          <w:t>Ronna McDaniel</w:t>
        </w:r>
      </w:hyperlink>
      <w:r>
        <w:rPr>
          <w:rFonts w:ascii="arial" w:eastAsia="arial" w:hAnsi="arial" w:cs="arial"/>
          <w:b w:val="0"/>
          <w:i w:val="0"/>
          <w:strike w:val="0"/>
          <w:noProof w:val="0"/>
          <w:color w:val="000000"/>
          <w:position w:val="0"/>
          <w:sz w:val="20"/>
          <w:u w:val="none"/>
          <w:vertAlign w:val="baseline"/>
        </w:rPr>
        <w:t xml:space="preserve"> for suggesting that she should drop out of the 2024 race.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lost to former President </w:t>
      </w:r>
      <w:hyperlink r:id="rId93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New Hampshire primary election, prompting McDaniel to suggest the former South Carolina governor and </w:t>
      </w:r>
      <w:hyperlink r:id="rId939"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ambassador should end her campaign for the Republican nomination.</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looking at the map and the path going forward, and I don't see it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...I think she has run a great campaign, but I do think there is a message that is coming out from the voters which is very clear: 'We need to unite around our eventual nominee' which is going to be Donald Trump, 'and we need to make sure we beat </w:t>
      </w:r>
      <w:hyperlink r:id="rId94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McDaniel told </w:t>
      </w:r>
      <w:hyperlink r:id="rId941"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w:t>
      </w:r>
      <w:r>
        <w:rPr>
          <w:rFonts w:ascii="arial" w:eastAsia="arial" w:hAnsi="arial" w:cs="arial"/>
          <w:b w:val="0"/>
          <w:i/>
          <w:strike w:val="0"/>
          <w:noProof w:val="0"/>
          <w:color w:val="000000"/>
          <w:position w:val="0"/>
          <w:sz w:val="20"/>
          <w:u w:val="none"/>
          <w:vertAlign w:val="baseline"/>
        </w:rPr>
        <w:t>Fox &amp; Friends</w:t>
      </w:r>
      <w:r>
        <w:rPr>
          <w:rFonts w:ascii="arial" w:eastAsia="arial" w:hAnsi="arial" w:cs="arial"/>
          <w:b w:val="0"/>
          <w:i w:val="0"/>
          <w:strike w:val="0"/>
          <w:noProof w:val="0"/>
          <w:color w:val="000000"/>
          <w:position w:val="0"/>
          <w:sz w:val="20"/>
          <w:u w:val="none"/>
          <w:vertAlign w:val="baseline"/>
        </w:rPr>
        <w:t xml:space="preserve"> Friday morning that she spoke to McDaniel and expressed "how disappointed" she was with her comments.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look at the last 48 hours,"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"Election night, Trump gets on stage, he throws an absolute temper tantrum, talking about revenge, but he says nothing about the American people."</w:t>
      </w:r>
    </w:p>
    <w:p>
      <w:pPr>
        <w:pStyle w:val="Normal5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Republican National Committee via its website for comment.</w:t>
      </w:r>
    </w:p>
    <w:p>
      <w:pPr>
        <w:pStyle w:val="Normal5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is a breaking news story and will be updated when more information becomes available. </w:t>
      </w:r>
    </w:p>
    <w:p>
      <w:pPr>
        <w:pStyle w:val="Normal52"/>
        <w:keepNext w:val="0"/>
        <w:spacing w:before="240" w:after="0" w:line="260" w:lineRule="atLeast"/>
        <w:ind w:left="0" w:right="0" w:firstLine="0"/>
        <w:jc w:val="both"/>
      </w:pPr>
      <w:hyperlink r:id="rId942" w:history="1">
        <w:r>
          <w:rPr>
            <w:rFonts w:ascii="arial" w:eastAsia="arial" w:hAnsi="arial" w:cs="arial"/>
            <w:b w:val="0"/>
            <w:i/>
            <w:strike w:val="0"/>
            <w:color w:val="0077CC"/>
            <w:sz w:val="20"/>
            <w:u w:val="single"/>
            <w:vertAlign w:val="baseline"/>
          </w:rPr>
          <w:t>Link to Image</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29" style="position:absolute;z-index:25183846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Joyce/Getty Images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hopeful and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holds a rally on January 24, 2024 in North Charleston, South Carolina. On January 26, 2024,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that she was 'disappointed' in RNC Chairwoman Ronna McDaniel, who said that the former South Carolina Governor should consider dropping out of the 2024 presidential race.</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30" style="position:absolute;z-index:251839488"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HEADS OF GOVERNMENT ELECTIONS (90%); POLITICAL CANDIDATES (90%); POLITICAL PARTIES (90%); US PRESIDENTIAL CANDIDATES 2008 (90%); US PRESIDENTIAL CANDIDATES 2012 (90%); US PRESIDENTIAL ELECTIONS (90%); US REPUBLICAN PARTY (90%); CAMPAIGNS &amp; ELECTIONS (79%); ELECTIONS &amp; POLITICS (79%); PRIMARY ELECTIONS (79%); UNITED NATIONS INSTITUTIONS (73%); UNITED NATIONS (71%); Politics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(84%)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(79%); UNITED STATES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3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Nikki</w:t>
        </w:r>
      </w:hyperlink>
      <w:hyperlink r:id="rId950" w:history="1">
        <w:r>
          <w:rPr>
            <w:rFonts w:ascii="arial" w:eastAsia="arial" w:hAnsi="arial" w:cs="arial"/>
            <w:b/>
            <w:i/>
            <w:strike w:val="0"/>
            <w:color w:val="0077CC"/>
            <w:sz w:val="28"/>
            <w:u w:val="single"/>
            <w:vertAlign w:val="baseline"/>
          </w:rPr>
          <w:t xml:space="preserve"> </w:t>
        </w:r>
      </w:hyperlink>
      <w:hyperlink r:id="rId951" w:history="1">
        <w:r>
          <w:rPr>
            <w:rFonts w:ascii="arial" w:eastAsia="arial" w:hAnsi="arial" w:cs="arial"/>
            <w:b/>
            <w:i/>
            <w:strike w:val="0"/>
            <w:color w:val="0077CC"/>
            <w:sz w:val="28"/>
            <w:u w:val="single"/>
            <w:vertAlign w:val="baseline"/>
          </w:rPr>
          <w:t>Haley</w:t>
        </w:r>
      </w:hyperlink>
      <w:hyperlink r:id="rId952" w:history="1">
        <w:r>
          <w:rPr>
            <w:rFonts w:ascii="arial" w:eastAsia="arial" w:hAnsi="arial" w:cs="arial"/>
            <w:b/>
            <w:i/>
            <w:strike w:val="0"/>
            <w:color w:val="0077CC"/>
            <w:sz w:val="28"/>
            <w:u w:val="single"/>
            <w:vertAlign w:val="baseline"/>
          </w:rPr>
          <w:t>'s Election Prediction Comes Back to Haunt Her</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 7:14 AM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3"/>
        <w:keepNext w:val="0"/>
        <w:spacing w:before="120" w:after="0" w:line="220" w:lineRule="atLeast"/>
        <w:ind w:left="0" w:right="0" w:firstLine="0"/>
        <w:jc w:val="left"/>
      </w:pPr>
      <w:r>
        <w:br/>
      </w:r>
      <w:r>
        <w:pict>
          <v:shape id="_x0000_i1232" type="#_x0000_t75" style="width:166.48pt;height:42.74pt">
            <v:imagedata r:id="rId6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South Carolina governor had argued that voters do not want a choice between Joe Biden and Donald Trump in November.</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3" style="position:absolute;z-index:251841536"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former U.N. Ambassador </w:t>
      </w:r>
      <w:hyperlink r:id="rId953" w:history="1">
        <w:r>
          <w:rPr>
            <w:rFonts w:ascii="arial" w:eastAsia="arial" w:hAnsi="arial" w:cs="arial"/>
            <w:b/>
            <w:i/>
            <w:strike w:val="0"/>
            <w:noProof w:val="0"/>
            <w:color w:val="0077CC"/>
            <w:position w:val="0"/>
            <w:sz w:val="20"/>
            <w:u w:val="single"/>
            <w:vertAlign w:val="baseline"/>
          </w:rPr>
          <w:t>Nikki</w:t>
        </w:r>
      </w:hyperlink>
      <w:hyperlink r:id="rId954" w:history="1">
        <w:r>
          <w:rPr>
            <w:rFonts w:ascii="arial" w:eastAsia="arial" w:hAnsi="arial" w:cs="arial"/>
            <w:b w:val="0"/>
            <w:i/>
            <w:strike w:val="0"/>
            <w:noProof w:val="0"/>
            <w:color w:val="0077CC"/>
            <w:position w:val="0"/>
            <w:sz w:val="20"/>
            <w:u w:val="single"/>
            <w:vertAlign w:val="baseline"/>
          </w:rPr>
          <w:t xml:space="preserve"> </w:t>
        </w:r>
      </w:hyperlink>
      <w:hyperlink r:id="rId955"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suggested the 2024 election would be won by the party with the younger candidate, and the remark has returned to haunt 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challenging </w:t>
      </w:r>
      <w:hyperlink r:id="rId95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for the GOP nomination,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strongly argued that Americans did not want to choose between the 78-year-old former president and Biden, 81, in November because of their advanced ages.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Americans do not want a rematch between Biden and Trump," the former South Carolina governor said in January after losing the New Hampshire </w:t>
      </w:r>
      <w:hyperlink r:id="rId95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primary. "The first party to retire its 80-year-old candidate is going to be the party that wins this election."</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been contacted for comment via an email to the Hudson Institute, where she is the Walter P. Stern chair.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being reminded of those words after Biden ended his bid for reelection on Sunday, bowing to pressure after a disastrous debate with Trump in June raised concerns about his age and ability to win in November and serve another term.</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quickly endorsed Vice President </w:t>
      </w:r>
      <w:hyperlink r:id="rId958"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—who is 59—to take on Trump, making her the instant favorite for the nomination at the Democratic National Convention in August.</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 fierce critic of Trump during the GOP primary and did not endorse him when she dropped out of the race in early March.</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959" w:history="1">
        <w:r>
          <w:rPr>
            <w:rFonts w:ascii="arial" w:eastAsia="arial" w:hAnsi="arial" w:cs="arial"/>
            <w:b w:val="0"/>
            <w:i/>
            <w:strike w:val="0"/>
            <w:noProof w:val="0"/>
            <w:color w:val="0077CC"/>
            <w:position w:val="0"/>
            <w:sz w:val="20"/>
            <w:u w:val="single"/>
            <w:vertAlign w:val="baseline"/>
          </w:rPr>
          <w:t>she announced in May that she would vote for him</w:t>
        </w:r>
      </w:hyperlink>
      <w:r>
        <w:rPr>
          <w:rFonts w:ascii="arial" w:eastAsia="arial" w:hAnsi="arial" w:cs="arial"/>
          <w:b w:val="0"/>
          <w:i w:val="0"/>
          <w:strike w:val="0"/>
          <w:noProof w:val="0"/>
          <w:color w:val="000000"/>
          <w:position w:val="0"/>
          <w:sz w:val="20"/>
          <w:u w:val="none"/>
          <w:vertAlign w:val="baseline"/>
        </w:rPr>
        <w:t xml:space="preserve">. And she urged </w:t>
      </w:r>
      <w:hyperlink r:id="rId96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to unite behind Trump in a speech at the Republican National Convention last week, just days after he narrowly survived an assassination attempt.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four more years of Biden or a single day of Harris, our country will be badly worse off," she said in her speech. "For the sake of our nation, we have to go with Donald Trump."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"you don't have to agree with Trump 100 percent of the time to vote for him."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Biden dropped out, some took to social media to remind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 her past remarks.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Against Trump account on X shared a clip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comments on Sunday night that has since amassed more than two million views.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"Amén!" Olivia Troye, </w:t>
      </w:r>
      <w:hyperlink r:id="rId961" w:history="1">
        <w:r>
          <w:rPr>
            <w:rFonts w:ascii="arial" w:eastAsia="arial" w:hAnsi="arial" w:cs="arial"/>
            <w:b w:val="0"/>
            <w:i/>
            <w:strike w:val="0"/>
            <w:noProof w:val="0"/>
            <w:color w:val="0077CC"/>
            <w:position w:val="0"/>
            <w:sz w:val="20"/>
            <w:u w:val="single"/>
            <w:vertAlign w:val="baseline"/>
          </w:rPr>
          <w:t>a former Trump administration official</w:t>
        </w:r>
      </w:hyperlink>
      <w:r>
        <w:rPr>
          <w:rFonts w:ascii="arial" w:eastAsia="arial" w:hAnsi="arial" w:cs="arial"/>
          <w:b w:val="0"/>
          <w:i w:val="0"/>
          <w:strike w:val="0"/>
          <w:noProof w:val="0"/>
          <w:color w:val="000000"/>
          <w:position w:val="0"/>
          <w:sz w:val="20"/>
          <w:u w:val="none"/>
          <w:vertAlign w:val="baseline"/>
        </w:rPr>
        <w:t>, wrote in response.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Brian Tyler Cohen, a political commentator, </w:t>
      </w:r>
      <w:hyperlink r:id="rId96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alongside a clip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comments.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wrong about almost everything," Matthew Sheffield </w:t>
      </w:r>
      <w:hyperlink r:id="rId96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"But this past January, she said one thing that will likely be proven very, very correct."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reported on Sunday that a political action committee that previously backed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964" w:history="1">
        <w:r>
          <w:rPr>
            <w:rFonts w:ascii="arial" w:eastAsia="arial" w:hAnsi="arial" w:cs="arial"/>
            <w:b w:val="0"/>
            <w:i/>
            <w:strike w:val="0"/>
            <w:noProof w:val="0"/>
            <w:color w:val="0077CC"/>
            <w:position w:val="0"/>
            <w:sz w:val="20"/>
            <w:u w:val="single"/>
            <w:vertAlign w:val="baseline"/>
          </w:rPr>
          <w:t>is now supporting Harris</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"is best suited to defeat Donald Trump in November," Craig Snyder, the director of the committee now known as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Harris, told </w:t>
      </w:r>
      <w:r>
        <w:rPr>
          <w:rFonts w:ascii="arial" w:eastAsia="arial" w:hAnsi="arial" w:cs="arial"/>
          <w:b w:val="0"/>
          <w:i/>
          <w:strike w:val="0"/>
          <w:noProof w:val="0"/>
          <w:color w:val="000000"/>
          <w:position w:val="0"/>
          <w:sz w:val="20"/>
          <w:u w:val="none"/>
          <w:vertAlign w:val="baseline"/>
        </w:rPr>
        <w:t>Newsweek.</w:t>
      </w:r>
    </w:p>
    <w:p>
      <w:pPr>
        <w:pStyle w:val="Normal53"/>
        <w:keepNext w:val="0"/>
        <w:spacing w:before="240" w:after="0" w:line="260" w:lineRule="atLeast"/>
        <w:ind w:left="0" w:right="0" w:firstLine="0"/>
        <w:jc w:val="both"/>
      </w:pPr>
      <w:hyperlink r:id="rId965" w:history="1">
        <w:r>
          <w:rPr>
            <w:rFonts w:ascii="arial" w:eastAsia="arial" w:hAnsi="arial" w:cs="arial"/>
            <w:b w:val="0"/>
            <w:i/>
            <w:strike w:val="0"/>
            <w:color w:val="0077CC"/>
            <w:sz w:val="20"/>
            <w:u w:val="single"/>
            <w:vertAlign w:val="baseline"/>
          </w:rPr>
          <w:t>Link to Image</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34" style="position:absolute;z-index:25184256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speaks at the RNC</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Watson/AFP via Getty Images</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gestures as she speaks during the second day of the 2024 Republican National Convention at the Fiserv Forum in Milwaukee, Wisconsin, July 16, 2024.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January that the first party "to retire its 80-year-old candidate is going to be the party that wins this election" in November.</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35" style="position:absolute;z-index:251843584"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(90%); VOTERS &amp; VOTING (90%); GOVERNMENT BODIES &amp; OFFICES (89%); POLITICAL PARTIES (89%); POLITICAL PARTY CONVENTIONS (89%); US DEMOCRATIC PARTY (79%); ELECTIONS (78%); POLITICAL ORGANIZATIONS (78%); PRIMARY ELECTIONS (78%); UNITED NATIONS (78%); US REPUBLICAN NATIONAL CONVENTIONS (77%); CONFERENCES &amp; CONVENTIONS (74%); ASSASSINATION (73%); CAMPAIGN FINANCE (73%); POLITICAL ACTION COMMITTEES (73%); US DEMOCRATIC NATIONAL CONVENTIONS (73%); U.S.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 KAMALA HARRIS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(79%); UNITED STATES (92%)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 xml:space="preserve">Oxford students protest </w:t>
        </w:r>
      </w:hyperlink>
      <w:hyperlink r:id="rId973" w:history="1">
        <w:r>
          <w:rPr>
            <w:rFonts w:ascii="arial" w:eastAsia="arial" w:hAnsi="arial" w:cs="arial"/>
            <w:b/>
            <w:i/>
            <w:strike w:val="0"/>
            <w:color w:val="0077CC"/>
            <w:sz w:val="28"/>
            <w:u w:val="single"/>
            <w:vertAlign w:val="baseline"/>
          </w:rPr>
          <w:t>Nikki</w:t>
        </w:r>
      </w:hyperlink>
      <w:hyperlink r:id="rId974" w:history="1">
        <w:r>
          <w:rPr>
            <w:rFonts w:ascii="arial" w:eastAsia="arial" w:hAnsi="arial" w:cs="arial"/>
            <w:b/>
            <w:i/>
            <w:strike w:val="0"/>
            <w:color w:val="0077CC"/>
            <w:sz w:val="28"/>
            <w:u w:val="single"/>
            <w:vertAlign w:val="baseline"/>
          </w:rPr>
          <w:t xml:space="preserve"> </w:t>
        </w:r>
      </w:hyperlink>
      <w:hyperlink r:id="rId975" w:history="1">
        <w:r>
          <w:rPr>
            <w:rFonts w:ascii="arial" w:eastAsia="arial" w:hAnsi="arial" w:cs="arial"/>
            <w:b/>
            <w:i/>
            <w:strike w:val="0"/>
            <w:color w:val="0077CC"/>
            <w:sz w:val="28"/>
            <w:u w:val="single"/>
            <w:vertAlign w:val="baseline"/>
          </w:rPr>
          <w:t>Haley</w:t>
        </w:r>
      </w:hyperlink>
      <w:hyperlink r:id="rId976" w:history="1">
        <w:r>
          <w:rPr>
            <w:rFonts w:ascii="arial" w:eastAsia="arial" w:hAnsi="arial" w:cs="arial"/>
            <w:b/>
            <w:i/>
            <w:strike w:val="0"/>
            <w:color w:val="0077CC"/>
            <w:sz w:val="28"/>
            <w:u w:val="single"/>
            <w:vertAlign w:val="baseline"/>
          </w:rPr>
          <w:t xml:space="preserve"> talk at university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Oxford Mail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NewsQuest Media Group Limited All Rights Reserved</w:t>
      </w:r>
    </w:p>
    <w:p>
      <w:pPr>
        <w:pStyle w:val="Normal54"/>
        <w:keepNext w:val="0"/>
        <w:spacing w:before="120" w:after="0" w:line="220" w:lineRule="atLeast"/>
        <w:ind w:left="0" w:right="0" w:firstLine="0"/>
        <w:jc w:val="left"/>
      </w:pPr>
      <w:r>
        <w:br/>
      </w:r>
      <w:r>
        <w:pict>
          <v:shape id="_x0000_i1237" type="#_x0000_t75" style="width:213.72pt;height:30pt">
            <v:imagedata r:id="rId97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Madeleine Evans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8" style="position:absolute;z-index:2518456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held a protest at Oxford University as US politician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arrived to give a talk, condemning her support for Israel.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Action for Palestine (OA4P) organised the action where more than 70 students gathered outside the Blavatnik School of Government in Oxford where the Dean-s Forum was being hosted, with former US ambassador to the UN as the key speaker.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chanted, waved banners and Palestinian flags during the protest on Thursday, November 14.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Banbury homeless man arrested after 'fight with two women'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groups said: -OA4P is sickened that the Blavatnik School of Government (BSG) has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Oxford's campus.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disgusted that BSG considers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worth platforming.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rest until Oxford ends its complicity in crimes against humanity."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Blavatnik School said: -The school's mission is to improve government and public policy across the globe by teaching the next generation of public leaders.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students regularly hear from senior officials and leaders from around the world and from different political persuasions, giving them the opportunity to listen, ask questions, learn from those whose journeys and views might be very different from their own, as well as to learn to build coalitions across political divides.-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Action on 'cancel culture' demanded after Oxford suicide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issue with the former diplomat-s support of Israel.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Action on 'cancel culture' demanded after Oxford suicide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of the event caused organisers to close the blinds on the main floor windows when students approached, shouting through megaphones.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Action for Palestine protesters outside the university building (Image: OA4P) One student protester said: -Despite the last-minute notice students were given about who exactly was speaking, the hours in the cold, student protestors showed up and the chanting never ceased.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bare minimum we can do, and we have a responsibility and an obligation to continue showing 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silent while Oxford University remains complicit in Israeli genocide, apartheid, and occupation.-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support trusted local news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a digital subscription now: </w:t>
      </w:r>
      <w:hyperlink r:id="rId978" w:history="1">
        <w:r>
          <w:rPr>
            <w:rFonts w:ascii="arial" w:eastAsia="arial" w:hAnsi="arial" w:cs="arial"/>
            <w:b w:val="0"/>
            <w:i/>
            <w:strike w:val="0"/>
            <w:noProof w:val="0"/>
            <w:color w:val="0077CC"/>
            <w:position w:val="0"/>
            <w:sz w:val="20"/>
            <w:u w:val="single"/>
            <w:vertAlign w:val="baseline"/>
          </w:rPr>
          <w:t>https://www.oxfordmail.co.uk/subscribe</w:t>
        </w:r>
      </w:hyperlink>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digital subscriber you will get: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Unlimited access to the Oxford Mail website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Advert-light access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 rewards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access to our app</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9" style="position:absolute;z-index:251846656"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(91%); ELECTIONS &amp; POLITICS (90%); STUDENT ACTIVISM (90%); NEGATIVE MISC NEWS (89%); NEGATIVE NEWS (89%); STUDENTS &amp; STUDENT LIFE (89%); COLLEGES &amp; UNIVERSITIES (79%); GOVERNMENT &amp; PUBLIC ADMINISTRATION (78%); HUMAN RIGHTS VIOLATIONS (78%); MIDDLE EAST PROTESTS &amp; UPRISINGS (78%); SHAMING (78%); PUBLIC POLICY (77%); EMBASSIES &amp; CONSULATES (76%); CRIMES AGAINST HUMANITY (75%); SCHOOL FACILITIES (73%); GENOCIDE (71%); UNITED NATIONS (71%); CANCEL CULTURE (64%); PAYWALLS (64%)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(79%); PAYWALLS (64%)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OXFORD, ENGLAND (91%); ISRAEL (93%); STATE OF PALESTINE (93%); UNITED STATES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 xml:space="preserve">Hogan endorses </w:t>
        </w:r>
      </w:hyperlink>
      <w:hyperlink r:id="rId986" w:history="1">
        <w:r>
          <w:rPr>
            <w:rFonts w:ascii="arial" w:eastAsia="arial" w:hAnsi="arial" w:cs="arial"/>
            <w:b/>
            <w:i/>
            <w:strike w:val="0"/>
            <w:color w:val="0077CC"/>
            <w:sz w:val="28"/>
            <w:u w:val="single"/>
            <w:vertAlign w:val="baseline"/>
          </w:rPr>
          <w:t>Nikki</w:t>
        </w:r>
      </w:hyperlink>
      <w:hyperlink r:id="rId987" w:history="1">
        <w:r>
          <w:rPr>
            <w:rFonts w:ascii="arial" w:eastAsia="arial" w:hAnsi="arial" w:cs="arial"/>
            <w:b/>
            <w:i/>
            <w:strike w:val="0"/>
            <w:color w:val="0077CC"/>
            <w:sz w:val="28"/>
            <w:u w:val="single"/>
            <w:vertAlign w:val="baseline"/>
          </w:rPr>
          <w:t xml:space="preserve"> </w:t>
        </w:r>
      </w:hyperlink>
      <w:hyperlink r:id="rId988" w:history="1">
        <w:r>
          <w:rPr>
            <w:rFonts w:ascii="arial" w:eastAsia="arial" w:hAnsi="arial" w:cs="arial"/>
            <w:b/>
            <w:i/>
            <w:strike w:val="0"/>
            <w:color w:val="0077CC"/>
            <w:sz w:val="28"/>
            <w:u w:val="single"/>
            <w:vertAlign w:val="baseline"/>
          </w:rPr>
          <w:t>Haley</w:t>
        </w:r>
      </w:hyperlink>
      <w:hyperlink r:id="rId989" w:history="1">
        <w:r>
          <w:rPr>
            <w:rFonts w:ascii="arial" w:eastAsia="arial" w:hAnsi="arial" w:cs="arial"/>
            <w:b/>
            <w:i/>
            <w:strike w:val="0"/>
            <w:color w:val="0077CC"/>
            <w:sz w:val="28"/>
            <w:u w:val="single"/>
            <w:vertAlign w:val="baseline"/>
          </w:rPr>
          <w:t xml:space="preserve"> for GOP nomination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55"/>
        <w:keepNext w:val="0"/>
        <w:spacing w:before="120" w:after="0" w:line="220" w:lineRule="atLeast"/>
        <w:ind w:left="0" w:right="0" w:firstLine="0"/>
        <w:jc w:val="left"/>
      </w:pPr>
      <w:r>
        <w:br/>
      </w:r>
      <w:r>
        <w:pict>
          <v:shape id="_x0000_i1241" type="#_x0000_t75" style="width:186.83pt;height:36.01pt">
            <v:imagedata r:id="rId99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2" style="position:absolute;z-index:25184870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Maryland Gov. Larry Hogan (R) endorsed GOP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just one day ahead of the Iowa caucuses on Sunday.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got all the momentum. And what this race is really all about and is trying to nominate the strongest possible nominee for November,” Hogan said on CNN’s “State of the Union.” “I’m convinced that the momentum is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who has been critical of former President Trump,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could potentially win New Hampshire if she does well in the Iowa caucus on Monday.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clinched the second-place spot in a recent NBC News/Des Moines Register/Mediacom Iowa poll released Saturday, but is </w:t>
      </w:r>
      <w:hyperlink r:id="rId991" w:history="1">
        <w:r>
          <w:rPr>
            <w:rFonts w:ascii="arial" w:eastAsia="arial" w:hAnsi="arial" w:cs="arial"/>
            <w:b w:val="0"/>
            <w:i/>
            <w:strike w:val="0"/>
            <w:noProof w:val="0"/>
            <w:color w:val="0077CC"/>
            <w:position w:val="0"/>
            <w:sz w:val="20"/>
            <w:u w:val="single"/>
            <w:vertAlign w:val="baseline"/>
          </w:rPr>
          <w:t>still 28 points behind</w:t>
        </w:r>
      </w:hyperlink>
      <w:r>
        <w:rPr>
          <w:rFonts w:ascii="arial" w:eastAsia="arial" w:hAnsi="arial" w:cs="arial"/>
          <w:b w:val="0"/>
          <w:i w:val="0"/>
          <w:strike w:val="0"/>
          <w:noProof w:val="0"/>
          <w:color w:val="000000"/>
          <w:position w:val="0"/>
          <w:sz w:val="20"/>
          <w:u w:val="none"/>
          <w:vertAlign w:val="baseline"/>
        </w:rPr>
        <w:t xml:space="preserve"> the former president.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have been saying since last spring when I made the decision not to run that I really did not want to see a multicar pile-up that would just enable Donald Trump. I think we want to have the strongest possible nominee in November. Polls show that that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that she’s 17 points ahead of Joe Biden, and it’s a toss-up with Trump and Biden and DeSantis is losing. So, yes, I think it’s time for the party to get behind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Hogan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Chris Christie dropped out of the race in New Hampshire, appreciate his effort. But I believe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strongest chance for us to put put forth our best possible candidate for November,” he added.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recently stepped down from his leadership position on No Labels, a political organization pushing for a bipartisan ticket. This sparked speculation that he may be launching a third-party bid, but the former governor dismissed the rumors when asked by CNN’s Jake Tapper.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Jake, my it kind of created a whole lot of speculation and then I didn’t mean to do that … my position on No Labels has not changed,” he said. “I’m focused on trying to nominate the strongest possible Republican we can, which is why I’m urging everyone to get behind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55"/>
        <w:keepNext w:val="0"/>
        <w:spacing w:before="240" w:after="0" w:line="260" w:lineRule="atLeast"/>
        <w:ind w:left="0" w:right="0" w:firstLine="0"/>
        <w:jc w:val="both"/>
      </w:pPr>
      <w:hyperlink r:id="rId992"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43" style="position:absolute;z-index:251849728"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CAUCUSES (90%); POLITICAL CANDIDATES (90%); US PRESIDENTIAL CANDIDATES 2008 (90%); US PRESIDENTIAL CANDIDATES 2012 (90%); POLITICS (89%); US PRESIDENTIAL ELECTIONS (89%); BIPARTISANSHIP (78%); ELECTIONS &amp; POLITICS (78%); GOVERNORS (78%); POLITICAL PARTIES (78%); POLLS &amp; SURVEYS (77%); RESIGNATIONS (77%); GOSSIP &amp; RUMORS (73%); POLITICAL ORGANIZATIONS (73%)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INTERNET VIDEO (73%); STREAMING MEDIA (73%)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CHRIS CHRISTIE (92%); JOE BIDEN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(94%); MARYLAND, USA (93%); NEW HAMPSHIRE, USA (93%); UNITED STATES (95%); New Hampshire, Iowa &amp; Maryland; United States; Americas, Northern America</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MARYLAND, USA</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IOWA, USA</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CAUCUSES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STREAMING MEDIA</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RESIGNATIONS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ORGANIZATIONS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GOSSIP &amp; RUMORS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POLLS &amp; SURVEYS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CHRIS CHRISTIE</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BIPARTISANSHIP</w: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Nikki</w:t>
        </w:r>
      </w:hyperlink>
      <w:hyperlink r:id="rId1000" w:history="1">
        <w:r>
          <w:rPr>
            <w:rFonts w:ascii="arial" w:eastAsia="arial" w:hAnsi="arial" w:cs="arial"/>
            <w:b/>
            <w:i/>
            <w:strike w:val="0"/>
            <w:color w:val="0077CC"/>
            <w:sz w:val="28"/>
            <w:u w:val="single"/>
            <w:vertAlign w:val="baseline"/>
          </w:rPr>
          <w:t xml:space="preserve"> </w:t>
        </w:r>
      </w:hyperlink>
      <w:hyperlink r:id="rId1001" w:history="1">
        <w:r>
          <w:rPr>
            <w:rFonts w:ascii="arial" w:eastAsia="arial" w:hAnsi="arial" w:cs="arial"/>
            <w:b/>
            <w:i/>
            <w:strike w:val="0"/>
            <w:color w:val="0077CC"/>
            <w:sz w:val="28"/>
            <w:u w:val="single"/>
            <w:vertAlign w:val="baseline"/>
          </w:rPr>
          <w:t>Haley</w:t>
        </w:r>
      </w:hyperlink>
      <w:hyperlink r:id="rId1002" w:history="1">
        <w:r>
          <w:rPr>
            <w:rFonts w:ascii="arial" w:eastAsia="arial" w:hAnsi="arial" w:cs="arial"/>
            <w:b/>
            <w:i/>
            <w:strike w:val="0"/>
            <w:color w:val="0077CC"/>
            <w:sz w:val="28"/>
            <w:u w:val="single"/>
            <w:vertAlign w:val="baseline"/>
          </w:rPr>
          <w:t xml:space="preserve"> responds after Trump says she won't be part of new cabinet, says she wishes him 'great success'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56"/>
        <w:keepNext w:val="0"/>
        <w:spacing w:before="120" w:after="0" w:line="220" w:lineRule="atLeast"/>
        <w:ind w:left="0" w:right="0" w:firstLine="0"/>
        <w:jc w:val="left"/>
      </w:pPr>
      <w:r>
        <w:br/>
      </w:r>
      <w:r>
        <w:pict>
          <v:shape id="_x0000_i1245" type="#_x0000_t75" style="width:0;height:0"/>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6" style="position:absolute;z-index:2518517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November 2024 (TourismAfrica2006)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 Republican who ran against President-elect Trump months ago, responded after he publicly announced that she would not be joining his administration.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in an equally public format,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that she wishes him "great success."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proud to work with President Trump defending America at the United Nations," she wrote in a X post Saturday.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him, and all who serve, great success in moving us forward to a stronger, safer America over the next four years,"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RULES OUT TWO GOP STALWARTS FROM JOINING HIS ADMINISTRATION: 'WILL NOT BE INVITING'</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gracious response came after Trump took to Truth Social to frankly state that U.S. Ambassador to the United Nations, as well as former Secretary of State and CIA Director Mike Pompeo would not be participating in his new cabinet.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rumors have swirled regarding President-elect Trump's cabinet members.</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PENS SUPPORTIVE OP-ED IN FAVOR OF TRUMP AHEAD OF ELECTION DAY: 'EASY CALL'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the president-elect posted on Truth Social early Saturday evening.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them previously, and would like to thank them for their service to our Country," he continued. "MAKE AMERICA GREAT AGAIN!"</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her run for the Republican candidate attempted to cast herself as an alternative to Trump, but eventually penned a supportive op-ed about the presidential candidate two days before Election 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South Carolina governor wrote the recently-published opinion piece, which is titled "Trump Isn't Perfect, but He's the Better Choice."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Mr. Trump 100% of the time,"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conceded. "But I do agree with him most of the time, and I disagree with Ms. Harris nearly all the time. That makes this an easy call."</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47" style="position:absolute;z-index:251852800"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GOVERNMENT BODIES &amp; OFFICES (90%); NATIONAL SECURITY &amp; FOREIGN RELATIONS (90%); CAMPAIGNS &amp; ELECTIONS (89%); ELECTIONS (89%); POLITICAL CANDIDATES (89%); US REPUBLICAN PARTY (89%); CABINET OFFICES (78%); HEADS OF GOVERNMENT ELECTIONS (78%); MAKE AMERICA GREAT AGAIN MOVEMENT (78%); US PRESIDENTIAL CANDIDATES 2012 (78%); US PRESIDENTIAL ELECTIONS (78%); EMBASSIES &amp; CONSULATES (76%); UNITED NATIONS (76%); GOSSIP &amp; RUMORS (68%)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 xml:space="preserve">US President-elect Donald Trump excludes Mike Pompeo and </w:t>
        </w:r>
      </w:hyperlink>
      <w:hyperlink r:id="rId1010" w:history="1">
        <w:r>
          <w:rPr>
            <w:rFonts w:ascii="arial" w:eastAsia="arial" w:hAnsi="arial" w:cs="arial"/>
            <w:b/>
            <w:i/>
            <w:strike w:val="0"/>
            <w:color w:val="0077CC"/>
            <w:sz w:val="28"/>
            <w:u w:val="single"/>
            <w:vertAlign w:val="baseline"/>
          </w:rPr>
          <w:t>Nikki</w:t>
        </w:r>
      </w:hyperlink>
      <w:hyperlink r:id="rId1011" w:history="1">
        <w:r>
          <w:rPr>
            <w:rFonts w:ascii="arial" w:eastAsia="arial" w:hAnsi="arial" w:cs="arial"/>
            <w:b/>
            <w:i/>
            <w:strike w:val="0"/>
            <w:color w:val="0077CC"/>
            <w:sz w:val="28"/>
            <w:u w:val="single"/>
            <w:vertAlign w:val="baseline"/>
          </w:rPr>
          <w:t xml:space="preserve"> </w:t>
        </w:r>
      </w:hyperlink>
      <w:hyperlink r:id="rId1012" w:history="1">
        <w:r>
          <w:rPr>
            <w:rFonts w:ascii="arial" w:eastAsia="arial" w:hAnsi="arial" w:cs="arial"/>
            <w:b/>
            <w:i/>
            <w:strike w:val="0"/>
            <w:color w:val="0077CC"/>
            <w:sz w:val="28"/>
            <w:u w:val="single"/>
            <w:vertAlign w:val="baseline"/>
          </w:rPr>
          <w:t>Haley</w:t>
        </w:r>
      </w:hyperlink>
      <w:hyperlink r:id="rId1013" w:history="1">
        <w:r>
          <w:rPr>
            <w:rFonts w:ascii="arial" w:eastAsia="arial" w:hAnsi="arial" w:cs="arial"/>
            <w:b/>
            <w:i/>
            <w:strike w:val="0"/>
            <w:color w:val="0077CC"/>
            <w:sz w:val="28"/>
            <w:u w:val="single"/>
            <w:vertAlign w:val="baseline"/>
          </w:rPr>
          <w:t xml:space="preserve"> from new administration, thanks them for service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6:30 AM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Financial Express, distributed by Contify.com All Rights Reserved</w:t>
      </w:r>
    </w:p>
    <w:p>
      <w:pPr>
        <w:pStyle w:val="Normal57"/>
        <w:keepNext w:val="0"/>
        <w:spacing w:before="120" w:after="0" w:line="220" w:lineRule="atLeast"/>
        <w:ind w:left="0" w:right="0" w:firstLine="0"/>
        <w:jc w:val="left"/>
      </w:pPr>
      <w:r>
        <w:br/>
      </w:r>
      <w:r>
        <w:pict>
          <v:shape id="_x0000_i1249" type="#_x0000_t75" style="width:0;height:0"/>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0" style="position:absolute;z-index:2518548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has decided against including two of his former Cabinet members-former Secretary of State Mike Pompeo and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-in his new administration.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78, was elected as the 47th president of the United States, defeating Vice President Kamala Harris, 60, in the election held on November 5. His first term as the 45th president spanned from January 20, 2017, to January 20, 2021.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Truth Social, Trump stated, "I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previously served as both CIA Director and Secretary of State during Trump's first term, 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the U.N. ambassador for the first two years of his presidency. Both later entered the Republican primaries to challenge him, with Pompeo withdrawing early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staying in the race until February this year. Eventually, both endorsed Trump, with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publicly supporting him at the Republican National Convention in Wisconsin in July.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post, Trump expressed gratitude to his former colleagues for their contributions. "I very much enjoyed and appreciated working with them previously, and would like to thank them for their service to our Country. Make America great again!" Trump said.</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51" style="position:absolute;z-index:251855872"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(90%); EMBASSIES &amp; CONSULATES (90%); GOVERNMENT ADVISORS &amp; MINISTERS (90%); GOVERNMENT BODIES &amp; OFFICES (90%); NATIONAL SECURITY &amp; FOREIGN RELATIONS (90%); UNITED NATIONS (90%); US REPUBLICAN PARTY (90%); EMPLOYMENT HISTORY (79%); PRIMARY ELECTIONS (79%); CAMPAIGNS &amp; ELECTIONS (78%); MAKE AMERICA GREAT AGAIN MOVEMENT (78%); POLITICAL PARTY CONVENTIONS (76%); US REPUBLICAN NATIONAL CONVENTIONS (73%); CONFERENCES &amp; CONVENTIONS (52%)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MIKE POMPEO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KAMALA HARRIS (79%)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(79%); UNITED STATES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Nikki</w:t>
        </w:r>
      </w:hyperlink>
      <w:hyperlink r:id="rId1021" w:history="1">
        <w:r>
          <w:rPr>
            <w:rFonts w:ascii="arial" w:eastAsia="arial" w:hAnsi="arial" w:cs="arial"/>
            <w:b/>
            <w:i/>
            <w:strike w:val="0"/>
            <w:color w:val="0077CC"/>
            <w:sz w:val="28"/>
            <w:u w:val="single"/>
            <w:vertAlign w:val="baseline"/>
          </w:rPr>
          <w:t xml:space="preserve"> </w:t>
        </w:r>
      </w:hyperlink>
      <w:hyperlink r:id="rId1022" w:history="1">
        <w:r>
          <w:rPr>
            <w:rFonts w:ascii="arial" w:eastAsia="arial" w:hAnsi="arial" w:cs="arial"/>
            <w:b/>
            <w:i/>
            <w:strike w:val="0"/>
            <w:color w:val="0077CC"/>
            <w:sz w:val="28"/>
            <w:u w:val="single"/>
            <w:vertAlign w:val="baseline"/>
          </w:rPr>
          <w:t>Haley</w:t>
        </w:r>
      </w:hyperlink>
      <w:hyperlink r:id="rId1023" w:history="1">
        <w:r>
          <w:rPr>
            <w:rFonts w:ascii="arial" w:eastAsia="arial" w:hAnsi="arial" w:cs="arial"/>
            <w:b/>
            <w:i/>
            <w:strike w:val="0"/>
            <w:color w:val="0077CC"/>
            <w:sz w:val="28"/>
            <w:u w:val="single"/>
            <w:vertAlign w:val="baseline"/>
          </w:rPr>
          <w:t>'s 4-Word Message on Israeli Bomb Sparks Outrage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 5:20 PM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8"/>
        <w:keepNext w:val="0"/>
        <w:spacing w:before="120" w:after="0" w:line="220" w:lineRule="atLeast"/>
        <w:ind w:left="0" w:right="0" w:firstLine="0"/>
        <w:jc w:val="left"/>
      </w:pPr>
      <w:r>
        <w:br/>
      </w:r>
      <w:r>
        <w:pict>
          <v:shape id="_x0000_i1253" type="#_x0000_t75" style="width:166.48pt;height:42.74pt">
            <v:imagedata r:id="rId6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Venegas</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Amid her trip to Israel,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signed her name along with a message on Israeli artillery shells, sparking outrage from others.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4" style="position:absolute;z-index:251857920"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ongoing Israel-Hamas war, former </w:t>
      </w:r>
      <w:hyperlink r:id="rId102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presidential candidate </w:t>
      </w:r>
      <w:hyperlink r:id="rId1025" w:history="1">
        <w:r>
          <w:rPr>
            <w:rFonts w:ascii="arial" w:eastAsia="arial" w:hAnsi="arial" w:cs="arial"/>
            <w:b/>
            <w:i/>
            <w:strike w:val="0"/>
            <w:noProof w:val="0"/>
            <w:color w:val="0077CC"/>
            <w:position w:val="0"/>
            <w:sz w:val="20"/>
            <w:u w:val="single"/>
            <w:vertAlign w:val="baseline"/>
          </w:rPr>
          <w:t>Nikki</w:t>
        </w:r>
      </w:hyperlink>
      <w:hyperlink r:id="rId1026" w:history="1">
        <w:r>
          <w:rPr>
            <w:rFonts w:ascii="arial" w:eastAsia="arial" w:hAnsi="arial" w:cs="arial"/>
            <w:b w:val="0"/>
            <w:i/>
            <w:strike w:val="0"/>
            <w:noProof w:val="0"/>
            <w:color w:val="0077CC"/>
            <w:position w:val="0"/>
            <w:sz w:val="20"/>
            <w:u w:val="single"/>
            <w:vertAlign w:val="baseline"/>
          </w:rPr>
          <w:t xml:space="preserve"> </w:t>
        </w:r>
      </w:hyperlink>
      <w:hyperlink r:id="rId1027"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's four-word message on Israeli artillery shells has made its way across social media as it sparked outrage on Tuesday.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 remains over the U.S. response to the Israel-Hamas war, which began after the Palestinian militant group launched a surprise attack against Israel on October 7, killing 1,200 people and taking an estimated 240 hostage. Israel subsequently launched its heaviest-ever airstrikes in Gaza. More than 34,000 Palestinians have been killed, according to the Gaza Health Ministry. The rising death toll has led to international calls for a ceasefire and multiple protests at universities across America.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South Carolina governor who also served as U.S. ambassador to the </w:t>
      </w:r>
      <w:hyperlink r:id="rId1028"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under former President </w:t>
      </w:r>
      <w:hyperlink r:id="rId102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visited Israel where she met with survivors of </w:t>
      </w:r>
      <w:hyperlink r:id="rId103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traveled to Israel's northern border with a member of the Israeli Knesset, Danny Danon, who posted photos on X, formerly </w:t>
      </w:r>
      <w:hyperlink r:id="rId103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on Tuesday showing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signing her name with the message "Finish Them! America [Heart drawing] Israel" to Israeli artillery shells.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my friend, the former ambassador, </w:t>
      </w:r>
      <w:hyperlink r:id="rId1032" w:history="1">
        <w:r>
          <w:rPr>
            <w:rFonts w:ascii="arial" w:eastAsia="arial" w:hAnsi="arial" w:cs="arial"/>
            <w:b/>
            <w:i/>
            <w:strike w:val="0"/>
            <w:noProof w:val="0"/>
            <w:color w:val="0077CC"/>
            <w:position w:val="0"/>
            <w:sz w:val="20"/>
            <w:u w:val="single"/>
            <w:vertAlign w:val="baseline"/>
          </w:rPr>
          <w:t>Nikki</w:t>
        </w:r>
      </w:hyperlink>
      <w:hyperlink r:id="rId1033" w:history="1">
        <w:r>
          <w:rPr>
            <w:rFonts w:ascii="arial" w:eastAsia="arial" w:hAnsi="arial" w:cs="arial"/>
            <w:b w:val="0"/>
            <w:i/>
            <w:strike w:val="0"/>
            <w:noProof w:val="0"/>
            <w:color w:val="0077CC"/>
            <w:position w:val="0"/>
            <w:sz w:val="20"/>
            <w:u w:val="single"/>
            <w:vertAlign w:val="baseline"/>
          </w:rPr>
          <w:t xml:space="preserve"> </w:t>
        </w:r>
      </w:hyperlink>
      <w:hyperlink r:id="rId1034"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wrote today about a shell during a visit to an artillery post on the northern border," Danon wrote in Hebrew according to </w:t>
      </w:r>
      <w:hyperlink r:id="rId1035"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Translate.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on the U.S. government to continue providing military aid to the Israeli government to support its war against Hamas, telling reporters during her visit that the United States "needs to do whatever Israel needs and stop telling them how to fight this war."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photos have since made their way across social media on Tuesday, and some took to X to criticize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her message.</w:t>
      </w:r>
    </w:p>
    <w:p>
      <w:pPr>
        <w:pStyle w:val="Normal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via email for comment.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Co-director of Standing Together, a Jewish-Arab movement for peace, equality and social justice in Israel, Alon-Lee Green wrote on X, "Dear Americans,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visited us today: She went to the West Bank settlements and then went to sign on a bomb "finish them". Just disgusting. Can you please take her back? We already have one </w:t>
      </w:r>
      <w:hyperlink r:id="rId1036" w:history="1">
        <w:r>
          <w:rPr>
            <w:rFonts w:ascii="arial" w:eastAsia="arial" w:hAnsi="arial" w:cs="arial"/>
            <w:b w:val="0"/>
            <w:i/>
            <w:strike w:val="0"/>
            <w:noProof w:val="0"/>
            <w:color w:val="0077CC"/>
            <w:position w:val="0"/>
            <w:sz w:val="20"/>
            <w:u w:val="single"/>
            <w:vertAlign w:val="baseline"/>
          </w:rPr>
          <w:t>Ben Gvir</w:t>
        </w:r>
      </w:hyperlink>
      <w:r>
        <w:rPr>
          <w:rFonts w:ascii="arial" w:eastAsia="arial" w:hAnsi="arial" w:cs="arial"/>
          <w:b w:val="0"/>
          <w:i w:val="0"/>
          <w:strike w:val="0"/>
          <w:noProof w:val="0"/>
          <w:color w:val="000000"/>
          <w:position w:val="0"/>
          <w:sz w:val="20"/>
          <w:u w:val="none"/>
          <w:vertAlign w:val="baseline"/>
        </w:rPr>
        <w:t xml:space="preserve"> &amp; we don't need your filthy death promoting politicians as well. Thanks!"</w:t>
      </w:r>
    </w:p>
    <w:p>
      <w:pPr>
        <w:pStyle w:val="Normal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Lowkey</w:t>
      </w:r>
      <w:r>
        <w:rPr>
          <w:rFonts w:ascii="arial" w:eastAsia="arial" w:hAnsi="arial" w:cs="arial"/>
          <w:b w:val="0"/>
          <w:i w:val="0"/>
          <w:strike w:val="0"/>
          <w:noProof w:val="0"/>
          <w:color w:val="000000"/>
          <w:position w:val="0"/>
          <w:sz w:val="20"/>
          <w:u w:val="none"/>
          <w:vertAlign w:val="baseline"/>
        </w:rPr>
        <w:t xml:space="preserve">, a podcast host for Mint Press News, an independent journalism site, wrote, "Former US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signs Israeli bombs due for Gaza and Lebanon with the words 'finish them.' The calibre of 'diplomats' late-stage US empire offers."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user Dr. Omar Suleiman also took aim 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calling her actions a "moral depravity."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Americans watch Israel burn Gaza alive, and Palestinian children are beheaded,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writes love notes on bombs that drop on civilians.Let the world bear witness to your moral depravity...," Suleiman wrote on X.</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civil rights lawyer and founder of Civil Rights Corps Alec Karakatsanis wrote, "The message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writing on Israeli bombs is one of the most depraved things I have ever seen."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took to X to share her own photos of her visit as she described the October 7 attack and stated Israel should not accept this.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October 7, the people [of] Kibbutz Nir Oz woke to horror. As their homes burned, terrorists slaughtered complete families inside — including babies and grandparents. They heard the screams of their neighbors set on fire and burned alive. What remained was robbed, looted, and destroyed. 1 in 4 of their neighbors were murdered or taken hostage in Gaza. No other country would accept this, Israel should not either,"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the longest-lasting Republican challenger to the former president during the 2024 GOP presidential primary season and dropped out on March 6, said last week she would vote for Trump in the 2024 election.</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at an event hosted by conservative think tank Hudson Institute on May 22, she said that she would vote for Trump despite their past animosity because President </w:t>
      </w:r>
      <w:hyperlink r:id="rId103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been a catastrophe."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put my priorities on a president who's going to have the backs of our allies and hold our enemies to account who would secure the border,"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"Trump has not been perfect on these policies. I've made that clear many, many times...But Biden has been a catastrophe. So, I will be voting for Trump."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presumptive Republican nominee, is expected to face Biden in a November rematch.</w:t>
      </w:r>
    </w:p>
    <w:p>
      <w:pPr>
        <w:pStyle w:val="Normal58"/>
        <w:keepNext w:val="0"/>
        <w:spacing w:before="240" w:after="0" w:line="260" w:lineRule="atLeast"/>
        <w:ind w:left="0" w:right="0" w:firstLine="0"/>
        <w:jc w:val="both"/>
      </w:pPr>
      <w:hyperlink r:id="rId1038" w:history="1">
        <w:r>
          <w:rPr>
            <w:rFonts w:ascii="arial" w:eastAsia="arial" w:hAnsi="arial" w:cs="arial"/>
            <w:b w:val="0"/>
            <w:i/>
            <w:strike w:val="0"/>
            <w:color w:val="0077CC"/>
            <w:sz w:val="20"/>
            <w:u w:val="single"/>
            <w:vertAlign w:val="baseline"/>
          </w:rPr>
          <w:t>Link to Image</w:t>
        </w:r>
      </w:hyperlink>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55" style="position:absolute;z-index:25185894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Levy/Getty Images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politician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a visit to the 'Nova' Festival site on May 27, 2024 in Re'eim, Israel. Amid the ongoing Israel-Hamas war,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four-word message on Israeli artillery shells has made its way across social media as it sparked outrage on Tuesday.</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56" style="position:absolute;z-index:25185996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ARTILLERY &amp; ORDNANCE (92%); 2023 GAZA-ISRAEL CONFLICT (90%); GOVERNMENT BODIES &amp; OFFICES (90%); HAMAS (90%); ISRAELI-PALESTINIAN CONFLICTS (90%); NATIONAL SECURITY &amp; FOREIGN RELATIONS (90%); US PRESIDENTIAL CANDIDATES 2012 (90%); US REPUBLICAN PARTY (90%); WAR &amp; CONFLICT (90%); WEAPONS &amp; ARMS (90%); BOMBS &amp; EXPLOSIVE DEVICES (89%); EMBASSIES &amp; CONSULATES (89%); INTERNATIONAL RELATIONS (89%); SOCIAL MEDIA (89%); JOURNALISM (79%); BOMBINGS (78%); CEASEFIRES (78%); POLITICAL CANDIDATES (78%); UNITED NATIONS (78%); DEATH &amp; DYING (77%); INTERNET SOCIAL NETWORKING (77%); PHOTO &amp; VIDEO SHARING (77%); SOCIETY, SOCIAL ASSISTANCE &amp; LIFESTYLE (77%); ELECTIONS &amp; POLITICS (73%); INTERNATIONAL ASSISTANCE (69%); SOCIAL JUSTICE (61%); HEALTH DEPARTMENTS (55%); FOREIGN AID (50%); News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(54%); ARTILLERY &amp; ORDNANCE (92%); SOCIAL MEDIA (89%); INTERNET SOCIAL NETWORKING (77%); PHOTO &amp; VIDEO SHARING (77%); HEALTH DEPARTMENTS (55%); PODCASTING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(78%)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(99%); UNITED STATES (97%); STATE OF PALESTINE (94%); LEBANON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5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 xml:space="preserve">Joe Biden invites </w:t>
        </w:r>
      </w:hyperlink>
      <w:hyperlink r:id="rId1046" w:history="1">
        <w:r>
          <w:rPr>
            <w:rFonts w:ascii="arial" w:eastAsia="arial" w:hAnsi="arial" w:cs="arial"/>
            <w:b/>
            <w:i/>
            <w:strike w:val="0"/>
            <w:color w:val="0077CC"/>
            <w:sz w:val="28"/>
            <w:u w:val="single"/>
            <w:vertAlign w:val="baseline"/>
          </w:rPr>
          <w:t>Nikki</w:t>
        </w:r>
      </w:hyperlink>
      <w:hyperlink r:id="rId1047" w:history="1">
        <w:r>
          <w:rPr>
            <w:rFonts w:ascii="arial" w:eastAsia="arial" w:hAnsi="arial" w:cs="arial"/>
            <w:b/>
            <w:i/>
            <w:strike w:val="0"/>
            <w:color w:val="0077CC"/>
            <w:sz w:val="28"/>
            <w:u w:val="single"/>
            <w:vertAlign w:val="baseline"/>
          </w:rPr>
          <w:t xml:space="preserve"> </w:t>
        </w:r>
      </w:hyperlink>
      <w:hyperlink r:id="rId1048" w:history="1">
        <w:r>
          <w:rPr>
            <w:rFonts w:ascii="arial" w:eastAsia="arial" w:hAnsi="arial" w:cs="arial"/>
            <w:b/>
            <w:i/>
            <w:strike w:val="0"/>
            <w:color w:val="0077CC"/>
            <w:sz w:val="28"/>
            <w:u w:val="single"/>
            <w:vertAlign w:val="baseline"/>
          </w:rPr>
          <w:t>Haley</w:t>
        </w:r>
      </w:hyperlink>
      <w:hyperlink r:id="rId1049" w:history="1">
        <w:r>
          <w:rPr>
            <w:rFonts w:ascii="arial" w:eastAsia="arial" w:hAnsi="arial" w:cs="arial"/>
            <w:b/>
            <w:i/>
            <w:strike w:val="0"/>
            <w:color w:val="0077CC"/>
            <w:sz w:val="28"/>
            <w:u w:val="single"/>
            <w:vertAlign w:val="baseline"/>
          </w:rPr>
          <w:t xml:space="preserve"> voters to join his Democratic campaign</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8" style="position:absolute;z-index:2518620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on Wednesday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to join his own campaign following the Republican pre-candidate's withdrawal, stressing that "the stakes for America could not be higher."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this is not just any election. I know that Democrats, Republicans and independents disagree on many issues and have strong convictions. That's a good thing. That's what America stands for. But I also know this: what unites Democrats, Republicans and independents is love for America," he said in a statement.</w:t>
      </w:r>
    </w:p>
    <w:p>
      <w:pPr>
        <w:pStyle w:val="Normal59"/>
        <w:keepNext w:val="0"/>
        <w:spacing w:before="240" w:after="0" w:line="260" w:lineRule="atLeast"/>
        <w:ind w:left="0" w:right="0" w:firstLine="0"/>
        <w:jc w:val="both"/>
      </w:pPr>
      <w:hyperlink r:id="rId1050" w:history="1">
        <w:r>
          <w:rPr>
            <w:rFonts w:ascii="arial" w:eastAsia="arial" w:hAnsi="arial" w:cs="arial"/>
            <w:b w:val="0"/>
            <w:i/>
            <w:strike w:val="0"/>
            <w:color w:val="0077CC"/>
            <w:sz w:val="20"/>
            <w:u w:val="single"/>
            <w:vertAlign w:val="baseline"/>
          </w:rPr>
          <w:t xml:space="preserve"> </w:t>
        </w:r>
      </w:hyperlink>
      <w:hyperlink r:id="rId1051" w:history="1">
        <w:r>
          <w:rPr>
            <w:rFonts w:ascii="arial" w:eastAsia="arial" w:hAnsi="arial" w:cs="arial"/>
            <w:b/>
            <w:i/>
            <w:strike w:val="0"/>
            <w:color w:val="0077CC"/>
            <w:sz w:val="20"/>
            <w:u w:val="single"/>
            <w:vertAlign w:val="baseline"/>
          </w:rPr>
          <w:t>Nikki</w:t>
        </w:r>
      </w:hyperlink>
      <w:hyperlink r:id="rId1052" w:history="1">
        <w:r>
          <w:rPr>
            <w:rFonts w:ascii="arial" w:eastAsia="arial" w:hAnsi="arial" w:cs="arial"/>
            <w:b w:val="0"/>
            <w:i/>
            <w:strike w:val="0"/>
            <w:color w:val="0077CC"/>
            <w:sz w:val="20"/>
            <w:u w:val="single"/>
            <w:vertAlign w:val="baseline"/>
          </w:rPr>
          <w:t xml:space="preserve"> </w:t>
        </w:r>
      </w:hyperlink>
      <w:hyperlink r:id="rId1053" w:history="1">
        <w:r>
          <w:rPr>
            <w:rFonts w:ascii="arial" w:eastAsia="arial" w:hAnsi="arial" w:cs="arial"/>
            <w:b/>
            <w:i/>
            <w:strike w:val="0"/>
            <w:color w:val="0077CC"/>
            <w:sz w:val="20"/>
            <w:u w:val="single"/>
            <w:vertAlign w:val="baseline"/>
          </w:rPr>
          <w:t>Haley</w:t>
        </w:r>
      </w:hyperlink>
      <w:hyperlink r:id="rId1054" w:history="1">
        <w:r>
          <w:rPr>
            <w:rFonts w:ascii="arial" w:eastAsia="arial" w:hAnsi="arial" w:cs="arial"/>
            <w:b w:val="0"/>
            <w:i/>
            <w:strike w:val="0"/>
            <w:color w:val="0077CC"/>
            <w:sz w:val="20"/>
            <w:u w:val="single"/>
            <w:vertAlign w:val="baseline"/>
          </w:rPr>
          <w:t xml:space="preserve">. EFE/EPA/RICHARD ELLIS </w:t>
        </w:r>
      </w:hyperlink>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EFE/EPA/RICHARD ELLIS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pronouncement shortly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Republican primaries after her poor results in the Super Tuesday appointment, where she only prevailed against former President Donald Trump (2017-2021) in the state of Vermont.</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withdraws from the primaries and Donald Trump becomes the leading Republican candidate for the presidential race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it clear that he does not want the support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I want to be clear: there is a place for them in my campaign," the Democratic frontrunner maintained.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admitted that although "there are many things" on which he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will not agree, he hopes to find common ground "on the fundamental issues like preserving American democracy, defending the rule of law, (...) preserving NATO and confronting America's adversaries".</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so far the only candidate left in the race against Trump to clinch the Republican nomination ahead of the November presidential election, and Biden praised her courage for trying.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lot of courage to run for president; that's especially true in today's Republican Party, where very few dare to tell the truth about Trump. But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proved to be courageous," she said.</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in her opinion, "was willing to tell the truth about Trump: about the chaos that always surrounds him, about his inability to distinguish right from wrong, about his cowardice in the face of (Russian President) Vladimir Putin." (I)</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59" style="position:absolute;z-index:25186304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PRIMARY ELECTIONS (91%); CAMPAIGNS &amp; ELECTIONS (90%); HEADS OF GOVERNMENT ELECTIONS (90%); POLITICAL PARTIES (90%); US DEMOCRATIC PARTY (90%); VOTERS &amp; VOTING (90%); US PRESIDENTIAL CANDIDATES 2008 (89%); US PRESIDENTIAL CANDIDATES 2012 (89%); US PRESIDENTIAL ELECTIONS (89%); US PRESIDENTS (79%); DEMOCRACIES (78%); ELECTIONS (78%); HEADS OF STATE &amp; GOVERNMENT (78%); POLITICAL CANDIDATES (78%); TYPES OF GOVERNMENT (78%); US PRESIDENTIAL CANDIDATES 2016 (78%); RULE OF LAW (73%); internacional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JOE BIDEN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VLADIMIR PUTIN (59%)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(95%); RUSSIA (51%)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 xml:space="preserve">Trump Campaign Mulls </w:t>
        </w:r>
      </w:hyperlink>
      <w:hyperlink r:id="rId1062" w:history="1">
        <w:r>
          <w:rPr>
            <w:rFonts w:ascii="arial" w:eastAsia="arial" w:hAnsi="arial" w:cs="arial"/>
            <w:b/>
            <w:i/>
            <w:strike w:val="0"/>
            <w:color w:val="0077CC"/>
            <w:sz w:val="28"/>
            <w:u w:val="single"/>
            <w:vertAlign w:val="baseline"/>
          </w:rPr>
          <w:t>Nikki</w:t>
        </w:r>
      </w:hyperlink>
      <w:hyperlink r:id="rId1063" w:history="1">
        <w:r>
          <w:rPr>
            <w:rFonts w:ascii="arial" w:eastAsia="arial" w:hAnsi="arial" w:cs="arial"/>
            <w:b/>
            <w:i/>
            <w:strike w:val="0"/>
            <w:color w:val="0077CC"/>
            <w:sz w:val="28"/>
            <w:u w:val="single"/>
            <w:vertAlign w:val="baseline"/>
          </w:rPr>
          <w:t xml:space="preserve"> </w:t>
        </w:r>
      </w:hyperlink>
      <w:hyperlink r:id="rId1064" w:history="1">
        <w:r>
          <w:rPr>
            <w:rFonts w:ascii="arial" w:eastAsia="arial" w:hAnsi="arial" w:cs="arial"/>
            <w:b/>
            <w:i/>
            <w:strike w:val="0"/>
            <w:color w:val="0077CC"/>
            <w:sz w:val="28"/>
            <w:u w:val="single"/>
            <w:vertAlign w:val="baseline"/>
          </w:rPr>
          <w:t>Haley</w:t>
        </w:r>
      </w:hyperlink>
      <w:hyperlink r:id="rId1065" w:history="1">
        <w:r>
          <w:rPr>
            <w:rFonts w:ascii="arial" w:eastAsia="arial" w:hAnsi="arial" w:cs="arial"/>
            <w:b/>
            <w:i/>
            <w:strike w:val="0"/>
            <w:color w:val="0077CC"/>
            <w:sz w:val="28"/>
            <w:u w:val="single"/>
            <w:vertAlign w:val="baseline"/>
          </w:rPr>
          <w:t xml:space="preserve"> As Running Mate: Report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2:37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Litty Simon</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1" style="position:absolute;z-index:251865088"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11th, 2024 ( </w:t>
      </w:r>
      <w:hyperlink r:id="rId1066"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06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under active consideration by Donald Trump's campaign to be his running mate, news site </w:t>
      </w:r>
      <w:hyperlink r:id="rId1068"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reported on May 11, citing unidentified people familiar with the situation.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Trump might select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if he believes she could aid him in securing the presidency, potentially evade a looming prison sentence, and offset tens of millions in legal expenses if he were to lose the election.</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former South Carolina governor and ex-U.S. ambassador to the United Nations, halted her improbable bid against Republican presidential frontrunner Trump in March. Although she acknowledged Trump's likely nomination as the Republican candidate, despite his previous disparagement of her candidacy, she refrained from endorsing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choice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the vice-presidential nominee represents a proxy battle within the Republican Party's intense internal struggle over foreign policy. Republican hawks view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aligned with their views, while GOP non-interventionists like Gaetz express dismay at the prospect of Trump selecting a Republican whose national security stance contradicts the principles of America First adherents. Meanwhile, some Republicans close to Trump find it highly unlikely he would choose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Trump announced that his campaign is initiating the formation of a committee to assess his choice for running mate. Former presidential contender turned Trump supporter Ben Carson will be part of this committee, as confirmed by Armstrong Williams, Carson's adviser, to </w:t>
      </w:r>
      <w:hyperlink r:id="rId106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Trump campaign source said that the campaign's early favorites for vice president are now New Mexico Gov. Susana Martinez, South Carolina Gov.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Sen. Rob Portman of Ohio.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emphasized multiple times that he intends to select a running mate with political and governmental expertise, rather than opting for a fellow businessman like himself. He seeks a candidate whose connections with influential members of Congress could aid in advancing his legislative agenda.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an interview with Fox News' Bret Baier, Trump was questioned about reports regarding his list of potential vice presidential candidates. Baier mentioned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name first, followed by New Mexico Gov. Susana Martinez and Ohio Sen. Rob Portman. Notably, Trump responded promptly after Baier mentioned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name, before addressing Martinez and Portman. "No,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 She wasn't under consideration," Trump told Baier.</w:t>
      </w:r>
    </w:p>
    <w:p>
      <w:pPr>
        <w:pStyle w:val="Normal60"/>
        <w:keepNext w:val="0"/>
        <w:spacing w:before="240" w:after="0" w:line="260" w:lineRule="atLeast"/>
        <w:ind w:left="0" w:right="0" w:firstLine="0"/>
        <w:jc w:val="both"/>
      </w:pPr>
      <w:hyperlink r:id="rId1070" w:history="1">
        <w:r>
          <w:rPr>
            <w:rFonts w:ascii="arial" w:eastAsia="arial" w:hAnsi="arial" w:cs="arial"/>
            <w:b w:val="0"/>
            <w:i/>
            <w:strike w:val="0"/>
            <w:color w:val="0077CC"/>
            <w:sz w:val="20"/>
            <w:u w:val="single"/>
            <w:vertAlign w:val="baseline"/>
          </w:rPr>
          <w:t>Link to the original story.</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62" style="position:absolute;z-index:25186611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63" style="position:absolute;z-index:251867136"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POLITICAL CANDIDATES (92%); HEADS OF GOVERNMENT ELECTIONS (91%); INTERNATIONAL RELATIONS &amp; NATIONAL SECURITY (90%); NATIONAL SECURITY &amp; FOREIGN RELATIONS (90%); POLITICAL PARTIES (90%); US PRESIDENTIAL CANDIDATES 2012 (90%); US REPUBLICAN PARTY (90%); BLOGS &amp; MESSAGE BOARDS (78%); FOREIGN RELATIONS (78%); GOVERNORS (78%); INTERNATIONAL RELATIONS (78%); INTERVIEWS (78%); LEGISLATIVE BODIES (78%); FOREIGN POLICY (75%); GOVERNMENT PROCEDURE &amp; LAWMAKING (75%); EMBASSIES &amp; CONSULATES (73%); UNITED NATIONS (71%); UNITED NATIONS INSTITUTIONS (70%); NATIONAL SECURITY (67%); JAIL SENTENCING (56%); SENTENCING (56%); U.S.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BLOGS &amp; MESSAGE BOARDS (78%)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(79%); ROB PORTMAN (78%); SUSANA MARTINEZ (78%); BEN CARSON (73%)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Nikki</w:t>
        </w:r>
      </w:hyperlink>
      <w:hyperlink r:id="rId1078" w:history="1">
        <w:r>
          <w:rPr>
            <w:rFonts w:ascii="arial" w:eastAsia="arial" w:hAnsi="arial" w:cs="arial"/>
            <w:b/>
            <w:i/>
            <w:strike w:val="0"/>
            <w:color w:val="0077CC"/>
            <w:sz w:val="28"/>
            <w:u w:val="single"/>
            <w:vertAlign w:val="baseline"/>
          </w:rPr>
          <w:t xml:space="preserve"> </w:t>
        </w:r>
      </w:hyperlink>
      <w:hyperlink r:id="rId1079" w:history="1">
        <w:r>
          <w:rPr>
            <w:rFonts w:ascii="arial" w:eastAsia="arial" w:hAnsi="arial" w:cs="arial"/>
            <w:b/>
            <w:i/>
            <w:strike w:val="0"/>
            <w:color w:val="0077CC"/>
            <w:sz w:val="28"/>
            <w:u w:val="single"/>
            <w:vertAlign w:val="baseline"/>
          </w:rPr>
          <w:t>Haley</w:t>
        </w:r>
      </w:hyperlink>
      <w:hyperlink r:id="rId1080" w:history="1">
        <w:r>
          <w:rPr>
            <w:rFonts w:ascii="arial" w:eastAsia="arial" w:hAnsi="arial" w:cs="arial"/>
            <w:b/>
            <w:i/>
            <w:strike w:val="0"/>
            <w:color w:val="0077CC"/>
            <w:sz w:val="28"/>
            <w:u w:val="single"/>
            <w:vertAlign w:val="baseline"/>
          </w:rPr>
          <w:t>'s Chances of Becoming President Suddenly Surge With Bookmakers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2024 Friday 5:15 AM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61"/>
        <w:keepNext w:val="0"/>
        <w:spacing w:before="120" w:after="0" w:line="220" w:lineRule="atLeast"/>
        <w:ind w:left="0" w:right="0" w:firstLine="0"/>
        <w:jc w:val="left"/>
      </w:pPr>
      <w:r>
        <w:br/>
      </w:r>
      <w:r>
        <w:pict>
          <v:shape id="_x0000_i1265" type="#_x0000_t75" style="width:166.48pt;height:42.74pt">
            <v:imagedata r:id="rId6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William Hill is offering odds of 50/1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former governor of South Carolina, winning the 2024 presidential election.</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6" style="position:absolute;z-index:251869184"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on former South Carolina Governor </w:t>
      </w:r>
      <w:hyperlink r:id="rId1081" w:history="1">
        <w:r>
          <w:rPr>
            <w:rFonts w:ascii="arial" w:eastAsia="arial" w:hAnsi="arial" w:cs="arial"/>
            <w:b/>
            <w:i/>
            <w:strike w:val="0"/>
            <w:noProof w:val="0"/>
            <w:color w:val="0077CC"/>
            <w:position w:val="0"/>
            <w:sz w:val="20"/>
            <w:u w:val="single"/>
            <w:vertAlign w:val="baseline"/>
          </w:rPr>
          <w:t>Nikki</w:t>
        </w:r>
      </w:hyperlink>
      <w:hyperlink r:id="rId1082" w:history="1">
        <w:r>
          <w:rPr>
            <w:rFonts w:ascii="arial" w:eastAsia="arial" w:hAnsi="arial" w:cs="arial"/>
            <w:b w:val="0"/>
            <w:i/>
            <w:strike w:val="0"/>
            <w:noProof w:val="0"/>
            <w:color w:val="0077CC"/>
            <w:position w:val="0"/>
            <w:sz w:val="20"/>
            <w:u w:val="single"/>
            <w:vertAlign w:val="baseline"/>
          </w:rPr>
          <w:t xml:space="preserve"> </w:t>
        </w:r>
      </w:hyperlink>
      <w:hyperlink r:id="rId1083"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winning the 2024 presidential election have improved sharply over the past few days, according to a leading bookmaker, after social media speculation that </w:t>
      </w:r>
      <w:hyperlink r:id="rId108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could follow the example set by President </w:t>
      </w:r>
      <w:hyperlink r:id="rId108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drop out of the contest.</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6, William Hill, a betting company in the U.K., offered odds of 250/1 (0.4 percent)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being elected president in November, but these were slashed to 50/1 (2 percent) on Thursday. A William Hill spokesperson suggested these odds are premised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replacing Trump as the </w:t>
      </w:r>
      <w:hyperlink r:id="rId1086"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candidate rather than running as an independent.</w:t>
      </w:r>
    </w:p>
    <w:p>
      <w:pPr>
        <w:pStyle w:val="Normal6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served as U.S. ambassador to the U.N. under Trump, ran for the 2024 Republican presidential nomination but was </w:t>
      </w:r>
      <w:hyperlink r:id="rId1087" w:history="1">
        <w:r>
          <w:rPr>
            <w:rFonts w:ascii="arial" w:eastAsia="arial" w:hAnsi="arial" w:cs="arial"/>
            <w:b w:val="0"/>
            <w:i/>
            <w:strike w:val="0"/>
            <w:noProof w:val="0"/>
            <w:color w:val="0077CC"/>
            <w:position w:val="0"/>
            <w:sz w:val="20"/>
            <w:u w:val="single"/>
            <w:vertAlign w:val="baseline"/>
          </w:rPr>
          <w:t>defeated by her former boss</w:t>
        </w:r>
      </w:hyperlink>
      <w:r>
        <w:rPr>
          <w:rFonts w:ascii="arial" w:eastAsia="arial" w:hAnsi="arial" w:cs="arial"/>
          <w:b w:val="0"/>
          <w:i w:val="0"/>
          <w:strike w:val="0"/>
          <w:noProof w:val="0"/>
          <w:color w:val="000000"/>
          <w:position w:val="0"/>
          <w:sz w:val="20"/>
          <w:u w:val="none"/>
          <w:vertAlign w:val="baseline"/>
        </w:rPr>
        <w:t xml:space="preserve">. However, on August 1, Anthony Scaramucci, who briefly served as Trump's White House communications director in July 2017, suggested the 2024 Republican presidential nominee </w:t>
      </w:r>
      <w:hyperlink r:id="rId1088" w:history="1">
        <w:r>
          <w:rPr>
            <w:rFonts w:ascii="arial" w:eastAsia="arial" w:hAnsi="arial" w:cs="arial"/>
            <w:b w:val="0"/>
            <w:i/>
            <w:strike w:val="0"/>
            <w:noProof w:val="0"/>
            <w:color w:val="0077CC"/>
            <w:position w:val="0"/>
            <w:sz w:val="20"/>
            <w:u w:val="single"/>
            <w:vertAlign w:val="baseline"/>
          </w:rPr>
          <w:t>"may leave the race,"</w:t>
        </w:r>
      </w:hyperlink>
      <w:r>
        <w:rPr>
          <w:rFonts w:ascii="arial" w:eastAsia="arial" w:hAnsi="arial" w:cs="arial"/>
          <w:b w:val="0"/>
          <w:i w:val="0"/>
          <w:strike w:val="0"/>
          <w:noProof w:val="0"/>
          <w:color w:val="000000"/>
          <w:position w:val="0"/>
          <w:sz w:val="20"/>
          <w:u w:val="none"/>
          <w:vertAlign w:val="baseline"/>
        </w:rPr>
        <w:t xml:space="preserve"> adding, "Just watch his poll numbers plummet and see what happens."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on Thursday, William Hill spokesperson Lee Phelps said: "There have been numerous twists in the race for the U.S. presidency already, and we could be seeing another big one developing as momentum builds behind Republican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market.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governor of South Carolina—who exited the race in March—was a no-hoper at 250/1 on Tuesday, but we've seen good support for her in the last 48 hours, so much so that she has shortened all the way into 50/1.</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too early to say whether we could be seeing a move within the </w:t>
      </w:r>
      <w:hyperlink r:id="rId1089"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 xml:space="preserve"> to replace Donald Trump, but interestingly, the former president is weak in the market, and there is now nothing to split him and </w:t>
      </w:r>
      <w:hyperlink r:id="rId109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at 10/11."</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ended her presidential campaign in March after a string of Super Tuesday losses, has not given any indication that she seeks to replace Trump as the official Republican nominee.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representatives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Trump's 2024 presidential election campaign for comment by email outside regular office hours.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William Hill also offered odds of 11/2 (15.4 percent)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becoming the 2024 Republican vice presidential candidate should </w:t>
      </w:r>
      <w:hyperlink r:id="rId1091" w:history="1">
        <w:r>
          <w:rPr>
            <w:rFonts w:ascii="arial" w:eastAsia="arial" w:hAnsi="arial" w:cs="arial"/>
            <w:b w:val="0"/>
            <w:i/>
            <w:strike w:val="0"/>
            <w:noProof w:val="0"/>
            <w:color w:val="0077CC"/>
            <w:position w:val="0"/>
            <w:sz w:val="20"/>
            <w:u w:val="single"/>
            <w:vertAlign w:val="baseline"/>
          </w:rPr>
          <w:t>Ohio Senator JD Vance be replaced</w:t>
        </w:r>
      </w:hyperlink>
      <w:r>
        <w:rPr>
          <w:rFonts w:ascii="arial" w:eastAsia="arial" w:hAnsi="arial" w:cs="arial"/>
          <w:b w:val="0"/>
          <w:i w:val="0"/>
          <w:strike w:val="0"/>
          <w:noProof w:val="0"/>
          <w:color w:val="000000"/>
          <w:position w:val="0"/>
          <w:sz w:val="20"/>
          <w:u w:val="none"/>
          <w:vertAlign w:val="baseline"/>
        </w:rPr>
        <w:t>, compared with 12/1 (7.7 percent) at the end of July.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dropped out of the GOP presidential primary,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won 95 Republican National Convention delegates, more than any other candidate besides Trump, who secured victory with more than 2,200 delegates.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21, Biden, who had been the </w:t>
      </w:r>
      <w:hyperlink r:id="rId1092"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's presumptive 2024 presidential candidate, </w:t>
      </w:r>
      <w:hyperlink r:id="rId1093" w:history="1">
        <w:r>
          <w:rPr>
            <w:rFonts w:ascii="arial" w:eastAsia="arial" w:hAnsi="arial" w:cs="arial"/>
            <w:b w:val="0"/>
            <w:i/>
            <w:strike w:val="0"/>
            <w:noProof w:val="0"/>
            <w:color w:val="0077CC"/>
            <w:position w:val="0"/>
            <w:sz w:val="20"/>
            <w:u w:val="single"/>
            <w:vertAlign w:val="baseline"/>
          </w:rPr>
          <w:t>stepped down from the race</w:t>
        </w:r>
      </w:hyperlink>
      <w:r>
        <w:rPr>
          <w:rFonts w:ascii="arial" w:eastAsia="arial" w:hAnsi="arial" w:cs="arial"/>
          <w:b w:val="0"/>
          <w:i w:val="0"/>
          <w:strike w:val="0"/>
          <w:noProof w:val="0"/>
          <w:color w:val="000000"/>
          <w:position w:val="0"/>
          <w:sz w:val="20"/>
          <w:u w:val="none"/>
          <w:vertAlign w:val="baseline"/>
        </w:rPr>
        <w:t xml:space="preserve"> and endorsed Harris, following a wave of concern over the 81-year-old's age and mental agility.</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since, Harris has outperformed Trump, whom Biden had generally been trailing, </w:t>
      </w:r>
      <w:hyperlink r:id="rId1094" w:history="1">
        <w:r>
          <w:rPr>
            <w:rFonts w:ascii="arial" w:eastAsia="arial" w:hAnsi="arial" w:cs="arial"/>
            <w:b w:val="0"/>
            <w:i/>
            <w:strike w:val="0"/>
            <w:noProof w:val="0"/>
            <w:color w:val="0077CC"/>
            <w:position w:val="0"/>
            <w:sz w:val="20"/>
            <w:u w:val="single"/>
            <w:vertAlign w:val="baseline"/>
          </w:rPr>
          <w:t>in over a dozen polls</w:t>
        </w:r>
      </w:hyperlink>
      <w:r>
        <w:rPr>
          <w:rFonts w:ascii="arial" w:eastAsia="arial" w:hAnsi="arial" w:cs="arial"/>
          <w:b w:val="0"/>
          <w:i w:val="0"/>
          <w:strike w:val="0"/>
          <w:noProof w:val="0"/>
          <w:color w:val="000000"/>
          <w:position w:val="0"/>
          <w:sz w:val="20"/>
          <w:u w:val="none"/>
          <w:vertAlign w:val="baseline"/>
        </w:rPr>
        <w:t xml:space="preserve">. According to leading bookmakers, she has become the </w:t>
      </w:r>
      <w:hyperlink r:id="rId1095" w:history="1">
        <w:r>
          <w:rPr>
            <w:rFonts w:ascii="arial" w:eastAsia="arial" w:hAnsi="arial" w:cs="arial"/>
            <w:b w:val="0"/>
            <w:i/>
            <w:strike w:val="0"/>
            <w:noProof w:val="0"/>
            <w:color w:val="0077CC"/>
            <w:position w:val="0"/>
            <w:sz w:val="20"/>
            <w:u w:val="single"/>
            <w:vertAlign w:val="baseline"/>
          </w:rPr>
          <w:t>favorite to win</w:t>
        </w:r>
      </w:hyperlink>
      <w:r>
        <w:rPr>
          <w:rFonts w:ascii="arial" w:eastAsia="arial" w:hAnsi="arial" w:cs="arial"/>
          <w:b w:val="0"/>
          <w:i w:val="0"/>
          <w:strike w:val="0"/>
          <w:noProof w:val="0"/>
          <w:color w:val="000000"/>
          <w:position w:val="0"/>
          <w:sz w:val="20"/>
          <w:u w:val="none"/>
          <w:vertAlign w:val="baseline"/>
        </w:rPr>
        <w:t xml:space="preserve"> in November.</w:t>
      </w:r>
    </w:p>
    <w:p>
      <w:pPr>
        <w:pStyle w:val="Normal61"/>
        <w:keepNext w:val="0"/>
        <w:spacing w:before="240" w:after="0" w:line="260" w:lineRule="atLeast"/>
        <w:ind w:left="0" w:right="0" w:firstLine="0"/>
        <w:jc w:val="both"/>
      </w:pPr>
      <w:hyperlink r:id="rId1096" w:history="1">
        <w:r>
          <w:rPr>
            <w:rFonts w:ascii="arial" w:eastAsia="arial" w:hAnsi="arial" w:cs="arial"/>
            <w:b w:val="0"/>
            <w:i/>
            <w:strike w:val="0"/>
            <w:color w:val="0077CC"/>
            <w:sz w:val="20"/>
            <w:u w:val="single"/>
            <w:vertAlign w:val="baseline"/>
          </w:rPr>
          <w:t>Link to Image</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67" style="position:absolute;z-index:25187020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 Ambassador and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speaks on stage on the second day of the Republican National Convention at the Fiserv Forum on July 16, 2024 in Milwaukee, Wisconsin. On Thursday William Hill was offering odds of 50/1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winning the 2024 presidential election.</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68" style="position:absolute;z-index:251871232"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HEADS OF GOVERNMENT ELECTIONS (92%); US PRESIDENTIAL ELECTIONS (91%); CAMPAIGNS &amp; ELECTIONS (90%); ELECTIONS (90%); US PRESIDENTIAL CANDIDATES 2008 (90%); US PRESIDENTIAL CANDIDATES 2012 (90%); US PRESIDENTIAL CANDIDATES 2024 (90%); US REPUBLICAN PARTY (90%); GOVERNMENT BODIES &amp; OFFICES (89%); POLITICAL CANDIDATES (89%); POLITICAL PARTIES (89%); PRIMARY ELECTIONS (89%); US DEMOCRATIC PARTY (79%); US PRESIDENTS (79%); ELECTIONS &amp; POLITICS (78%); LEGISLATIVE BODIES (78%); POLITICAL PARTY CONVENTIONS (78%); US REPUBLICAN NATIONAL CONVENTIONS (74%); UNITED NATIONS (69%); CONFERENCES &amp; CONVENTIONS (60%); U.S.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WILLIAM HILL PLC (92%)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WMH (LSE) (92%)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NAICS713290 OTHER GAMBLING INDUSTRIES (92%); GAMBLING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(89%); J D VANCE (79%); JOE BIDEN (79%); KAMALA HARRIS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(92%); OHIO, USA (79%); UNITED STATES (92%); UNITED KINGDOM (72%)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6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Nikki</w:t>
        </w:r>
      </w:hyperlink>
      <w:hyperlink r:id="rId1104" w:history="1">
        <w:r>
          <w:rPr>
            <w:rFonts w:ascii="arial" w:eastAsia="arial" w:hAnsi="arial" w:cs="arial"/>
            <w:b/>
            <w:i/>
            <w:strike w:val="0"/>
            <w:color w:val="0077CC"/>
            <w:sz w:val="28"/>
            <w:u w:val="single"/>
            <w:vertAlign w:val="baseline"/>
          </w:rPr>
          <w:t xml:space="preserve"> </w:t>
        </w:r>
      </w:hyperlink>
      <w:hyperlink r:id="rId1105" w:history="1">
        <w:r>
          <w:rPr>
            <w:rFonts w:ascii="arial" w:eastAsia="arial" w:hAnsi="arial" w:cs="arial"/>
            <w:b/>
            <w:i/>
            <w:strike w:val="0"/>
            <w:color w:val="0077CC"/>
            <w:sz w:val="28"/>
            <w:u w:val="single"/>
            <w:vertAlign w:val="baseline"/>
          </w:rPr>
          <w:t>Haley</w:t>
        </w:r>
      </w:hyperlink>
      <w:hyperlink r:id="rId1106" w:history="1">
        <w:r>
          <w:rPr>
            <w:rFonts w:ascii="arial" w:eastAsia="arial" w:hAnsi="arial" w:cs="arial"/>
            <w:b/>
            <w:i/>
            <w:strike w:val="0"/>
            <w:color w:val="0077CC"/>
            <w:sz w:val="28"/>
            <w:u w:val="single"/>
            <w:vertAlign w:val="baseline"/>
          </w:rPr>
          <w:t xml:space="preserve"> Says 'We're In World War III'</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 11:52 AM EST</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Funk</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0" style="position:absolute;z-index:251873280"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9th, 2024 ( </w:t>
      </w:r>
      <w:hyperlink r:id="rId1107"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10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ambassador to the United Nations and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gestures on stage during the second day of the 2024 Republican National Convention at the Fiserv Forum in Milwaukee, Wisconsin, July 16, 2024. Days after he survived an assassination attempt Donald Trump won formal nomination as the Republican presidential candidate and picked right-wing loyalist J.D. Vance for running mate, kicking off a triumphalist party convention in the wake of last weekend's failed assassination attempt.JIM WATSON/AFP via Getty Images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hyperlink r:id="rId1109" w:history="1">
        <w:r>
          <w:rPr>
            <w:rFonts w:ascii="arial" w:eastAsia="arial" w:hAnsi="arial" w:cs="arial"/>
            <w:b/>
            <w:i/>
            <w:strike w:val="0"/>
            <w:noProof w:val="0"/>
            <w:color w:val="0077CC"/>
            <w:position w:val="0"/>
            <w:sz w:val="20"/>
            <w:u w:val="single"/>
            <w:vertAlign w:val="baseline"/>
          </w:rPr>
          <w:t>Nikki</w:t>
        </w:r>
      </w:hyperlink>
      <w:hyperlink r:id="rId1110" w:history="1">
        <w:r>
          <w:rPr>
            <w:rFonts w:ascii="arial" w:eastAsia="arial" w:hAnsi="arial" w:cs="arial"/>
            <w:b w:val="0"/>
            <w:i/>
            <w:strike w:val="0"/>
            <w:noProof w:val="0"/>
            <w:color w:val="0077CC"/>
            <w:position w:val="0"/>
            <w:sz w:val="20"/>
            <w:u w:val="single"/>
            <w:vertAlign w:val="baseline"/>
          </w:rPr>
          <w:t xml:space="preserve"> </w:t>
        </w:r>
      </w:hyperlink>
      <w:hyperlink r:id="rId1111" w:history="1">
        <w:r>
          <w:rPr>
            <w:rFonts w:ascii="arial" w:eastAsia="arial" w:hAnsi="arial" w:cs="arial"/>
            <w:b/>
            <w:i/>
            <w:strike w:val="0"/>
            <w:noProof w:val="0"/>
            <w:color w:val="0077CC"/>
            <w:position w:val="0"/>
            <w:sz w:val="20"/>
            <w:u w:val="single"/>
            <w:vertAlign w:val="baseline"/>
          </w:rPr>
          <w:t>Haley</w:t>
        </w:r>
      </w:hyperlink>
      <w:hyperlink r:id="rId1112" w:history="1">
        <w:r>
          <w:rPr>
            <w:rFonts w:ascii="arial" w:eastAsia="arial" w:hAnsi="arial" w:cs="arial"/>
            <w:b w:val="0"/>
            <w:i/>
            <w:strike w:val="0"/>
            <w:noProof w:val="0"/>
            <w:color w:val="0077CC"/>
            <w:position w:val="0"/>
            <w:sz w:val="20"/>
            <w:u w:val="single"/>
            <w:vertAlign w:val="baseline"/>
          </w:rPr>
          <w:t xml:space="preserve"> claims the United States is already dealing with World War III.</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comment during an interview on CNBC on Monday morning.</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United Nations ambassador during the  </w:t>
      </w:r>
      <w:hyperlink r:id="rId1113" w:history="1">
        <w:r>
          <w:rPr>
            <w:rFonts w:ascii="arial" w:eastAsia="arial" w:hAnsi="arial" w:cs="arial"/>
            <w:b w:val="0"/>
            <w:i/>
            <w:strike w:val="0"/>
            <w:noProof w:val="0"/>
            <w:color w:val="0077CC"/>
            <w:position w:val="0"/>
            <w:sz w:val="20"/>
            <w:u w:val="single"/>
            <w:vertAlign w:val="baseline"/>
          </w:rPr>
          <w:t>Trump administration cited Russia's invasion of Ukraine, Hamas invading Israel and China's aggression toward Taiwan as reasons.</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also tried to tie in fentanyl flowing over the border from Mexico and the opioid problem in the United States as part of the war.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responsible, that started this trend, none of that would have happened if we did not have the fall in Afghanistan,"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claimed. "The world sees (Kamala) Harris as weak."</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on CNBC to explain her support of former president Donald Trump in the November election after spending months attacking him while running against him in the primary elections.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while there is a lot she doesn't like about Trump's policy plans, she says the Democrat's plans are far worse.</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said she has no plan to return to the Trump administration if he wins the 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interest,"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62"/>
        <w:keepNext w:val="0"/>
        <w:spacing w:before="240" w:after="0" w:line="260" w:lineRule="atLeast"/>
        <w:ind w:left="0" w:right="0" w:firstLine="0"/>
        <w:jc w:val="both"/>
      </w:pPr>
      <w:hyperlink r:id="rId1114" w:history="1">
        <w:r>
          <w:rPr>
            <w:rFonts w:ascii="arial" w:eastAsia="arial" w:hAnsi="arial" w:cs="arial"/>
            <w:b w:val="0"/>
            <w:i/>
            <w:strike w:val="0"/>
            <w:color w:val="0077CC"/>
            <w:sz w:val="20"/>
            <w:u w:val="single"/>
            <w:vertAlign w:val="baseline"/>
          </w:rPr>
          <w:t>Link to the original story.</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2"/>
        <w:spacing w:line="60" w:lineRule="exact"/>
      </w:pPr>
      <w:r>
        <w:pict>
          <v:line id="_x0000_s1271" style="position:absolute;z-index:25187430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72" style="position:absolute;z-index:251875328"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GOVERNMENT BODIES &amp; OFFICES (90%); HEADS OF GOVERNMENT ELECTIONS (90%); POLITICAL CANDIDATES (90%); POLITICAL PARTY CONVENTIONS (90%); UNITED NATIONS (90%); UNITED NATIONS INSTITUTIONS (90%); US PRESIDENTIAL CANDIDATES 2012 (90%); US REPUBLICAN PARTY (90%); CAMPAIGNS &amp; ELECTIONS (89%); ELECTIONS (89%); US PRESIDENTIAL ELECTIONS (89%); ELECTIONS &amp; POLITICS (79%); ASSASSINATION (78%); INTERVIEWS (78%); PRIMARY ELECTIONS (78%); US DEMOCRATIC PARTY (78%); CONFERENCES &amp; CONVENTIONS (77%); RUSSIA-UKRAINE CONFLICTS (77%); TRENDS &amp; EVENTS (77%); US REPUBLICAN NATIONAL CONVENTIONS (77%); NARCOTICS (74%); 2022 RUSSIAN WAR ON UKRAINE (72%); TRENDS (71%); HAMAS (68%); FENTANYL (67%); OPIATES &amp; OPIOIDS (67%); Politics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FISERV INC (57%);  GETTY IMAGES INC (56%)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(55%)</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FISV (NASDAQ) (57%)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NAICS541511 CUSTOM COMPUTER PROGRAMMING SERVICES (57%); NAICS541430 GRAPHIC DESIGN SERVICES (56%); NAICS541922 COMMERCIAL PHOTOGRAPHY (56%); SIC7336 COMMERCIAL ART &amp; GRAPHIC DESIGN SERVICES (56%); SIC7374 COMPUTER PROCESSING &amp; DATA PREPARATION &amp; PROCESSING SERVICES (56%); NARCOTICS (74%); ANESTHETICS (68%); FENTANYL (67%); OPIATES &amp; OPIOIDS (67%)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 D VANCE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(74%); WISCONSIN, USA (92%); UNITED STATES (92%); AFGHANISTAN (79%); ISRAEL (79%); TAIWAN (79%); UKRAINE (79%); RUSSIA (70%)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73"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Nikki</w:t>
        </w:r>
      </w:hyperlink>
      <w:hyperlink r:id="rId1122" w:history="1">
        <w:r>
          <w:rPr>
            <w:rFonts w:ascii="arial" w:eastAsia="arial" w:hAnsi="arial" w:cs="arial"/>
            <w:b/>
            <w:i/>
            <w:strike w:val="0"/>
            <w:color w:val="0077CC"/>
            <w:sz w:val="28"/>
            <w:u w:val="single"/>
            <w:vertAlign w:val="baseline"/>
          </w:rPr>
          <w:t xml:space="preserve"> </w:t>
        </w:r>
      </w:hyperlink>
      <w:hyperlink r:id="rId1123" w:history="1">
        <w:r>
          <w:rPr>
            <w:rFonts w:ascii="arial" w:eastAsia="arial" w:hAnsi="arial" w:cs="arial"/>
            <w:b/>
            <w:i/>
            <w:strike w:val="0"/>
            <w:color w:val="0077CC"/>
            <w:sz w:val="28"/>
            <w:u w:val="single"/>
            <w:vertAlign w:val="baseline"/>
          </w:rPr>
          <w:t>Haley</w:t>
        </w:r>
      </w:hyperlink>
      <w:hyperlink r:id="rId1124" w:history="1">
        <w:r>
          <w:rPr>
            <w:rFonts w:ascii="arial" w:eastAsia="arial" w:hAnsi="arial" w:cs="arial"/>
            <w:b/>
            <w:i/>
            <w:strike w:val="0"/>
            <w:color w:val="0077CC"/>
            <w:sz w:val="28"/>
            <w:u w:val="single"/>
            <w:vertAlign w:val="baseline"/>
          </w:rPr>
          <w:t xml:space="preserve"> Exits Race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4" style="position:absolute;z-index:2518773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SACHEDINA: And typically impacting Canada's economy is what happens in the United States. Donald Trump and Joe Biden easily dominated Super Tuesday, unofficially setting up a presidential rematch. The last time that happened was 70 years ago.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exiting the race today, there is now a new battle tonight for her supporters. Here's CTV's Washington bureau chief Joy Malbon.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 MALBON (Reporter): It's game on. Joe Biden versus Donald Trump again, after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last Republican candidate standing, bowed out of the presidential race.</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(Republican Presidential Candidate): I said I wanted Americans to have their voices heard. I have done that. I have no regrets.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Cobbling together a sizable Coalition of never Trumpers and independents,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congratulated Trump, but didn't endorse him.</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 is now up to Donald Trump to earn the votes of those in our party and beyond it who did not support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But unity will have to wait. 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on stage, Trump lashed out at his rival, posting this,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got trounced last night in record setting fashion, calling her supporters left-wing radicals, but invited them to come over to his Maga movement. Trump will lead them against Joe Biden. In a statement, the president praised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courage for speaking the truth about Trump, and making a play for her supporters, saying you don't have to agree with me on everything to know Maga extremism is a threat to this country. Trump racking up an endorsement from Mitch McConnell. They haven't spoken in years since the January 6th Capitol attack, when the senate minority leader publicly blamed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MCCONNELL (Republican Senate Minority Leader): And I said in February of 2021, shortly after the attack on the Capitol, that I would support president Trump if he were the nominee of our party, and he obviously is going to be the nominee of our party.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With the rematch officially,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supporters feel lost.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MAN: I don't want to vote for him again, and I don't want to vote for Joe Biden. Right now it's kind of, I feel homeless.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UNIDNTIFIED WOMAN: There's plenty of other people who are earlier in their careers who could run and do a better job than those two.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MALBON: In his State of the Union speech Thursday night, the president will seize the moment in prime time to lay out his accomplishments, with an eye to towards the election. He'll have to show Americans he's up to the job for another four years. Omar.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All right, Joy, thanks.</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75" style="position:absolute;z-index:251878400"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POLITICAL CANDIDATES (90%); US PRESIDENTIAL CANDIDATES 2008 (90%); US PRESIDENTIAL CANDIDATES 2012 (90%); US PRESIDENTIAL ELECTIONS (90%); LEGISLATIVE BODIES (89%); MAKE AMERICA GREAT AGAIN MOVEMENT (89%); POLITICAL PARTIES (89%); PRIMARY ELECTIONS (89%); US REPUBLICAN PARTY (89%); POLITICAL EXTREMISM (75%); ECONOMY &amp; ECONOMIC INDICATORS (73%); LIBERALISM (73%); FAR LEFT POLITICS (70%)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JOE BIDEN (90%); MITCH MCCONNELL (58%)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Nikki</w:t>
        </w:r>
      </w:hyperlink>
      <w:hyperlink r:id="rId1132" w:history="1">
        <w:r>
          <w:rPr>
            <w:rFonts w:ascii="arial" w:eastAsia="arial" w:hAnsi="arial" w:cs="arial"/>
            <w:b/>
            <w:i/>
            <w:strike w:val="0"/>
            <w:color w:val="0077CC"/>
            <w:sz w:val="28"/>
            <w:u w:val="single"/>
            <w:vertAlign w:val="baseline"/>
          </w:rPr>
          <w:t xml:space="preserve"> </w:t>
        </w:r>
      </w:hyperlink>
      <w:hyperlink r:id="rId1133" w:history="1">
        <w:r>
          <w:rPr>
            <w:rFonts w:ascii="arial" w:eastAsia="arial" w:hAnsi="arial" w:cs="arial"/>
            <w:b/>
            <w:i/>
            <w:strike w:val="0"/>
            <w:color w:val="0077CC"/>
            <w:sz w:val="28"/>
            <w:u w:val="single"/>
            <w:vertAlign w:val="baseline"/>
          </w:rPr>
          <w:t>Haley</w:t>
        </w:r>
      </w:hyperlink>
      <w:hyperlink r:id="rId1134" w:history="1">
        <w:r>
          <w:rPr>
            <w:rFonts w:ascii="arial" w:eastAsia="arial" w:hAnsi="arial" w:cs="arial"/>
            <w:b/>
            <w:i/>
            <w:strike w:val="0"/>
            <w:color w:val="0077CC"/>
            <w:sz w:val="28"/>
            <w:u w:val="single"/>
            <w:vertAlign w:val="baseline"/>
          </w:rPr>
          <w:t xml:space="preserve"> Says Trump Inauguration 'Can't Come Soon Enough' After Watching Biden Give George Soros Medal of Freedom: 'Slap In the Face'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2025 Saturday 8:55 PM EST</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7" style="position:absolute;z-index:251880448"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4th, 2025 ( </w:t>
      </w:r>
      <w:hyperlink r:id="rId113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13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Photo/Tony Gutierrez</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blasted President Joe Biden for giving billionaire progressive activist George Soros the Presidential Medal of Freedom on Saturday.</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honored  </w:t>
      </w:r>
      <w:hyperlink r:id="rId1137" w:history="1">
        <w:r>
          <w:rPr>
            <w:rFonts w:ascii="arial" w:eastAsia="arial" w:hAnsi="arial" w:cs="arial"/>
            <w:b w:val="0"/>
            <w:i/>
            <w:strike w:val="0"/>
            <w:noProof w:val="0"/>
            <w:color w:val="0077CC"/>
            <w:position w:val="0"/>
            <w:sz w:val="20"/>
            <w:u w:val="single"/>
            <w:vertAlign w:val="baseline"/>
          </w:rPr>
          <w:t>the 94-year-old investor and philanthropist, who has been a lightning rod for criticism from the right for years for his donations to progressive causes and candidates.</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was announced Biden would give Soros the country's highest civilian award, MAGA figures such as Steve Bannon and Elon Musk  </w:t>
      </w:r>
      <w:hyperlink r:id="rId1138" w:history="1">
        <w:r>
          <w:rPr>
            <w:rFonts w:ascii="arial" w:eastAsia="arial" w:hAnsi="arial" w:cs="arial"/>
            <w:b w:val="0"/>
            <w:i/>
            <w:strike w:val="0"/>
            <w:noProof w:val="0"/>
            <w:color w:val="0077CC"/>
            <w:position w:val="0"/>
            <w:sz w:val="20"/>
            <w:u w:val="single"/>
            <w:vertAlign w:val="baseline"/>
          </w:rPr>
          <w:t>torched the president.</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Alex Soros  </w:t>
      </w:r>
      <w:hyperlink r:id="rId1139" w:history="1">
        <w:r>
          <w:rPr>
            <w:rFonts w:ascii="arial" w:eastAsia="arial" w:hAnsi="arial" w:cs="arial"/>
            <w:b w:val="0"/>
            <w:i/>
            <w:strike w:val="0"/>
            <w:noProof w:val="0"/>
            <w:color w:val="0077CC"/>
            <w:position w:val="0"/>
            <w:sz w:val="20"/>
            <w:u w:val="single"/>
            <w:vertAlign w:val="baseline"/>
          </w:rPr>
          <w:t>accepted the award on behalf of his elderly father at a White House ceremony,</w:t>
        </w:r>
      </w:hyperlink>
      <w:r>
        <w:rPr>
          <w:rFonts w:ascii="arial" w:eastAsia="arial" w:hAnsi="arial" w:cs="arial"/>
          <w:b w:val="0"/>
          <w:i w:val="0"/>
          <w:strike w:val="0"/>
          <w:noProof w:val="0"/>
          <w:color w:val="000000"/>
          <w:position w:val="0"/>
          <w:sz w:val="20"/>
          <w:u w:val="none"/>
          <w:vertAlign w:val="baseline"/>
        </w:rPr>
        <w:t> </w:t>
      </w:r>
      <w:hyperlink r:id="rId1140" w:history="1">
        <w:r>
          <w:rPr>
            <w:rFonts w:ascii="arial" w:eastAsia="arial" w:hAnsi="arial" w:cs="arial"/>
            <w:b/>
            <w:i/>
            <w:strike w:val="0"/>
            <w:noProof w:val="0"/>
            <w:color w:val="0077CC"/>
            <w:position w:val="0"/>
            <w:sz w:val="20"/>
            <w:u w:val="single"/>
            <w:vertAlign w:val="baseline"/>
          </w:rPr>
          <w:t>Haley</w:t>
        </w:r>
      </w:hyperlink>
      <w:hyperlink r:id="rId1141" w:history="1">
        <w:r>
          <w:rPr>
            <w:rFonts w:ascii="arial" w:eastAsia="arial" w:hAnsi="arial" w:cs="arial"/>
            <w:b w:val="0"/>
            <w:i/>
            <w:strike w:val="0"/>
            <w:noProof w:val="0"/>
            <w:color w:val="0077CC"/>
            <w:position w:val="0"/>
            <w:sz w:val="20"/>
            <w:u w:val="single"/>
            <w:vertAlign w:val="baseline"/>
          </w:rPr>
          <w:t xml:space="preserve"> weighed in on her X (formerly Twitter) account. </w:t>
        </w:r>
      </w:hyperlink>
      <w:hyperlink r:id="rId1142" w:history="1">
        <w:r>
          <w:rPr>
            <w:rFonts w:ascii="arial" w:eastAsia="arial" w:hAnsi="arial" w:cs="arial"/>
            <w:b/>
            <w:i/>
            <w:strike w:val="0"/>
            <w:noProof w:val="0"/>
            <w:color w:val="0077CC"/>
            <w:position w:val="0"/>
            <w:sz w:val="20"/>
            <w:u w:val="single"/>
            <w:vertAlign w:val="baseline"/>
          </w:rPr>
          <w:t>Haley</w:t>
        </w:r>
      </w:hyperlink>
      <w:hyperlink r:id="rId1143" w:history="1">
        <w:r>
          <w:rPr>
            <w:rFonts w:ascii="arial" w:eastAsia="arial" w:hAnsi="arial" w:cs="arial"/>
            <w:b w:val="0"/>
            <w:i/>
            <w:strike w:val="0"/>
            <w:noProof w:val="0"/>
            <w:color w:val="0077CC"/>
            <w:position w:val="0"/>
            <w:sz w:val="20"/>
            <w:u w:val="single"/>
            <w:vertAlign w:val="baseline"/>
          </w:rPr>
          <w:t xml:space="preserve"> said President-elect Donald Trump's inauguration could not come 'soon enough.'</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George Soros the Presidential Medal of Freedom is another slap in the face of America after reducing the sentences of murderers and pardoning his son,' Trump's 2024 primary opponent said. '16 days is a long time until the Inauguration. What is he capable of sliding in next? January 20th can't come soon enough.'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George Soros the Presidential Medal of Freedom is another slap in the face of America after reducing the sentences of murderers and pardoning his son. 16 days is a long time until the Inauguration. What is he capable of sliding in next? January 20th can't come soon enough.</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1144" w:history="1">
        <w:r>
          <w:rPr>
            <w:rFonts w:ascii="arial" w:eastAsia="arial" w:hAnsi="arial" w:cs="arial"/>
            <w:b w:val="0"/>
            <w:i/>
            <w:strike w:val="0"/>
            <w:noProof w:val="0"/>
            <w:color w:val="0077CC"/>
            <w:position w:val="0"/>
            <w:sz w:val="20"/>
            <w:u w:val="single"/>
            <w:vertAlign w:val="baseline"/>
          </w:rPr>
          <w:t>January 4, 2025</w:t>
        </w:r>
      </w:hyperlink>
    </w:p>
    <w:p>
      <w:pPr>
        <w:pStyle w:val="Normal64"/>
        <w:keepNext w:val="0"/>
        <w:spacing w:before="240" w:after="0" w:line="260" w:lineRule="atLeast"/>
        <w:ind w:left="0" w:right="0" w:firstLine="0"/>
        <w:jc w:val="both"/>
      </w:pPr>
      <w:hyperlink r:id="rId1145" w:history="1">
        <w:r>
          <w:rPr>
            <w:rFonts w:ascii="arial" w:eastAsia="arial" w:hAnsi="arial" w:cs="arial"/>
            <w:b w:val="0"/>
            <w:i/>
            <w:strike w:val="0"/>
            <w:color w:val="0077CC"/>
            <w:sz w:val="20"/>
            <w:u w:val="single"/>
            <w:vertAlign w:val="baseline"/>
          </w:rPr>
          <w:t>The White House said of Soros receiving the award:</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Accepting on behalf of George Soros is Alex Soros. The Presidential Medal of Freedom is awarded to George Soros. Born into a Jewish family in Hungary. George Soros escaped Nazi occupation to build a life of freedom for himself and countless others around the world. Educated in England, he settled in America as he became an investor and philanthropist, supporting key pillars of open societies, rights and justice, equity and equality. Freedom now and in the future. His inspiring generosity reminds us all of our capacity and our obligation to stand up to the abuse of power and to be guardians of democracy and all people yearning to be free.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Soros has drawn renewed criticism in recent years for  </w:t>
      </w:r>
      <w:hyperlink r:id="rId1146" w:history="1">
        <w:r>
          <w:rPr>
            <w:rFonts w:ascii="arial" w:eastAsia="arial" w:hAnsi="arial" w:cs="arial"/>
            <w:b w:val="0"/>
            <w:i/>
            <w:strike w:val="0"/>
            <w:noProof w:val="0"/>
            <w:color w:val="0077CC"/>
            <w:position w:val="0"/>
            <w:sz w:val="20"/>
            <w:u w:val="single"/>
            <w:vertAlign w:val="baseline"/>
          </w:rPr>
          <w:t>donating to district attorney candidates in cities across the country.The post</w:t>
        </w:r>
      </w:hyperlink>
    </w:p>
    <w:p>
      <w:pPr>
        <w:pStyle w:val="Normal64"/>
        <w:keepNext w:val="0"/>
        <w:spacing w:before="240" w:after="0" w:line="260" w:lineRule="atLeast"/>
        <w:ind w:left="0" w:right="0" w:firstLine="0"/>
        <w:jc w:val="both"/>
      </w:pPr>
      <w:hyperlink r:id="rId1147" w:history="1">
        <w:r>
          <w:rPr>
            <w:rFonts w:ascii="arial" w:eastAsia="arial" w:hAnsi="arial" w:cs="arial"/>
            <w:b/>
            <w:i/>
            <w:strike w:val="0"/>
            <w:color w:val="0077CC"/>
            <w:sz w:val="20"/>
            <w:u w:val="single"/>
            <w:vertAlign w:val="baseline"/>
          </w:rPr>
          <w:t>Nikki</w:t>
        </w:r>
      </w:hyperlink>
      <w:hyperlink r:id="rId1148" w:history="1">
        <w:r>
          <w:rPr>
            <w:rFonts w:ascii="arial" w:eastAsia="arial" w:hAnsi="arial" w:cs="arial"/>
            <w:b w:val="0"/>
            <w:i/>
            <w:strike w:val="0"/>
            <w:color w:val="0077CC"/>
            <w:sz w:val="20"/>
            <w:u w:val="single"/>
            <w:vertAlign w:val="baseline"/>
          </w:rPr>
          <w:t xml:space="preserve"> </w:t>
        </w:r>
      </w:hyperlink>
      <w:hyperlink r:id="rId1149" w:history="1">
        <w:r>
          <w:rPr>
            <w:rFonts w:ascii="arial" w:eastAsia="arial" w:hAnsi="arial" w:cs="arial"/>
            <w:b/>
            <w:i/>
            <w:strike w:val="0"/>
            <w:color w:val="0077CC"/>
            <w:sz w:val="20"/>
            <w:u w:val="single"/>
            <w:vertAlign w:val="baseline"/>
          </w:rPr>
          <w:t>Haley</w:t>
        </w:r>
      </w:hyperlink>
      <w:hyperlink r:id="rId1150" w:history="1">
        <w:r>
          <w:rPr>
            <w:rFonts w:ascii="arial" w:eastAsia="arial" w:hAnsi="arial" w:cs="arial"/>
            <w:b w:val="0"/>
            <w:i/>
            <w:strike w:val="0"/>
            <w:color w:val="0077CC"/>
            <w:sz w:val="20"/>
            <w:u w:val="single"/>
            <w:vertAlign w:val="baseline"/>
          </w:rPr>
          <w:t xml:space="preserve"> Says Trump Inauguration 'Can't Come Soon Enough' After Watching Biden Give George Soros Medal of Freedom: 'Slap In the Face' first appeared on</w:t>
        </w:r>
      </w:hyperlink>
      <w:r>
        <w:rPr>
          <w:rFonts w:ascii="arial" w:eastAsia="arial" w:hAnsi="arial" w:cs="arial"/>
          <w:b w:val="0"/>
          <w:i w:val="0"/>
          <w:strike w:val="0"/>
          <w:noProof w:val="0"/>
          <w:color w:val="000000"/>
          <w:position w:val="0"/>
          <w:sz w:val="20"/>
          <w:u w:val="none"/>
          <w:vertAlign w:val="baseline"/>
        </w:rPr>
        <w:t> </w:t>
      </w:r>
      <w:hyperlink r:id="rId1151" w:history="1">
        <w:r>
          <w:rPr>
            <w:rFonts w:ascii="arial" w:eastAsia="arial" w:hAnsi="arial" w:cs="arial"/>
            <w:b w:val="0"/>
            <w:i/>
            <w:strike w:val="0"/>
            <w:noProof w:val="0"/>
            <w:color w:val="0077CC"/>
            <w:position w:val="0"/>
            <w:sz w:val="20"/>
            <w:u w:val="single"/>
            <w:vertAlign w:val="baseline"/>
          </w:rPr>
          <w:t>Mediaite.</w:t>
        </w:r>
      </w:hyperlink>
    </w:p>
    <w:p>
      <w:pPr>
        <w:pStyle w:val="Normal64"/>
        <w:keepNext w:val="0"/>
        <w:spacing w:before="240" w:after="0" w:line="260" w:lineRule="atLeast"/>
        <w:ind w:left="0" w:right="0" w:firstLine="0"/>
        <w:jc w:val="both"/>
      </w:pPr>
      <w:hyperlink r:id="rId1152" w:history="1">
        <w:r>
          <w:rPr>
            <w:rFonts w:ascii="arial" w:eastAsia="arial" w:hAnsi="arial" w:cs="arial"/>
            <w:b w:val="0"/>
            <w:i/>
            <w:strike w:val="0"/>
            <w:color w:val="0077CC"/>
            <w:sz w:val="20"/>
            <w:u w:val="single"/>
            <w:vertAlign w:val="baseline"/>
          </w:rPr>
          <w:t>Link to the original story.</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78" style="position:absolute;z-index:25188147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79" style="position:absolute;z-index:251882496"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COMMUTATION OF SENTENCE (90%); TRUMP'S FIRST 100 DAYS (90%); ACTIVISM (79%); MAKE AMERICA GREAT AGAIN MOVEMENT (79%); POLITICAL DONATIONS &amp; FUNDRAISING (79%); SOCIETY, SOCIAL ASSISTANCE &amp; LIFESTYLE (79%); TYPES OF GOVERNMENT (79%); BLOGS &amp; MESSAGE BOARDS (78%); PRIMARY ELECTIONS (78%); AWARDS &amp; PRIZES (77%); NEGATIVE NEWS (77%); PARDONS (77%); TRENDS &amp; EVENTS (77%); DEMOCRACIES (74%); PUBLIC PROSECUTORS (67%); Politics (%); Alex Soros (%); Donald Trump (%); George Soros (%); Joe Biden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PUBLIC PROSECUTORS (67%)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GEORGE SOROS (93%); JOE BIDEN (92%); DONALD TRUMP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ELON MUSK (79%); STEVE BANNON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HUNGARY (68%); ENGLAND (53%)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 xml:space="preserve">Watch </w:t>
        </w:r>
      </w:hyperlink>
      <w:hyperlink r:id="rId1160" w:history="1">
        <w:r>
          <w:rPr>
            <w:rFonts w:ascii="arial" w:eastAsia="arial" w:hAnsi="arial" w:cs="arial"/>
            <w:b/>
            <w:i/>
            <w:strike w:val="0"/>
            <w:color w:val="0077CC"/>
            <w:sz w:val="28"/>
            <w:u w:val="single"/>
            <w:vertAlign w:val="baseline"/>
          </w:rPr>
          <w:t>Nikki</w:t>
        </w:r>
      </w:hyperlink>
      <w:hyperlink r:id="rId1161" w:history="1">
        <w:r>
          <w:rPr>
            <w:rFonts w:ascii="arial" w:eastAsia="arial" w:hAnsi="arial" w:cs="arial"/>
            <w:b/>
            <w:i/>
            <w:strike w:val="0"/>
            <w:color w:val="0077CC"/>
            <w:sz w:val="28"/>
            <w:u w:val="single"/>
            <w:vertAlign w:val="baseline"/>
          </w:rPr>
          <w:t xml:space="preserve"> </w:t>
        </w:r>
      </w:hyperlink>
      <w:hyperlink r:id="rId1162" w:history="1">
        <w:r>
          <w:rPr>
            <w:rFonts w:ascii="arial" w:eastAsia="arial" w:hAnsi="arial" w:cs="arial"/>
            <w:b/>
            <w:i/>
            <w:strike w:val="0"/>
            <w:color w:val="0077CC"/>
            <w:sz w:val="28"/>
            <w:u w:val="single"/>
            <w:vertAlign w:val="baseline"/>
          </w:rPr>
          <w:t>Haley</w:t>
        </w:r>
      </w:hyperlink>
      <w:hyperlink r:id="rId1163" w:history="1">
        <w:r>
          <w:rPr>
            <w:rFonts w:ascii="arial" w:eastAsia="arial" w:hAnsi="arial" w:cs="arial"/>
            <w:b/>
            <w:i/>
            <w:strike w:val="0"/>
            <w:color w:val="0077CC"/>
            <w:sz w:val="28"/>
            <w:u w:val="single"/>
            <w:vertAlign w:val="baseline"/>
          </w:rPr>
          <w:t>'s speech at the Republican National Convention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2:08 AM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MILWAUKEE NEWS &amp; US POLITICS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JJ Hensley, USA TODAY</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1" style="position:absolute;z-index:2518845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ambassador to the United Nations and Republican primary challenger </w:t>
      </w:r>
      <w:hyperlink r:id="rId1164" w:history="1">
        <w:r>
          <w:rPr>
            <w:rFonts w:ascii="arial" w:eastAsia="arial" w:hAnsi="arial" w:cs="arial"/>
            <w:b/>
            <w:i/>
            <w:strike w:val="0"/>
            <w:noProof w:val="0"/>
            <w:color w:val="0077CC"/>
            <w:position w:val="0"/>
            <w:sz w:val="20"/>
            <w:u w:val="single"/>
            <w:vertAlign w:val="baseline"/>
          </w:rPr>
          <w:t>Nikki</w:t>
        </w:r>
      </w:hyperlink>
      <w:hyperlink r:id="rId1165" w:history="1">
        <w:r>
          <w:rPr>
            <w:rFonts w:ascii="arial" w:eastAsia="arial" w:hAnsi="arial" w:cs="arial"/>
            <w:b w:val="0"/>
            <w:i/>
            <w:strike w:val="0"/>
            <w:noProof w:val="0"/>
            <w:color w:val="0077CC"/>
            <w:position w:val="0"/>
            <w:sz w:val="20"/>
            <w:u w:val="single"/>
            <w:vertAlign w:val="baseline"/>
          </w:rPr>
          <w:t xml:space="preserve"> </w:t>
        </w:r>
      </w:hyperlink>
      <w:hyperlink r:id="rId1166"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took the podium at the Republican National Convention in Milwaukee on Monday to throw her support behind Republican nominee </w:t>
      </w:r>
      <w:hyperlink r:id="rId116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that the Republican nominee invited her to speak in the name of, "unity."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appealed to her supporters that may be reticent to support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agree with Trump 100% of the time to vote for him,"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"Take it from me, I haven't always agreed with President Trump."</w:t>
      </w:r>
    </w:p>
    <w:p>
      <w:pPr>
        <w:pStyle w:val="Normal6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 fierce Trump critic during the primary and did not immediately endorse Trump when she </w:t>
      </w:r>
      <w:hyperlink r:id="rId1168" w:history="1">
        <w:r>
          <w:rPr>
            <w:rFonts w:ascii="arial" w:eastAsia="arial" w:hAnsi="arial" w:cs="arial"/>
            <w:b w:val="0"/>
            <w:i/>
            <w:strike w:val="0"/>
            <w:noProof w:val="0"/>
            <w:color w:val="0077CC"/>
            <w:position w:val="0"/>
            <w:sz w:val="20"/>
            <w:u w:val="single"/>
            <w:vertAlign w:val="baseline"/>
          </w:rPr>
          <w:t>dropped out of the race in March</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need to acknowledge that it is time for a new generation of leader,"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response to a question </w:t>
      </w:r>
      <w:hyperlink r:id="rId1169" w:history="1">
        <w:r>
          <w:rPr>
            <w:rFonts w:ascii="arial" w:eastAsia="arial" w:hAnsi="arial" w:cs="arial"/>
            <w:b w:val="0"/>
            <w:i/>
            <w:strike w:val="0"/>
            <w:noProof w:val="0"/>
            <w:color w:val="0077CC"/>
            <w:position w:val="0"/>
            <w:sz w:val="20"/>
            <w:u w:val="single"/>
            <w:vertAlign w:val="baseline"/>
          </w:rPr>
          <w:t>about comments made by Donald Trump in reference to Israel</w:t>
        </w:r>
      </w:hyperlink>
      <w:r>
        <w:rPr>
          <w:rFonts w:ascii="arial" w:eastAsia="arial" w:hAnsi="arial" w:cs="arial"/>
          <w:b w:val="0"/>
          <w:i w:val="0"/>
          <w:strike w:val="0"/>
          <w:noProof w:val="0"/>
          <w:color w:val="000000"/>
          <w:position w:val="0"/>
          <w:sz w:val="20"/>
          <w:u w:val="none"/>
          <w:vertAlign w:val="baseline"/>
        </w:rPr>
        <w:t xml:space="preserve"> at a </w:t>
      </w:r>
      <w:hyperlink r:id="rId1170" w:history="1">
        <w:r>
          <w:rPr>
            <w:rFonts w:ascii="arial" w:eastAsia="arial" w:hAnsi="arial" w:cs="arial"/>
            <w:b w:val="0"/>
            <w:i/>
            <w:strike w:val="0"/>
            <w:noProof w:val="0"/>
            <w:color w:val="0077CC"/>
            <w:position w:val="0"/>
            <w:sz w:val="20"/>
            <w:u w:val="single"/>
            <w:vertAlign w:val="baseline"/>
          </w:rPr>
          <w:t>USA TODAY town hall in October.</w:t>
        </w:r>
      </w:hyperlink>
      <w:r>
        <w:rPr>
          <w:rFonts w:ascii="arial" w:eastAsia="arial" w:hAnsi="arial" w:cs="arial"/>
          <w:b w:val="0"/>
          <w:i w:val="0"/>
          <w:strike w:val="0"/>
          <w:noProof w:val="0"/>
          <w:color w:val="000000"/>
          <w:position w:val="0"/>
          <w:sz w:val="20"/>
          <w:u w:val="none"/>
          <w:vertAlign w:val="baseline"/>
        </w:rPr>
        <w:t xml:space="preserve"> "We have to leave the negativity, the chaos and the baggage of the past."</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railed against Biden's age, foreign policy and border policy.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Convention is in Milwaukee through Thursday where former President Donald Trump on Thursday will formally accept the party’s nomination for the 2024 Election.</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and the USA TODAY Network have more than 60 journalists on the ground in Milwaukee and you can </w:t>
      </w:r>
      <w:hyperlink r:id="rId1171" w:history="1">
        <w:r>
          <w:rPr>
            <w:rFonts w:ascii="arial" w:eastAsia="arial" w:hAnsi="arial" w:cs="arial"/>
            <w:b w:val="0"/>
            <w:i/>
            <w:strike w:val="0"/>
            <w:noProof w:val="0"/>
            <w:color w:val="0077CC"/>
            <w:position w:val="0"/>
            <w:sz w:val="20"/>
            <w:u w:val="single"/>
            <w:vertAlign w:val="baseline"/>
          </w:rPr>
          <w:t>follow along with our live blog for updates throughout the day</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RNC 2024 live updates: </w:t>
      </w:r>
      <w:hyperlink r:id="rId1172" w:history="1">
        <w:r>
          <w:rPr>
            <w:rFonts w:ascii="arial" w:eastAsia="arial" w:hAnsi="arial" w:cs="arial"/>
            <w:b w:val="0"/>
            <w:i/>
            <w:strike w:val="0"/>
            <w:noProof w:val="0"/>
            <w:color w:val="0077CC"/>
            <w:position w:val="0"/>
            <w:sz w:val="20"/>
            <w:u w:val="single"/>
            <w:vertAlign w:val="baseline"/>
          </w:rPr>
          <w:t xml:space="preserve">Sam Brown takes the stage; </w:t>
        </w:r>
      </w:hyperlink>
      <w:hyperlink r:id="rId1173" w:history="1">
        <w:r>
          <w:rPr>
            <w:rFonts w:ascii="arial" w:eastAsia="arial" w:hAnsi="arial" w:cs="arial"/>
            <w:b/>
            <w:i/>
            <w:strike w:val="0"/>
            <w:noProof w:val="0"/>
            <w:color w:val="0077CC"/>
            <w:position w:val="0"/>
            <w:sz w:val="20"/>
            <w:u w:val="single"/>
            <w:vertAlign w:val="baseline"/>
          </w:rPr>
          <w:t>Nikki</w:t>
        </w:r>
      </w:hyperlink>
      <w:hyperlink r:id="rId1174" w:history="1">
        <w:r>
          <w:rPr>
            <w:rFonts w:ascii="arial" w:eastAsia="arial" w:hAnsi="arial" w:cs="arial"/>
            <w:b w:val="0"/>
            <w:i/>
            <w:strike w:val="0"/>
            <w:noProof w:val="0"/>
            <w:color w:val="0077CC"/>
            <w:position w:val="0"/>
            <w:sz w:val="20"/>
            <w:u w:val="single"/>
            <w:vertAlign w:val="baseline"/>
          </w:rPr>
          <w:t xml:space="preserve"> </w:t>
        </w:r>
      </w:hyperlink>
      <w:hyperlink r:id="rId1175" w:history="1">
        <w:r>
          <w:rPr>
            <w:rFonts w:ascii="arial" w:eastAsia="arial" w:hAnsi="arial" w:cs="arial"/>
            <w:b/>
            <w:i/>
            <w:strike w:val="0"/>
            <w:noProof w:val="0"/>
            <w:color w:val="0077CC"/>
            <w:position w:val="0"/>
            <w:sz w:val="20"/>
            <w:u w:val="single"/>
            <w:vertAlign w:val="baseline"/>
          </w:rPr>
          <w:t>Haley</w:t>
        </w:r>
      </w:hyperlink>
      <w:hyperlink r:id="rId1176" w:history="1">
        <w:r>
          <w:rPr>
            <w:rFonts w:ascii="arial" w:eastAsia="arial" w:hAnsi="arial" w:cs="arial"/>
            <w:b w:val="0"/>
            <w:i/>
            <w:strike w:val="0"/>
            <w:noProof w:val="0"/>
            <w:color w:val="0077CC"/>
            <w:position w:val="0"/>
            <w:sz w:val="20"/>
            <w:u w:val="single"/>
            <w:vertAlign w:val="baseline"/>
          </w:rPr>
          <w:t>, Ron DeSantis set to speak</w:t>
        </w:r>
      </w:hyperlink>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to know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6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she is: Former Ambassador to the United Nations, Former Governor of South Carolina</w:t>
      </w:r>
    </w:p>
    <w:p>
      <w:pPr>
        <w:pStyle w:val="Normal6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role she plays: Challenged Donald Trump in Republican primary</w:t>
      </w:r>
    </w:p>
    <w:p>
      <w:pPr>
        <w:pStyle w:val="Normal6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quote: "Donald Trump has my strong endorsement, period."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When and where is the Republican National Convention?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convention will take place over four days, from July 15-18 in Milwaukee, Wisconsin.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77" w:history="1">
        <w:r>
          <w:rPr>
            <w:rFonts w:ascii="arial" w:eastAsia="arial" w:hAnsi="arial" w:cs="arial"/>
            <w:b w:val="0"/>
            <w:i/>
            <w:strike w:val="0"/>
            <w:noProof w:val="0"/>
            <w:color w:val="0077CC"/>
            <w:position w:val="0"/>
            <w:sz w:val="20"/>
            <w:u w:val="single"/>
            <w:vertAlign w:val="baseline"/>
          </w:rPr>
          <w:t>Fiserv Forum</w:t>
        </w:r>
      </w:hyperlink>
      <w:r>
        <w:rPr>
          <w:rFonts w:ascii="arial" w:eastAsia="arial" w:hAnsi="arial" w:cs="arial"/>
          <w:b w:val="0"/>
          <w:i w:val="0"/>
          <w:strike w:val="0"/>
          <w:noProof w:val="0"/>
          <w:color w:val="000000"/>
          <w:position w:val="0"/>
          <w:sz w:val="20"/>
          <w:u w:val="none"/>
          <w:vertAlign w:val="baseline"/>
        </w:rPr>
        <w:t xml:space="preserve">, </w:t>
      </w:r>
      <w:hyperlink r:id="rId1178" w:history="1">
        <w:r>
          <w:rPr>
            <w:rFonts w:ascii="arial" w:eastAsia="arial" w:hAnsi="arial" w:cs="arial"/>
            <w:b w:val="0"/>
            <w:i/>
            <w:strike w:val="0"/>
            <w:noProof w:val="0"/>
            <w:color w:val="0077CC"/>
            <w:position w:val="0"/>
            <w:sz w:val="20"/>
            <w:u w:val="single"/>
            <w:vertAlign w:val="baseline"/>
          </w:rPr>
          <w:t>home of the Milwaukee Bucks</w:t>
        </w:r>
      </w:hyperlink>
      <w:r>
        <w:rPr>
          <w:rFonts w:ascii="arial" w:eastAsia="arial" w:hAnsi="arial" w:cs="arial"/>
          <w:b w:val="0"/>
          <w:i w:val="0"/>
          <w:strike w:val="0"/>
          <w:noProof w:val="0"/>
          <w:color w:val="000000"/>
          <w:position w:val="0"/>
          <w:sz w:val="20"/>
          <w:u w:val="none"/>
          <w:vertAlign w:val="baseline"/>
        </w:rPr>
        <w:t xml:space="preserve">, will be the </w:t>
      </w:r>
      <w:hyperlink r:id="rId1179" w:history="1">
        <w:r>
          <w:rPr>
            <w:rFonts w:ascii="arial" w:eastAsia="arial" w:hAnsi="arial" w:cs="arial"/>
            <w:b w:val="0"/>
            <w:i/>
            <w:strike w:val="0"/>
            <w:noProof w:val="0"/>
            <w:color w:val="0077CC"/>
            <w:position w:val="0"/>
            <w:sz w:val="20"/>
            <w:u w:val="single"/>
            <w:vertAlign w:val="baseline"/>
          </w:rPr>
          <w:t>main venue</w:t>
        </w:r>
      </w:hyperlink>
      <w:r>
        <w:rPr>
          <w:rFonts w:ascii="arial" w:eastAsia="arial" w:hAnsi="arial" w:cs="arial"/>
          <w:b w:val="0"/>
          <w:i w:val="0"/>
          <w:strike w:val="0"/>
          <w:noProof w:val="0"/>
          <w:color w:val="000000"/>
          <w:position w:val="0"/>
          <w:sz w:val="20"/>
          <w:u w:val="none"/>
          <w:vertAlign w:val="baseline"/>
        </w:rPr>
        <w:t xml:space="preserve"> for the RNC.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t>
      </w:r>
      <w:hyperlink r:id="rId1180" w:history="1">
        <w:r>
          <w:rPr>
            <w:rFonts w:ascii="arial" w:eastAsia="arial" w:hAnsi="arial" w:cs="arial"/>
            <w:b w:val="0"/>
            <w:i/>
            <w:strike w:val="0"/>
            <w:noProof w:val="0"/>
            <w:color w:val="0077CC"/>
            <w:position w:val="0"/>
            <w:sz w:val="20"/>
            <w:u w:val="single"/>
            <w:vertAlign w:val="baseline"/>
          </w:rPr>
          <w:t>also will be events</w:t>
        </w:r>
      </w:hyperlink>
      <w:r>
        <w:rPr>
          <w:rFonts w:ascii="arial" w:eastAsia="arial" w:hAnsi="arial" w:cs="arial"/>
          <w:b w:val="0"/>
          <w:i w:val="0"/>
          <w:strike w:val="0"/>
          <w:noProof w:val="0"/>
          <w:color w:val="000000"/>
          <w:position w:val="0"/>
          <w:sz w:val="20"/>
          <w:u w:val="none"/>
          <w:vertAlign w:val="baseline"/>
        </w:rPr>
        <w:t xml:space="preserve"> at the nearby University of Wisconsin-Milwaukee Panther Arena and the Baird Center.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can you watch the event and stay up-to-date on convention news?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is streaming the RNC from start to finish, and you can watch it here starting Monday, July 15:</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Updates from the RNC will be available at </w:t>
      </w:r>
      <w:hyperlink r:id="rId1181" w:history="1">
        <w:r>
          <w:rPr>
            <w:rFonts w:ascii="arial" w:eastAsia="arial" w:hAnsi="arial" w:cs="arial"/>
            <w:b w:val="0"/>
            <w:i/>
            <w:strike w:val="0"/>
            <w:noProof w:val="0"/>
            <w:color w:val="0077CC"/>
            <w:position w:val="0"/>
            <w:sz w:val="20"/>
            <w:u w:val="single"/>
            <w:vertAlign w:val="baseline"/>
          </w:rPr>
          <w:t>gopconvention2024.com</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182" w:history="1">
        <w:r>
          <w:rPr>
            <w:rFonts w:ascii="arial" w:eastAsia="arial" w:hAnsi="arial" w:cs="arial"/>
            <w:b w:val="0"/>
            <w:i/>
            <w:strike w:val="0"/>
            <w:noProof w:val="0"/>
            <w:color w:val="0077CC"/>
            <w:position w:val="0"/>
            <w:sz w:val="20"/>
            <w:u w:val="single"/>
            <w:vertAlign w:val="baseline"/>
          </w:rPr>
          <w:t xml:space="preserve">Watch </w:t>
        </w:r>
      </w:hyperlink>
      <w:hyperlink r:id="rId1183" w:history="1">
        <w:r>
          <w:rPr>
            <w:rFonts w:ascii="arial" w:eastAsia="arial" w:hAnsi="arial" w:cs="arial"/>
            <w:b/>
            <w:i/>
            <w:strike w:val="0"/>
            <w:noProof w:val="0"/>
            <w:color w:val="0077CC"/>
            <w:position w:val="0"/>
            <w:sz w:val="20"/>
            <w:u w:val="single"/>
            <w:vertAlign w:val="baseline"/>
          </w:rPr>
          <w:t>Nikki</w:t>
        </w:r>
      </w:hyperlink>
      <w:hyperlink r:id="rId1184" w:history="1">
        <w:r>
          <w:rPr>
            <w:rFonts w:ascii="arial" w:eastAsia="arial" w:hAnsi="arial" w:cs="arial"/>
            <w:b w:val="0"/>
            <w:i/>
            <w:strike w:val="0"/>
            <w:noProof w:val="0"/>
            <w:color w:val="0077CC"/>
            <w:position w:val="0"/>
            <w:sz w:val="20"/>
            <w:u w:val="single"/>
            <w:vertAlign w:val="baseline"/>
          </w:rPr>
          <w:t xml:space="preserve"> </w:t>
        </w:r>
      </w:hyperlink>
      <w:hyperlink r:id="rId1185" w:history="1">
        <w:r>
          <w:rPr>
            <w:rFonts w:ascii="arial" w:eastAsia="arial" w:hAnsi="arial" w:cs="arial"/>
            <w:b/>
            <w:i/>
            <w:strike w:val="0"/>
            <w:noProof w:val="0"/>
            <w:color w:val="0077CC"/>
            <w:position w:val="0"/>
            <w:sz w:val="20"/>
            <w:u w:val="single"/>
            <w:vertAlign w:val="baseline"/>
          </w:rPr>
          <w:t>Haley</w:t>
        </w:r>
      </w:hyperlink>
      <w:hyperlink r:id="rId1186" w:history="1">
        <w:r>
          <w:rPr>
            <w:rFonts w:ascii="arial" w:eastAsia="arial" w:hAnsi="arial" w:cs="arial"/>
            <w:b w:val="0"/>
            <w:i/>
            <w:strike w:val="0"/>
            <w:noProof w:val="0"/>
            <w:color w:val="0077CC"/>
            <w:position w:val="0"/>
            <w:sz w:val="20"/>
            <w:u w:val="single"/>
            <w:vertAlign w:val="baseline"/>
          </w:rPr>
          <w:t>'s speech at the Republican National Convention</w:t>
        </w:r>
      </w:hyperlink>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82" style="position:absolute;z-index:25188556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PARTY CONVENTIONS (92%); US REPUBLICAN NATIONAL CONVENTIONS (92%); CAMPAIGNS &amp; ELECTIONS (90%); CONFERENCES &amp; CONVENTIONS (90%); NATIONAL SECURITY &amp; FOREIGN RELATIONS (90%); POLITICAL CANDIDATES (90%); PRIMARY ELECTIONS (90%); US REPUBLICAN PARTY (90%); UNITED NATIONS (89%); UNITED NATIONS INSTITUTIONS (89%); ELECTIONS &amp; POLITICS (78%); FOREIGN POLICY (78%); FOREIGN RELATIONS (78%); INTERNATIONAL RELATIONS (78%); INTERNATIONAL RELATIONS &amp; NATIONAL SECURITY (78%); POLITICAL PARTIES (78%); POLITICS (78%); BLOGS &amp; MESSAGE BOARDS (73%); GOVERNORS (72%); TERRITORIAL &amp; NATIONAL BORDERS (58%)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FISERV INC (52%)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FISV (NASDAQ) (52%)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(52%); NAICS541511 CUSTOM COMPUTER PROGRAMMING SERVICES (52%); BLOGS &amp; MESSAGE BOARDS (73%)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RON DESANTIS (89%)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(94%); WISCONSIN, USA (95%); SOUTH CAROLINA, USA (79%); UNITED STATES (94%); ASIA (92%); WESTERN ASIA (79%); Israel; Asia, Western Asia; Americas, Northern America</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NATIONAL CONVENTIONS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TERRITORIAL &amp; NATIONAL BORDERS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 &amp; NATIONAL SECURITY</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MILWAUKEE, WI, USA; UNITED STATES; WISCONSIN, USA</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RON DESANTIS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FOREIGN RELATIONS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WISCONSIN, USA</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CONFERENCES &amp; CONVENTIONS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UNITED NATIONS INSTITUTIONS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FOREIGN POLICY</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UNITED NATIONS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83"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Nikki</w:t>
        </w:r>
      </w:hyperlink>
      <w:hyperlink r:id="rId1194" w:history="1">
        <w:r>
          <w:rPr>
            <w:rFonts w:ascii="arial" w:eastAsia="arial" w:hAnsi="arial" w:cs="arial"/>
            <w:b/>
            <w:i/>
            <w:strike w:val="0"/>
            <w:color w:val="0077CC"/>
            <w:sz w:val="28"/>
            <w:u w:val="single"/>
            <w:vertAlign w:val="baseline"/>
          </w:rPr>
          <w:t xml:space="preserve"> </w:t>
        </w:r>
      </w:hyperlink>
      <w:hyperlink r:id="rId1195" w:history="1">
        <w:r>
          <w:rPr>
            <w:rFonts w:ascii="arial" w:eastAsia="arial" w:hAnsi="arial" w:cs="arial"/>
            <w:b/>
            <w:i/>
            <w:strike w:val="0"/>
            <w:color w:val="0077CC"/>
            <w:sz w:val="28"/>
            <w:u w:val="single"/>
            <w:vertAlign w:val="baseline"/>
          </w:rPr>
          <w:t>Haley</w:t>
        </w:r>
      </w:hyperlink>
      <w:hyperlink r:id="rId1196" w:history="1">
        <w:r>
          <w:rPr>
            <w:rFonts w:ascii="arial" w:eastAsia="arial" w:hAnsi="arial" w:cs="arial"/>
            <w:b/>
            <w:i/>
            <w:strike w:val="0"/>
            <w:color w:val="0077CC"/>
            <w:sz w:val="28"/>
            <w:u w:val="single"/>
            <w:vertAlign w:val="baseline"/>
          </w:rPr>
          <w:t xml:space="preserve"> calls Trump 'weakest ever candidate', he threatens her supporters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08:21 PM GMT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66"/>
        <w:keepNext w:val="0"/>
        <w:spacing w:before="120" w:after="0" w:line="220" w:lineRule="atLeast"/>
        <w:ind w:left="0" w:right="0" w:firstLine="0"/>
        <w:jc w:val="left"/>
      </w:pPr>
      <w:r>
        <w:br/>
      </w:r>
      <w:r>
        <w:pict>
          <v:shape id="_x0000_i1284" type="#_x0000_t75" style="width:102.76pt;height:45.01pt">
            <v:imagedata r:id="rId9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5" style="position:absolute;z-index:25188761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primary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mocked former President Donald Trump on microblogging site X.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posted a photoshopped package saying, "Weakest General Election Candidate Ever" by posting a fake Halloween costume ad. The satirical post also said, "$50M in legal fees," "terrible poll numbers," "social media rants," and "temper tantrums", mocking former President Trump. The post goes on to say that the package "does not include" "private jet" and "Diet Coke." "Democrats are ecstatic about the prospect of running against Donald Trump. They couldn't dream up a worse general election candidate if they tried. Between his legal drama, his terrible poll numbers, and his confusion, Trump will hand Democrats a big victory," posted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X. If convicted of a crime, Republican candidate Donald Trump would not secure the votes of a majority of swing state voters, with 53% reluctant voters, according to a Bloomberg-Morning Consult survey. However,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trailing by 26 points amongst possible Republican primary voters in her home state of South Carolina, where she previously served as governor, according to a Monmouth University-Washington Post survey. The poll also showed 58% of voters supporting Trump compared to 32%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COUNTERATTACK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response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attacks, Trump issued a warning on Truth Social, saying that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contributors would be "permanently barred from the MAGA camp." He stressed prioritising America first and rejecting contributions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whom he called a "Birdbrain."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very bad for the Republican Party and, indeed, our country. Her false statements, derogatory comments, and humiliating public loss are demeaning to True American Patriots. Her anger should be aimed at her third-rate political consultants and, more importantly, crooked Joe Biden and those that are destroying our country - NOT THE PEOPLE WHO WILL SAVE IT," Donald Trump posted on Truth Social. "We don't want them, and will not accept them, because we Put America First, and ALWAYS WILL!," Trump wrote on X.</w:t>
      </w:r>
    </w:p>
    <w:p>
      <w:pPr>
        <w:pStyle w:val="Normal66"/>
        <w:keepNext w:val="0"/>
        <w:spacing w:before="240" w:after="0" w:line="260" w:lineRule="atLeast"/>
        <w:ind w:left="0" w:right="0" w:firstLine="0"/>
        <w:jc w:val="both"/>
      </w:pPr>
      <w:hyperlink r:id="rId1197" w:history="1">
        <w:r>
          <w:rPr>
            <w:rFonts w:ascii="arial" w:eastAsia="arial" w:hAnsi="arial" w:cs="arial"/>
            <w:b w:val="0"/>
            <w:i/>
            <w:strike w:val="0"/>
            <w:color w:val="0077CC"/>
            <w:sz w:val="20"/>
            <w:u w:val="single"/>
            <w:vertAlign w:val="baseline"/>
          </w:rPr>
          <w:t>Link to Image</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86" style="position:absolute;z-index:25188864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calls Trump 'weakest ever candidate', he threatens her supporters</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87" style="position:absolute;z-index:25188966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PRIMARY ELECTIONS (91%); ELECTIONS (90%); ELECTIONS &amp; POLITICS (90%); HEADS OF GOVERNMENT ELECTIONS (90%); POLITICAL PARTIES (90%); SOCIAL MEDIA (90%); US DEMOCRATIC PARTY (90%); US PRESIDENTIAL CANDIDATES 2008 (90%); US PRESIDENTIAL CANDIDATES 2012 (90%); US PRESIDENTIAL ELECTIONS (90%); US REPUBLICAN PARTY (90%); VOTERS &amp; VOTING (90%); PHOTO &amp; VIDEO SHARING (89%); MAKE AMERICA GREAT AGAIN MOVEMENT (79%); POLITICAL CANDIDATES (79%); US PRESIDENTIAL CANDIDATES 2016 (78%); HALLOWEEN (77%); NEGATIVE NEWS (77%); CRIME, LAW ENFORCEMENT &amp; CORRECTIONS (73%); EMPLOYMENT HISTORY (73%); GOVERNORS (73%); POLLS &amp; SURVEYS (72%); CRIMINAL CONVICTIONS (53%); FALSE STATEMENTS (50%)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MONMOUTH UNIVERSITY (54%)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PHOTO &amp; VIDEO SHARING (89%); SHORT FORM CONTENT (78%); CONSULTING SERVICES (72%)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(93%)</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Nikki</w:t>
        </w:r>
      </w:hyperlink>
      <w:hyperlink r:id="rId1205" w:history="1">
        <w:r>
          <w:rPr>
            <w:rFonts w:ascii="arial" w:eastAsia="arial" w:hAnsi="arial" w:cs="arial"/>
            <w:b/>
            <w:i/>
            <w:strike w:val="0"/>
            <w:color w:val="0077CC"/>
            <w:sz w:val="28"/>
            <w:u w:val="single"/>
            <w:vertAlign w:val="baseline"/>
          </w:rPr>
          <w:t xml:space="preserve"> </w:t>
        </w:r>
      </w:hyperlink>
      <w:hyperlink r:id="rId1206" w:history="1">
        <w:r>
          <w:rPr>
            <w:rFonts w:ascii="arial" w:eastAsia="arial" w:hAnsi="arial" w:cs="arial"/>
            <w:b/>
            <w:i/>
            <w:strike w:val="0"/>
            <w:color w:val="0077CC"/>
            <w:sz w:val="28"/>
            <w:u w:val="single"/>
            <w:vertAlign w:val="baseline"/>
          </w:rPr>
          <w:t>Haley</w:t>
        </w:r>
      </w:hyperlink>
      <w:hyperlink r:id="rId1207" w:history="1">
        <w:r>
          <w:rPr>
            <w:rFonts w:ascii="arial" w:eastAsia="arial" w:hAnsi="arial" w:cs="arial"/>
            <w:b/>
            <w:i/>
            <w:strike w:val="0"/>
            <w:color w:val="0077CC"/>
            <w:sz w:val="28"/>
            <w:u w:val="single"/>
            <w:vertAlign w:val="baseline"/>
          </w:rPr>
          <w:t xml:space="preserve"> Visits Israel, Signs Bomb Writing 'Finish Them'</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Jewish Business News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8:50 AM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Jewish Business News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9" style="position:absolute;z-index:251891712"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29th, 2024 ( </w:t>
      </w:r>
      <w:hyperlink r:id="rId1208" w:history="1">
        <w:r>
          <w:rPr>
            <w:rFonts w:ascii="arial" w:eastAsia="arial" w:hAnsi="arial" w:cs="arial"/>
            <w:b w:val="0"/>
            <w:i/>
            <w:strike w:val="0"/>
            <w:noProof w:val="0"/>
            <w:color w:val="0077CC"/>
            <w:position w:val="0"/>
            <w:sz w:val="20"/>
            <w:u w:val="single"/>
            <w:vertAlign w:val="baseline"/>
          </w:rPr>
          <w:t>Jewish Business News</w:t>
        </w:r>
      </w:hyperlink>
      <w:r>
        <w:rPr>
          <w:rFonts w:ascii="arial" w:eastAsia="arial" w:hAnsi="arial" w:cs="arial"/>
          <w:b w:val="0"/>
          <w:i w:val="0"/>
          <w:strike w:val="0"/>
          <w:noProof w:val="0"/>
          <w:color w:val="000000"/>
          <w:position w:val="0"/>
          <w:sz w:val="20"/>
          <w:u w:val="none"/>
          <w:vertAlign w:val="baseline"/>
        </w:rPr>
        <w:t xml:space="preserve">  - Delivered by  </w:t>
      </w:r>
      <w:hyperlink r:id="rId12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tours Sites of October 7 Hamas massacre (Twitter)</w:t>
      </w:r>
    </w:p>
    <w:p>
      <w:pPr>
        <w:pStyle w:val="Normal67"/>
        <w:keepNext w:val="0"/>
        <w:spacing w:before="240" w:after="0" w:line="260" w:lineRule="atLeast"/>
        <w:ind w:left="0" w:right="0" w:firstLine="0"/>
        <w:jc w:val="both"/>
      </w:pPr>
      <w:hyperlink r:id="rId1210" w:history="1">
        <w:r>
          <w:rPr>
            <w:rFonts w:ascii="arial" w:eastAsia="arial" w:hAnsi="arial" w:cs="arial"/>
            <w:b/>
            <w:i/>
            <w:strike w:val="0"/>
            <w:color w:val="0077CC"/>
            <w:sz w:val="20"/>
            <w:u w:val="single"/>
            <w:vertAlign w:val="baseline"/>
          </w:rPr>
          <w:t>Nikki</w:t>
        </w:r>
      </w:hyperlink>
      <w:hyperlink r:id="rId1211" w:history="1">
        <w:r>
          <w:rPr>
            <w:rFonts w:ascii="arial" w:eastAsia="arial" w:hAnsi="arial" w:cs="arial"/>
            <w:b w:val="0"/>
            <w:i/>
            <w:strike w:val="0"/>
            <w:color w:val="0077CC"/>
            <w:sz w:val="20"/>
            <w:u w:val="single"/>
            <w:vertAlign w:val="baseline"/>
          </w:rPr>
          <w:t xml:space="preserve"> </w:t>
        </w:r>
      </w:hyperlink>
      <w:hyperlink r:id="rId1212" w:history="1">
        <w:r>
          <w:rPr>
            <w:rFonts w:ascii="arial" w:eastAsia="arial" w:hAnsi="arial" w:cs="arial"/>
            <w:b/>
            <w:i/>
            <w:strike w:val="0"/>
            <w:color w:val="0077CC"/>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 a former American Presidential candidate, governor and former ambassador to the UN, is visiting Israel this week where she toured the sites of the October 7 </w:t>
      </w:r>
      <w:hyperlink r:id="rId12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 massacre and declared her support for Israel in its war against Hamas in Gaza, telling Israel to 'Finish Them.' She was joined by </w:t>
      </w:r>
      <w:hyperlink r:id="rId1214" w:history="1">
        <w:r>
          <w:rPr>
            <w:rFonts w:ascii="arial" w:eastAsia="arial" w:hAnsi="arial" w:cs="arial"/>
            <w:b w:val="0"/>
            <w:i/>
            <w:strike w:val="0"/>
            <w:noProof w:val="0"/>
            <w:color w:val="0077CC"/>
            <w:position w:val="0"/>
            <w:sz w:val="20"/>
            <w:u w:val="single"/>
            <w:vertAlign w:val="baseline"/>
          </w:rPr>
          <w:t>Israel's Ambassador to the UN Danny Danon</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touring an Israel Defense Forces camp,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personal messages on 155mm bombs to be fired by Israeli artillery. On one she wrote, 'Finish them! America loves (written as a heart) Israel always.'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image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signing the bomb was released by </w:t>
      </w:r>
      <w:hyperlink r:id="rId1215" w:history="1">
        <w:r>
          <w:rPr>
            <w:rFonts w:ascii="arial" w:eastAsia="arial" w:hAnsi="arial" w:cs="arial"/>
            <w:b w:val="0"/>
            <w:i/>
            <w:strike w:val="0"/>
            <w:noProof w:val="0"/>
            <w:color w:val="0077CC"/>
            <w:position w:val="0"/>
            <w:sz w:val="20"/>
            <w:u w:val="single"/>
            <w:vertAlign w:val="baseline"/>
          </w:rPr>
          <w:t>Danny Danon on Twitter</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help us out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offer us a hand? Every gift, regardless of size, fuels our future.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critical contribution enables us to maintain our independence from shareholders or wealthy owners, allowing us to keep up reporting without bias. It means we can continue to make Jewish Business News available to everyone.</w:t>
      </w:r>
    </w:p>
    <w:p>
      <w:pPr>
        <w:pStyle w:val="Normal67"/>
        <w:keepNext w:val="0"/>
        <w:spacing w:before="240" w:after="0" w:line="260" w:lineRule="atLeast"/>
        <w:ind w:left="0" w:right="0" w:firstLine="0"/>
        <w:jc w:val="both"/>
      </w:pPr>
      <w:hyperlink r:id="rId1216" w:history="1">
        <w:r>
          <w:rPr>
            <w:rFonts w:ascii="arial" w:eastAsia="arial" w:hAnsi="arial" w:cs="arial"/>
            <w:b w:val="0"/>
            <w:i/>
            <w:strike w:val="0"/>
            <w:color w:val="0077CC"/>
            <w:sz w:val="20"/>
            <w:u w:val="single"/>
            <w:vertAlign w:val="baseline"/>
          </w:rPr>
          <w:t>You can support us for as little as $1 via PayPal at office@jewishbusinessnews.com.</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a strong America, a strong Israel, having the backs of our friends, and holding our enemies to account,'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on Twitter in support of Israel's ongoing war against Hamas terrorists in Gaza.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about vow she met an Israeli woman named Tali Biner at Kibbutz Nir Oz, one of the Israeli communities destroyed during the October 7 massacre, a nurse in her 20s like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own daughter, who loves music and her friends.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 life changed forever at the Nova Music Festival,' wrote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'For hours she hid, praying not to be next, listening to fellow concert goers beg for mercy as they were raped, genitally mutilated, and shot to death by Hamas. When she escaped, she tried to treat victims who were butchered and left to slowly die.'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bravely tells her story to bear witness for the hundreds who can't - raped, tortured, kidnapped, and murdered simply for being Israeli.'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massacre, she said, 'Early October 7, the people of Kibbutz Nir Oz woke to horror. As their homes burned, terrorists slaughtered complete families inside - including babies and grandparents. They heard the screams of their neighbors set on fire and burned alive.</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 that, '1 in 4 of their neighbors were murdered or taken hostage in Gaza. No other country would accept this, Israel should not either.'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Nimarata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an American politician, a Republican, and a diplomat who served as the 116th governor of South Carolina from 2011 to 2017 and as the 29th U.S. ambassador to the United Nations from January 2017 to December 2018. She was the first Indian American to serve in a presidential cabinet. She was a candidate in the 2024 Republican Party presidential primaries. Her victory in the Washington, D.C. primary on March 3, 2024 made her the first woman ever to win a Republican Party presidential primary contest.</w:t>
      </w:r>
    </w:p>
    <w:p>
      <w:pPr>
        <w:pStyle w:val="Normal67"/>
        <w:keepNext w:val="0"/>
        <w:spacing w:before="240" w:after="0" w:line="260" w:lineRule="atLeast"/>
        <w:ind w:left="0" w:right="0" w:firstLine="0"/>
        <w:jc w:val="both"/>
      </w:pPr>
      <w:hyperlink r:id="rId1217" w:history="1">
        <w:r>
          <w:rPr>
            <w:rFonts w:ascii="arial" w:eastAsia="arial" w:hAnsi="arial" w:cs="arial"/>
            <w:b w:val="0"/>
            <w:i/>
            <w:strike w:val="0"/>
            <w:color w:val="0077CC"/>
            <w:sz w:val="20"/>
            <w:u w:val="single"/>
            <w:vertAlign w:val="baseline"/>
          </w:rPr>
          <w:t>Link to the original story.</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7"/>
        <w:spacing w:line="60" w:lineRule="exact"/>
      </w:pPr>
      <w:r>
        <w:pict>
          <v:line id="_x0000_s1290" style="position:absolute;z-index:25189273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91" style="position:absolute;z-index:25189376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138406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2023 GAZA-ISRAEL CONFLICT (90%); HAMAS (90%); ISRAELI-PALESTINIAN CONFLICTS (90%); NATIONAL SECURITY &amp; FOREIGN RELATIONS (90%); TERRORIST ORGANIZATIONS (90%); WEAPONS &amp; ARMS (90%); EMBASSIES &amp; CONSULATES (89%); GOVERNMENT BODIES &amp; OFFICES (89%); INTERNET SOCIAL NETWORKING (89%); NEGATIVE NEWS (89%); POLITICAL CANDIDATES (89%); TERRORISM (89%); TERRORISM &amp; COUNTERTERRORISM (89%); BLOGS &amp; MESSAGE BOARDS (78%); BOMBS &amp; EXPLOSIVE DEVICES (77%); NEGATIVE PERSONAL NEWS (77%); UNITED NATIONS (77%); US PRESIDENTIAL ELECTIONS (77%); US REPUBLICAN PARTY (77%); HOSTAGE TAKING (76%); KIDNAPPING &amp; ABDUCTION (76%); TRENDS &amp; EVENTS (76%); SHAREHOLDERS (73%); SOCIAL MEDIA (73%); ELECTIONS &amp; POLITICS (72%); SHOOTINGS (69%); FIRES (68%); CONCERTS &amp; MUSIC FESTIVALS (67%); MUSIC (67%); SEXUAL ASSAULT (66%); BURN INJURIES (65%); ARTS FESTIVALS &amp; EXHIBITIONS (62%); FESTIVALS (62%)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PAYPAL HOLDINGS INC (55%)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PYPL (NASDAQ) (55%)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NAICS522320 FINANCIAL TRANSACTIONS PROCESSING, RESERVE &amp; CLEARINGHOUSE ACTIVITIES (55%); SIC7375 INFORMATION RETRIEVAL SERVICES (55%); SIC6099 FUNCTIONS RELATED TO DEPOSITORY BANKING, NEC (55%); INTERNET SOCIAL NETWORKING (89%); BLOGS &amp; MESSAGE BOARDS (78%); MUSIC INDUSTRY (78%); SOCIAL MEDIA (73%); CONCERTS &amp; MUSIC FESTIVALS (67%); ARTS FESTIVALS &amp; EXHIBITIONS (62%); FESTIVALS (62%)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ISRAEL (96%); UNITED STATES (94%); STATE OF PALESTINE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 xml:space="preserve">Letter: Support </w:t>
        </w:r>
      </w:hyperlink>
      <w:hyperlink r:id="rId1225" w:history="1">
        <w:r>
          <w:rPr>
            <w:rFonts w:ascii="arial" w:eastAsia="arial" w:hAnsi="arial" w:cs="arial"/>
            <w:b/>
            <w:i/>
            <w:strike w:val="0"/>
            <w:color w:val="0077CC"/>
            <w:sz w:val="28"/>
            <w:u w:val="single"/>
            <w:vertAlign w:val="baseline"/>
          </w:rPr>
          <w:t>Nikki</w:t>
        </w:r>
      </w:hyperlink>
      <w:hyperlink r:id="rId1226" w:history="1">
        <w:r>
          <w:rPr>
            <w:rFonts w:ascii="arial" w:eastAsia="arial" w:hAnsi="arial" w:cs="arial"/>
            <w:b/>
            <w:i/>
            <w:strike w:val="0"/>
            <w:color w:val="0077CC"/>
            <w:sz w:val="28"/>
            <w:u w:val="single"/>
            <w:vertAlign w:val="baseline"/>
          </w:rPr>
          <w:t xml:space="preserve"> </w:t>
        </w:r>
      </w:hyperlink>
      <w:hyperlink r:id="rId1227" w:history="1">
        <w:r>
          <w:rPr>
            <w:rFonts w:ascii="arial" w:eastAsia="arial" w:hAnsi="arial" w:cs="arial"/>
            <w:b/>
            <w:i/>
            <w:strike w:val="0"/>
            <w:color w:val="0077CC"/>
            <w:sz w:val="28"/>
            <w:u w:val="single"/>
            <w:vertAlign w:val="baseline"/>
          </w:rPr>
          <w:t>Haley</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Anchorage Daily News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12:23 AM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Alaska Dispatch Publishing,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Bishop</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 am asking the ADN s readers to please vote on March 5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3" style="position:absolute;z-index:251895808"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asking the ADN s readers to please vote on March 5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polls will be run by the Alaska Republican Party. I am told the polls will be open between 3 p.m. and 8 p.m. at designated polling places throughout Alaska. I am not sure they will be open in Whittier and Trapper Creek, but you can look for your district polling site on </w:t>
      </w:r>
      <w:hyperlink r:id="rId1228" w:history="1">
        <w:r>
          <w:rPr>
            <w:rFonts w:ascii="arial" w:eastAsia="arial" w:hAnsi="arial" w:cs="arial"/>
            <w:b w:val="0"/>
            <w:i/>
            <w:strike w:val="0"/>
            <w:noProof w:val="0"/>
            <w:color w:val="0077CC"/>
            <w:position w:val="0"/>
            <w:sz w:val="20"/>
            <w:u w:val="single"/>
            <w:vertAlign w:val="baseline"/>
          </w:rPr>
          <w:t>alaskagop.net</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very confusing. The Alaska state elections office has nothing to do with running this poll or election and is not a source of reliable information concerning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votes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Donald Trump and even Vivek Ramaswamy will be proportioned out by the Alaska GOP to yield delegates for the July 15 Republican national convention in Milwaukee. The convention delegates will choose the Republican nominee for president of the United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voters must be registered Alaskan Republican voters. If you want to vote, you must have an R near the top of your state voter ID card. If you don t, you can fill out an application at the polling place and vote. This might be faster to do ahead of time at the state elections office.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again for designated polling places throughout Alaska at . And please vote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Mary Bishop</w:t>
      </w:r>
    </w:p>
    <w:p>
      <w:pPr>
        <w:pStyle w:val="Normal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Fairbanks</w:t>
      </w:r>
    </w:p>
    <w:p>
      <w:pPr>
        <w:pStyle w:val="Normal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Have something on your mind? Send to</w:t>
      </w:r>
      <w:hyperlink r:id="rId1229" w:history="1">
        <w:r>
          <w:rPr>
            <w:rFonts w:ascii="arial" w:eastAsia="arial" w:hAnsi="arial" w:cs="arial"/>
            <w:b w:val="0"/>
            <w:i/>
            <w:strike w:val="0"/>
            <w:noProof w:val="0"/>
            <w:color w:val="0077CC"/>
            <w:position w:val="0"/>
            <w:sz w:val="20"/>
            <w:u w:val="single"/>
            <w:vertAlign w:val="baseline"/>
          </w:rPr>
          <w:t>letters@adn.com</w:t>
        </w:r>
      </w:hyperlink>
      <w:r>
        <w:rPr>
          <w:rFonts w:ascii="arial" w:eastAsia="arial" w:hAnsi="arial" w:cs="arial"/>
          <w:b w:val="0"/>
          <w:i/>
          <w:strike w:val="0"/>
          <w:noProof w:val="0"/>
          <w:color w:val="000000"/>
          <w:position w:val="0"/>
          <w:sz w:val="20"/>
          <w:u w:val="none"/>
          <w:vertAlign w:val="baseline"/>
        </w:rPr>
        <w:t>or click</w:t>
      </w:r>
      <w:hyperlink r:id="rId123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strike w:val="0"/>
          <w:noProof w:val="0"/>
          <w:color w:val="000000"/>
          <w:position w:val="0"/>
          <w:sz w:val="20"/>
          <w:u w:val="none"/>
          <w:vertAlign w:val="baseline"/>
        </w:rPr>
        <w:t>to submit via any web browser. Letters under 200 words have the best chance of being published. Writers should disclose any personal or professional connections with the subjects of their letters. Letters are edited for accuracy, clarity and length.</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94" style="position:absolute;z-index:25189683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POLLING SITES (92%); ELECTION AUTHORITIES (91%); CAMPAIGNS &amp; ELECTIONS (90%); ELECTIONS (90%); ELECTIONS &amp; POLITICS (90%); POLITICAL PARTIES (90%); POLITICAL PARTY CONVENTIONS (90%); US STATE GOVERNMENT (90%); VOTERS &amp; VOTING (90%); US REPUBLICAN NATIONAL CONVENTIONS (78%); CONFERENCES &amp; CONVENTIONS (74%); POLITICAL CANDIDATES (73%); VOTER IDENTIFICATION (73%); WRITERS (73%); US PRESIDENTS (53%)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FAIRBANKS, AK, USA (79%); MILWAUKEE, WI, USA (79%); ALASKA, USA (96%); WISCONSIN, USA (79%); UNITED STATES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95"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 xml:space="preserve">Trump Confuses Nancy Pelosi with </w:t>
        </w:r>
      </w:hyperlink>
      <w:hyperlink r:id="rId1238" w:history="1">
        <w:r>
          <w:rPr>
            <w:rFonts w:ascii="arial" w:eastAsia="arial" w:hAnsi="arial" w:cs="arial"/>
            <w:b/>
            <w:i/>
            <w:strike w:val="0"/>
            <w:color w:val="0077CC"/>
            <w:sz w:val="28"/>
            <w:u w:val="single"/>
            <w:vertAlign w:val="baseline"/>
          </w:rPr>
          <w:t>Nikki</w:t>
        </w:r>
      </w:hyperlink>
      <w:hyperlink r:id="rId1239" w:history="1">
        <w:r>
          <w:rPr>
            <w:rFonts w:ascii="arial" w:eastAsia="arial" w:hAnsi="arial" w:cs="arial"/>
            <w:b/>
            <w:i/>
            <w:strike w:val="0"/>
            <w:color w:val="0077CC"/>
            <w:sz w:val="28"/>
            <w:u w:val="single"/>
            <w:vertAlign w:val="baseline"/>
          </w:rPr>
          <w:t xml:space="preserve"> </w:t>
        </w:r>
      </w:hyperlink>
      <w:hyperlink r:id="rId1240" w:history="1">
        <w:r>
          <w:rPr>
            <w:rFonts w:ascii="arial" w:eastAsia="arial" w:hAnsi="arial" w:cs="arial"/>
            <w:b/>
            <w:i/>
            <w:strike w:val="0"/>
            <w:color w:val="0077CC"/>
            <w:sz w:val="28"/>
            <w:u w:val="single"/>
            <w:vertAlign w:val="baseline"/>
          </w:rPr>
          <w:t>Haley</w:t>
        </w:r>
      </w:hyperlink>
      <w:hyperlink r:id="rId1241" w:history="1">
        <w:r>
          <w:rPr>
            <w:rFonts w:ascii="arial" w:eastAsia="arial" w:hAnsi="arial" w:cs="arial"/>
            <w:b/>
            <w:i/>
            <w:strike w:val="0"/>
            <w:color w:val="0077CC"/>
            <w:sz w:val="28"/>
            <w:u w:val="single"/>
            <w:vertAlign w:val="baseline"/>
          </w:rPr>
          <w:t>, Blames the Latter for Jan. 6 Capitol Riot: '</w:t>
        </w:r>
      </w:hyperlink>
      <w:hyperlink r:id="rId1242" w:history="1">
        <w:r>
          <w:rPr>
            <w:rFonts w:ascii="arial" w:eastAsia="arial" w:hAnsi="arial" w:cs="arial"/>
            <w:b/>
            <w:i/>
            <w:strike w:val="0"/>
            <w:color w:val="0077CC"/>
            <w:sz w:val="28"/>
            <w:u w:val="single"/>
            <w:vertAlign w:val="baseline"/>
          </w:rPr>
          <w:t>Nikki</w:t>
        </w:r>
      </w:hyperlink>
      <w:hyperlink r:id="rId1243" w:history="1">
        <w:r>
          <w:rPr>
            <w:rFonts w:ascii="arial" w:eastAsia="arial" w:hAnsi="arial" w:cs="arial"/>
            <w:b/>
            <w:i/>
            <w:strike w:val="0"/>
            <w:color w:val="0077CC"/>
            <w:sz w:val="28"/>
            <w:u w:val="single"/>
            <w:vertAlign w:val="baseline"/>
          </w:rPr>
          <w:t xml:space="preserve"> </w:t>
        </w:r>
      </w:hyperlink>
      <w:hyperlink r:id="rId1244" w:history="1">
        <w:r>
          <w:rPr>
            <w:rFonts w:ascii="arial" w:eastAsia="arial" w:hAnsi="arial" w:cs="arial"/>
            <w:b/>
            <w:i/>
            <w:strike w:val="0"/>
            <w:color w:val="0077CC"/>
            <w:sz w:val="28"/>
            <w:u w:val="single"/>
            <w:vertAlign w:val="baseline"/>
          </w:rPr>
          <w:t>Haley</w:t>
        </w:r>
      </w:hyperlink>
      <w:hyperlink r:id="rId1245" w:history="1">
        <w:r>
          <w:rPr>
            <w:rFonts w:ascii="arial" w:eastAsia="arial" w:hAnsi="arial" w:cs="arial"/>
            <w:b/>
            <w:i/>
            <w:strike w:val="0"/>
            <w:color w:val="0077CC"/>
            <w:sz w:val="28"/>
            <w:u w:val="single"/>
            <w:vertAlign w:val="baseline"/>
          </w:rPr>
          <w:t xml:space="preserve"> Is in Charge of Security'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2:51 AM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6" style="position:absolute;z-index:251898880"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2024 ( </w:t>
      </w:r>
      <w:hyperlink r:id="rId124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24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blamed his Republican presidential opponent and former South Carolina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the Jan. 6 Capitol riot during a rally on Friday.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Concord, New Hampshire, Trump confused his former ambassador to the U.N. ambassador with former Speaker Nancy Pelosi (D-CA). Trump has previously blamed Pelosi for the security breakdown that enabled the Jan. 6 Capitol riot to take place. During his speech, Trump repeatedly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name before claiming she was behind the lapse.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you know they- do you know they destroyed all of the information and all of the evidence?' Trump told the crowd. 'Everything. Deleted and destroyed all of it. All of it because of, lots of things.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in charge of security. We offered her 10,000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maintained that Pelosi rejected his offer of 10,000 National Guard soldiers for Jan. 6. However, the speaker is not in charge of the National Guard. It would have been well within Trump's power as commander-in-chief of the armed forces to call up soldiers to protect the Capitol.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 occurred after Trump spent two months lying to his supporters about the 2020 election being rigged against him. He spent the weeks after the election pressuring officials in states he lost to overturn the results. When that failed, he urged then-Vice President Mike Pence to refuse to acknowledge the results as the presiding officer in Congress during the election's certification. When Pence ignored Trump's plea, a mob stormed the Capitol.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currently under indictment in two jurisdictions for his attempt to subvert the election. He is the runaway frontrunner to win the Republican nomination.</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tip we should know? </w:t>
      </w:r>
      <w:hyperlink r:id="rId1248" w:history="1">
        <w:r>
          <w:rPr>
            <w:rFonts w:ascii="arial" w:eastAsia="arial" w:hAnsi="arial" w:cs="arial"/>
            <w:b w:val="0"/>
            <w:i/>
            <w:strike w:val="0"/>
            <w:noProof w:val="0"/>
            <w:color w:val="0077CC"/>
            <w:position w:val="0"/>
            <w:sz w:val="20"/>
            <w:u w:val="single"/>
            <w:vertAlign w:val="baseline"/>
          </w:rPr>
          <w:t>tips@mediaite.com</w:t>
        </w:r>
      </w:hyperlink>
    </w:p>
    <w:p>
      <w:pPr>
        <w:pStyle w:val="Normal69"/>
        <w:keepNext w:val="0"/>
        <w:spacing w:before="240" w:after="0" w:line="260" w:lineRule="atLeast"/>
        <w:ind w:left="0" w:right="0" w:firstLine="0"/>
        <w:jc w:val="both"/>
      </w:pPr>
      <w:hyperlink r:id="rId1249" w:history="1">
        <w:r>
          <w:rPr>
            <w:rFonts w:ascii="arial" w:eastAsia="arial" w:hAnsi="arial" w:cs="arial"/>
            <w:b w:val="0"/>
            <w:i/>
            <w:strike w:val="0"/>
            <w:color w:val="0077CC"/>
            <w:sz w:val="20"/>
            <w:u w:val="single"/>
            <w:vertAlign w:val="baseline"/>
          </w:rPr>
          <w:t>Link to the original story.</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97" style="position:absolute;z-index:25189990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98" style="position:absolute;z-index:251900928"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2021 US CAPITOL RIOTS (92%); ARMED FORCES (90%); POLITICAL CANDIDATES (89%); US REPUBLICAN PARTY (89%); PRESIDENTIAL POWERS (79%); US PRESIDENTIAL CANDIDATES 2016 (79%); ELECTIONS &amp; POLITICS (78%); US DEMOCRATIC PARTY (78%); NEGATIVE NEWS (77%); INDICTMENTS (76%); ARMIES (74%); EMBASSIES &amp; CONSULATES (72%); UNITED NATIONS (72%); ELECTION FRAUD (65%); Trump (%); Donald Trump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(90%); ARMIES (74%)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NANCY PELOSI (90%); MIKE PENCE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CONCORD, NH, USA (78%); NEW HAMPSHIRE, USA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99"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Nikki</w:t>
        </w:r>
      </w:hyperlink>
      <w:hyperlink r:id="rId1257" w:history="1">
        <w:r>
          <w:rPr>
            <w:rFonts w:ascii="arial" w:eastAsia="arial" w:hAnsi="arial" w:cs="arial"/>
            <w:b/>
            <w:i/>
            <w:strike w:val="0"/>
            <w:color w:val="0077CC"/>
            <w:sz w:val="28"/>
            <w:u w:val="single"/>
            <w:vertAlign w:val="baseline"/>
          </w:rPr>
          <w:t xml:space="preserve"> </w:t>
        </w:r>
      </w:hyperlink>
      <w:hyperlink r:id="rId1258" w:history="1">
        <w:r>
          <w:rPr>
            <w:rFonts w:ascii="arial" w:eastAsia="arial" w:hAnsi="arial" w:cs="arial"/>
            <w:b/>
            <w:i/>
            <w:strike w:val="0"/>
            <w:color w:val="0077CC"/>
            <w:sz w:val="28"/>
            <w:u w:val="single"/>
            <w:vertAlign w:val="baseline"/>
          </w:rPr>
          <w:t>Haley</w:t>
        </w:r>
      </w:hyperlink>
      <w:hyperlink r:id="rId1259" w:history="1">
        <w:r>
          <w:rPr>
            <w:rFonts w:ascii="arial" w:eastAsia="arial" w:hAnsi="arial" w:cs="arial"/>
            <w:b/>
            <w:i/>
            <w:strike w:val="0"/>
            <w:color w:val="0077CC"/>
            <w:sz w:val="28"/>
            <w:u w:val="single"/>
            <w:vertAlign w:val="baseline"/>
          </w:rPr>
          <w:t xml:space="preserve"> signs Israeli missile with 'Finish Them' message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05:17 PM GMT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70"/>
        <w:keepNext w:val="0"/>
        <w:spacing w:before="120" w:after="0" w:line="220" w:lineRule="atLeast"/>
        <w:ind w:left="0" w:right="0" w:firstLine="0"/>
        <w:jc w:val="left"/>
      </w:pPr>
      <w:r>
        <w:br/>
      </w:r>
      <w:r>
        <w:pict>
          <v:shape id="_x0000_i1300" type="#_x0000_t75" style="width:102.76pt;height:45.01pt">
            <v:imagedata r:id="rId9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1" style="position:absolute;z-index:25190297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Republican presidential nominee and ex-governor of South Carolina, sparked a controversy during her visit to Israel. While touring Israel's northern border with Lebanon,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signed Israeli artillery shells with the inscription "Finish Them!"  The former White House hopeful was accompanied by Danny Danon, a former Israeli ambassador to the United Nations. Her actions come amid a devastating military offensive in Gaza that has resulted in the deaths of over 36,000 Palestinians, including an estimated 15,000 children.  Israel's recent</w:t>
      </w:r>
    </w:p>
    <w:p>
      <w:pPr>
        <w:pStyle w:val="Normal70"/>
        <w:keepNext w:val="0"/>
        <w:spacing w:before="240" w:after="0" w:line="260" w:lineRule="atLeast"/>
        <w:ind w:left="0" w:right="0" w:firstLine="0"/>
        <w:jc w:val="both"/>
      </w:pPr>
      <w:hyperlink r:id="rId1260" w:history="1">
        <w:r>
          <w:rPr>
            <w:rFonts w:ascii="arial" w:eastAsia="arial" w:hAnsi="arial" w:cs="arial"/>
            <w:b/>
            <w:i/>
            <w:strike w:val="0"/>
            <w:color w:val="0077CC"/>
            <w:sz w:val="20"/>
            <w:u w:val="single"/>
            <w:vertAlign w:val="baseline"/>
          </w:rPr>
          <w:t>bombardment of a camp</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housing displaced Palestinians drew</w:t>
      </w:r>
    </w:p>
    <w:p>
      <w:pPr>
        <w:pStyle w:val="Normal70"/>
        <w:keepNext w:val="0"/>
        <w:spacing w:before="240" w:after="0" w:line="260" w:lineRule="atLeast"/>
        <w:ind w:left="0" w:right="0" w:firstLine="0"/>
        <w:jc w:val="both"/>
      </w:pPr>
      <w:hyperlink r:id="rId1261" w:history="1">
        <w:r>
          <w:rPr>
            <w:rFonts w:ascii="arial" w:eastAsia="arial" w:hAnsi="arial" w:cs="arial"/>
            <w:b/>
            <w:i/>
            <w:strike w:val="0"/>
            <w:color w:val="0077CC"/>
            <w:sz w:val="20"/>
            <w:u w:val="single"/>
            <w:vertAlign w:val="baseline"/>
          </w:rPr>
          <w:t>global condemnation.</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grim toll,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voiced her support for Israel and criticised US President Joe Biden's administration for temporarily withholding weapons to discourage an Israeli attack on the southern Gaza city of Rafah. She also condemned the international criminal court (ICC) and</w:t>
      </w:r>
    </w:p>
    <w:p>
      <w:pPr>
        <w:pStyle w:val="Normal70"/>
        <w:keepNext w:val="0"/>
        <w:spacing w:before="240" w:after="0" w:line="260" w:lineRule="atLeast"/>
        <w:ind w:left="0" w:right="0" w:firstLine="0"/>
        <w:jc w:val="both"/>
      </w:pPr>
      <w:hyperlink r:id="rId1262" w:history="1">
        <w:r>
          <w:rPr>
            <w:rFonts w:ascii="arial" w:eastAsia="arial" w:hAnsi="arial" w:cs="arial"/>
            <w:b/>
            <w:i/>
            <w:strike w:val="0"/>
            <w:color w:val="0077CC"/>
            <w:sz w:val="20"/>
            <w:u w:val="single"/>
            <w:vertAlign w:val="baseline"/>
          </w:rPr>
          <w:t>the international court of justice (ICJ),</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are respectively seeking Netanyahu's arrest and considering charges of genocide against Israel. "The sure way to not help Israel is to withhold weapons. The sure way to not help Israel is to praise the ICC, the ICJ or any of those that are condemning Israel instead of condemning what happens,"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quoted as saying by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to do whatever Israel needs and stop telling them how to fight this war. You are either a friend or not a friend," she added. Her visit also included a trip to southern Israel, where she met with survivors of the October 7 Hamas attack, which resulted in the deaths of approximately 1,200 people and the kidnapping of another 253. The photo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signing the missile and the inscription on the artillery was shared by several people on social media platforms. Users online slammed the former Republican presidential nominee, calling her out for signing a weapon that would be used to bring out death and destruction. ALSO READ |</w:t>
      </w:r>
    </w:p>
    <w:p>
      <w:pPr>
        <w:pStyle w:val="Normal70"/>
        <w:keepNext w:val="0"/>
        <w:spacing w:before="240" w:after="0" w:line="260" w:lineRule="atLeast"/>
        <w:ind w:left="0" w:right="0" w:firstLine="0"/>
        <w:jc w:val="both"/>
      </w:pPr>
      <w:hyperlink r:id="rId1263" w:history="1">
        <w:r>
          <w:rPr>
            <w:rFonts w:ascii="arial" w:eastAsia="arial" w:hAnsi="arial" w:cs="arial"/>
            <w:b w:val="0"/>
            <w:i/>
            <w:strike w:val="0"/>
            <w:color w:val="0077CC"/>
            <w:sz w:val="20"/>
            <w:u w:val="single"/>
            <w:vertAlign w:val="baseline"/>
          </w:rPr>
          <w:t>US says deadly Rafah strike didn't cross 'red lines' as Israel widens assault</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w:t>
      </w:r>
    </w:p>
    <w:p>
      <w:pPr>
        <w:pStyle w:val="Normal70"/>
        <w:keepNext w:val="0"/>
        <w:spacing w:before="240" w:after="0" w:line="260" w:lineRule="atLeast"/>
        <w:ind w:left="0" w:right="0" w:firstLine="0"/>
        <w:jc w:val="both"/>
      </w:pPr>
      <w:hyperlink r:id="rId1264" w:history="1">
        <w:r>
          <w:rPr>
            <w:rFonts w:ascii="arial" w:eastAsia="arial" w:hAnsi="arial" w:cs="arial"/>
            <w:b w:val="0"/>
            <w:i/>
            <w:strike w:val="0"/>
            <w:color w:val="0077CC"/>
            <w:sz w:val="20"/>
            <w:u w:val="single"/>
            <w:vertAlign w:val="baseline"/>
          </w:rPr>
          <w:t>Palestinians struggle in tents as Israel attacks Rafah: 'We have nothing'</w:t>
        </w:r>
      </w:hyperlink>
    </w:p>
    <w:p>
      <w:pPr>
        <w:pStyle w:val="Normal70"/>
        <w:keepNext w:val="0"/>
        <w:spacing w:before="240" w:after="0" w:line="260" w:lineRule="atLeast"/>
        <w:ind w:left="0" w:right="0" w:firstLine="0"/>
        <w:jc w:val="both"/>
      </w:pPr>
      <w:hyperlink r:id="rId1265" w:history="1">
        <w:r>
          <w:rPr>
            <w:rFonts w:ascii="arial" w:eastAsia="arial" w:hAnsi="arial" w:cs="arial"/>
            <w:b w:val="0"/>
            <w:i/>
            <w:strike w:val="0"/>
            <w:color w:val="0077CC"/>
            <w:sz w:val="20"/>
            <w:u w:val="single"/>
            <w:vertAlign w:val="baseline"/>
          </w:rPr>
          <w:t>Link to Image</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02" style="position:absolute;z-index:25190400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signs Israeli missile with 'Finish Them' message</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303" style="position:absolute;z-index:251905024"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ARTILLERY &amp; ORDNANCE (90%); GOVERNMENT BODIES &amp; OFFICES (90%); INTERNATIONAL COURTS &amp; TRIBUNALS (90%); NEGATIVE NEWS (90%); NEGATIVE PERSONAL NEWS (90%); US PRESIDENTIAL CANDIDATES 2008 (90%); US PRESIDENTIAL CANDIDATES 2012 (90%); US PRESIDENTIAL ELECTIONS (90%); US REPUBLICAN PARTY (90%); WAR &amp; CONFLICT (90%); WEAPONS &amp; ARMS (90%); DEATH &amp; DYING (89%); 2023 GAZA-ISRAEL CONFLICT (78%); HAMAS (78%); HUMAN RIGHTS VIOLATIONS (78%); ISRAELI-PALESTINIAN CONFLICTS (78%); RED LINE ON WEAPONS (78%); US PRESIDENTS (78%); INTERNATIONAL LAW (77%); NATIONAL SECURITY &amp; FOREIGN RELATIONS (77%); DISPLACED PERSONS (76%); UNITED NATIONS (76%); UNITED NATIONS INSTITUTIONS (76%); CRIME, LAW ENFORCEMENT &amp; CORRECTIONS (74%); ARRESTS (73%); SOCIAL MEDIA (73%); EMBASSIES &amp; CONSULATES (71%); GENOCIDE (71%); CRIMINAL JUSTICE (69%); TERRORIST ATTACKS (69%); KIDNAPPING &amp; ABDUCTION (68%); ETHNIC CONFLICTS (67%)</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CRIMINAL COURT (55%)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ARTILLERY &amp; ORDNANCE (90%); SOCIAL MEDIA (73%)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ISRAEL (97%); STATE OF PALESTINE (94%); UNITED STATES (92%); LEBANON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 xml:space="preserve">'Finish them!': </w:t>
        </w:r>
      </w:hyperlink>
      <w:hyperlink r:id="rId1273" w:history="1">
        <w:r>
          <w:rPr>
            <w:rFonts w:ascii="arial" w:eastAsia="arial" w:hAnsi="arial" w:cs="arial"/>
            <w:b/>
            <w:i/>
            <w:strike w:val="0"/>
            <w:color w:val="0077CC"/>
            <w:sz w:val="28"/>
            <w:u w:val="single"/>
            <w:vertAlign w:val="baseline"/>
          </w:rPr>
          <w:t>Nikki</w:t>
        </w:r>
      </w:hyperlink>
      <w:hyperlink r:id="rId1274" w:history="1">
        <w:r>
          <w:rPr>
            <w:rFonts w:ascii="arial" w:eastAsia="arial" w:hAnsi="arial" w:cs="arial"/>
            <w:b/>
            <w:i/>
            <w:strike w:val="0"/>
            <w:color w:val="0077CC"/>
            <w:sz w:val="28"/>
            <w:u w:val="single"/>
            <w:vertAlign w:val="baseline"/>
          </w:rPr>
          <w:t xml:space="preserve"> </w:t>
        </w:r>
      </w:hyperlink>
      <w:hyperlink r:id="rId1275" w:history="1">
        <w:r>
          <w:rPr>
            <w:rFonts w:ascii="arial" w:eastAsia="arial" w:hAnsi="arial" w:cs="arial"/>
            <w:b/>
            <w:i/>
            <w:strike w:val="0"/>
            <w:color w:val="0077CC"/>
            <w:sz w:val="28"/>
            <w:u w:val="single"/>
            <w:vertAlign w:val="baseline"/>
          </w:rPr>
          <w:t>Haley</w:t>
        </w:r>
      </w:hyperlink>
      <w:hyperlink r:id="rId1276" w:history="1">
        <w:r>
          <w:rPr>
            <w:rFonts w:ascii="arial" w:eastAsia="arial" w:hAnsi="arial" w:cs="arial"/>
            <w:b/>
            <w:i/>
            <w:strike w:val="0"/>
            <w:color w:val="0077CC"/>
            <w:sz w:val="28"/>
            <w:u w:val="single"/>
            <w:vertAlign w:val="baseline"/>
          </w:rPr>
          <w:t xml:space="preserve"> writes message on Israeli artillery shell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ISRAEL NEWS &amp; MIDDLE EAST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Kuchar, USA TODAY</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5" style="position:absolute;z-index:25190707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the former U.S. ambassador to the United Nations – wrote "Finish them!" on an Israeli artillery shell during a recent trip to the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South Carolina governor and former Republican presidential candidate was in Israel over the Memorial Day weekend visiting sites of the </w:t>
      </w:r>
      <w:hyperlink r:id="rId1277" w:history="1">
        <w:r>
          <w:rPr>
            <w:rFonts w:ascii="arial" w:eastAsia="arial" w:hAnsi="arial" w:cs="arial"/>
            <w:b w:val="0"/>
            <w:i/>
            <w:strike w:val="0"/>
            <w:noProof w:val="0"/>
            <w:color w:val="0077CC"/>
            <w:position w:val="0"/>
            <w:sz w:val="20"/>
            <w:u w:val="single"/>
            <w:vertAlign w:val="baseline"/>
          </w:rPr>
          <w:t>Oct. 7 attack by Hamas</w:t>
        </w:r>
      </w:hyperlink>
      <w:r>
        <w:rPr>
          <w:rFonts w:ascii="arial" w:eastAsia="arial" w:hAnsi="arial" w:cs="arial"/>
          <w:b w:val="0"/>
          <w:i w:val="0"/>
          <w:strike w:val="0"/>
          <w:noProof w:val="0"/>
          <w:color w:val="000000"/>
          <w:position w:val="0"/>
          <w:sz w:val="20"/>
          <w:u w:val="none"/>
          <w:vertAlign w:val="baseline"/>
        </w:rPr>
        <w:t xml:space="preserve"> that killed around 1,200 people and led to over 240 being taken hostage. The Gaza Ministry of Health, which is controlled by Hamas, has said about 36,000 Palestinians have been killed since the war began. While stopping along the border with Lebanon Tuesday,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1278" w:history="1">
        <w:r>
          <w:rPr>
            <w:rFonts w:ascii="arial" w:eastAsia="arial" w:hAnsi="arial" w:cs="arial"/>
            <w:b w:val="0"/>
            <w:i/>
            <w:strike w:val="0"/>
            <w:noProof w:val="0"/>
            <w:color w:val="0077CC"/>
            <w:position w:val="0"/>
            <w:sz w:val="20"/>
            <w:u w:val="single"/>
            <w:vertAlign w:val="baseline"/>
          </w:rPr>
          <w:t>signed her message</w:t>
        </w:r>
      </w:hyperlink>
      <w:r>
        <w:rPr>
          <w:rFonts w:ascii="arial" w:eastAsia="arial" w:hAnsi="arial" w:cs="arial"/>
          <w:b w:val="0"/>
          <w:i w:val="0"/>
          <w:strike w:val="0"/>
          <w:noProof w:val="0"/>
          <w:color w:val="000000"/>
          <w:position w:val="0"/>
          <w:sz w:val="20"/>
          <w:u w:val="none"/>
          <w:vertAlign w:val="baseline"/>
        </w:rPr>
        <w:t xml:space="preserve">, which also read, "America (loves) Israel. Always,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71"/>
        <w:keepNext w:val="0"/>
        <w:spacing w:before="240" w:after="0" w:line="260" w:lineRule="atLeast"/>
        <w:ind w:left="0" w:right="0" w:firstLine="0"/>
        <w:jc w:val="both"/>
      </w:pPr>
      <w:hyperlink r:id="rId1279" w:history="1">
        <w:r>
          <w:rPr>
            <w:rFonts w:ascii="arial" w:eastAsia="arial" w:hAnsi="arial" w:cs="arial"/>
            <w:b w:val="0"/>
            <w:i/>
            <w:strike w:val="0"/>
            <w:color w:val="0077CC"/>
            <w:sz w:val="20"/>
            <w:u w:val="single"/>
            <w:vertAlign w:val="baseline"/>
          </w:rPr>
          <w:t>Link to Image</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w:t>
      </w:r>
      <w:hyperlink r:id="rId1280" w:history="1">
        <w:r>
          <w:rPr>
            <w:rFonts w:ascii="arial" w:eastAsia="arial" w:hAnsi="arial" w:cs="arial"/>
            <w:b w:val="0"/>
            <w:i/>
            <w:strike w:val="0"/>
            <w:noProof w:val="0"/>
            <w:color w:val="0077CC"/>
            <w:position w:val="0"/>
            <w:sz w:val="20"/>
            <w:u w:val="single"/>
            <w:vertAlign w:val="baseline"/>
          </w:rPr>
          <w:t>paused sending 3,500 bombs</w:t>
        </w:r>
      </w:hyperlink>
      <w:r>
        <w:rPr>
          <w:rFonts w:ascii="arial" w:eastAsia="arial" w:hAnsi="arial" w:cs="arial"/>
          <w:b w:val="0"/>
          <w:i w:val="0"/>
          <w:strike w:val="0"/>
          <w:noProof w:val="0"/>
          <w:color w:val="000000"/>
          <w:position w:val="0"/>
          <w:sz w:val="20"/>
          <w:u w:val="none"/>
          <w:vertAlign w:val="baseline"/>
        </w:rPr>
        <w:t xml:space="preserve"> to Israel for concern they would be used against the city of Rafah, where over a million refugees have taken shelter. </w:t>
      </w:r>
      <w:hyperlink r:id="rId1281" w:history="1">
        <w:r>
          <w:rPr>
            <w:rFonts w:ascii="arial" w:eastAsia="arial" w:hAnsi="arial" w:cs="arial"/>
            <w:b w:val="0"/>
            <w:i/>
            <w:strike w:val="0"/>
            <w:noProof w:val="0"/>
            <w:color w:val="0077CC"/>
            <w:position w:val="0"/>
            <w:sz w:val="20"/>
            <w:u w:val="single"/>
            <w:vertAlign w:val="baseline"/>
          </w:rPr>
          <w:t>Aftermath from an Israeli strike</w:t>
        </w:r>
      </w:hyperlink>
      <w:r>
        <w:rPr>
          <w:rFonts w:ascii="arial" w:eastAsia="arial" w:hAnsi="arial" w:cs="arial"/>
          <w:b w:val="0"/>
          <w:i w:val="0"/>
          <w:strike w:val="0"/>
          <w:noProof w:val="0"/>
          <w:color w:val="000000"/>
          <w:position w:val="0"/>
          <w:sz w:val="20"/>
          <w:u w:val="none"/>
          <w:vertAlign w:val="baseline"/>
        </w:rPr>
        <w:t xml:space="preserve"> there over the weekend left around 45 Palestinians dead.  </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criticized President Joe Biden over the weekend for his handling of the Israel-Hamas War and recent withholding of weapons from Israel.</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hold back weapons from an ally,"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an interview with </w:t>
      </w:r>
      <w:hyperlink r:id="rId1282" w:history="1">
        <w:r>
          <w:rPr>
            <w:rFonts w:ascii="arial" w:eastAsia="arial" w:hAnsi="arial" w:cs="arial"/>
            <w:b w:val="0"/>
            <w:i/>
            <w:strike w:val="0"/>
            <w:noProof w:val="0"/>
            <w:color w:val="0077CC"/>
            <w:position w:val="0"/>
            <w:sz w:val="20"/>
            <w:u w:val="single"/>
            <w:vertAlign w:val="baseline"/>
          </w:rPr>
          <w:t>Israel Hayom</w:t>
        </w:r>
      </w:hyperlink>
      <w:r>
        <w:rPr>
          <w:rFonts w:ascii="arial" w:eastAsia="arial" w:hAnsi="arial" w:cs="arial"/>
          <w:b w:val="0"/>
          <w:i w:val="0"/>
          <w:strike w:val="0"/>
          <w:noProof w:val="0"/>
          <w:color w:val="000000"/>
          <w:position w:val="0"/>
          <w:sz w:val="20"/>
          <w:u w:val="none"/>
          <w:vertAlign w:val="baseline"/>
        </w:rPr>
        <w:t>, the country's most widely distributed newspaper. "So if we want to be a friend to Israel, the best thing America can do is let Israel do its job and just support (it).”</w:t>
      </w:r>
    </w:p>
    <w:p>
      <w:pPr>
        <w:pStyle w:val="Normal7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1283" w:history="1">
        <w:r>
          <w:rPr>
            <w:rFonts w:ascii="arial" w:eastAsia="arial" w:hAnsi="arial" w:cs="arial"/>
            <w:b w:val="0"/>
            <w:i/>
            <w:strike w:val="0"/>
            <w:noProof w:val="0"/>
            <w:color w:val="0077CC"/>
            <w:position w:val="0"/>
            <w:sz w:val="20"/>
            <w:u w:val="single"/>
            <w:vertAlign w:val="baseline"/>
          </w:rPr>
          <w:t>exited the race</w:t>
        </w:r>
      </w:hyperlink>
      <w:r>
        <w:rPr>
          <w:rFonts w:ascii="arial" w:eastAsia="arial" w:hAnsi="arial" w:cs="arial"/>
          <w:b w:val="0"/>
          <w:i w:val="0"/>
          <w:strike w:val="0"/>
          <w:noProof w:val="0"/>
          <w:color w:val="000000"/>
          <w:position w:val="0"/>
          <w:sz w:val="20"/>
          <w:u w:val="none"/>
          <w:vertAlign w:val="baseline"/>
        </w:rPr>
        <w:t xml:space="preserve"> for president back in March after a lackluster Super Tuesday result. She had avoided endorsing former President Donald Trump until last week, during an event at the Hudson Institute, where she is now employed, when she </w:t>
      </w:r>
      <w:hyperlink r:id="rId1284" w:history="1">
        <w:r>
          <w:rPr>
            <w:rFonts w:ascii="arial" w:eastAsia="arial" w:hAnsi="arial" w:cs="arial"/>
            <w:b w:val="0"/>
            <w:i/>
            <w:strike w:val="0"/>
            <w:noProof w:val="0"/>
            <w:color w:val="0077CC"/>
            <w:position w:val="0"/>
            <w:sz w:val="20"/>
            <w:u w:val="single"/>
            <w:vertAlign w:val="baseline"/>
          </w:rPr>
          <w:t>said she would vote</w:t>
        </w:r>
      </w:hyperlink>
      <w:r>
        <w:rPr>
          <w:rFonts w:ascii="arial" w:eastAsia="arial" w:hAnsi="arial" w:cs="arial"/>
          <w:b w:val="0"/>
          <w:i w:val="0"/>
          <w:strike w:val="0"/>
          <w:noProof w:val="0"/>
          <w:color w:val="000000"/>
          <w:position w:val="0"/>
          <w:sz w:val="20"/>
          <w:u w:val="none"/>
          <w:vertAlign w:val="baseline"/>
        </w:rPr>
        <w:t xml:space="preserve"> for the presumed GOP nominee.</w:t>
      </w:r>
    </w:p>
    <w:p>
      <w:pPr>
        <w:pStyle w:val="Normal7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does it mean?: </w:t>
      </w:r>
      <w:hyperlink r:id="rId1285" w:history="1">
        <w:r>
          <w:rPr>
            <w:rFonts w:ascii="arial" w:eastAsia="arial" w:hAnsi="arial" w:cs="arial"/>
            <w:b w:val="0"/>
            <w:i/>
            <w:strike w:val="0"/>
            <w:noProof w:val="0"/>
            <w:color w:val="0077CC"/>
            <w:position w:val="0"/>
            <w:sz w:val="20"/>
            <w:u w:val="single"/>
            <w:vertAlign w:val="baseline"/>
          </w:rPr>
          <w:t xml:space="preserve">Making sense of </w:t>
        </w:r>
      </w:hyperlink>
      <w:hyperlink r:id="rId1286" w:history="1">
        <w:r>
          <w:rPr>
            <w:rFonts w:ascii="arial" w:eastAsia="arial" w:hAnsi="arial" w:cs="arial"/>
            <w:b/>
            <w:i/>
            <w:strike w:val="0"/>
            <w:noProof w:val="0"/>
            <w:color w:val="0077CC"/>
            <w:position w:val="0"/>
            <w:sz w:val="20"/>
            <w:u w:val="single"/>
            <w:vertAlign w:val="baseline"/>
          </w:rPr>
          <w:t>Nikki</w:t>
        </w:r>
      </w:hyperlink>
      <w:hyperlink r:id="rId1287" w:history="1">
        <w:r>
          <w:rPr>
            <w:rFonts w:ascii="arial" w:eastAsia="arial" w:hAnsi="arial" w:cs="arial"/>
            <w:b w:val="0"/>
            <w:i/>
            <w:strike w:val="0"/>
            <w:noProof w:val="0"/>
            <w:color w:val="0077CC"/>
            <w:position w:val="0"/>
            <w:sz w:val="20"/>
            <w:u w:val="single"/>
            <w:vertAlign w:val="baseline"/>
          </w:rPr>
          <w:t xml:space="preserve"> </w:t>
        </w:r>
      </w:hyperlink>
      <w:hyperlink r:id="rId1288" w:history="1">
        <w:r>
          <w:rPr>
            <w:rFonts w:ascii="arial" w:eastAsia="arial" w:hAnsi="arial" w:cs="arial"/>
            <w:b/>
            <w:i/>
            <w:strike w:val="0"/>
            <w:noProof w:val="0"/>
            <w:color w:val="0077CC"/>
            <w:position w:val="0"/>
            <w:sz w:val="20"/>
            <w:u w:val="single"/>
            <w:vertAlign w:val="baseline"/>
          </w:rPr>
          <w:t>Haley</w:t>
        </w:r>
      </w:hyperlink>
      <w:hyperlink r:id="rId1289" w:history="1">
        <w:r>
          <w:rPr>
            <w:rFonts w:ascii="arial" w:eastAsia="arial" w:hAnsi="arial" w:cs="arial"/>
            <w:b w:val="0"/>
            <w:i/>
            <w:strike w:val="0"/>
            <w:noProof w:val="0"/>
            <w:color w:val="0077CC"/>
            <w:position w:val="0"/>
            <w:sz w:val="20"/>
            <w:u w:val="single"/>
            <w:vertAlign w:val="baseline"/>
          </w:rPr>
          <w:t>'s kind of, sort of, Trump endorsement</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not been perfect on these policies,"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after her speech on foreign policy, "but Biden has been a catastrophe."</w:t>
      </w:r>
    </w:p>
    <w:p>
      <w:pPr>
        <w:pStyle w:val="Normal71"/>
        <w:keepNext w:val="0"/>
        <w:spacing w:before="240" w:after="0" w:line="260" w:lineRule="atLeast"/>
        <w:ind w:left="0" w:right="0" w:firstLine="0"/>
        <w:jc w:val="both"/>
      </w:pPr>
      <w:hyperlink r:id="rId1290" w:history="1">
        <w:r>
          <w:rPr>
            <w:rFonts w:ascii="arial" w:eastAsia="arial" w:hAnsi="arial" w:cs="arial"/>
            <w:b w:val="0"/>
            <w:i/>
            <w:strike w:val="0"/>
            <w:color w:val="0077CC"/>
            <w:sz w:val="20"/>
            <w:u w:val="single"/>
            <w:vertAlign w:val="baseline"/>
          </w:rPr>
          <w:t>Link to Image</w:t>
        </w:r>
      </w:hyperlink>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the solution for Palestinians is "to get rid of Hamas," the militant group governing the Gaza Strip.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 to change leadership; they need to understand that they are in this situation because of the leaders around them,"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Israel Hayom. "This is not Israel's job to save the Palestinians, the Palestinians should want to save themselves by getting rid of the terrorists who are trying to control them who are using them as human shields."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activist Ken Roth condemned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actions, writing in </w:t>
      </w:r>
      <w:hyperlink r:id="rId1291" w:history="1">
        <w:r>
          <w:rPr>
            <w:rFonts w:ascii="arial" w:eastAsia="arial" w:hAnsi="arial" w:cs="arial"/>
            <w:b w:val="0"/>
            <w:i/>
            <w:strike w:val="0"/>
            <w:noProof w:val="0"/>
            <w:color w:val="0077CC"/>
            <w:position w:val="0"/>
            <w:sz w:val="20"/>
            <w:u w:val="single"/>
            <w:vertAlign w:val="baseline"/>
          </w:rPr>
          <w:t>a post on X</w:t>
        </w:r>
      </w:hyperlink>
      <w:r>
        <w:rPr>
          <w:rFonts w:ascii="arial" w:eastAsia="arial" w:hAnsi="arial" w:cs="arial"/>
          <w:b w:val="0"/>
          <w:i w:val="0"/>
          <w:strike w:val="0"/>
          <w:noProof w:val="0"/>
          <w:color w:val="000000"/>
          <w:position w:val="0"/>
          <w:sz w:val="20"/>
          <w:u w:val="none"/>
          <w:vertAlign w:val="baseline"/>
        </w:rPr>
        <w:t>, formerly Twitter,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shows who she is."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just sign, 'I favor Israeli war crimes.'" Roth wrote.</w:t>
      </w:r>
    </w:p>
    <w:p>
      <w:pPr>
        <w:pStyle w:val="Normal7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292" w:history="1">
        <w:r>
          <w:rPr>
            <w:rFonts w:ascii="arial" w:eastAsia="arial" w:hAnsi="arial" w:cs="arial"/>
            <w:b w:val="0"/>
            <w:i/>
            <w:strike w:val="0"/>
            <w:noProof w:val="0"/>
            <w:color w:val="0077CC"/>
            <w:position w:val="0"/>
            <w:sz w:val="20"/>
            <w:u w:val="single"/>
            <w:vertAlign w:val="baseline"/>
          </w:rPr>
          <w:t xml:space="preserve">'Finish them!': </w:t>
        </w:r>
      </w:hyperlink>
      <w:hyperlink r:id="rId1293" w:history="1">
        <w:r>
          <w:rPr>
            <w:rFonts w:ascii="arial" w:eastAsia="arial" w:hAnsi="arial" w:cs="arial"/>
            <w:b/>
            <w:i/>
            <w:strike w:val="0"/>
            <w:noProof w:val="0"/>
            <w:color w:val="0077CC"/>
            <w:position w:val="0"/>
            <w:sz w:val="20"/>
            <w:u w:val="single"/>
            <w:vertAlign w:val="baseline"/>
          </w:rPr>
          <w:t>Nikki</w:t>
        </w:r>
      </w:hyperlink>
      <w:hyperlink r:id="rId1294" w:history="1">
        <w:r>
          <w:rPr>
            <w:rFonts w:ascii="arial" w:eastAsia="arial" w:hAnsi="arial" w:cs="arial"/>
            <w:b w:val="0"/>
            <w:i/>
            <w:strike w:val="0"/>
            <w:noProof w:val="0"/>
            <w:color w:val="0077CC"/>
            <w:position w:val="0"/>
            <w:sz w:val="20"/>
            <w:u w:val="single"/>
            <w:vertAlign w:val="baseline"/>
          </w:rPr>
          <w:t xml:space="preserve"> </w:t>
        </w:r>
      </w:hyperlink>
      <w:hyperlink r:id="rId1295" w:history="1">
        <w:r>
          <w:rPr>
            <w:rFonts w:ascii="arial" w:eastAsia="arial" w:hAnsi="arial" w:cs="arial"/>
            <w:b/>
            <w:i/>
            <w:strike w:val="0"/>
            <w:noProof w:val="0"/>
            <w:color w:val="0077CC"/>
            <w:position w:val="0"/>
            <w:sz w:val="20"/>
            <w:u w:val="single"/>
            <w:vertAlign w:val="baseline"/>
          </w:rPr>
          <w:t>Haley</w:t>
        </w:r>
      </w:hyperlink>
      <w:hyperlink r:id="rId1296" w:history="1">
        <w:r>
          <w:rPr>
            <w:rFonts w:ascii="arial" w:eastAsia="arial" w:hAnsi="arial" w:cs="arial"/>
            <w:b w:val="0"/>
            <w:i/>
            <w:strike w:val="0"/>
            <w:noProof w:val="0"/>
            <w:color w:val="0077CC"/>
            <w:position w:val="0"/>
            <w:sz w:val="20"/>
            <w:u w:val="single"/>
            <w:vertAlign w:val="baseline"/>
          </w:rPr>
          <w:t xml:space="preserve"> writes message on Israeli artillery shell</w:t>
        </w:r>
      </w:hyperlink>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306" style="position:absolute;z-index:251908096"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2023 GAZA-ISRAEL CONFLICT (90%); ARTILLERY &amp; ORDNANCE (90%); GOVERNMENT BODIES &amp; OFFICES (90%); HAMAS (90%); INTERVIEWS (90%); WEAPONS &amp; ARMS (90%); HEADS OF GOVERNMENT ELECTIONS (89%); INTERNATIONAL RELATIONS (89%); NATIONAL SECURITY &amp; FOREIGN RELATIONS (89%); TERRORIST ORGANIZATIONS (89%); US REPUBLICAN PARTY (89%); ISRAELI-PALESTINIAN CONFLICTS (79%); ACTIVISM (78%); EMBASSIES &amp; CONSULATES (78%); FOREIGN POLICY (78%); FOREIGN RELATIONS (78%); INTERNATIONAL RELATIONS &amp; NATIONAL SECURITY (78%); NEGATIVE NEWS (78%); NEGATIVE PERSONAL NEWS (78%); POLITICAL CANDIDATES (78%); TERRORISM &amp; COUNTERTERRORISM (78%); UNITED NATIONS (78%); UNITED NATIONS INSTITUTIONS (78%); US PRESIDENTIAL ELECTIONS (78%); HUMAN RIGHTS (77%); TERRORISM (77%); TERRORIST ATTACKS (77%); US PRESIDENTIAL CANDIDATES 2008 (77%); US PRESIDENTIAL CANDIDATES 2012 (77%); WAR CRIMES (77%); REFUGEES (73%); HOSTAGE TAKING (72%); HEALTH DEPARTMENTS (57%)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(91%)</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ARTILLERY &amp; ORDNANCE (90%); HEALTH DEPARTMENTS (57%)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(89%)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STATE OF PALESTINE (98%); ISRAEL (97%); UNITED STATES (96%); LEBANON (93%); ASIA (92%); MIDDLE EAST (79%); WESTERN ASIA (79%); Israel, Lebanon &amp; Occupied Palestinian Territory; Asia, Western Asia; Americas, Northern America</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ACTIVISM</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 &amp; NATIONAL SECURITY</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HOSTAGE TAKING</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2023 GAZA-ISRAEL CONFLICT</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INTERVIEWS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HEALTH DEPARTMENTS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DEPARTMENTS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 &amp; COUNTERTERRORISM</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HAMAS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LEBANON</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STATE OF PALESTINE</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REFUGEES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FOREIGN POLICY</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UNITED NATIONS INSTITUTIONS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FOREIGN RELATIONS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TERRORIST ATTACKS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TERRORIST ORGANIZATIONS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ISRAELI-PALESTINIAN CONFLICTS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ARTILLERY &amp; ORDNANCE</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ARTILLERY &amp; ORDNANCE</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ISRAEL</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UNITED NATIONS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EMBASSIES &amp; CONSULATES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PERSONAL NEWS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WAR CRIMES</w: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30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Nikki</w:t>
        </w:r>
      </w:hyperlink>
      <w:hyperlink r:id="rId1304" w:history="1">
        <w:r>
          <w:rPr>
            <w:rFonts w:ascii="arial" w:eastAsia="arial" w:hAnsi="arial" w:cs="arial"/>
            <w:b/>
            <w:i/>
            <w:strike w:val="0"/>
            <w:color w:val="0077CC"/>
            <w:sz w:val="28"/>
            <w:u w:val="single"/>
            <w:vertAlign w:val="baseline"/>
          </w:rPr>
          <w:t xml:space="preserve"> </w:t>
        </w:r>
      </w:hyperlink>
      <w:hyperlink r:id="rId1305" w:history="1">
        <w:r>
          <w:rPr>
            <w:rFonts w:ascii="arial" w:eastAsia="arial" w:hAnsi="arial" w:cs="arial"/>
            <w:b/>
            <w:i/>
            <w:strike w:val="0"/>
            <w:color w:val="0077CC"/>
            <w:sz w:val="28"/>
            <w:u w:val="single"/>
            <w:vertAlign w:val="baseline"/>
          </w:rPr>
          <w:t>Haley</w:t>
        </w:r>
      </w:hyperlink>
      <w:hyperlink r:id="rId1306" w:history="1">
        <w:r>
          <w:rPr>
            <w:rFonts w:ascii="arial" w:eastAsia="arial" w:hAnsi="arial" w:cs="arial"/>
            <w:b/>
            <w:i/>
            <w:strike w:val="0"/>
            <w:color w:val="0077CC"/>
            <w:sz w:val="28"/>
            <w:u w:val="single"/>
            <w:vertAlign w:val="baseline"/>
          </w:rPr>
          <w:t xml:space="preserve"> Booed by Some Republicans at RNC</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 9:41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72"/>
        <w:keepNext w:val="0"/>
        <w:spacing w:before="120" w:after="0" w:line="220" w:lineRule="atLeast"/>
        <w:ind w:left="0" w:right="0" w:firstLine="0"/>
        <w:jc w:val="left"/>
      </w:pPr>
      <w:r>
        <w:br/>
      </w:r>
      <w:r>
        <w:pict>
          <v:shape id="_x0000_i1308" type="#_x0000_t75" style="width:166.48pt;height:42.74pt">
            <v:imagedata r:id="rId6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Fink</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walked onto the RNC stage to mixed reactions from Republicans.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9" style="position:absolute;z-index:251910144"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South Carolina Governor </w:t>
      </w:r>
      <w:hyperlink r:id="rId1307" w:history="1">
        <w:r>
          <w:rPr>
            <w:rFonts w:ascii="arial" w:eastAsia="arial" w:hAnsi="arial" w:cs="arial"/>
            <w:b/>
            <w:i/>
            <w:strike w:val="0"/>
            <w:noProof w:val="0"/>
            <w:color w:val="0077CC"/>
            <w:position w:val="0"/>
            <w:sz w:val="20"/>
            <w:u w:val="single"/>
            <w:vertAlign w:val="baseline"/>
          </w:rPr>
          <w:t>Nikki</w:t>
        </w:r>
      </w:hyperlink>
      <w:hyperlink r:id="rId1308" w:history="1">
        <w:r>
          <w:rPr>
            <w:rFonts w:ascii="arial" w:eastAsia="arial" w:hAnsi="arial" w:cs="arial"/>
            <w:b w:val="0"/>
            <w:i/>
            <w:strike w:val="0"/>
            <w:noProof w:val="0"/>
            <w:color w:val="0077CC"/>
            <w:position w:val="0"/>
            <w:sz w:val="20"/>
            <w:u w:val="single"/>
            <w:vertAlign w:val="baseline"/>
          </w:rPr>
          <w:t xml:space="preserve"> </w:t>
        </w:r>
      </w:hyperlink>
      <w:hyperlink r:id="rId1309"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was booed by some </w:t>
      </w:r>
      <w:hyperlink r:id="rId131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as she took the stage at the </w:t>
      </w:r>
      <w:hyperlink r:id="rId1311"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National Convention.</w:t>
      </w:r>
    </w:p>
    <w:p>
      <w:pPr>
        <w:pStyle w:val="Normal7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Newsweek's</w:t>
      </w:r>
      <w:r>
        <w:rPr>
          <w:rFonts w:ascii="arial" w:eastAsia="arial" w:hAnsi="arial" w:cs="arial"/>
          <w:b w:val="0"/>
          <w:i w:val="0"/>
          <w:strike w:val="0"/>
          <w:noProof w:val="0"/>
          <w:color w:val="000000"/>
          <w:position w:val="0"/>
          <w:sz w:val="20"/>
          <w:u w:val="none"/>
          <w:vertAlign w:val="baseline"/>
        </w:rPr>
        <w:t xml:space="preserve"> Alex Rouhandeh reported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last Republican candidate to remain in the primary against former President </w:t>
      </w:r>
      <w:hyperlink r:id="rId131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entered the convention center to loud cheers as well as scattered boos.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 ambassador was on the receiving end of Trump's ire during the Republican primary and took shots from him for staying in the race too long. She wasn't originally slated to attend, but Trump said in an interview before the convention that he would consider extending an invitation to her. While on stage,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acknowledged the invitation she received and said she was honored to accept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speech seemed to win Republicans over. While the room went relatively quiet when she said people don't agree with everything Trump says and does, her remark encouraging those people to vote for Trump was met with cheers.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agree with Trump 100 percent of the time to vote for him,"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"Take it from me, I haven't always agreed with President Trump, but we agree more often than we disagree."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Trump "unhinged" and said he is "not qualified" to be president. After he criticized her husband over his military deployment,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doesn't "trust" Trump to protect service members, making him unfit to be commander in chief.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had his share of attacks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as well, calling her "bird brain" and his campaign criticized her for supporting "endless" wars.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campaign ended, though,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would vote for Trump and the former president opened the door to her joining his administration if he wins.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going to be on our team because we have a lot of the same ideas, the same thoughts," Trump told News 12 New York in May. "You know, we had a nasty campaign, it was pretty nasty. But she's a very capable person, and I'm sure she's going to be on our team in some form, absolutely."</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praised Trump for his approach to foreign policy, including his response to Iran. She said he was clear about who was "our friend" and who was "our enemy." Throughout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speech, Trump was seen smiling and applauded several times.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encouraging people who may be on the fence to vote for Trump and endorsing him, herself,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her delegates to vote for Trump, which they did on Monday night.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tonight because we have a country to save and a unified Republican party is essential for saving her."</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received strong support after she finished her speech and left the stage to applause and cheers.</w:t>
      </w:r>
    </w:p>
    <w:p>
      <w:pPr>
        <w:pStyle w:val="Normal72"/>
        <w:keepNext w:val="0"/>
        <w:spacing w:before="240" w:after="0" w:line="260" w:lineRule="atLeast"/>
        <w:ind w:left="0" w:right="0" w:firstLine="0"/>
        <w:jc w:val="both"/>
      </w:pPr>
      <w:hyperlink r:id="rId1313" w:history="1">
        <w:r>
          <w:rPr>
            <w:rFonts w:ascii="arial" w:eastAsia="arial" w:hAnsi="arial" w:cs="arial"/>
            <w:b w:val="0"/>
            <w:i/>
            <w:strike w:val="0"/>
            <w:color w:val="0077CC"/>
            <w:sz w:val="20"/>
            <w:u w:val="single"/>
            <w:vertAlign w:val="baseline"/>
          </w:rPr>
          <w:t>Link to Image</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10" style="position:absolute;z-index:25191116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RNC booed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Neal/Getty Images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 Ambassador and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arrives to speak on the second day of the Republican National Convention at the Fiserv Forum on July 16, 2024 in Milwaukee, Wisconsin. When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introduced, many people cheered for her, but some RNC attendees booed her. </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311" style="position:absolute;z-index:251912192"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GOVERNMENT BODIES &amp; OFFICES (90%); POLITICAL CANDIDATES (90%); POLITICAL PARTIES (90%); POLITICAL PARTY CONVENTIONS (90%); US REPUBLICAN PARTY (90%); NATIONAL SECURITY &amp; FOREIGN RELATIONS (89%); CAMPAIGNS &amp; ELECTIONS (78%); INTERNATIONAL RELATIONS &amp; NATIONAL SECURITY (78%); INTERVIEWS (78%); TALKS &amp; MEETINGS (78%); FOREIGN RELATIONS (76%); PRIMARY ELECTIONS (73%); UNITED NATIONS (73%); EMBASSIES &amp; CONSULATES (71%); FOREIGN POLICY (71%); INTERNATIONAL RELATIONS (50%); U.S.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 xml:space="preserve">Donald Trump says he won't ask </w:t>
        </w:r>
      </w:hyperlink>
      <w:hyperlink r:id="rId1321" w:history="1">
        <w:r>
          <w:rPr>
            <w:rFonts w:ascii="arial" w:eastAsia="arial" w:hAnsi="arial" w:cs="arial"/>
            <w:b/>
            <w:i/>
            <w:strike w:val="0"/>
            <w:color w:val="0077CC"/>
            <w:sz w:val="28"/>
            <w:u w:val="single"/>
            <w:vertAlign w:val="baseline"/>
          </w:rPr>
          <w:t>Nikki</w:t>
        </w:r>
      </w:hyperlink>
      <w:hyperlink r:id="rId1322" w:history="1">
        <w:r>
          <w:rPr>
            <w:rFonts w:ascii="arial" w:eastAsia="arial" w:hAnsi="arial" w:cs="arial"/>
            <w:b/>
            <w:i/>
            <w:strike w:val="0"/>
            <w:color w:val="0077CC"/>
            <w:sz w:val="28"/>
            <w:u w:val="single"/>
            <w:vertAlign w:val="baseline"/>
          </w:rPr>
          <w:t xml:space="preserve"> </w:t>
        </w:r>
      </w:hyperlink>
      <w:hyperlink r:id="rId1323" w:history="1">
        <w:r>
          <w:rPr>
            <w:rFonts w:ascii="arial" w:eastAsia="arial" w:hAnsi="arial" w:cs="arial"/>
            <w:b/>
            <w:i/>
            <w:strike w:val="0"/>
            <w:color w:val="0077CC"/>
            <w:sz w:val="28"/>
            <w:u w:val="single"/>
            <w:vertAlign w:val="baseline"/>
          </w:rPr>
          <w:t>Haley</w:t>
        </w:r>
      </w:hyperlink>
      <w:hyperlink r:id="rId1324" w:history="1">
        <w:r>
          <w:rPr>
            <w:rFonts w:ascii="arial" w:eastAsia="arial" w:hAnsi="arial" w:cs="arial"/>
            <w:b/>
            <w:i/>
            <w:strike w:val="0"/>
            <w:color w:val="0077CC"/>
            <w:sz w:val="28"/>
            <w:u w:val="single"/>
            <w:vertAlign w:val="baseline"/>
          </w:rPr>
          <w:t>, Mike Pompeo to join his second administration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2:37 PM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3" style="position:absolute;z-index:251914240"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hyperlink r:id="rId1325" w:history="1">
        <w:r>
          <w:rPr>
            <w:rFonts w:ascii="arial" w:eastAsia="arial" w:hAnsi="arial" w:cs="arial"/>
            <w:b w:val="0"/>
            <w:i/>
            <w:strike w:val="0"/>
            <w:color w:val="0077CC"/>
            <w:sz w:val="20"/>
            <w:u w:val="single"/>
            <w:vertAlign w:val="baseline"/>
          </w:rPr>
          <w:t>President-elect Donald Trump</w:t>
        </w:r>
      </w:hyperlink>
      <w:r>
        <w:rPr>
          <w:rFonts w:ascii="arial" w:eastAsia="arial" w:hAnsi="arial" w:cs="arial"/>
          <w:b w:val="0"/>
          <w:i w:val="0"/>
          <w:strike w:val="0"/>
          <w:noProof w:val="0"/>
          <w:color w:val="000000"/>
          <w:position w:val="0"/>
          <w:sz w:val="20"/>
          <w:u w:val="none"/>
          <w:vertAlign w:val="baseline"/>
        </w:rPr>
        <w:t xml:space="preserve"> said Saturday he will not ask his former </w:t>
      </w:r>
      <w:hyperlink r:id="rId1326" w:history="1">
        <w:r>
          <w:rPr>
            <w:rFonts w:ascii="arial" w:eastAsia="arial" w:hAnsi="arial" w:cs="arial"/>
            <w:b w:val="0"/>
            <w:i/>
            <w:strike w:val="0"/>
            <w:noProof w:val="0"/>
            <w:color w:val="0077CC"/>
            <w:position w:val="0"/>
            <w:sz w:val="20"/>
            <w:u w:val="single"/>
            <w:vertAlign w:val="baseline"/>
          </w:rPr>
          <w:t xml:space="preserve">United Nations Ambassador </w:t>
        </w:r>
      </w:hyperlink>
      <w:hyperlink r:id="rId1327" w:history="1">
        <w:r>
          <w:rPr>
            <w:rFonts w:ascii="arial" w:eastAsia="arial" w:hAnsi="arial" w:cs="arial"/>
            <w:b/>
            <w:i/>
            <w:strike w:val="0"/>
            <w:noProof w:val="0"/>
            <w:color w:val="0077CC"/>
            <w:position w:val="0"/>
            <w:sz w:val="20"/>
            <w:u w:val="single"/>
            <w:vertAlign w:val="baseline"/>
          </w:rPr>
          <w:t>Nikki</w:t>
        </w:r>
      </w:hyperlink>
      <w:hyperlink r:id="rId1328" w:history="1">
        <w:r>
          <w:rPr>
            <w:rFonts w:ascii="arial" w:eastAsia="arial" w:hAnsi="arial" w:cs="arial"/>
            <w:b w:val="0"/>
            <w:i/>
            <w:strike w:val="0"/>
            <w:noProof w:val="0"/>
            <w:color w:val="0077CC"/>
            <w:position w:val="0"/>
            <w:sz w:val="20"/>
            <w:u w:val="single"/>
            <w:vertAlign w:val="baseline"/>
          </w:rPr>
          <w:t xml:space="preserve"> </w:t>
        </w:r>
      </w:hyperlink>
      <w:hyperlink r:id="rId1329"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or his former Secretary of State Mike Pompeo to serve in his incoming administration.</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said Trump on </w:t>
      </w:r>
      <w:hyperlink r:id="rId1330" w:history="1">
        <w:r>
          <w:rPr>
            <w:rFonts w:ascii="arial" w:eastAsia="arial" w:hAnsi="arial" w:cs="arial"/>
            <w:b w:val="0"/>
            <w:i/>
            <w:strike w:val="0"/>
            <w:noProof w:val="0"/>
            <w:color w:val="0077CC"/>
            <w:position w:val="0"/>
            <w:sz w:val="20"/>
            <w:u w:val="single"/>
            <w:vertAlign w:val="baseline"/>
          </w:rPr>
          <w:t>Truth Social</w:t>
        </w:r>
      </w:hyperlink>
      <w:r>
        <w:rPr>
          <w:rFonts w:ascii="arial" w:eastAsia="arial" w:hAnsi="arial" w:cs="arial"/>
          <w:b w:val="0"/>
          <w:i w:val="0"/>
          <w:strike w:val="0"/>
          <w:noProof w:val="0"/>
          <w:color w:val="000000"/>
          <w:position w:val="0"/>
          <w:sz w:val="20"/>
          <w:u w:val="none"/>
          <w:vertAlign w:val="baseline"/>
        </w:rPr>
        <w:t>. "I very much enjoyed and appreciated working with them previously, and would like to thank them for their service to our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appointed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his U.N. Ambassador in 2016, and she resigned two years later. The former South Carolina governor ran for president in 2024, winning the Vermont and Washington D.C. primaries and becoming the first woman to win a Republican primary.</w:t>
      </w:r>
    </w:p>
    <w:p>
      <w:pPr>
        <w:pStyle w:val="Normal73"/>
        <w:keepNext w:val="0"/>
        <w:spacing w:before="240" w:after="0" w:line="260" w:lineRule="atLeast"/>
        <w:ind w:left="0" w:right="0" w:firstLine="0"/>
        <w:jc w:val="both"/>
      </w:pPr>
      <w:hyperlink r:id="rId1331" w:history="1">
        <w:r>
          <w:rPr>
            <w:rFonts w:ascii="arial" w:eastAsia="arial" w:hAnsi="arial" w:cs="arial"/>
            <w:b/>
            <w:i/>
            <w:strike w:val="0"/>
            <w:color w:val="0077CC"/>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and</w:t>
      </w:r>
      <w:hyperlink r:id="rId1332" w:history="1">
        <w:r>
          <w:rPr>
            <w:rFonts w:ascii="arial" w:eastAsia="arial" w:hAnsi="arial" w:cs="arial"/>
            <w:b w:val="0"/>
            <w:i/>
            <w:strike w:val="0"/>
            <w:noProof w:val="0"/>
            <w:color w:val="0077CC"/>
            <w:position w:val="0"/>
            <w:sz w:val="20"/>
            <w:u w:val="single"/>
            <w:vertAlign w:val="baseline"/>
          </w:rPr>
          <w:t xml:space="preserve"> Pompeo</w:t>
        </w:r>
      </w:hyperlink>
      <w:r>
        <w:rPr>
          <w:rFonts w:ascii="arial" w:eastAsia="arial" w:hAnsi="arial" w:cs="arial"/>
          <w:b w:val="0"/>
          <w:i w:val="0"/>
          <w:strike w:val="0"/>
          <w:noProof w:val="0"/>
          <w:color w:val="000000"/>
          <w:position w:val="0"/>
          <w:sz w:val="20"/>
          <w:u w:val="none"/>
          <w:vertAlign w:val="baseline"/>
        </w:rPr>
        <w:t xml:space="preserve"> have criticized Trump at times in recent years, but both ultimately backed his reelection bid and helped rally GOP voters at the Republican convention over the summer. While initially not supporting Trump after dropping out of the Republican primary,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released her </w:t>
      </w:r>
      <w:hyperlink r:id="rId1333" w:history="1">
        <w:r>
          <w:rPr>
            <w:rFonts w:ascii="arial" w:eastAsia="arial" w:hAnsi="arial" w:cs="arial"/>
            <w:b w:val="0"/>
            <w:i/>
            <w:strike w:val="0"/>
            <w:noProof w:val="0"/>
            <w:color w:val="0077CC"/>
            <w:position w:val="0"/>
            <w:sz w:val="20"/>
            <w:u w:val="single"/>
            <w:vertAlign w:val="baseline"/>
          </w:rPr>
          <w:t>97 electoral delegates</w:t>
        </w:r>
      </w:hyperlink>
      <w:r>
        <w:rPr>
          <w:rFonts w:ascii="arial" w:eastAsia="arial" w:hAnsi="arial" w:cs="arial"/>
          <w:b w:val="0"/>
          <w:i w:val="0"/>
          <w:strike w:val="0"/>
          <w:noProof w:val="0"/>
          <w:color w:val="000000"/>
          <w:position w:val="0"/>
          <w:sz w:val="20"/>
          <w:u w:val="none"/>
          <w:vertAlign w:val="baseline"/>
        </w:rPr>
        <w:t xml:space="preserve"> a week before the Republican convention and formally endorsed him.</w:t>
      </w:r>
    </w:p>
    <w:p>
      <w:pPr>
        <w:pStyle w:val="Normal7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334" w:history="1">
        <w:r>
          <w:rPr>
            <w:rFonts w:ascii="arial" w:eastAsia="arial" w:hAnsi="arial" w:cs="arial"/>
            <w:b w:val="0"/>
            <w:i/>
            <w:strike w:val="0"/>
            <w:noProof w:val="0"/>
            <w:color w:val="0077CC"/>
            <w:position w:val="0"/>
            <w:sz w:val="20"/>
            <w:u w:val="single"/>
            <w:vertAlign w:val="baseline"/>
          </w:rPr>
          <w:t>Who's in? Who's out? The cast of characters who could end up in Trump's new administration</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also served as director of the CIA during Trump's first administration. According to </w:t>
      </w:r>
      <w:hyperlink r:id="rId1335" w:history="1">
        <w:r>
          <w:rPr>
            <w:rFonts w:ascii="arial" w:eastAsia="arial" w:hAnsi="arial" w:cs="arial"/>
            <w:b w:val="0"/>
            <w:i/>
            <w:strike w:val="0"/>
            <w:noProof w:val="0"/>
            <w:color w:val="0077CC"/>
            <w:position w:val="0"/>
            <w:sz w:val="20"/>
            <w:u w:val="single"/>
            <w:vertAlign w:val="baseline"/>
          </w:rPr>
          <w:t>multiple reports</w:t>
        </w:r>
      </w:hyperlink>
      <w:r>
        <w:rPr>
          <w:rFonts w:ascii="arial" w:eastAsia="arial" w:hAnsi="arial" w:cs="arial"/>
          <w:b w:val="0"/>
          <w:i w:val="0"/>
          <w:strike w:val="0"/>
          <w:noProof w:val="0"/>
          <w:color w:val="000000"/>
          <w:position w:val="0"/>
          <w:sz w:val="20"/>
          <w:u w:val="none"/>
          <w:vertAlign w:val="baseline"/>
        </w:rPr>
        <w:t>, Pompeo's name was floated as an option for the next secretary of defense.</w:t>
      </w:r>
    </w:p>
    <w:p>
      <w:pPr>
        <w:pStyle w:val="Normal7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Saturday said she was "proud" to serve in the former president's first term </w:t>
      </w:r>
      <w:hyperlink r:id="rId1336"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and shared Trump's Truth Social statement.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him, and all who serve, great success in moving us forward to a stronger, safer America over the next four years,"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has reached out for comment from Pompeo.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are two Republicans who have long backed additional U.S. support for Ukraine, a position </w:t>
      </w:r>
      <w:hyperlink r:id="rId1337" w:history="1">
        <w:r>
          <w:rPr>
            <w:rFonts w:ascii="arial" w:eastAsia="arial" w:hAnsi="arial" w:cs="arial"/>
            <w:b w:val="0"/>
            <w:i/>
            <w:strike w:val="0"/>
            <w:noProof w:val="0"/>
            <w:color w:val="0077CC"/>
            <w:position w:val="0"/>
            <w:sz w:val="20"/>
            <w:u w:val="single"/>
            <w:vertAlign w:val="baseline"/>
          </w:rPr>
          <w:t>that's grown unpopular</w:t>
        </w:r>
      </w:hyperlink>
      <w:r>
        <w:rPr>
          <w:rFonts w:ascii="arial" w:eastAsia="arial" w:hAnsi="arial" w:cs="arial"/>
          <w:b w:val="0"/>
          <w:i w:val="0"/>
          <w:strike w:val="0"/>
          <w:noProof w:val="0"/>
          <w:color w:val="000000"/>
          <w:position w:val="0"/>
          <w:sz w:val="20"/>
          <w:u w:val="none"/>
          <w:vertAlign w:val="baseline"/>
        </w:rPr>
        <w:t xml:space="preserve"> among some right-wing lawmakers in Congress. Trump has also expressed skepticism about further U.S. support.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billionaire Elon Musk joined the first phone call between </w:t>
      </w:r>
      <w:hyperlink r:id="rId1338"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and </w:t>
      </w:r>
      <w:hyperlink r:id="rId1339" w:history="1">
        <w:r>
          <w:rPr>
            <w:rFonts w:ascii="arial" w:eastAsia="arial" w:hAnsi="arial" w:cs="arial"/>
            <w:b w:val="0"/>
            <w:i/>
            <w:strike w:val="0"/>
            <w:noProof w:val="0"/>
            <w:color w:val="0077CC"/>
            <w:position w:val="0"/>
            <w:sz w:val="20"/>
            <w:u w:val="single"/>
            <w:vertAlign w:val="baseline"/>
          </w:rPr>
          <w:t>Ukrainian President Volodymyr Zelenskyy</w:t>
        </w:r>
      </w:hyperlink>
      <w:r>
        <w:rPr>
          <w:rFonts w:ascii="arial" w:eastAsia="arial" w:hAnsi="arial" w:cs="arial"/>
          <w:b w:val="0"/>
          <w:i w:val="0"/>
          <w:strike w:val="0"/>
          <w:noProof w:val="0"/>
          <w:color w:val="000000"/>
          <w:position w:val="0"/>
          <w:sz w:val="20"/>
          <w:u w:val="none"/>
          <w:vertAlign w:val="baseline"/>
        </w:rPr>
        <w:t xml:space="preserve"> since Trump's election on Tuesday, media outlets reported, raising questions about his potential role in the upcoming administration.</w:t>
      </w:r>
    </w:p>
    <w:p>
      <w:pPr>
        <w:pStyle w:val="Normal7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Josh Meyer, USA TODAY</w:t>
      </w:r>
    </w:p>
    <w:p>
      <w:pPr>
        <w:pStyle w:val="Normal73"/>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Victor Hagan is the Alabama Election Reporting Fellow for the USA TODAY Network. He can be reached at  </w:t>
      </w:r>
      <w:hyperlink r:id="rId1340" w:history="1">
        <w:r>
          <w:rPr>
            <w:rFonts w:ascii="arial" w:eastAsia="arial" w:hAnsi="arial" w:cs="arial"/>
            <w:b w:val="0"/>
            <w:i/>
            <w:strike w:val="0"/>
            <w:noProof w:val="0"/>
            <w:color w:val="0077CC"/>
            <w:position w:val="0"/>
            <w:sz w:val="20"/>
            <w:u w:val="single"/>
            <w:vertAlign w:val="baseline"/>
          </w:rPr>
          <w:t>vhagan@gannett.co</w:t>
        </w:r>
      </w:hyperlink>
      <w:r>
        <w:rPr>
          <w:rFonts w:ascii="arial" w:eastAsia="arial" w:hAnsi="arial" w:cs="arial"/>
          <w:b w:val="0"/>
          <w:i/>
          <w:strike w:val="0"/>
          <w:noProof w:val="0"/>
          <w:color w:val="000000"/>
          <w:position w:val="0"/>
          <w:sz w:val="20"/>
          <w:u w:val="none"/>
          <w:vertAlign w:val="baseline"/>
        </w:rPr>
        <w:t xml:space="preserve"> m or on X @TheVictorHagan. To support his work, subscribe to the Advertiser.</w:t>
      </w:r>
    </w:p>
    <w:p>
      <w:pPr>
        <w:pStyle w:val="Normal73"/>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341" w:history="1">
        <w:r>
          <w:rPr>
            <w:rFonts w:ascii="arial" w:eastAsia="arial" w:hAnsi="arial" w:cs="arial"/>
            <w:b w:val="0"/>
            <w:i/>
            <w:strike w:val="0"/>
            <w:noProof w:val="0"/>
            <w:color w:val="0077CC"/>
            <w:position w:val="0"/>
            <w:sz w:val="20"/>
            <w:u w:val="single"/>
            <w:vertAlign w:val="baseline"/>
          </w:rPr>
          <w:t xml:space="preserve">Donald Trump says he won't ask </w:t>
        </w:r>
      </w:hyperlink>
      <w:hyperlink r:id="rId1342" w:history="1">
        <w:r>
          <w:rPr>
            <w:rFonts w:ascii="arial" w:eastAsia="arial" w:hAnsi="arial" w:cs="arial"/>
            <w:b/>
            <w:i/>
            <w:strike w:val="0"/>
            <w:noProof w:val="0"/>
            <w:color w:val="0077CC"/>
            <w:position w:val="0"/>
            <w:sz w:val="20"/>
            <w:u w:val="single"/>
            <w:vertAlign w:val="baseline"/>
          </w:rPr>
          <w:t>Nikki</w:t>
        </w:r>
      </w:hyperlink>
      <w:hyperlink r:id="rId1343" w:history="1">
        <w:r>
          <w:rPr>
            <w:rFonts w:ascii="arial" w:eastAsia="arial" w:hAnsi="arial" w:cs="arial"/>
            <w:b w:val="0"/>
            <w:i/>
            <w:strike w:val="0"/>
            <w:noProof w:val="0"/>
            <w:color w:val="0077CC"/>
            <w:position w:val="0"/>
            <w:sz w:val="20"/>
            <w:u w:val="single"/>
            <w:vertAlign w:val="baseline"/>
          </w:rPr>
          <w:t xml:space="preserve"> </w:t>
        </w:r>
      </w:hyperlink>
      <w:hyperlink r:id="rId1344" w:history="1">
        <w:r>
          <w:rPr>
            <w:rFonts w:ascii="arial" w:eastAsia="arial" w:hAnsi="arial" w:cs="arial"/>
            <w:b/>
            <w:i/>
            <w:strike w:val="0"/>
            <w:noProof w:val="0"/>
            <w:color w:val="0077CC"/>
            <w:position w:val="0"/>
            <w:sz w:val="20"/>
            <w:u w:val="single"/>
            <w:vertAlign w:val="baseline"/>
          </w:rPr>
          <w:t>Haley</w:t>
        </w:r>
      </w:hyperlink>
      <w:hyperlink r:id="rId1345" w:history="1">
        <w:r>
          <w:rPr>
            <w:rFonts w:ascii="arial" w:eastAsia="arial" w:hAnsi="arial" w:cs="arial"/>
            <w:b w:val="0"/>
            <w:i/>
            <w:strike w:val="0"/>
            <w:noProof w:val="0"/>
            <w:color w:val="0077CC"/>
            <w:position w:val="0"/>
            <w:sz w:val="20"/>
            <w:u w:val="single"/>
            <w:vertAlign w:val="baseline"/>
          </w:rPr>
          <w:t>, Mike Pompeo to join his second administration</w:t>
        </w:r>
      </w:hyperlink>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14" style="position:absolute;z-index:251915264"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GOVERNMENT BODIES &amp; OFFICES (91%); PRIMARY ELECTIONS (91%); EMBASSIES &amp; CONSULATES (90%); GOVERNMENT ADVISORS &amp; MINISTERS (90%); NATIONAL SECURITY &amp; FOREIGN RELATIONS (90%); POLITICAL PARTY CONVENTIONS (90%); UNITED NATIONS (90%); US REPUBLICAN PARTY (90%); CONFERENCES &amp; CONVENTIONS (88%); APPOINTMENTS (79%); ELECTIONS (79%); LEGISLATIVE BODIES (79%); RESIGNATIONS (79%); UNITED NATIONS INSTITUTIONS (78%); POLITICAL PARTIES (74%); VOTERS &amp; VOTING (69%)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GANNETT CO INC (61%)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GCI (NYSE) (61%)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(61%); SIC6719 OFFICES OF HOLDING COMPANIES, NEC (61%); SIC2711 NEWSPAPERS: PUBLISHING, OR PUBLISHING &amp; PRINTING (61%)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ELON MUSK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 EUROPE (92%); UKRAINE (90%); EASTERN EUROPE (58%); Vermont; United States &amp; Ukraine; Americas, Northern America; Europe, Eastern Europe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31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Nikki</w:t>
        </w:r>
      </w:hyperlink>
      <w:hyperlink r:id="rId1353" w:history="1">
        <w:r>
          <w:rPr>
            <w:rFonts w:ascii="arial" w:eastAsia="arial" w:hAnsi="arial" w:cs="arial"/>
            <w:b/>
            <w:i/>
            <w:strike w:val="0"/>
            <w:color w:val="0077CC"/>
            <w:sz w:val="28"/>
            <w:u w:val="single"/>
            <w:vertAlign w:val="baseline"/>
          </w:rPr>
          <w:t xml:space="preserve"> </w:t>
        </w:r>
      </w:hyperlink>
      <w:hyperlink r:id="rId1354" w:history="1">
        <w:r>
          <w:rPr>
            <w:rFonts w:ascii="arial" w:eastAsia="arial" w:hAnsi="arial" w:cs="arial"/>
            <w:b/>
            <w:i/>
            <w:strike w:val="0"/>
            <w:color w:val="0077CC"/>
            <w:sz w:val="28"/>
            <w:u w:val="single"/>
            <w:vertAlign w:val="baseline"/>
          </w:rPr>
          <w:t>Haley</w:t>
        </w:r>
      </w:hyperlink>
      <w:hyperlink r:id="rId1355" w:history="1">
        <w:r>
          <w:rPr>
            <w:rFonts w:ascii="arial" w:eastAsia="arial" w:hAnsi="arial" w:cs="arial"/>
            <w:b/>
            <w:i/>
            <w:strike w:val="0"/>
            <w:color w:val="0077CC"/>
            <w:sz w:val="28"/>
            <w:u w:val="single"/>
            <w:vertAlign w:val="baseline"/>
          </w:rPr>
          <w:t xml:space="preserve"> slams Trump's top intelligence pick Gabbard, calls her 'Russian sympathizer'</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Kyiv Independent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 2:22 PM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Kyiv Independent  All Rights Reserved</w:t>
      </w:r>
    </w:p>
    <w:p>
      <w:pPr>
        <w:pStyle w:val="Normal74"/>
        <w:keepNext w:val="0"/>
        <w:spacing w:before="120" w:after="0" w:line="220" w:lineRule="atLeast"/>
        <w:ind w:left="0" w:right="0" w:firstLine="0"/>
        <w:jc w:val="left"/>
      </w:pPr>
      <w:r>
        <w:br/>
      </w:r>
      <w:r>
        <w:pict>
          <v:shape id="_x0000_i1316" type="#_x0000_t75" style="width:171.73pt;height:24.75pt">
            <v:imagedata r:id="rId135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RUSSIA NEWS, Ukraine news &amp; MIDDLE EAST NEWS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Kyiv Independent news desk</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7" style="position:absolute;z-index:2519173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Republican politician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Nov. 20 criticized Tulsi Gabbard, Donald Trump's nominee for the director of national intelligence, for her foreign policy stances, including her favorable positions towards Russia and other authoritarian regimes.</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Gabbard's nomination comes as part of Trump's proposed cabinet, a choice that has sparked concern in Kyiv due to the former Hawaii congresswoman's </w:t>
      </w:r>
      <w:hyperlink r:id="rId1357" w:history="1">
        <w:r>
          <w:rPr>
            <w:rFonts w:ascii="arial" w:eastAsia="arial" w:hAnsi="arial" w:cs="arial"/>
            <w:b w:val="0"/>
            <w:i/>
            <w:strike w:val="0"/>
            <w:noProof w:val="0"/>
            <w:color w:val="0077CC"/>
            <w:position w:val="0"/>
            <w:sz w:val="20"/>
            <w:u w:val="single"/>
            <w:vertAlign w:val="baseline"/>
          </w:rPr>
          <w:t>Ukraine-skeptic views</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her podcast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the ex-South South Carolina governor slammed Gabbard's past statements and actions, particularly her criticism of NATO and </w:t>
      </w:r>
      <w:hyperlink r:id="rId1358" w:history="1">
        <w:r>
          <w:rPr>
            <w:rFonts w:ascii="arial" w:eastAsia="arial" w:hAnsi="arial" w:cs="arial"/>
            <w:b w:val="0"/>
            <w:i/>
            <w:strike w:val="0"/>
            <w:noProof w:val="0"/>
            <w:color w:val="0077CC"/>
            <w:position w:val="0"/>
            <w:sz w:val="20"/>
            <w:u w:val="single"/>
            <w:vertAlign w:val="baseline"/>
          </w:rPr>
          <w:t>her remarks about Russia's "legitimate security concerns"</w:t>
        </w:r>
      </w:hyperlink>
      <w:r>
        <w:rPr>
          <w:rFonts w:ascii="arial" w:eastAsia="arial" w:hAnsi="arial" w:cs="arial"/>
          <w:b w:val="0"/>
          <w:i w:val="0"/>
          <w:strike w:val="0"/>
          <w:noProof w:val="0"/>
          <w:color w:val="000000"/>
          <w:position w:val="0"/>
          <w:sz w:val="20"/>
          <w:u w:val="none"/>
          <w:vertAlign w:val="baseline"/>
        </w:rPr>
        <w:t xml:space="preserve"> regarding Ukraine's potential NATO membership.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 invaded Ukraine, Tulsi Gabbard literally blamed NATO, our Western alliance that's responsible for countering Russia,"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ran for the Republican presidential nomination before conceding to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NATO for the attack on Ukraine, and the Russians and the Chinese echoed her talking points and her interviews on Russian and Chinese television."</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Russia launched its full-scale invasion of Ukraine in 2022, Gabbard posted the video of her Fox News comments about U.S. sanctions against Russia on Twitter (now X) and suggested that "doing anything to press Putin to stop the invasion of Ukraine could </w:t>
      </w:r>
      <w:hyperlink r:id="rId1359" w:history="1">
        <w:r>
          <w:rPr>
            <w:rFonts w:ascii="arial" w:eastAsia="arial" w:hAnsi="arial" w:cs="arial"/>
            <w:b w:val="0"/>
            <w:i/>
            <w:strike w:val="0"/>
            <w:noProof w:val="0"/>
            <w:color w:val="0077CC"/>
            <w:position w:val="0"/>
            <w:sz w:val="20"/>
            <w:u w:val="single"/>
            <w:vertAlign w:val="baseline"/>
          </w:rPr>
          <w:t>lead to a nuclear war</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also </w:t>
      </w:r>
      <w:hyperlink r:id="rId1360"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that the eastward expansion of NATO had provoked Moscow and claimed that the U.S. was fueling a proxy war with Russia that could lead to a "</w:t>
      </w:r>
      <w:hyperlink r:id="rId1361" w:history="1">
        <w:r>
          <w:rPr>
            <w:rFonts w:ascii="arial" w:eastAsia="arial" w:hAnsi="arial" w:cs="arial"/>
            <w:b w:val="0"/>
            <w:i/>
            <w:strike w:val="0"/>
            <w:noProof w:val="0"/>
            <w:color w:val="0077CC"/>
            <w:position w:val="0"/>
            <w:sz w:val="20"/>
            <w:u w:val="single"/>
            <w:vertAlign w:val="baseline"/>
          </w:rPr>
          <w:t>forever war</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congresswoman from Hawaii and Iraq War veteran, Gabbard has faced longstanding scrutiny for her foreign policy views.</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criticized Gabbard's broader foreign policy record, highlighting her 2017 meeting with Syrian President Bashar al-Assad, which she called disgusting." She also questioned Gabbard's ability to handle national security responsibilities, accusing her of being "overly sympathetic" to authoritarian regimes.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place for a Russian, Iranian, Syrian, or Chinese sympathizer,"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also added that Gabbard has consistently failed to denounce her controversial positions.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Gabbard nor her team has responded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comments.</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18" style="position:absolute;z-index:251918336"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668500240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2014 UKRAINIAN PROTESTS &amp; UPRISING (90%); 2022 RUSSIAN WAR ON UKRAINE (90%); INTERNATIONAL RELATIONS (90%); INTERNATIONAL RELATIONS &amp; NATIONAL SECURITY (90%); NATIONAL SECURITY &amp; FOREIGN RELATIONS (90%); RUSSIA-UKRAINE CONFLICTS (90%); FOREIGN POLICY (89%); TYPES OF GOVERNMENT (89%); US PRESIDENTIAL ELECTIONS (89%); ELECTIONS &amp; POLITICS (78%); GOVERNMENT BODIES &amp; OFFICES (78%); INTERVIEWS (78%); LEGISLATIVE BODIES (78%); NATIONAL SECURITY (78%); US PRESIDENTIAL CANDIDATES 2012 (78%); IRAQ WAR (66%)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 PODCASTING (56%)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TULSI GABBARD (73%); BASHAR AL-ASSAD (58%)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(94%); MOSCOW, RUSSIA (79%); HAWAII, USA (93%); RUSSIA (95%); UKRAINE (94%); UNITED STATES (93%); EUROPE (92%); IRAQ (79%); MIDDLE EAST (79%); SYRIA (73%); EASTERN EUROPE (59%); Hawaii; United States, Russia &amp; Ukraine; Americas, Northern America; Europe, Eastern Europe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31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 xml:space="preserve">FORMER GOV. </w:t>
        </w:r>
      </w:hyperlink>
      <w:hyperlink r:id="rId1369" w:history="1">
        <w:r>
          <w:rPr>
            <w:rFonts w:ascii="arial" w:eastAsia="arial" w:hAnsi="arial" w:cs="arial"/>
            <w:b/>
            <w:i/>
            <w:strike w:val="0"/>
            <w:color w:val="0077CC"/>
            <w:sz w:val="28"/>
            <w:u w:val="single"/>
            <w:vertAlign w:val="baseline"/>
          </w:rPr>
          <w:t>NIKKI</w:t>
        </w:r>
      </w:hyperlink>
      <w:hyperlink r:id="rId1370" w:history="1">
        <w:r>
          <w:rPr>
            <w:rFonts w:ascii="arial" w:eastAsia="arial" w:hAnsi="arial" w:cs="arial"/>
            <w:b/>
            <w:i/>
            <w:strike w:val="0"/>
            <w:color w:val="0077CC"/>
            <w:sz w:val="28"/>
            <w:u w:val="single"/>
            <w:vertAlign w:val="baseline"/>
          </w:rPr>
          <w:t xml:space="preserve"> </w:t>
        </w:r>
      </w:hyperlink>
      <w:hyperlink r:id="rId1371" w:history="1">
        <w:r>
          <w:rPr>
            <w:rFonts w:ascii="arial" w:eastAsia="arial" w:hAnsi="arial" w:cs="arial"/>
            <w:b/>
            <w:i/>
            <w:strike w:val="0"/>
            <w:color w:val="0077CC"/>
            <w:sz w:val="28"/>
            <w:u w:val="single"/>
            <w:vertAlign w:val="baseline"/>
          </w:rPr>
          <w:t>HALEY</w:t>
        </w:r>
      </w:hyperlink>
      <w:hyperlink r:id="rId1372" w:history="1">
        <w:r>
          <w:rPr>
            <w:rFonts w:ascii="arial" w:eastAsia="arial" w:hAnsi="arial" w:cs="arial"/>
            <w:b/>
            <w:i/>
            <w:strike w:val="0"/>
            <w:color w:val="0077CC"/>
            <w:sz w:val="28"/>
            <w:u w:val="single"/>
            <w:vertAlign w:val="baseline"/>
          </w:rPr>
          <w:t xml:space="preserve"> (R-S.C.), A FORMER REPUBLICAN PRESIDENTIAL CANDIDATE IS INTERVIEWED ON FACE THE NATION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7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3204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0" style="position:absolute;z-index:2519203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(R-S.C.), A FORMER REPUBLICAN PRESIDENTIAL CANDIDATE IS INTERVIEWED ON FACE THE NATION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8, 2024</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FORMER GOV.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(R-S.C.), A FORMER REPUBLICAN PRESIDENTIAL CANDIDATE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HOST FACE THE NATION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BRENNAN: We caught up with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Friday. The former ambassador and South Carolina governor explained why she is supporting Trump, but you will also hear her views on what she thinks he should be focused on in these last two months until Election 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began by asking if she will campaign with him.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said you're on standby. In other words, you haven't been asked to campaign.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advising at all on his debate preparation or speaking to the campaign?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(R-South Carolina): I'm not.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that's his choice. He can -- you know, whatever he decides to do with his campaign, he can do that. But when I called him back in June, I told him I was supportive. I think the teams have talked to each other a little bit, but there hasn't been an ask as of yet. But, you know, should he ask, I'm happy to be helpful.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Donald Trump just finished a press conference, three-quarters of which was about grievances related to that past conviction related to alleged sexual assault.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when you were campaigning, you said you had no reason really to question the findings of the jury related to the defamation case brought by E. Jean Carroll.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asking you about the specifics of the case, but if that's the focus of a press conference for a presidential candidate, A, is it the best use of his time, and what is the message to female voters to be going through this again?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Well, I think the focus for me is on policy. You know, I think I have always...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he's the candidate.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always said, look, if I thought Biden or Trump were great candidates, I wouldn't have run for president. I ran because I thought I could do a better job. I don't...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don't think he's a good candidate?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think he is the Republican nominee, and I think, put him against Kamala Harris, who's the Democrat nominee. For me, it's not a question.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do I agree with his style? Do I agree with his approach? Do I agree with his communications? No. When I look at the policies and how they affect my family and how I think they're going to affect the country, that's where I go back and I look at the differences.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 these are the candidates we have been given. You look at Kamala Harris, and it's quite remarkable. She never had a debate, she never had a primary, she never had anyone vote for her, and they basically took her, and, in 48 hours, they put her back out there, and she was this whole new candidate.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she has a record. The administration has a record. Trump has a record. And so neither are perfect. Neither are ideal.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let's talk about the policies, then.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we know is hurting American families is the high cost of childcare. The Federal Reserve said parents typically spend 50 to 70 percent as much per month on childcare as they do on their housing payment, which is usually the largest monthly expense.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yesterday, Donald Trump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(Former President of the United States (R) and Current U.S. Presidential Candidate): As much as childcare is talked about as being expensive, it's, relatively speaking, not very expensive.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That sounds out of touch with the economic statistics.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mean, childcare is very expensive. I -- I know, just even at the time that I had little kids, I worked just to pay for our childcare.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what part of his policy do you like on that? Because you said, on your policies, that's what made you back him.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 is. And what I liked were the tax cuts that he had, that Kamala wants to remove. You know, when he...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She wants to also expand the child tax credit.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But that's the problem.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get into child tax credits, you're picking winners and losers. You know what I would rather? I would rather them just cut middle-class taxes across the board. Families need more money for housing, for childcare, for gas, for everything just to live their life.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at the facts. Under Harris, they raised taxes. Under Trump, they cut taxes.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you don't like childcare tax credits that Trump's proposing either?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think we have to do something to help childcare. What I would rather say is, rather than you saying we're going to give childcare tax credits, help everybody. Cut middle-class taxes.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what people need. Let them have more money, whether it's housing, whether it's rent, whether it's groceries, whether it's gas, whether it's childcare. They need some relief. And so whether -- I'm -- I don't oppose a childcare tax credit, but I think cutting middle-class taxes across the board is better.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So we know that, since Vice President Harris entered the race, the gap among women voters has grown to a now double-digit lead for her over Donald Trump, according to our CBS most recent survey.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they close that? Because, just as recently as last week, J.D. Vance said he's disoriented and disturbed that the head of the most powerful teachers union in the country doesn't have a single child.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to say things that certainly are highlighted as being offensive to women. That is going to hurt, won't it, with female voters?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It's not helpful. It's not helpful.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Is he an -- an effective messenger for the policies you say they are stronger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think that the policies -- look, you can either look at style or you can look at substance.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choose, as a voter, to look at substance. The style, I will say...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What's the substance of that, though?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substance is cutting taxes, making housing more affordable, immigration, national security. That's the substance.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style is, no, it is not helpful to talk about whether women have children or whether they don't. It's not helpful to say any of those things that are personality-driven or anything else. I have -- I have said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continue to say to Republicans, stop it. That's not helpful. You know, if you want to talk about things, stick with policy. Americans are smart. They don't need all of this other noise to distract them. They just want to know how you're going to help them.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 you know, what I would suggest to every American, look at the records of each of them. You've got some stark contrasts there. You know, Harris was not strong on the border. Trump was strong on the border. Harris wanted to eliminate fracking. Now she's taking that back, but energy production was not as strong as it was under the Trump administration.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It's at a record high right now, actually.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listen to some of the things -- you said you don't like handouts, and you're concerned about sort of the fiscal conservatism 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 former President Trump pledged to mandate that the government and insurance companies pay for fertilization treatments, or IVF treatments, for women. Is that a policy you would support, that insurance companies or the federal government pay for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It's not a policy I support, any more than it's a policy of Kamala Harris to remove private health insurance or Medicare for 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end of the day, when...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this is the head of the Republican Party. This is the Republican nominee.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know, but, Margaret, you also have to talk about the head of the Democrat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don't -- don't just look at one and not look at the other. When you talk about Medicare for All, when you talk about removing private health insurance, you might as well be Canada. You might as well look at socialist health care.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want to get to that point, because you're not going to get IVF or anything else, cancer drugs or anything else when it comes to that. When you look at health care, we need to know -- both of my children were products of fertility. We want that option to be available to everyone.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way you do it is, you don't mandate coverage. Instead, you go and you make sure that coverage is accessible. And you make sure that you're doing everything you can to make it affordable.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would still urge people who identify as Republican to support policies that you say are not conservative?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don't agree with Trump 100 percent of the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to like him or agree with him 100 percent of the time to know that life for Americans would be better under the policies where we have strong immigration, where we have law and order, where we have an economy where we can look at opportunities, where we've got national security that is strong.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to sit there and like someone to decide those policies are better. I do look 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It's grading on a curve.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It's not grading on a curve. I think it's how you look at it, because I would ask you, how are people going to be better going through the next four years like we have the last four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American will tell you their life is not better. So our goal is, how do we make life better? Instead of making it about the personalities, can we not start saying, what do we all agree about on the policies?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are some serious policy concerns.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Let me ask you about China, because this is a very serious threat picture around the world right 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just in Taiwan for the first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Former President Trump said Taiwan should pay us for defense, and the U.S. is no different than an insurance company.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concerned were Taiwanese officials by that comment?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First of all, when I went to Taiwan, I think it's important that Americans know what I saw.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the president, the vice president, the defense minister. We were on a military base. We met with their intelligence officers. The life of a Taiwanese every single day, first of all, they have 30 million cyberattacks a month in Taiwan. They have aggression from air and sea by the Chinese every single week.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see if Taiwan, if they were victims, waiting for a handout, or what they were saying. And I was so impressed, because they're not waiting for help from anyone. Ten years ago, their Chinese investment was 84 percent.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their Chinese investment is 11 percent. They are proactively not investing in China. Their mandatory military service starting at 18 years old, they had started at four months. They've now increased it. You have to serve militarily, at 18, for a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 you know, while cutting that investment, they are getting ready militarily. They're doing joint training with America, which is fantastic.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our allies, when it comes to freedom-loving countries, we need to be the best friend to them that we can, because, if China takes Taiwan, what we saw with Russia and Ukraine, it affected 1 percent of GDP, and you saw the economy shake from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Mm-hmm.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If China takes Taiwan, it would be 10 percent of the global GDP. That's $10 trillion, compared to the $1 trillion in Ukraine. We need to care about that. We need to care about it from freedom. We need to care about it from the economy. We need to care about it from security.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care about the fact that if Russia takes Ukraine and China takes Taiwan, we can't assume we're going to be OK if we live in a silo, because that's not the case.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what you just laid out is a policy that's strongly in defense of Taiwan.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It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Are you saying that the next president should commit? Because neither J.D. Vance nor Donald Trump have said that they would send U.S. troops to defend Taiwan.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don't think we need to send U.S. troops to defend Taiwan. Taiwan doesn't -- Taiwan does...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Joe Biden said he would as president, told my colleague at 60 Minutes Scott Pelley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Taiwan does not want troops. What Taiwan is asking for is joint military training and to partner with us so that they can make weapons to defend themselves, and they want intelligence-sharing.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the hus -- I'm the wife of a combat veteran. The last thing we want to do is just keep thinking about sending troops. If anything, we want to prevent war. The best way to prevent war from China is to start arming Taiwan now and making sure that they're ready.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When you were campaigning, you said, when President Trump left office, China was militarily stronger than before. I mean, they've only increased that, in terms of their nuclear development and their expansion of their military.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Trump did not put us on a stronger military foothold in Asia. He did not stop all the theft of American technology. He had moral weakness in trying to befriend President Xi.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the threat of this century, how can you say he is the commander in chief you can support 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Because I look at what happened under the Harris administration. You look at this situation.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aren't we supposed to judge that record?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 we're going to judge both records.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first look at the Harris administration. Russia never would have invaded Ukraine. China would not be circling...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They were in Ukraine. They did not withdraw from Ukraine.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 well, go further. They wouldn't have started war with Ukraine and China would not have gotten more aggressive with Taiwan if we had not -- would have not had that fall in Afghanistan.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we left Afghanistan. It's how we left it. It was dangerous, it was careless and it was weak, and we have suffered ever since. We didn't have any conflicts under Trump. I was his U.N. ambassador. We put more sanctions on Russia. We kept China at bay. We let our allies know that they were -- that they were protected. All of that happened.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I will say to both Trump and Harris is, the worst thing we can do is walk back from our friends right now. And so we need to be a friend to Ukraine, not make them beg. We need to be a friend to Taiwan, prepare so that China doesn't do it. We need to be a friend to Israel and not say we're going to give you and then take it back, like what Harris and Biden did.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start being friends with our allies. I will say it until I'm blue in the face. America can never be so arrogant to think we don't need friends. And you have to be a friend to get a friend.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there are no perfect administrations here, by any means, but Trump was definitely stronger when it came to national security, as opposed to the Harris administration. And that's just a fact.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how can you be confident that he will be? You're talking about four more years, when he is saying things like this. He's talking about like a protection racket for Taiwan. They have to pay 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be the first one to say that's not the way it should be. I -- look, I'm always going to tell you the truth on where I think.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Mm-hmm.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This is not blind support for anyone. This is saying, don't sit there and threaten Taiwan that you're going to -- on being friends.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they have 50 percent of our chip production, they are a friend and ally to us, and they're a democracy. Let's have it -- if anything, this is what I would tell Donald Trump and Kamala Harris. What you need to do with Taiwan is help them economically, militarily, diplomatically.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we should have a free trade agreement with Taiwan, without question.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 talks toward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Diplomatically, we should -- we should require that Taiwan become a member in the United Nations and in the World Health Organization.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militarily, we should do whatever we can to joint-exercise, share intelligence, and do what we can.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You have talked about the isolationism in the party, and it troubles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Justice Department brought a case against Russia regarding a $10 million disinformation campaign in which it was using, in part, right-wing media. Do you think that this isolationist streak is being fueled by the Russian state, the problems you are diagnosing right now that you are also saying Donald Trump is echoing in some 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Margaret, this is bigger than that. This is the tip of the iceberg.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look at what happened in Hochul's office with the Chinese influence and what was happening there.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 governor here in New York.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Look at the murder-for-hire plot on U.S. soil, which I was named in, by Iran.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Russian disinformation, which didn't start this year. This has been going on for years. Russia, China, Iran and North Korea, to some extent, they have spent years on the cheapest form of warfare is, which is, how do you divide Americans and cause chaos?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done that. When I was running my presidential campaign, the FBI had a separate hearing with me to let me know that Iran was meddling in our -- influencing the election through with our campaign. They were...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To hurt you or to help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To hurt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To hurt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You know, the murder for plot -- hire plot named me. That's by Iran. This has been going for a long time, and Americans need to wake up.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just look at Russia. Don't just look at China. Don't just look at Iran. The biggest lesson we need to take is, when you look at social media, I bet you a larger percentage of those are foreign engagements. And when I was in Taiwan, they would tell you they could look at Facebook. Any time Taiwan put something out, it was suppressed. Anything China put out, it was played up.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 Our social media companies owe Americans from a national security perspective. How many of these foreign bots are dividing us? Every bit of our government, influencers, press and media need to say, how many of these foreign influencers are buying people? And what are we doing to protect 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No one's talking about TikTok. Biden and Trump both said they were against TikTok. They're both on it now. Kamala is on it now. China loves that. America needs to wake up when it comes to foreign actors.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21" style="position:absolute;z-index:251921408"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(93%); GOVERNORS (90%); US PRESIDENTIAL CANDIDATES 2012 (90%); US PRESIDENTIAL ELECTIONS (90%); US REPUBLICAN PARTY (90%); US PRESIDENTIAL CANDIDATES 2008 (89%); LIBEL &amp; SLANDER (79%); PRESS CONFERENCES (79%); CAMPAIGNS &amp; ELECTIONS (78%); ELECTIONS (78%); US DEMOCRATIC PARTY (78%); VOTERS &amp; VOTING (78%); DEFAMATION (64%); SEX OFFENSES (64%)</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ASK ASA (67%); FORMER GOV.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(R-S.C.); A FORMER REPUBLICAN PRESIDENTIAL CANDIDATE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NAICS334111 ELECTRONIC COMPUTER MANUFACTURING (67%); SIC3571 ELECTRONIC COMPUTERS (67%)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(89%); KAMALA HARRIS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322"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 xml:space="preserve">Forecasting the </w:t>
        </w:r>
      </w:hyperlink>
      <w:hyperlink r:id="rId1380" w:history="1">
        <w:r>
          <w:rPr>
            <w:rFonts w:ascii="arial" w:eastAsia="arial" w:hAnsi="arial" w:cs="arial"/>
            <w:b/>
            <w:i/>
            <w:strike w:val="0"/>
            <w:color w:val="0077CC"/>
            <w:sz w:val="28"/>
            <w:u w:val="single"/>
            <w:vertAlign w:val="baseline"/>
          </w:rPr>
          <w:t>Nikki</w:t>
        </w:r>
      </w:hyperlink>
      <w:hyperlink r:id="rId1381" w:history="1">
        <w:r>
          <w:rPr>
            <w:rFonts w:ascii="arial" w:eastAsia="arial" w:hAnsi="arial" w:cs="arial"/>
            <w:b/>
            <w:i/>
            <w:strike w:val="0"/>
            <w:color w:val="0077CC"/>
            <w:sz w:val="28"/>
            <w:u w:val="single"/>
            <w:vertAlign w:val="baseline"/>
          </w:rPr>
          <w:t xml:space="preserve"> </w:t>
        </w:r>
      </w:hyperlink>
      <w:hyperlink r:id="rId1382" w:history="1">
        <w:r>
          <w:rPr>
            <w:rFonts w:ascii="arial" w:eastAsia="arial" w:hAnsi="arial" w:cs="arial"/>
            <w:b/>
            <w:i/>
            <w:strike w:val="0"/>
            <w:color w:val="0077CC"/>
            <w:sz w:val="28"/>
            <w:u w:val="single"/>
            <w:vertAlign w:val="baseline"/>
          </w:rPr>
          <w:t>Haley</w:t>
        </w:r>
      </w:hyperlink>
      <w:hyperlink r:id="rId1383" w:history="1">
        <w:r>
          <w:rPr>
            <w:rFonts w:ascii="arial" w:eastAsia="arial" w:hAnsi="arial" w:cs="arial"/>
            <w:b/>
            <w:i/>
            <w:strike w:val="0"/>
            <w:color w:val="0077CC"/>
            <w:sz w:val="28"/>
            <w:u w:val="single"/>
            <w:vertAlign w:val="baseline"/>
          </w:rPr>
          <w:t xml:space="preserve"> Presidency from the Brian Wilson Podcast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Bovard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2024 Thursday 12:04 AM EST</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2024 Bovard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3" style="position:absolute;z-index:251923456"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01, 2024( Bovard: </w:t>
      </w:r>
      <w:hyperlink r:id="rId1384" w:history="1">
        <w:r>
          <w:rPr>
            <w:rFonts w:ascii="arial" w:eastAsia="arial" w:hAnsi="arial" w:cs="arial"/>
            <w:b w:val="0"/>
            <w:i/>
            <w:strike w:val="0"/>
            <w:noProof w:val="0"/>
            <w:color w:val="0077CC"/>
            <w:position w:val="0"/>
            <w:sz w:val="20"/>
            <w:u w:val="single"/>
            <w:vertAlign w:val="baseline"/>
          </w:rPr>
          <w:t>http://jimbovard.com/blog</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and Only - Brian Wilson and James Bovard S3 Ep 5[1] Imagining 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Presidency as only The Two and Only can! Talk show legend Brian Wilson and award-winning author, Jim Bovard parse the possibilities in this latest episode! </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or Download the MP3 at this link </w:t>
      </w:r>
      <w:hyperlink r:id="rId1385" w:anchor="play" w:history="1">
        <w:r>
          <w:rPr>
            <w:rFonts w:ascii="arial" w:eastAsia="arial" w:hAnsi="arial" w:cs="arial"/>
            <w:b w:val="0"/>
            <w:i/>
            <w:strike w:val="0"/>
            <w:noProof w:val="0"/>
            <w:color w:val="0077CC"/>
            <w:position w:val="0"/>
            <w:sz w:val="20"/>
            <w:u w:val="single"/>
            <w:vertAlign w:val="baseline"/>
          </w:rPr>
          <w:t>https://brianwilsonwrites.substack.com/p/the-two-and-only-brian-wilson-and-b42?utm_source=podcast-email%2Csubstack&amp;publication_id=1345195&amp;post_id=141256226&amp;utm_campaign=email-play-on-substack&amp;utm_medium=email&amp;r=b7l78#play</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discussed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passion for muzzling Americans on social media: no unlicensed commenters allowed. I warned: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tens of thousands of government officials into iron-fisted censors won't make America more civilized. The one certainty is that you won't hear about the bad things the government does once censorship starts.'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ill-tempered comments are at my American Conservative piece today,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Authoritarian-in-Waiting[2].' </w: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386" w:anchor="url=https%3A%2F%2Fjimbovard.com%2Fblog%2F2024%2F01%2F31%2Fforecasting-the-nikki-haley-presidency-from-the-brian-wilson-podcast%2F&amp;title=Forecasting%20the%20Nikki%20Haley%20Presidency%20from%20the%20Brian%20Wilson%20Podcast" w:history="1">
        <w:r>
          <w:rPr>
            <w:rFonts w:ascii="arial" w:eastAsia="arial" w:hAnsi="arial" w:cs="arial"/>
            <w:b w:val="0"/>
            <w:i/>
            <w:strike w:val="0"/>
            <w:noProof w:val="0"/>
            <w:color w:val="0077CC"/>
            <w:position w:val="0"/>
            <w:sz w:val="20"/>
            <w:u w:val="single"/>
            <w:vertAlign w:val="baseline"/>
          </w:rPr>
          <w:t>https://www.addtoany.com/share#url=https%3A%2F%2Fjimbovard.com%2Fblog%2F2024%2F01%2F31%2Fforecasting-the-</w:t>
        </w:r>
      </w:hyperlink>
      <w:hyperlink r:id="rId1387" w:anchor="url=https%3A%2F%2Fjimbovard.com%2Fblog%2F2024%2F01%2F31%2Fforecasting-the-nikki-haley-presidency-from-the-brian-wilson-podcast%2F&amp;title=Forecasting%20the%20Nikki%20Haley%20Presidency%20from%20the%20Brian%20Wilson%20Podcast" w:history="1">
        <w:r>
          <w:rPr>
            <w:rFonts w:ascii="arial" w:eastAsia="arial" w:hAnsi="arial" w:cs="arial"/>
            <w:b/>
            <w:i/>
            <w:strike w:val="0"/>
            <w:noProof w:val="0"/>
            <w:color w:val="0077CC"/>
            <w:position w:val="0"/>
            <w:sz w:val="20"/>
            <w:u w:val="single"/>
            <w:vertAlign w:val="baseline"/>
          </w:rPr>
          <w:t>nikki</w:t>
        </w:r>
      </w:hyperlink>
      <w:hyperlink r:id="rId1388" w:anchor="url=https%3A%2F%2Fjimbovard.com%2Fblog%2F2024%2F01%2F31%2Fforecasting-the-nikki-haley-presidency-from-the-brian-wilson-podcast%2F&amp;title=Forecasting%20the%20Nikki%20Haley%20Presidency%20from%20the%20Brian%20Wilson%20Podcast" w:history="1">
        <w:r>
          <w:rPr>
            <w:rFonts w:ascii="arial" w:eastAsia="arial" w:hAnsi="arial" w:cs="arial"/>
            <w:b w:val="0"/>
            <w:i/>
            <w:strike w:val="0"/>
            <w:noProof w:val="0"/>
            <w:color w:val="0077CC"/>
            <w:position w:val="0"/>
            <w:sz w:val="20"/>
            <w:u w:val="single"/>
            <w:vertAlign w:val="baseline"/>
          </w:rPr>
          <w:t>-</w:t>
        </w:r>
      </w:hyperlink>
      <w:hyperlink r:id="rId1389" w:anchor="url=https%3A%2F%2Fjimbovard.com%2Fblog%2F2024%2F01%2F31%2Fforecasting-the-nikki-haley-presidency-from-the-brian-wilson-podcast%2F&amp;title=Forecasting%20the%20Nikki%20Haley%20Presidency%20from%20the%20Brian%20Wilson%20Podcast" w:history="1">
        <w:r>
          <w:rPr>
            <w:rFonts w:ascii="arial" w:eastAsia="arial" w:hAnsi="arial" w:cs="arial"/>
            <w:b/>
            <w:i/>
            <w:strike w:val="0"/>
            <w:noProof w:val="0"/>
            <w:color w:val="0077CC"/>
            <w:position w:val="0"/>
            <w:sz w:val="20"/>
            <w:u w:val="single"/>
            <w:vertAlign w:val="baseline"/>
          </w:rPr>
          <w:t>haley</w:t>
        </w:r>
      </w:hyperlink>
      <w:hyperlink r:id="rId1390" w:anchor="url=https%3A%2F%2Fjimbovard.com%2Fblog%2F2024%2F01%2F31%2Fforecasting-the-nikki-haley-presidency-from-the-brian-wilson-podcast%2F&amp;title=Forecasting%20the%20Nikki%20Haley%20Presidency%20from%20the%20Brian%20Wilson%20Podcast" w:history="1">
        <w:r>
          <w:rPr>
            <w:rFonts w:ascii="arial" w:eastAsia="arial" w:hAnsi="arial" w:cs="arial"/>
            <w:b w:val="0"/>
            <w:i/>
            <w:strike w:val="0"/>
            <w:noProof w:val="0"/>
            <w:color w:val="0077CC"/>
            <w:position w:val="0"/>
            <w:sz w:val="20"/>
            <w:u w:val="single"/>
            <w:vertAlign w:val="baseline"/>
          </w:rPr>
          <w:t>-presidency-from-the-brian-wilson-podcast%2F&amp;title=Forecasting%20the%20Nikki%20Haley%20Presidency%20from%20the%20Brian%20Wilson%20Podcast</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Forecasting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Presidency from the Brian Wilson Podcast[3] appeared first on James Bovard[4]. </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391" w:anchor="play" w:history="1">
        <w:r>
          <w:rPr>
            <w:rFonts w:ascii="arial" w:eastAsia="arial" w:hAnsi="arial" w:cs="arial"/>
            <w:b w:val="0"/>
            <w:i/>
            <w:strike w:val="0"/>
            <w:noProof w:val="0"/>
            <w:color w:val="0077CC"/>
            <w:position w:val="0"/>
            <w:sz w:val="20"/>
            <w:u w:val="single"/>
            <w:vertAlign w:val="baseline"/>
          </w:rPr>
          <w:t>https://brianwilsonwrites.substack.com/p/the-two-and-only-brian-wilson-and-b42?utm_source=podcast-email%2Csubstack&amp;publication_id=1345195&amp;post_id=141256226&amp;utm_campaign=email-play-on-substack&amp;utm_medium=email&amp;r=b7l78#play</w:t>
        </w:r>
      </w:hyperlink>
      <w:r>
        <w:rPr>
          <w:rFonts w:ascii="arial" w:eastAsia="arial" w:hAnsi="arial" w:cs="arial"/>
          <w:b w:val="0"/>
          <w:i w:val="0"/>
          <w:strike w:val="0"/>
          <w:noProof w:val="0"/>
          <w:color w:val="000000"/>
          <w:position w:val="0"/>
          <w:sz w:val="20"/>
          <w:u w:val="none"/>
          <w:vertAlign w:val="baseline"/>
        </w:rPr>
        <w:t xml:space="preserve"> [ 2]: </w:t>
      </w:r>
      <w:hyperlink r:id="rId1392" w:history="1">
        <w:r>
          <w:rPr>
            <w:rFonts w:ascii="arial" w:eastAsia="arial" w:hAnsi="arial" w:cs="arial"/>
            <w:b w:val="0"/>
            <w:i/>
            <w:strike w:val="0"/>
            <w:noProof w:val="0"/>
            <w:color w:val="0077CC"/>
            <w:position w:val="0"/>
            <w:sz w:val="20"/>
            <w:u w:val="single"/>
            <w:vertAlign w:val="baseline"/>
          </w:rPr>
          <w:t>https://www.theamericanconservative.com/</w:t>
        </w:r>
      </w:hyperlink>
      <w:hyperlink r:id="rId1393" w:history="1">
        <w:r>
          <w:rPr>
            <w:rFonts w:ascii="arial" w:eastAsia="arial" w:hAnsi="arial" w:cs="arial"/>
            <w:b/>
            <w:i/>
            <w:strike w:val="0"/>
            <w:noProof w:val="0"/>
            <w:color w:val="0077CC"/>
            <w:position w:val="0"/>
            <w:sz w:val="20"/>
            <w:u w:val="single"/>
            <w:vertAlign w:val="baseline"/>
          </w:rPr>
          <w:t>nikki</w:t>
        </w:r>
      </w:hyperlink>
      <w:hyperlink r:id="rId1394" w:history="1">
        <w:r>
          <w:rPr>
            <w:rFonts w:ascii="arial" w:eastAsia="arial" w:hAnsi="arial" w:cs="arial"/>
            <w:b w:val="0"/>
            <w:i/>
            <w:strike w:val="0"/>
            <w:noProof w:val="0"/>
            <w:color w:val="0077CC"/>
            <w:position w:val="0"/>
            <w:sz w:val="20"/>
            <w:u w:val="single"/>
            <w:vertAlign w:val="baseline"/>
          </w:rPr>
          <w:t>-</w:t>
        </w:r>
      </w:hyperlink>
      <w:hyperlink r:id="rId1395" w:history="1">
        <w:r>
          <w:rPr>
            <w:rFonts w:ascii="arial" w:eastAsia="arial" w:hAnsi="arial" w:cs="arial"/>
            <w:b/>
            <w:i/>
            <w:strike w:val="0"/>
            <w:noProof w:val="0"/>
            <w:color w:val="0077CC"/>
            <w:position w:val="0"/>
            <w:sz w:val="20"/>
            <w:u w:val="single"/>
            <w:vertAlign w:val="baseline"/>
          </w:rPr>
          <w:t>haley</w:t>
        </w:r>
      </w:hyperlink>
      <w:hyperlink r:id="rId1396" w:history="1">
        <w:r>
          <w:rPr>
            <w:rFonts w:ascii="arial" w:eastAsia="arial" w:hAnsi="arial" w:cs="arial"/>
            <w:b w:val="0"/>
            <w:i/>
            <w:strike w:val="0"/>
            <w:noProof w:val="0"/>
            <w:color w:val="0077CC"/>
            <w:position w:val="0"/>
            <w:sz w:val="20"/>
            <w:u w:val="single"/>
            <w:vertAlign w:val="baseline"/>
          </w:rPr>
          <w:t>-authoritarian-in-waiting</w:t>
        </w:r>
      </w:hyperlink>
      <w:r>
        <w:rPr>
          <w:rFonts w:ascii="arial" w:eastAsia="arial" w:hAnsi="arial" w:cs="arial"/>
          <w:b w:val="0"/>
          <w:i w:val="0"/>
          <w:strike w:val="0"/>
          <w:noProof w:val="0"/>
          <w:color w:val="000000"/>
          <w:position w:val="0"/>
          <w:sz w:val="20"/>
          <w:u w:val="none"/>
          <w:vertAlign w:val="baseline"/>
        </w:rPr>
        <w:t xml:space="preserve">/ [ 3]: </w:t>
      </w:r>
      <w:hyperlink r:id="rId1397" w:history="1">
        <w:r>
          <w:rPr>
            <w:rFonts w:ascii="arial" w:eastAsia="arial" w:hAnsi="arial" w:cs="arial"/>
            <w:b w:val="0"/>
            <w:i/>
            <w:strike w:val="0"/>
            <w:noProof w:val="0"/>
            <w:color w:val="0077CC"/>
            <w:position w:val="0"/>
            <w:sz w:val="20"/>
            <w:u w:val="single"/>
            <w:vertAlign w:val="baseline"/>
          </w:rPr>
          <w:t>https://jimbovard.com/blog/2024/01/31/forecasting-the-</w:t>
        </w:r>
      </w:hyperlink>
      <w:hyperlink r:id="rId1398" w:history="1">
        <w:r>
          <w:rPr>
            <w:rFonts w:ascii="arial" w:eastAsia="arial" w:hAnsi="arial" w:cs="arial"/>
            <w:b/>
            <w:i/>
            <w:strike w:val="0"/>
            <w:noProof w:val="0"/>
            <w:color w:val="0077CC"/>
            <w:position w:val="0"/>
            <w:sz w:val="20"/>
            <w:u w:val="single"/>
            <w:vertAlign w:val="baseline"/>
          </w:rPr>
          <w:t>nikki</w:t>
        </w:r>
      </w:hyperlink>
      <w:hyperlink r:id="rId1399" w:history="1">
        <w:r>
          <w:rPr>
            <w:rFonts w:ascii="arial" w:eastAsia="arial" w:hAnsi="arial" w:cs="arial"/>
            <w:b w:val="0"/>
            <w:i/>
            <w:strike w:val="0"/>
            <w:noProof w:val="0"/>
            <w:color w:val="0077CC"/>
            <w:position w:val="0"/>
            <w:sz w:val="20"/>
            <w:u w:val="single"/>
            <w:vertAlign w:val="baseline"/>
          </w:rPr>
          <w:t>-</w:t>
        </w:r>
      </w:hyperlink>
      <w:hyperlink r:id="rId1400" w:history="1">
        <w:r>
          <w:rPr>
            <w:rFonts w:ascii="arial" w:eastAsia="arial" w:hAnsi="arial" w:cs="arial"/>
            <w:b/>
            <w:i/>
            <w:strike w:val="0"/>
            <w:noProof w:val="0"/>
            <w:color w:val="0077CC"/>
            <w:position w:val="0"/>
            <w:sz w:val="20"/>
            <w:u w:val="single"/>
            <w:vertAlign w:val="baseline"/>
          </w:rPr>
          <w:t>haley</w:t>
        </w:r>
      </w:hyperlink>
      <w:hyperlink r:id="rId1401" w:history="1">
        <w:r>
          <w:rPr>
            <w:rFonts w:ascii="arial" w:eastAsia="arial" w:hAnsi="arial" w:cs="arial"/>
            <w:b w:val="0"/>
            <w:i/>
            <w:strike w:val="0"/>
            <w:noProof w:val="0"/>
            <w:color w:val="0077CC"/>
            <w:position w:val="0"/>
            <w:sz w:val="20"/>
            <w:u w:val="single"/>
            <w:vertAlign w:val="baseline"/>
          </w:rPr>
          <w:t>-presidency-from-the-brian-wilson-podcast/</w:t>
        </w:r>
      </w:hyperlink>
      <w:r>
        <w:rPr>
          <w:rFonts w:ascii="arial" w:eastAsia="arial" w:hAnsi="arial" w:cs="arial"/>
          <w:b w:val="0"/>
          <w:i w:val="0"/>
          <w:strike w:val="0"/>
          <w:noProof w:val="0"/>
          <w:color w:val="000000"/>
          <w:position w:val="0"/>
          <w:sz w:val="20"/>
          <w:u w:val="none"/>
          <w:vertAlign w:val="baseline"/>
        </w:rPr>
        <w:t xml:space="preserve"> [ 4]: </w:t>
      </w:r>
      <w:hyperlink r:id="rId1402" w:history="1">
        <w:r>
          <w:rPr>
            <w:rFonts w:ascii="arial" w:eastAsia="arial" w:hAnsi="arial" w:cs="arial"/>
            <w:b w:val="0"/>
            <w:i/>
            <w:strike w:val="0"/>
            <w:noProof w:val="0"/>
            <w:color w:val="0077CC"/>
            <w:position w:val="0"/>
            <w:sz w:val="20"/>
            <w:u w:val="single"/>
            <w:vertAlign w:val="baseline"/>
          </w:rPr>
          <w:t>https://jimbovard.com/blog</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24" style="position:absolute;z-index:25192448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25" style="position:absolute;z-index:251925504"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BVRD-8315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BLOGS &amp; MESSAGE BOARDS (90%); CENSORSHIP (90%); GOVERNMENT &amp; PUBLIC ADMINISTRATION (78%); PUBLIC OFFICIALS (78%); CELEBRITIES (77%); SOCIAL MEDIA (73%); GOVERNMENT BODIES &amp; OFFICES (67%); Uncategorized (%); censorship (%); First Amendment (%); free speech (%);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Humor (%); National Guard (%); presidential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(90%); PODCASTING (90%); CELEBRITIES (77%); SOCIAL MEDIA (73%)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26"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403"/>
          <w:headerReference w:type="default" r:id="rId1404"/>
          <w:footerReference w:type="even" r:id="rId1405"/>
          <w:footerReference w:type="default" r:id="rId1406"/>
          <w:headerReference w:type="first" r:id="rId1407"/>
          <w:footerReference w:type="first" r:id="rId1408"/>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409" w:history="1">
        <w:r>
          <w:rPr>
            <w:rFonts w:ascii="arial" w:eastAsia="arial" w:hAnsi="arial" w:cs="arial"/>
            <w:b/>
            <w:i/>
            <w:strike w:val="0"/>
            <w:color w:val="0077CC"/>
            <w:sz w:val="28"/>
            <w:u w:val="single"/>
            <w:vertAlign w:val="baseline"/>
          </w:rPr>
          <w:t xml:space="preserve">» Does </w:t>
        </w:r>
      </w:hyperlink>
      <w:hyperlink r:id="rId1410" w:history="1">
        <w:r>
          <w:rPr>
            <w:rFonts w:ascii="arial" w:eastAsia="arial" w:hAnsi="arial" w:cs="arial"/>
            <w:b/>
            <w:i/>
            <w:strike w:val="0"/>
            <w:color w:val="0077CC"/>
            <w:sz w:val="28"/>
            <w:u w:val="single"/>
            <w:vertAlign w:val="baseline"/>
          </w:rPr>
          <w:t>Nikki</w:t>
        </w:r>
      </w:hyperlink>
      <w:hyperlink r:id="rId1411" w:history="1">
        <w:r>
          <w:rPr>
            <w:rFonts w:ascii="arial" w:eastAsia="arial" w:hAnsi="arial" w:cs="arial"/>
            <w:b/>
            <w:i/>
            <w:strike w:val="0"/>
            <w:color w:val="0077CC"/>
            <w:sz w:val="28"/>
            <w:u w:val="single"/>
            <w:vertAlign w:val="baseline"/>
          </w:rPr>
          <w:t xml:space="preserve"> </w:t>
        </w:r>
      </w:hyperlink>
      <w:hyperlink r:id="rId1412" w:history="1">
        <w:r>
          <w:rPr>
            <w:rFonts w:ascii="arial" w:eastAsia="arial" w:hAnsi="arial" w:cs="arial"/>
            <w:b/>
            <w:i/>
            <w:strike w:val="0"/>
            <w:color w:val="0077CC"/>
            <w:sz w:val="28"/>
            <w:u w:val="single"/>
            <w:vertAlign w:val="baseline"/>
          </w:rPr>
          <w:t>Haley</w:t>
        </w:r>
      </w:hyperlink>
      <w:hyperlink r:id="rId1413" w:history="1">
        <w:r>
          <w:rPr>
            <w:rFonts w:ascii="arial" w:eastAsia="arial" w:hAnsi="arial" w:cs="arial"/>
            <w:b/>
            <w:i/>
            <w:strike w:val="0"/>
            <w:color w:val="0077CC"/>
            <w:sz w:val="28"/>
            <w:u w:val="single"/>
            <w:vertAlign w:val="baseline"/>
          </w:rPr>
          <w:t xml:space="preserve"> Stand a Chance?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Mirror: Fairfield University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Limric</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7" style="position:absolute;z-index:2519275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Hampshire held its first presidential primary this week. Republicans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Donald Trump battled it out to gain the support of New Hampshire voters. Trump walked away with 54.4% of the votes whilst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brought in 43.3%.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exit of Ron DaSantis and Vivek Ramaswamy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main contender to beat Donald Trump in the race for the presidential primaries. With Desantis and Ramaswamy's exits,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the momentum she has been waiting for.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presidential campaign has raised almost three million dollars in the past week, the push forward into the New Hampshire primary with the South Carolina election in the near distance.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came in a close second to Donald Trump in the New Hampshire primaries, I feel this is still a huge win for her campaign.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news for all of them. New Hampshire is first in the nation. It is not the last, this race is far from over. There are dozens of states left to go, and the next one is my sweet state of South Carolina,"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stated in a speech to her supporters after losing in the New Hampshire primary</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campaign manager, Betsy Ankney, said in a recent memo, "Roughly 50% of Republican primary voters want an alternative to Donald Trump. 75% of the country wants an option other than Donald Trump and Joe Biden." Many voters searching for an alternative to Trump and Biden have turned to support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presidential campaign.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all this information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fight to win the bid as the Republican nominee, it still may not be enough to beat Donald Trump. Trump swept the votes in the Iowa caucus while winning over 50% of the votes in New Hampshire. It is projected that Trump will also be declared the winner of the South Carolina primary in late February.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presidential election is a numbers game, the grit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doesn't seem to be getting her more votes at the polls. The path that she has carved out in this campaign is narrow and could come to a screeching stop. With the intense support Trump receives from his mass amount of supporters, it will be a challenge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surpass him in votes. I don't think that fundraising will be the answer to all her problems. Money doesn't buy votes.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win the GOP Republican nomination, she would have had to win New Hampshire on top of South Carolina. But Trump is already projected to win South Carolina. With both Ramasamy and Desantes endorsing Trump, it is likely their supporters won't follow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into the upcoming primary election. For myself and many, having Trump become the Republican nominee is not the ideal choice ... and it's looking as if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not be able to beat him at the polls.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Views: 100</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28" style="position:absolute;z-index:251928576"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PRIMARY ELECTIONS (97%); CAMPAIGNS &amp; ELECTIONS (94%); HEADS OF GOVERNMENT ELECTIONS (92%); POLITICAL PARTIES (90%); US PRESIDENTIAL CANDIDATES 2008 (90%); US PRESIDENTIAL CANDIDATES 2012 (90%); US PRESIDENTIAL ELECTIONS (90%); US REPUBLICAN PARTY (90%); VOTERS &amp; VOTING (90%); ELECTIONS (89%); POLITICAL CANDIDATES (89%); REPORTS, REVIEWS &amp; SECTIONS (79%); CAUCUSES (78%); ELECTION CRIME (78%); ELECTIONS &amp; POLITICS (78%); FUNDRAISING (78%); POLITICS (78%); EDITORIALS &amp; OPINIONS (59%)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DONALD TRUMP (93%); JOE BIDEN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(97%); SOUTH CAROLINA, USA (94%); IOWA, USA (79%); Fairfield; CT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29"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 xml:space="preserve">First Victory for </w:t>
        </w:r>
      </w:hyperlink>
      <w:hyperlink r:id="rId1421" w:history="1">
        <w:r>
          <w:rPr>
            <w:rFonts w:ascii="arial" w:eastAsia="arial" w:hAnsi="arial" w:cs="arial"/>
            <w:b/>
            <w:i/>
            <w:strike w:val="0"/>
            <w:color w:val="0077CC"/>
            <w:sz w:val="28"/>
            <w:u w:val="single"/>
            <w:vertAlign w:val="baseline"/>
          </w:rPr>
          <w:t>Nikki</w:t>
        </w:r>
      </w:hyperlink>
      <w:hyperlink r:id="rId1422" w:history="1">
        <w:r>
          <w:rPr>
            <w:rFonts w:ascii="arial" w:eastAsia="arial" w:hAnsi="arial" w:cs="arial"/>
            <w:b/>
            <w:i/>
            <w:strike w:val="0"/>
            <w:color w:val="0077CC"/>
            <w:sz w:val="28"/>
            <w:u w:val="single"/>
            <w:vertAlign w:val="baseline"/>
          </w:rPr>
          <w:t xml:space="preserve"> </w:t>
        </w:r>
      </w:hyperlink>
      <w:hyperlink r:id="rId1423" w:history="1">
        <w:r>
          <w:rPr>
            <w:rFonts w:ascii="arial" w:eastAsia="arial" w:hAnsi="arial" w:cs="arial"/>
            <w:b/>
            <w:i/>
            <w:strike w:val="0"/>
            <w:color w:val="0077CC"/>
            <w:sz w:val="28"/>
            <w:u w:val="single"/>
            <w:vertAlign w:val="baseline"/>
          </w:rPr>
          <w:t>Haley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HEATHER BUTTS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0" style="position:absolute;z-index:2519306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BUTTS: In Washington, a first a victory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2024 campaign tonight, winning the Republican presidential primary in the District of Columbia.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defeated Donald Trump, carrying nearly 63 percent of the votes to his 33 percent. The symbolic win follows her losses in the Missouri and Idaho caucuses over the weekend just two days ahead of Super Tuesday. Before tonight's win, the former South Carolina governor said she may not keep a pledge to support the former president if he becomes the Republican nominee.</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(Republican Presidential Candidate): At the time of the debate, we had to take it to where would you support the nominee. and you had to. in order to get on that debate stage, you said yes. The RNC is now not the same RNC. Now it's...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So you're no longer bound by that pledge.</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 I think I'll make what decision I want to make, but that's not something I'm thinking about.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BUTTS: Joining me now to break all of this down for us is political analyst Eric Ham. Eric, let's start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now walking away from that pledge.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HAM (Political Analyst): Well, but is she really? I think what we're seeing from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she's recognizing that perhaps the end is near, and so as that becomes more of a reality for her, I think what we're seeing here is actually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unbound. And I think this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making clear that there are many other options available to her. The question is will she actually pull the trigger on actually walking away from this pledge. She is a diehard Republican, and if she's not going to support or endorse the Republican nominee, the question is who in fact would she endorsed in this race? It certainly is not going to be Joe Biden.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Okay, Eric, and we have a big week coming up, of course, and a major Supreme Court decision could come as soon as tomorrow, and that's just before millions of voters head to the polls for Super Tuesday. Walk us through these two issues.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 Well, depending on what happens in terms of what the Supreme Court does, it's likely not going to have an impact on the outcome of the races. Donald Trump is heading into Super Tuesday looking very, very strong, and I think he's going to win in a route. The only thing about what happens in terms of what the court does will determine whether or not it impacts Donald Trump and his ability to actually state on the ballot in some of these Super Tuesday states, perhaps not maybe tomorrow or March 5th, but possibly March 12th.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Eric, here in Canada we hear the term Super Tuesday. Just how big is Super Tuesday, and what are you looking for?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 Well Super Tuesday means that there are multiple states voting at the same time. And so what we're looking at in terms of what happens is just how big the spread is going to be. Also what's important, in the early states that voted, we know that those, many of those states were open primaries, and these states, these are going to be closed primaries, which means you won't have the possibility of Democrats voting in Republican primaries and vice versa. And so now we really get a chance to see just how strong Donald Trump is as an actual candidate considering that he has actually underperformed in many of the early primary states that we've seen thus far.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All right, Eric Ham joining us tonight. Thank you.</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31" style="position:absolute;z-index:25193164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(92%); US PRESIDENTIAL ELECTIONS (91%); POLITICAL CANDIDATES (90%); POLITICS (90%); PRIMARY ELECTIONS (90%); US PRESIDENTIAL CANDIDATES 2012 (90%); US REPUBLICAN PARTY (90%); GOVERNMENT BODIES &amp; OFFICES (89%); US PRESIDENTIAL CANDIDATES 2008 (89%); CAMPAIGNS &amp; ELECTIONS (78%); CAUCUSES (78%); VOTERS &amp; VOTING (78%); DECISIONS &amp; RULINGS (73%); APPEALS (72%); SUPREME COURTS (72%); LAW COURTS &amp; TRIBUNALS (65%)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(89%); JOE BIDEN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WASHINGTON DC, USA (79%); UNITED STATES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32"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 xml:space="preserve">Where does </w:t>
        </w:r>
      </w:hyperlink>
      <w:hyperlink r:id="rId1431" w:history="1">
        <w:r>
          <w:rPr>
            <w:rFonts w:ascii="arial" w:eastAsia="arial" w:hAnsi="arial" w:cs="arial"/>
            <w:b/>
            <w:i/>
            <w:strike w:val="0"/>
            <w:color w:val="0077CC"/>
            <w:sz w:val="28"/>
            <w:u w:val="single"/>
            <w:vertAlign w:val="baseline"/>
          </w:rPr>
          <w:t>Nikki</w:t>
        </w:r>
      </w:hyperlink>
      <w:hyperlink r:id="rId1432" w:history="1">
        <w:r>
          <w:rPr>
            <w:rFonts w:ascii="arial" w:eastAsia="arial" w:hAnsi="arial" w:cs="arial"/>
            <w:b/>
            <w:i/>
            <w:strike w:val="0"/>
            <w:color w:val="0077CC"/>
            <w:sz w:val="28"/>
            <w:u w:val="single"/>
            <w:vertAlign w:val="baseline"/>
          </w:rPr>
          <w:t xml:space="preserve"> </w:t>
        </w:r>
      </w:hyperlink>
      <w:hyperlink r:id="rId1433" w:history="1">
        <w:r>
          <w:rPr>
            <w:rFonts w:ascii="arial" w:eastAsia="arial" w:hAnsi="arial" w:cs="arial"/>
            <w:b/>
            <w:i/>
            <w:strike w:val="0"/>
            <w:color w:val="0077CC"/>
            <w:sz w:val="28"/>
            <w:u w:val="single"/>
            <w:vertAlign w:val="baseline"/>
          </w:rPr>
          <w:t>Haley</w:t>
        </w:r>
      </w:hyperlink>
      <w:hyperlink r:id="rId1434" w:history="1">
        <w:r>
          <w:rPr>
            <w:rFonts w:ascii="arial" w:eastAsia="arial" w:hAnsi="arial" w:cs="arial"/>
            <w:b/>
            <w:i/>
            <w:strike w:val="0"/>
            <w:color w:val="0077CC"/>
            <w:sz w:val="28"/>
            <w:u w:val="single"/>
            <w:vertAlign w:val="baseline"/>
          </w:rPr>
          <w:t xml:space="preserve"> stand on immigration?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MEXICO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Marchel Hoff, USA TODAY</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3" style="position:absolute;z-index:251933696"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daughter of Indian immigrants, Republican presidential candidate </w:t>
      </w:r>
      <w:hyperlink r:id="rId1435" w:history="1">
        <w:r>
          <w:rPr>
            <w:rFonts w:ascii="arial" w:eastAsia="arial" w:hAnsi="arial" w:cs="arial"/>
            <w:b/>
            <w:i/>
            <w:strike w:val="0"/>
            <w:noProof w:val="0"/>
            <w:color w:val="0077CC"/>
            <w:position w:val="0"/>
            <w:sz w:val="20"/>
            <w:u w:val="single"/>
            <w:vertAlign w:val="baseline"/>
          </w:rPr>
          <w:t>Nikki</w:t>
        </w:r>
      </w:hyperlink>
      <w:hyperlink r:id="rId1436" w:history="1">
        <w:r>
          <w:rPr>
            <w:rFonts w:ascii="arial" w:eastAsia="arial" w:hAnsi="arial" w:cs="arial"/>
            <w:b w:val="0"/>
            <w:i/>
            <w:strike w:val="0"/>
            <w:noProof w:val="0"/>
            <w:color w:val="0077CC"/>
            <w:position w:val="0"/>
            <w:sz w:val="20"/>
            <w:u w:val="single"/>
            <w:vertAlign w:val="baseline"/>
          </w:rPr>
          <w:t xml:space="preserve"> </w:t>
        </w:r>
      </w:hyperlink>
      <w:hyperlink r:id="rId1437"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has stood behind legal pathways to U.S. citizenship and has taken a strict stance on immigration similar to that of former President Donald Trump.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former South Carolina governor, she signed one of the country's most restrictive immigration bills, which required law enforcement to check the legal status during stops if they suspected someone was in the country illegally. Here is where she falls on other immigration policies. </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Deportation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stated that they would implement the use of E-verify, a federal program that confirms legal authorization, to stop undocumented immigrants from getting jobs. She has also said that she would assign thousands of </w:t>
      </w:r>
    </w:p>
    <w:p>
      <w:pPr>
        <w:pStyle w:val="Normal7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438" w:history="1">
        <w:r>
          <w:rPr>
            <w:rFonts w:ascii="arial" w:eastAsia="arial" w:hAnsi="arial" w:cs="arial"/>
            <w:b w:val="0"/>
            <w:i/>
            <w:strike w:val="0"/>
            <w:noProof w:val="0"/>
            <w:color w:val="0077CC"/>
            <w:position w:val="0"/>
            <w:sz w:val="20"/>
            <w:u w:val="single"/>
            <w:vertAlign w:val="baseline"/>
          </w:rPr>
          <w:t xml:space="preserve">Republican presidential candidate </w:t>
        </w:r>
      </w:hyperlink>
      <w:hyperlink r:id="rId1439" w:history="1">
        <w:r>
          <w:rPr>
            <w:rFonts w:ascii="arial" w:eastAsia="arial" w:hAnsi="arial" w:cs="arial"/>
            <w:b/>
            <w:i/>
            <w:strike w:val="0"/>
            <w:noProof w:val="0"/>
            <w:color w:val="0077CC"/>
            <w:position w:val="0"/>
            <w:sz w:val="20"/>
            <w:u w:val="single"/>
            <w:vertAlign w:val="baseline"/>
          </w:rPr>
          <w:t>Nikki</w:t>
        </w:r>
      </w:hyperlink>
      <w:hyperlink r:id="rId1440" w:history="1">
        <w:r>
          <w:rPr>
            <w:rFonts w:ascii="arial" w:eastAsia="arial" w:hAnsi="arial" w:cs="arial"/>
            <w:b w:val="0"/>
            <w:i/>
            <w:strike w:val="0"/>
            <w:noProof w:val="0"/>
            <w:color w:val="0077CC"/>
            <w:position w:val="0"/>
            <w:sz w:val="20"/>
            <w:u w:val="single"/>
            <w:vertAlign w:val="baseline"/>
          </w:rPr>
          <w:t xml:space="preserve"> </w:t>
        </w:r>
      </w:hyperlink>
      <w:hyperlink r:id="rId1441" w:history="1">
        <w:r>
          <w:rPr>
            <w:rFonts w:ascii="arial" w:eastAsia="arial" w:hAnsi="arial" w:cs="arial"/>
            <w:b/>
            <w:i/>
            <w:strike w:val="0"/>
            <w:noProof w:val="0"/>
            <w:color w:val="0077CC"/>
            <w:position w:val="0"/>
            <w:sz w:val="20"/>
            <w:u w:val="single"/>
            <w:vertAlign w:val="baseline"/>
          </w:rPr>
          <w:t>Haley</w:t>
        </w:r>
      </w:hyperlink>
      <w:hyperlink r:id="rId1442" w:history="1">
        <w:r>
          <w:rPr>
            <w:rFonts w:ascii="arial" w:eastAsia="arial" w:hAnsi="arial" w:cs="arial"/>
            <w:b w:val="0"/>
            <w:i/>
            <w:strike w:val="0"/>
            <w:noProof w:val="0"/>
            <w:color w:val="0077CC"/>
            <w:position w:val="0"/>
            <w:sz w:val="20"/>
            <w:u w:val="single"/>
            <w:vertAlign w:val="baseline"/>
          </w:rPr>
          <w:t xml:space="preserve"> lays out immigration policy</w:t>
        </w:r>
      </w:hyperlink>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Pathways to citizenship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South Carolina governor supports defunding sanctuary cities. She has also stated that undocumented immigrants should not be allowed to work in the country, and their children born in the U.S. should not get birthright citizenship. </w:t>
      </w:r>
    </w:p>
    <w:p>
      <w:pPr>
        <w:pStyle w:val="Normal7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443" w:history="1">
        <w:r>
          <w:rPr>
            <w:rFonts w:ascii="arial" w:eastAsia="arial" w:hAnsi="arial" w:cs="arial"/>
            <w:b/>
            <w:i/>
            <w:strike w:val="0"/>
            <w:noProof w:val="0"/>
            <w:color w:val="0077CC"/>
            <w:position w:val="0"/>
            <w:sz w:val="20"/>
            <w:u w:val="single"/>
            <w:vertAlign w:val="baseline"/>
          </w:rPr>
          <w:t>Nikki</w:t>
        </w:r>
      </w:hyperlink>
      <w:hyperlink r:id="rId1444" w:history="1">
        <w:r>
          <w:rPr>
            <w:rFonts w:ascii="arial" w:eastAsia="arial" w:hAnsi="arial" w:cs="arial"/>
            <w:b w:val="0"/>
            <w:i/>
            <w:strike w:val="0"/>
            <w:noProof w:val="0"/>
            <w:color w:val="0077CC"/>
            <w:position w:val="0"/>
            <w:sz w:val="20"/>
            <w:u w:val="single"/>
            <w:vertAlign w:val="baseline"/>
          </w:rPr>
          <w:t xml:space="preserve"> </w:t>
        </w:r>
      </w:hyperlink>
      <w:hyperlink r:id="rId1445" w:history="1">
        <w:r>
          <w:rPr>
            <w:rFonts w:ascii="arial" w:eastAsia="arial" w:hAnsi="arial" w:cs="arial"/>
            <w:b/>
            <w:i/>
            <w:strike w:val="0"/>
            <w:noProof w:val="0"/>
            <w:color w:val="0077CC"/>
            <w:position w:val="0"/>
            <w:sz w:val="20"/>
            <w:u w:val="single"/>
            <w:vertAlign w:val="baseline"/>
          </w:rPr>
          <w:t>Haley</w:t>
        </w:r>
      </w:hyperlink>
      <w:hyperlink r:id="rId1446" w:history="1">
        <w:r>
          <w:rPr>
            <w:rFonts w:ascii="arial" w:eastAsia="arial" w:hAnsi="arial" w:cs="arial"/>
            <w:b w:val="0"/>
            <w:i/>
            <w:strike w:val="0"/>
            <w:noProof w:val="0"/>
            <w:color w:val="0077CC"/>
            <w:position w:val="0"/>
            <w:sz w:val="20"/>
            <w:u w:val="single"/>
            <w:vertAlign w:val="baseline"/>
          </w:rPr>
          <w:t xml:space="preserve"> says Trump accusing immigrants of 'poisoning the blood' of US is 'not helpful'</w:t>
        </w:r>
      </w:hyperlink>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U.S. Mexico Boarder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 has denounced  Trump's pledge to ban Muslims from entering the country, she aligns with his stance on closing the Southern border. She has stated that she does not support separating families at the border but agrees with the Trump era's "Remain in Mexico" policy, which requires asylum seekers to stay in Mexico during immigration proceedings. </w:t>
      </w:r>
    </w:p>
    <w:p>
      <w:pPr>
        <w:pStyle w:val="Normal7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447" w:history="1">
        <w:r>
          <w:rPr>
            <w:rFonts w:ascii="arial" w:eastAsia="arial" w:hAnsi="arial" w:cs="arial"/>
            <w:b w:val="0"/>
            <w:i/>
            <w:strike w:val="0"/>
            <w:noProof w:val="0"/>
            <w:color w:val="0077CC"/>
            <w:position w:val="0"/>
            <w:sz w:val="20"/>
            <w:u w:val="single"/>
            <w:vertAlign w:val="baseline"/>
          </w:rPr>
          <w:t xml:space="preserve">Where does </w:t>
        </w:r>
      </w:hyperlink>
      <w:hyperlink r:id="rId1448" w:history="1">
        <w:r>
          <w:rPr>
            <w:rFonts w:ascii="arial" w:eastAsia="arial" w:hAnsi="arial" w:cs="arial"/>
            <w:b/>
            <w:i/>
            <w:strike w:val="0"/>
            <w:noProof w:val="0"/>
            <w:color w:val="0077CC"/>
            <w:position w:val="0"/>
            <w:sz w:val="20"/>
            <w:u w:val="single"/>
            <w:vertAlign w:val="baseline"/>
          </w:rPr>
          <w:t>Nikki</w:t>
        </w:r>
      </w:hyperlink>
      <w:hyperlink r:id="rId1449" w:history="1">
        <w:r>
          <w:rPr>
            <w:rFonts w:ascii="arial" w:eastAsia="arial" w:hAnsi="arial" w:cs="arial"/>
            <w:b w:val="0"/>
            <w:i/>
            <w:strike w:val="0"/>
            <w:noProof w:val="0"/>
            <w:color w:val="0077CC"/>
            <w:position w:val="0"/>
            <w:sz w:val="20"/>
            <w:u w:val="single"/>
            <w:vertAlign w:val="baseline"/>
          </w:rPr>
          <w:t xml:space="preserve"> </w:t>
        </w:r>
      </w:hyperlink>
      <w:hyperlink r:id="rId1450" w:history="1">
        <w:r>
          <w:rPr>
            <w:rFonts w:ascii="arial" w:eastAsia="arial" w:hAnsi="arial" w:cs="arial"/>
            <w:b/>
            <w:i/>
            <w:strike w:val="0"/>
            <w:noProof w:val="0"/>
            <w:color w:val="0077CC"/>
            <w:position w:val="0"/>
            <w:sz w:val="20"/>
            <w:u w:val="single"/>
            <w:vertAlign w:val="baseline"/>
          </w:rPr>
          <w:t>Haley</w:t>
        </w:r>
      </w:hyperlink>
      <w:hyperlink r:id="rId1451" w:history="1">
        <w:r>
          <w:rPr>
            <w:rFonts w:ascii="arial" w:eastAsia="arial" w:hAnsi="arial" w:cs="arial"/>
            <w:b w:val="0"/>
            <w:i/>
            <w:strike w:val="0"/>
            <w:noProof w:val="0"/>
            <w:color w:val="0077CC"/>
            <w:position w:val="0"/>
            <w:sz w:val="20"/>
            <w:u w:val="single"/>
            <w:vertAlign w:val="baseline"/>
          </w:rPr>
          <w:t xml:space="preserve"> stand on immigration?</w:t>
        </w:r>
      </w:hyperlink>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34" style="position:absolute;z-index:251934720"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(96%); IMMIGRATION (95%); NATIONAL SECURITY &amp; FOREIGN RELATIONS (92%); CITIZENSHIP (91%); ILLEGAL IMMIGRANTS (90%); IMMIGRATION LAW (90%); IMMIGRATION REFORM (90%); IMMIGRATION REGULATION &amp; POLICY (90%); POLITICAL CANDIDATES (90%); PUBLIC POLICY (90%); US PRESIDENTIAL CANDIDATES 2012 (90%); US REPUBLICAN PARTY (90%); CITIZENSHIP LAW (78%); SANCTUARY SITES (78%); TERRITORIAL &amp; NATIONAL BORDERS (78%); CRIME, LAW ENFORCEMENT &amp; CORRECTIONS (77%); FAMILY (77%); DEPORTATION (73%); LAW ENFORCEMENT (73%); POLITICAL ASYLUM (73%); ANTI-MUSLIM REGULATION &amp; POLICY (72%); RELIGION (56%)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MEXICO (94%); CENTRAL AMERICA (79%); South Carolina; United States &amp; Mexico; Americas, Northern America; Americas, Central America</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SANCTUARY SITES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TERRITORIAL &amp; NATIONAL BORDERS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FAMILY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LAW ENFORCEMENT</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CRIME, LAW ENFORCEMENT &amp; CORRECTIONS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CITIZENSHIP LAW</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CITIZENSHIP</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ASYLUM</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RELIGION</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 REFORM</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 LAW</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 REGULATION &amp; POLICY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ILLEGAL IMMIGRANTS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 CITIZENSHIP &amp; DISPLACEMENT</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ANTI-MUSLIM REGULATION &amp; POLICY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PUBLIC POLICY</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35"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 xml:space="preserve">Former Governor Larry Hogan Endorses </w:t>
        </w:r>
      </w:hyperlink>
      <w:hyperlink r:id="rId1459" w:history="1">
        <w:r>
          <w:rPr>
            <w:rFonts w:ascii="arial" w:eastAsia="arial" w:hAnsi="arial" w:cs="arial"/>
            <w:b/>
            <w:i/>
            <w:strike w:val="0"/>
            <w:color w:val="0077CC"/>
            <w:sz w:val="28"/>
            <w:u w:val="single"/>
            <w:vertAlign w:val="baseline"/>
          </w:rPr>
          <w:t>Nikki</w:t>
        </w:r>
      </w:hyperlink>
      <w:hyperlink r:id="rId1460" w:history="1">
        <w:r>
          <w:rPr>
            <w:rFonts w:ascii="arial" w:eastAsia="arial" w:hAnsi="arial" w:cs="arial"/>
            <w:b/>
            <w:i/>
            <w:strike w:val="0"/>
            <w:color w:val="0077CC"/>
            <w:sz w:val="28"/>
            <w:u w:val="single"/>
            <w:vertAlign w:val="baseline"/>
          </w:rPr>
          <w:t xml:space="preserve"> </w:t>
        </w:r>
      </w:hyperlink>
      <w:hyperlink r:id="rId1461" w:history="1">
        <w:r>
          <w:rPr>
            <w:rFonts w:ascii="arial" w:eastAsia="arial" w:hAnsi="arial" w:cs="arial"/>
            <w:b/>
            <w:i/>
            <w:strike w:val="0"/>
            <w:color w:val="0077CC"/>
            <w:sz w:val="28"/>
            <w:u w:val="single"/>
            <w:vertAlign w:val="baseline"/>
          </w:rPr>
          <w:t>Haley</w:t>
        </w:r>
      </w:hyperlink>
      <w:hyperlink r:id="rId1462" w:history="1">
        <w:r>
          <w:rPr>
            <w:rFonts w:ascii="arial" w:eastAsia="arial" w:hAnsi="arial" w:cs="arial"/>
            <w:b/>
            <w:i/>
            <w:strike w:val="0"/>
            <w:color w:val="0077CC"/>
            <w:sz w:val="28"/>
            <w:u w:val="single"/>
            <w:vertAlign w:val="baseline"/>
          </w:rPr>
          <w:t xml:space="preserve"> Day Before Iowa Caucuses; Former Maryland Governor Endorses </w:t>
        </w:r>
      </w:hyperlink>
      <w:hyperlink r:id="rId1463" w:history="1">
        <w:r>
          <w:rPr>
            <w:rFonts w:ascii="arial" w:eastAsia="arial" w:hAnsi="arial" w:cs="arial"/>
            <w:b/>
            <w:i/>
            <w:strike w:val="0"/>
            <w:color w:val="0077CC"/>
            <w:sz w:val="28"/>
            <w:u w:val="single"/>
            <w:vertAlign w:val="baseline"/>
          </w:rPr>
          <w:t>Nikki</w:t>
        </w:r>
      </w:hyperlink>
      <w:hyperlink r:id="rId1464" w:history="1">
        <w:r>
          <w:rPr>
            <w:rFonts w:ascii="arial" w:eastAsia="arial" w:hAnsi="arial" w:cs="arial"/>
            <w:b/>
            <w:i/>
            <w:strike w:val="0"/>
            <w:color w:val="0077CC"/>
            <w:sz w:val="28"/>
            <w:u w:val="single"/>
            <w:vertAlign w:val="baseline"/>
          </w:rPr>
          <w:t xml:space="preserve"> </w:t>
        </w:r>
      </w:hyperlink>
      <w:hyperlink r:id="rId1465" w:history="1">
        <w:r>
          <w:rPr>
            <w:rFonts w:ascii="arial" w:eastAsia="arial" w:hAnsi="arial" w:cs="arial"/>
            <w:b/>
            <w:i/>
            <w:strike w:val="0"/>
            <w:color w:val="0077CC"/>
            <w:sz w:val="28"/>
            <w:u w:val="single"/>
            <w:vertAlign w:val="baseline"/>
          </w:rPr>
          <w:t>Haley</w:t>
        </w:r>
      </w:hyperlink>
      <w:hyperlink r:id="rId1466" w:history="1">
        <w:r>
          <w:rPr>
            <w:rFonts w:ascii="arial" w:eastAsia="arial" w:hAnsi="arial" w:cs="arial"/>
            <w:b/>
            <w:i/>
            <w:strike w:val="0"/>
            <w:color w:val="0077CC"/>
            <w:sz w:val="28"/>
            <w:u w:val="single"/>
            <w:vertAlign w:val="baseline"/>
          </w:rPr>
          <w:t xml:space="preserve"> Day Before Iowa Caucuses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 06:14 PM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Fiona McLoughlin, Contributor, </w:t>
      </w:r>
      <w:hyperlink r:id="rId1467" w:history="1">
        <w:r>
          <w:rPr>
            <w:rFonts w:ascii="arial" w:eastAsia="arial" w:hAnsi="arial" w:cs="arial"/>
            <w:b w:val="0"/>
            <w:i/>
            <w:strike w:val="0"/>
            <w:noProof w:val="0"/>
            <w:color w:val="0077CC"/>
            <w:position w:val="0"/>
            <w:sz w:val="20"/>
            <w:u w:val="single"/>
            <w:vertAlign w:val="baseline"/>
          </w:rPr>
          <w:t>fionasju22@gmail.com</w:t>
        </w:r>
      </w:hyperlink>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6" style="position:absolute;z-index:251936768"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hyperlink r:id="rId1468" w:history="1">
        <w:r>
          <w:rPr>
            <w:rFonts w:ascii="arial" w:eastAsia="arial" w:hAnsi="arial" w:cs="arial"/>
            <w:b w:val="0"/>
            <w:i/>
            <w:strike w:val="0"/>
            <w:color w:val="0077CC"/>
            <w:sz w:val="20"/>
            <w:u w:val="single"/>
            <w:vertAlign w:val="baseline"/>
          </w:rPr>
          <w:t>Link to Image</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Maryland Gov. Larry Hogan appeared on CNN's “State of the Union,” Sunday and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just one day before Iowa's caucuses.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want to win tomorrow?” Host Jake Tapper asked Hogan, referencing the Iowa caucuses.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explained he believes it's clear Former President Donald Trump will win the caucuses. “There's not much hope of anyone overtaking him. I think that's not a big surprise,” he added.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how in the past, the nominee who won the Republican Iowa caucuses didn't become the party's nominee. He argued the second-place spot is crucial.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convinced the momentum is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he told CNN. “She has the potential of moving into second place, although a distant second place.”</w:t>
      </w:r>
    </w:p>
    <w:p>
      <w:pPr>
        <w:pStyle w:val="Normal80"/>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Since I decided not to run for president, I've been saying that we don't want to see a multi-car pile-up that would just enable Donald Trump. We want to have the strongest possible nominee in November, and that's </w:t>
      </w:r>
      <w:hyperlink r:id="rId1469" w:history="1">
        <w:r>
          <w:rPr>
            <w:rFonts w:ascii="arial" w:eastAsia="arial" w:hAnsi="arial" w:cs="arial"/>
            <w:b w:val="0"/>
            <w:i/>
            <w:strike w:val="0"/>
            <w:noProof w:val="0"/>
            <w:color w:val="0077CC"/>
            <w:position w:val="0"/>
            <w:sz w:val="20"/>
            <w:u w:val="single"/>
            <w:vertAlign w:val="baseline"/>
          </w:rPr>
          <w:t>@NikkiHaley</w:t>
        </w:r>
      </w:hyperlink>
      <w:r>
        <w:rPr>
          <w:rFonts w:ascii="arial" w:eastAsia="arial" w:hAnsi="arial" w:cs="arial"/>
          <w:b w:val="0"/>
          <w:i w:val="0"/>
          <w:strike w:val="0"/>
          <w:noProof w:val="0"/>
          <w:color w:val="000000"/>
          <w:position w:val="0"/>
          <w:sz w:val="20"/>
          <w:u w:val="none"/>
          <w:vertAlign w:val="baseline"/>
        </w:rPr>
        <w:t xml:space="preserve">. It's time for the party to get behind her so we can... </w:t>
      </w:r>
      <w:hyperlink r:id="rId1470" w:history="1">
        <w:r>
          <w:rPr>
            <w:rFonts w:ascii="arial" w:eastAsia="arial" w:hAnsi="arial" w:cs="arial"/>
            <w:b w:val="0"/>
            <w:i/>
            <w:strike w:val="0"/>
            <w:noProof w:val="0"/>
            <w:color w:val="0077CC"/>
            <w:position w:val="0"/>
            <w:sz w:val="20"/>
            <w:u w:val="single"/>
            <w:vertAlign w:val="baseline"/>
          </w:rPr>
          <w:t>pic.twitter.com/hivhqLEM4X</w:t>
        </w:r>
      </w:hyperlink>
    </w:p>
    <w:p>
      <w:pPr>
        <w:pStyle w:val="Normal80"/>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Governor Larry Hogan (@GovLarryHogan) </w:t>
      </w:r>
      <w:hyperlink r:id="rId1471" w:history="1">
        <w:r>
          <w:rPr>
            <w:rFonts w:ascii="arial" w:eastAsia="arial" w:hAnsi="arial" w:cs="arial"/>
            <w:b w:val="0"/>
            <w:i/>
            <w:strike w:val="0"/>
            <w:noProof w:val="0"/>
            <w:color w:val="0077CC"/>
            <w:position w:val="0"/>
            <w:sz w:val="20"/>
            <w:u w:val="single"/>
            <w:vertAlign w:val="baseline"/>
          </w:rPr>
          <w:t>January 14, 2024</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also noted the support of the candidate in New Hampshire and the momentum expected in her home state.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that an endorsement?” Tapper asked the former governor, “Would you like her to get the nomination?”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want to have the strongest possible nominee in November. Polls show that that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he said on the broadcast. “Yes, I think it is time for the party to get behind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strongest chance for us to put forth our best possible candidate for November,” he said after mentioning former New Jersey Gov. Chris Christie who </w:t>
      </w:r>
      <w:hyperlink r:id="rId1472" w:history="1">
        <w:r>
          <w:rPr>
            <w:rFonts w:ascii="arial" w:eastAsia="arial" w:hAnsi="arial" w:cs="arial"/>
            <w:b w:val="0"/>
            <w:i/>
            <w:strike w:val="0"/>
            <w:noProof w:val="0"/>
            <w:color w:val="0077CC"/>
            <w:position w:val="0"/>
            <w:sz w:val="20"/>
            <w:u w:val="single"/>
            <w:vertAlign w:val="baseline"/>
          </w:rPr>
          <w:t>dropped out of the race</w:t>
        </w:r>
      </w:hyperlink>
      <w:r>
        <w:rPr>
          <w:rFonts w:ascii="arial" w:eastAsia="arial" w:hAnsi="arial" w:cs="arial"/>
          <w:b w:val="0"/>
          <w:i w:val="0"/>
          <w:strike w:val="0"/>
          <w:noProof w:val="0"/>
          <w:color w:val="000000"/>
          <w:position w:val="0"/>
          <w:sz w:val="20"/>
          <w:u w:val="none"/>
          <w:vertAlign w:val="baseline"/>
        </w:rPr>
        <w:t xml:space="preserve"> on Wednesday.</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73" w:history="1">
        <w:r>
          <w:rPr>
            <w:rFonts w:ascii="arial" w:eastAsia="arial" w:hAnsi="arial" w:cs="arial"/>
            <w:b w:val="0"/>
            <w:i/>
            <w:strike w:val="0"/>
            <w:noProof w:val="0"/>
            <w:color w:val="0077CC"/>
            <w:position w:val="0"/>
            <w:sz w:val="20"/>
            <w:u w:val="single"/>
            <w:vertAlign w:val="baseline"/>
          </w:rPr>
          <w:t>recent poll</w:t>
        </w:r>
      </w:hyperlink>
      <w:r>
        <w:rPr>
          <w:rFonts w:ascii="arial" w:eastAsia="arial" w:hAnsi="arial" w:cs="arial"/>
          <w:b w:val="0"/>
          <w:i w:val="0"/>
          <w:strike w:val="0"/>
          <w:noProof w:val="0"/>
          <w:color w:val="000000"/>
          <w:position w:val="0"/>
          <w:sz w:val="20"/>
          <w:u w:val="none"/>
          <w:vertAlign w:val="baseline"/>
        </w:rPr>
        <w:t xml:space="preserve"> from Selzer &amp; Co. showed 20 percent of Republican caucus-goers have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their first choice for president, compared to Donald Trump's 48 percent, </w:t>
      </w:r>
      <w:hyperlink r:id="rId147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De Moines Register. Florida Gov. Ron DeSantis sits in third place in the poll.</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data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suggest she looks stronger in the poll than she could on caucus night,” said J. Ann Selzer, who conducted the poll, according to the De Moines Register.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lacks enthusiasm from voters, according to the poll. </w:t>
      </w:r>
      <w:hyperlink r:id="rId1475" w:history="1">
        <w:r>
          <w:rPr>
            <w:rFonts w:ascii="arial" w:eastAsia="arial" w:hAnsi="arial" w:cs="arial"/>
            <w:b/>
            <w:i/>
            <w:strike w:val="0"/>
            <w:noProof w:val="0"/>
            <w:color w:val="0077CC"/>
            <w:position w:val="0"/>
            <w:sz w:val="20"/>
            <w:u w:val="single"/>
            <w:vertAlign w:val="baseline"/>
          </w:rPr>
          <w:t xml:space="preserve">(RELATED: Fox News Host Tells </w:t>
        </w:r>
      </w:hyperlink>
      <w:hyperlink r:id="rId1476" w:history="1">
        <w:r>
          <w:rPr>
            <w:rFonts w:ascii="arial" w:eastAsia="arial" w:hAnsi="arial" w:cs="arial"/>
            <w:b/>
            <w:i/>
            <w:strike w:val="0"/>
            <w:noProof w:val="0"/>
            <w:color w:val="0077CC"/>
            <w:position w:val="0"/>
            <w:sz w:val="20"/>
            <w:u w:val="single"/>
            <w:vertAlign w:val="baseline"/>
          </w:rPr>
          <w:t>Nikki</w:t>
        </w:r>
      </w:hyperlink>
      <w:hyperlink r:id="rId1477" w:history="1">
        <w:r>
          <w:rPr>
            <w:rFonts w:ascii="arial" w:eastAsia="arial" w:hAnsi="arial" w:cs="arial"/>
            <w:b/>
            <w:i/>
            <w:strike w:val="0"/>
            <w:noProof w:val="0"/>
            <w:color w:val="0077CC"/>
            <w:position w:val="0"/>
            <w:sz w:val="20"/>
            <w:u w:val="single"/>
            <w:vertAlign w:val="baseline"/>
          </w:rPr>
          <w:t xml:space="preserve"> </w:t>
        </w:r>
      </w:hyperlink>
      <w:hyperlink r:id="rId1478" w:history="1">
        <w:r>
          <w:rPr>
            <w:rFonts w:ascii="arial" w:eastAsia="arial" w:hAnsi="arial" w:cs="arial"/>
            <w:b/>
            <w:i/>
            <w:strike w:val="0"/>
            <w:noProof w:val="0"/>
            <w:color w:val="0077CC"/>
            <w:position w:val="0"/>
            <w:sz w:val="20"/>
            <w:u w:val="single"/>
            <w:vertAlign w:val="baseline"/>
          </w:rPr>
          <w:t>Haley</w:t>
        </w:r>
      </w:hyperlink>
      <w:hyperlink r:id="rId1479" w:history="1">
        <w:r>
          <w:rPr>
            <w:rFonts w:ascii="arial" w:eastAsia="arial" w:hAnsi="arial" w:cs="arial"/>
            <w:b/>
            <w:i/>
            <w:strike w:val="0"/>
            <w:noProof w:val="0"/>
            <w:color w:val="0077CC"/>
            <w:position w:val="0"/>
            <w:sz w:val="20"/>
            <w:u w:val="single"/>
            <w:vertAlign w:val="baseline"/>
          </w:rPr>
          <w:t xml:space="preserve"> Point-Blank 'Average' GOP Voters Don't Have An 'Appetite' For Her Campaign).</w:t>
        </w:r>
      </w:hyperlink>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revealed on the broadcast he </w:t>
      </w:r>
      <w:hyperlink r:id="rId1480" w:history="1">
        <w:r>
          <w:rPr>
            <w:rFonts w:ascii="arial" w:eastAsia="arial" w:hAnsi="arial" w:cs="arial"/>
            <w:b w:val="0"/>
            <w:i/>
            <w:strike w:val="0"/>
            <w:noProof w:val="0"/>
            <w:color w:val="0077CC"/>
            <w:position w:val="0"/>
            <w:sz w:val="20"/>
            <w:u w:val="single"/>
            <w:vertAlign w:val="baseline"/>
          </w:rPr>
          <w:t>chose not to run</w:t>
        </w:r>
      </w:hyperlink>
      <w:r>
        <w:rPr>
          <w:rFonts w:ascii="arial" w:eastAsia="arial" w:hAnsi="arial" w:cs="arial"/>
          <w:b w:val="0"/>
          <w:i w:val="0"/>
          <w:strike w:val="0"/>
          <w:noProof w:val="0"/>
          <w:color w:val="000000"/>
          <w:position w:val="0"/>
          <w:sz w:val="20"/>
          <w:u w:val="none"/>
          <w:vertAlign w:val="baseline"/>
        </w:rPr>
        <w:t xml:space="preserve"> in the upcoming election because he “didn't want to see multi-car pileup.” referencing the numerous GOP members facing Trump.</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37" style="position:absolute;z-index:25193779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Maryland Governor Larry Hogan endorsed Republican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CNNs "State of the Union." [Screenshot/Twitter/User-@GovLarryHogan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38" style="position:absolute;z-index:251938816"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CAUCUSES (90%); HEADS OF GOVERNMENT ELECTIONS (90%); POLITICS (89%); POLLS &amp; SURVEYS (89%); US REPUBLICAN PARTY (89%); VOTERS &amp; VOTING (86%); CAMPAIGNS &amp; ELECTIONS (78%); ELECTIONS (78%); US PRESIDENTIAL CANDIDATES 2012 (78%); TRAFFIC ACCIDENTS (67%); 2024-elections (%); iowa-caucuses (%); larry-hogan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politics (%); dcexclusives-freelance (%); newsletter-politics-and-elections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(60%); SIC4833 TELEVISION BROADCASTING STATIONS (60%); TRAFFIC ACCIDENTS (67%)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LARRY HOGAN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CHRIS CHRISTIE (79%); RON DESANTIS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(95%); MARYLAND, USA (92%)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39"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Nikki</w:t>
        </w:r>
      </w:hyperlink>
      <w:hyperlink r:id="rId1488" w:history="1">
        <w:r>
          <w:rPr>
            <w:rFonts w:ascii="arial" w:eastAsia="arial" w:hAnsi="arial" w:cs="arial"/>
            <w:b/>
            <w:i/>
            <w:strike w:val="0"/>
            <w:color w:val="0077CC"/>
            <w:sz w:val="28"/>
            <w:u w:val="single"/>
            <w:vertAlign w:val="baseline"/>
          </w:rPr>
          <w:t xml:space="preserve"> </w:t>
        </w:r>
      </w:hyperlink>
      <w:hyperlink r:id="rId1489" w:history="1">
        <w:r>
          <w:rPr>
            <w:rFonts w:ascii="arial" w:eastAsia="arial" w:hAnsi="arial" w:cs="arial"/>
            <w:b/>
            <w:i/>
            <w:strike w:val="0"/>
            <w:color w:val="0077CC"/>
            <w:sz w:val="28"/>
            <w:u w:val="single"/>
            <w:vertAlign w:val="baseline"/>
          </w:rPr>
          <w:t>Haley</w:t>
        </w:r>
      </w:hyperlink>
      <w:hyperlink r:id="rId1490" w:history="1">
        <w:r>
          <w:rPr>
            <w:rFonts w:ascii="arial" w:eastAsia="arial" w:hAnsi="arial" w:cs="arial"/>
            <w:b/>
            <w:i/>
            <w:strike w:val="0"/>
            <w:color w:val="0077CC"/>
            <w:sz w:val="28"/>
            <w:u w:val="single"/>
            <w:vertAlign w:val="baseline"/>
          </w:rPr>
          <w:t xml:space="preserve"> Says She Won't Debate Without Trump</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CTN News l Chiang Rai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CTN News Provided by Syndigate Media Inc. All Rights Reserved</w:t>
      </w:r>
    </w:p>
    <w:p>
      <w:pPr>
        <w:pStyle w:val="Normal81"/>
        <w:keepNext w:val="0"/>
        <w:spacing w:before="120" w:after="0" w:line="220" w:lineRule="atLeast"/>
        <w:ind w:left="0" w:right="0" w:firstLine="0"/>
        <w:jc w:val="left"/>
      </w:pPr>
      <w:r>
        <w:br/>
      </w:r>
      <w:r>
        <w:pict>
          <v:shape id="_x0000_i1340" type="#_x0000_t75" style="width:180pt;height:101.25pt">
            <v:imagedata r:id="rId149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Salman Ahmad</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1" style="position:absolute;z-index:2519408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(CTN News)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only return to the debate stage if Donald Trump or Joe Biden are present.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great campaign with five great debates. Unfortunately, Trump has dodged each and every one,”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It's impossible for him to hide anymore. My next debate will either be with Donald Trump or with Joe Biden. This is something I am looking forward 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New Hampshire's primary on Jan. 23, debates will be held in the state. A debate will be held by ABC News and WMUR-TV on Thursday, while will host a debate on Sunday.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POLITICO, an ABC News spokesperson said Trump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until 5 p.m. Tuesday to commit to the debate, and that they would update their plans based on both campaigns' responses.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being challenged by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after the former U.N. high commissioner came in third in Monday night's Iowa caucuses. There was no question that Trump was the favorite, with Florida Gov. Ron DeSantis coming in second.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CNN debate has been accepted by DeSantis, but Trump has already scheduled a rally in New Hampshire for Sunday.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DeSantis wrote on X, formerly known as Twitter,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“fears debate because she doesn't want to answer the tough questions” and is running for Trump's vice presidency.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Donald Trump have snubbed the voters of New Hampshire with their snubs, DeSantis has promised to uphold his commitments. This week, I will have the opportunity to debate two empty podiums in the Granite State, and I look forward to having the opportunity to do that.</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claimed that because of her close third-place finish, the campaign has turned into a head-to-head contest between her and Trump.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tonight, there are only two Republican candidates in this primary,”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stated.</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42" style="position:absolute;z-index:251941888"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12167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DEBATES (78%); CAUCUSES (77%); POLITICAL CANDIDATES (77%); US REPUBLICAN PARTY (76%); HEADS OF GOVERNMENT ELECTIONS (72%); POLITICS (72%)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(75%)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JOE BIDEN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 RON DESANTIS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(91%); IOWA, USA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4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 xml:space="preserve">'Are You Trying To Lose?' </w:t>
        </w:r>
      </w:hyperlink>
      <w:hyperlink r:id="rId1499" w:history="1">
        <w:r>
          <w:rPr>
            <w:rFonts w:ascii="arial" w:eastAsia="arial" w:hAnsi="arial" w:cs="arial"/>
            <w:b/>
            <w:i/>
            <w:strike w:val="0"/>
            <w:color w:val="0077CC"/>
            <w:sz w:val="28"/>
            <w:u w:val="single"/>
            <w:vertAlign w:val="baseline"/>
          </w:rPr>
          <w:t>Nikki</w:t>
        </w:r>
      </w:hyperlink>
      <w:hyperlink r:id="rId1500" w:history="1">
        <w:r>
          <w:rPr>
            <w:rFonts w:ascii="arial" w:eastAsia="arial" w:hAnsi="arial" w:cs="arial"/>
            <w:b/>
            <w:i/>
            <w:strike w:val="0"/>
            <w:color w:val="0077CC"/>
            <w:sz w:val="28"/>
            <w:u w:val="single"/>
            <w:vertAlign w:val="baseline"/>
          </w:rPr>
          <w:t xml:space="preserve"> </w:t>
        </w:r>
      </w:hyperlink>
      <w:hyperlink r:id="rId1501" w:history="1">
        <w:r>
          <w:rPr>
            <w:rFonts w:ascii="arial" w:eastAsia="arial" w:hAnsi="arial" w:cs="arial"/>
            <w:b/>
            <w:i/>
            <w:strike w:val="0"/>
            <w:color w:val="0077CC"/>
            <w:sz w:val="28"/>
            <w:u w:val="single"/>
            <w:vertAlign w:val="baseline"/>
          </w:rPr>
          <w:t>Haley</w:t>
        </w:r>
      </w:hyperlink>
      <w:hyperlink r:id="rId1502" w:history="1">
        <w:r>
          <w:rPr>
            <w:rFonts w:ascii="arial" w:eastAsia="arial" w:hAnsi="arial" w:cs="arial"/>
            <w:b/>
            <w:i/>
            <w:strike w:val="0"/>
            <w:color w:val="0077CC"/>
            <w:sz w:val="28"/>
            <w:u w:val="single"/>
            <w:vertAlign w:val="baseline"/>
          </w:rPr>
          <w:t xml:space="preserve"> Slams Ohio's GOP Candidate For Senate Over Controversial Abortion Comment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2024 Tuesday 7:10 PM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4" style="position:absolute;z-index:251943936"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24th, 2024 ( </w:t>
      </w:r>
      <w:hyperlink r:id="rId150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50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Photo/Meg Kinnard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GOP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tore into Ohio's Republican candidate for U.S. Senate on Tuesday, asking 'Are you trying to lose the election?'</w:t>
      </w:r>
    </w:p>
    <w:p>
      <w:pPr>
        <w:pStyle w:val="Normal8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jab came after Bernie Moreno  </w:t>
      </w:r>
      <w:hyperlink r:id="rId1505" w:history="1">
        <w:r>
          <w:rPr>
            <w:rFonts w:ascii="arial" w:eastAsia="arial" w:hAnsi="arial" w:cs="arial"/>
            <w:b w:val="0"/>
            <w:i/>
            <w:strike w:val="0"/>
            <w:noProof w:val="0"/>
            <w:color w:val="0077CC"/>
            <w:position w:val="0"/>
            <w:sz w:val="20"/>
            <w:u w:val="single"/>
            <w:vertAlign w:val="baseline"/>
          </w:rPr>
          <w:t>told a town hall audience on Friday that suburban women are overly focused on abortion and wonder why older women even care about the issue.</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left has a lot of single-issue voters,' Moreno said in a clip from Ohio NBC4 News.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by the way, there's a lot of suburban women, a lot of suburban women that are like, 'Listen, abortion is it. If I can't have an abortion in this country whenever I want, I will vote for anybody else.' OK. It's a little crazy by the way, but - especially for women that are like past 50 - I'm thinking to myself, 'I don't think that's an issue for you,'' added the Trump-backed candidate.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town hall, Ohio GOP Senate candidate Bernie Moreno attacked women that are 'single issue voters' on the topic of abortion:</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little crazy by the way, but especially for women that are like past 50. I'm thinking to myself, 'I don't think that's an issue for you.''  </w:t>
      </w:r>
      <w:hyperlink r:id="rId1506" w:history="1">
        <w:r>
          <w:rPr>
            <w:rFonts w:ascii="arial" w:eastAsia="arial" w:hAnsi="arial" w:cs="arial"/>
            <w:b w:val="0"/>
            <w:i/>
            <w:strike w:val="0"/>
            <w:noProof w:val="0"/>
            <w:color w:val="0077CC"/>
            <w:position w:val="0"/>
            <w:sz w:val="20"/>
            <w:u w:val="single"/>
            <w:vertAlign w:val="baseline"/>
          </w:rPr>
          <w:t>pic.twitter.com/A5okklkcIp</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Heartland Signal (@HeartlandSignal)  </w:t>
      </w:r>
      <w:hyperlink r:id="rId1507" w:history="1">
        <w:r>
          <w:rPr>
            <w:rFonts w:ascii="arial" w:eastAsia="arial" w:hAnsi="arial" w:cs="arial"/>
            <w:b w:val="0"/>
            <w:i/>
            <w:strike w:val="0"/>
            <w:noProof w:val="0"/>
            <w:color w:val="0077CC"/>
            <w:position w:val="0"/>
            <w:sz w:val="20"/>
            <w:u w:val="single"/>
            <w:vertAlign w:val="baseline"/>
          </w:rPr>
          <w:t>September 24, 2024</w:t>
        </w:r>
      </w:hyperlink>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shared the full quote online and added, 'Are you trying to lose the election? Asking for a friend. #Tonedeaf #DonLemonVibes.' Moreno is running against vulnerable incumbent Democrat Sherrod Brown (D-OH) in a state Trump has won in the past by large margins.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trying to lose the election? Asking for a friend.  </w:t>
      </w:r>
      <w:hyperlink r:id="rId1508" w:history="1">
        <w:r>
          <w:rPr>
            <w:rFonts w:ascii="arial" w:eastAsia="arial" w:hAnsi="arial" w:cs="arial"/>
            <w:b w:val="0"/>
            <w:i/>
            <w:strike w:val="0"/>
            <w:noProof w:val="0"/>
            <w:color w:val="0077CC"/>
            <w:position w:val="0"/>
            <w:sz w:val="20"/>
            <w:u w:val="single"/>
            <w:vertAlign w:val="baseline"/>
          </w:rPr>
          <w:t>#Tonedeaf</w:t>
        </w:r>
      </w:hyperlink>
      <w:r>
        <w:rPr>
          <w:rFonts w:ascii="arial" w:eastAsia="arial" w:hAnsi="arial" w:cs="arial"/>
          <w:b w:val="0"/>
          <w:i w:val="0"/>
          <w:strike w:val="0"/>
          <w:noProof w:val="0"/>
          <w:color w:val="000000"/>
          <w:position w:val="0"/>
          <w:sz w:val="20"/>
          <w:u w:val="none"/>
          <w:vertAlign w:val="baseline"/>
        </w:rPr>
        <w:t> </w:t>
      </w:r>
      <w:hyperlink r:id="rId1509" w:history="1">
        <w:r>
          <w:rPr>
            <w:rFonts w:ascii="arial" w:eastAsia="arial" w:hAnsi="arial" w:cs="arial"/>
            <w:b w:val="0"/>
            <w:i/>
            <w:strike w:val="0"/>
            <w:noProof w:val="0"/>
            <w:color w:val="0077CC"/>
            <w:position w:val="0"/>
            <w:sz w:val="20"/>
            <w:u w:val="single"/>
            <w:vertAlign w:val="baseline"/>
          </w:rPr>
          <w:t>#DonLemonVibes</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by the way, there's a lot of suburban women, a lot of suburban women that are like, 'Listen, abortion is it. If I can't have an abortion in this country whenever I want, I will vote for</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1510" w:history="1">
        <w:r>
          <w:rPr>
            <w:rFonts w:ascii="arial" w:eastAsia="arial" w:hAnsi="arial" w:cs="arial"/>
            <w:b w:val="0"/>
            <w:i/>
            <w:strike w:val="0"/>
            <w:noProof w:val="0"/>
            <w:color w:val="0077CC"/>
            <w:position w:val="0"/>
            <w:sz w:val="20"/>
            <w:u w:val="single"/>
            <w:vertAlign w:val="baseline"/>
          </w:rPr>
          <w:t>September 24, 2024</w:t>
        </w:r>
      </w:hyperlink>
    </w:p>
    <w:p>
      <w:pPr>
        <w:pStyle w:val="Normal8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referencing a highly controversial comment from former CNN host Don Lemon who criticized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the primaries for focusing on Trump and Biden's age. 'She says people, you know, politicians are suddenly not in their prime.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isn't in her prime. Sorry, When a woman is in their prime in 20s and 30s and maybe 40s' Lemon  </w:t>
      </w:r>
      <w:hyperlink r:id="rId1511" w:history="1">
        <w:r>
          <w:rPr>
            <w:rFonts w:ascii="arial" w:eastAsia="arial" w:hAnsi="arial" w:cs="arial"/>
            <w:b w:val="0"/>
            <w:i/>
            <w:strike w:val="0"/>
            <w:noProof w:val="0"/>
            <w:color w:val="0077CC"/>
            <w:position w:val="0"/>
            <w:sz w:val="20"/>
            <w:u w:val="single"/>
            <w:vertAlign w:val="baseline"/>
          </w:rPr>
          <w:t>said in February as his co-hosts protested.The post</w:t>
        </w:r>
      </w:hyperlink>
    </w:p>
    <w:p>
      <w:pPr>
        <w:pStyle w:val="Normal82"/>
        <w:keepNext w:val="0"/>
        <w:spacing w:before="240" w:after="0" w:line="260" w:lineRule="atLeast"/>
        <w:ind w:left="0" w:right="0" w:firstLine="0"/>
        <w:jc w:val="both"/>
      </w:pPr>
      <w:hyperlink r:id="rId1512" w:history="1">
        <w:r>
          <w:rPr>
            <w:rFonts w:ascii="arial" w:eastAsia="arial" w:hAnsi="arial" w:cs="arial"/>
            <w:b w:val="0"/>
            <w:i/>
            <w:strike w:val="0"/>
            <w:color w:val="0077CC"/>
            <w:sz w:val="20"/>
            <w:u w:val="single"/>
            <w:vertAlign w:val="baseline"/>
          </w:rPr>
          <w:t xml:space="preserve">'Are You Trying To Lose?' </w:t>
        </w:r>
      </w:hyperlink>
      <w:hyperlink r:id="rId1513" w:history="1">
        <w:r>
          <w:rPr>
            <w:rFonts w:ascii="arial" w:eastAsia="arial" w:hAnsi="arial" w:cs="arial"/>
            <w:b/>
            <w:i/>
            <w:strike w:val="0"/>
            <w:color w:val="0077CC"/>
            <w:sz w:val="20"/>
            <w:u w:val="single"/>
            <w:vertAlign w:val="baseline"/>
          </w:rPr>
          <w:t>Nikki</w:t>
        </w:r>
      </w:hyperlink>
      <w:hyperlink r:id="rId1514" w:history="1">
        <w:r>
          <w:rPr>
            <w:rFonts w:ascii="arial" w:eastAsia="arial" w:hAnsi="arial" w:cs="arial"/>
            <w:b w:val="0"/>
            <w:i/>
            <w:strike w:val="0"/>
            <w:color w:val="0077CC"/>
            <w:sz w:val="20"/>
            <w:u w:val="single"/>
            <w:vertAlign w:val="baseline"/>
          </w:rPr>
          <w:t xml:space="preserve"> </w:t>
        </w:r>
      </w:hyperlink>
      <w:hyperlink r:id="rId1515" w:history="1">
        <w:r>
          <w:rPr>
            <w:rFonts w:ascii="arial" w:eastAsia="arial" w:hAnsi="arial" w:cs="arial"/>
            <w:b/>
            <w:i/>
            <w:strike w:val="0"/>
            <w:color w:val="0077CC"/>
            <w:sz w:val="20"/>
            <w:u w:val="single"/>
            <w:vertAlign w:val="baseline"/>
          </w:rPr>
          <w:t>Haley</w:t>
        </w:r>
      </w:hyperlink>
      <w:hyperlink r:id="rId1516" w:history="1">
        <w:r>
          <w:rPr>
            <w:rFonts w:ascii="arial" w:eastAsia="arial" w:hAnsi="arial" w:cs="arial"/>
            <w:b w:val="0"/>
            <w:i/>
            <w:strike w:val="0"/>
            <w:color w:val="0077CC"/>
            <w:sz w:val="20"/>
            <w:u w:val="single"/>
            <w:vertAlign w:val="baseline"/>
          </w:rPr>
          <w:t xml:space="preserve"> Slams Ohio's GOP Candidate For Senate Over Controversial Abortion Comment first appeared on</w:t>
        </w:r>
      </w:hyperlink>
      <w:r>
        <w:rPr>
          <w:rFonts w:ascii="arial" w:eastAsia="arial" w:hAnsi="arial" w:cs="arial"/>
          <w:b w:val="0"/>
          <w:i w:val="0"/>
          <w:strike w:val="0"/>
          <w:noProof w:val="0"/>
          <w:color w:val="000000"/>
          <w:position w:val="0"/>
          <w:sz w:val="20"/>
          <w:u w:val="none"/>
          <w:vertAlign w:val="baseline"/>
        </w:rPr>
        <w:t> </w:t>
      </w:r>
      <w:hyperlink r:id="rId1517" w:history="1">
        <w:r>
          <w:rPr>
            <w:rFonts w:ascii="arial" w:eastAsia="arial" w:hAnsi="arial" w:cs="arial"/>
            <w:b w:val="0"/>
            <w:i/>
            <w:strike w:val="0"/>
            <w:noProof w:val="0"/>
            <w:color w:val="0077CC"/>
            <w:position w:val="0"/>
            <w:sz w:val="20"/>
            <w:u w:val="single"/>
            <w:vertAlign w:val="baseline"/>
          </w:rPr>
          <w:t>Mediaite.</w:t>
        </w:r>
      </w:hyperlink>
    </w:p>
    <w:p>
      <w:pPr>
        <w:pStyle w:val="Normal82"/>
        <w:keepNext w:val="0"/>
        <w:spacing w:before="240" w:after="0" w:line="260" w:lineRule="atLeast"/>
        <w:ind w:left="0" w:right="0" w:firstLine="0"/>
        <w:jc w:val="both"/>
      </w:pPr>
      <w:hyperlink r:id="rId1518" w:history="1">
        <w:r>
          <w:rPr>
            <w:rFonts w:ascii="arial" w:eastAsia="arial" w:hAnsi="arial" w:cs="arial"/>
            <w:b w:val="0"/>
            <w:i/>
            <w:strike w:val="0"/>
            <w:color w:val="0077CC"/>
            <w:sz w:val="20"/>
            <w:u w:val="single"/>
            <w:vertAlign w:val="baseline"/>
          </w:rPr>
          <w:t>Link to the original story.</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45" style="position:absolute;z-index:25194496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46" style="position:absolute;z-index:251945984"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ABORTION (94%); POLITICAL CANDIDATES (94%); LEGISLATIVE BODIES (91%); US CONGRESS (90%); US PRESIDENTIAL CANDIDATES 2012 (90%); US PRESIDENTIAL ELECTIONS (90%); US SENATE ELECTIONS (90%); VOTERS &amp; VOTING (90%); WOMEN (90%); BLOGS &amp; MESSAGE BOARDS (89%); US DEMOCRATIC PARTY (89%); US PRESIDENTIAL CANDIDATES 2008 (89%); CAMPAIGNS &amp; ELECTIONS (79%); ELECTIONS &amp; POLITICS (79%); POLITICS (79%); PRIMARY ELECTIONS (78%); SENIOR CITIZENS (71%); Politics (%); 2024 Election (%); Bernie Moreno (%); Donald Trump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Republican Party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(89%); SHERROD BROWN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47"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Nikki</w:t>
        </w:r>
      </w:hyperlink>
      <w:hyperlink r:id="rId1526" w:history="1">
        <w:r>
          <w:rPr>
            <w:rFonts w:ascii="arial" w:eastAsia="arial" w:hAnsi="arial" w:cs="arial"/>
            <w:b/>
            <w:i/>
            <w:strike w:val="0"/>
            <w:color w:val="0077CC"/>
            <w:sz w:val="28"/>
            <w:u w:val="single"/>
            <w:vertAlign w:val="baseline"/>
          </w:rPr>
          <w:t xml:space="preserve"> </w:t>
        </w:r>
      </w:hyperlink>
      <w:hyperlink r:id="rId1527" w:history="1">
        <w:r>
          <w:rPr>
            <w:rFonts w:ascii="arial" w:eastAsia="arial" w:hAnsi="arial" w:cs="arial"/>
            <w:b/>
            <w:i/>
            <w:strike w:val="0"/>
            <w:color w:val="0077CC"/>
            <w:sz w:val="28"/>
            <w:u w:val="single"/>
            <w:vertAlign w:val="baseline"/>
          </w:rPr>
          <w:t>Haley</w:t>
        </w:r>
      </w:hyperlink>
      <w:hyperlink r:id="rId1528" w:history="1">
        <w:r>
          <w:rPr>
            <w:rFonts w:ascii="arial" w:eastAsia="arial" w:hAnsi="arial" w:cs="arial"/>
            <w:b/>
            <w:i/>
            <w:strike w:val="0"/>
            <w:color w:val="0077CC"/>
            <w:sz w:val="28"/>
            <w:u w:val="single"/>
            <w:vertAlign w:val="baseline"/>
          </w:rPr>
          <w:t xml:space="preserve"> is unhappy with Trump for appointing Tulsi Gabbard and RFK Jr. to cabinet</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83"/>
        <w:keepNext w:val="0"/>
        <w:spacing w:before="120" w:after="0" w:line="220" w:lineRule="atLeast"/>
        <w:ind w:left="0" w:right="0" w:firstLine="0"/>
        <w:jc w:val="left"/>
      </w:pPr>
      <w:r>
        <w:br/>
      </w:r>
      <w:r>
        <w:pict>
          <v:shape id="_x0000_i1348" type="#_x0000_t75" style="width:15.19pt;height:15.19pt">
            <v:imagedata r:id="rId152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9" style="position:absolute;z-index:25194803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21 -- Former United Nations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strongly opposed President-elect Donald Trump's decision to appoint former Rep. Tulsi Gabbard (D-Hawaii) and Robert F. Kennedy Jr. to his Cabinet.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 SiriusXM show,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criticized Gabbard's foreign policy positions, particularly her controversial remarks regarding Russia's war on Ukraine and her support for pardoning Edward Snowden, the whistleblower who leaked classified U.S. intelligence.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 invaded Ukraine, Tulsi Gabbard literally blamed NATO, our Western alliance that's responsible for countering Russia,"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NATO for the attack on Ukraine, and the Russians and the Chinese echoed her talking points and her interviews on Russian and Chinese television."</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accused Gabbard of consistently aligning with adversarial regimes and her perceived defence of Russia, Syria, Iran, and China. She warned, "So now she's defended Russia, she's defended Syria, she's defended Iran, and she's defended China. No, she has not denounced any of these views. None of them. She hasn't taken one of them back."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place for a Russian, Iranian, Syrian, Chinese sympathizer."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 Ambassador also raised alarms over RFK Jr.'s nomination to lead the Department of Health and Human Services (HHS). "He's a liberal Democrat, environmental attorney, trial lawyer who will now be overseeing 25 percent of our federal budget and has no background in health care,"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may think RFK is cool, some of you may like that he questions what's in our food and what's in our vaccines, but we don't know, when he is given reins to an agency, what decisions he's going to make behind the scenes."</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suggested Kennedy would be better suited for an advisory role and urged the Senate to "ask the hard questions to him before we go and approve him."</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530" w:history="1">
        <w:r>
          <w:rPr>
            <w:rFonts w:ascii="arial" w:eastAsia="arial" w:hAnsi="arial" w:cs="arial"/>
            <w:b w:val="0"/>
            <w:i/>
            <w:strike w:val="0"/>
            <w:noProof w:val="0"/>
            <w:color w:val="0077CC"/>
            <w:position w:val="0"/>
            <w:sz w:val="20"/>
            <w:u w:val="single"/>
            <w:vertAlign w:val="baseline"/>
          </w:rPr>
          <w:t>contentservices@htdigital.in</w:t>
        </w:r>
      </w:hyperlink>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50" style="position:absolute;z-index:251949056"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EMBASSIES &amp; CONSULATES (90%); INTERNATIONAL GOVERNMENTAL ORGANIZATIONS (90%); UNITED NATIONS (90%); UNITED NATIONS INSTITUTIONS (90%); CABINET OFFICES (78%); FOREIGN POLICY (78%); FOREIGN RELATIONS (78%); INTERNATIONAL RELATIONS (78%); INTERNATIONAL RELATIONS &amp; NATIONAL SECURITY (78%); INTERVIEWS (78%); LEGISLATIVE BODIES (78%); LIBERALISM (78%); NATIONAL SECURITY &amp; FOREIGN RELATIONS (78%); RUSSIA-UKRAINE CONFLICTS (78%); 2022 RUSSIAN WAR ON UKRAINE (76%); US FEDERAL GOVERNMENT (76%); SOCIAL SERVICES DEPARTMENTS (71%); WHISTLEBLOWERS (71%); HEALTH DEPARTMENTS (70%); LAWYERS (70%); GOVERNMENT BUDGETS (64%); POLITICAL PARTIES (64%); VACCINES (51%)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HEALTH DEPARTMENTS (70%); LAWYERS (70%); GOVERNMENT BUDGETS (64%); VACCINES (51%); BUDGETS (50%)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TULSI GABBARD (90%); DONALD TRUMP (79%); EDWARD SNOWDEN (57%)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RUSSIA (94%); INDIA (92%); SYRIA (91%); UKRAINE (88%); UNITED STATES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51"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 xml:space="preserve">Opinion: Press: </w:t>
        </w:r>
      </w:hyperlink>
      <w:hyperlink r:id="rId1538" w:history="1">
        <w:r>
          <w:rPr>
            <w:rFonts w:ascii="arial" w:eastAsia="arial" w:hAnsi="arial" w:cs="arial"/>
            <w:b/>
            <w:i/>
            <w:strike w:val="0"/>
            <w:color w:val="0077CC"/>
            <w:sz w:val="28"/>
            <w:u w:val="single"/>
            <w:vertAlign w:val="baseline"/>
          </w:rPr>
          <w:t>Nikki</w:t>
        </w:r>
      </w:hyperlink>
      <w:hyperlink r:id="rId1539" w:history="1">
        <w:r>
          <w:rPr>
            <w:rFonts w:ascii="arial" w:eastAsia="arial" w:hAnsi="arial" w:cs="arial"/>
            <w:b/>
            <w:i/>
            <w:strike w:val="0"/>
            <w:color w:val="0077CC"/>
            <w:sz w:val="28"/>
            <w:u w:val="single"/>
            <w:vertAlign w:val="baseline"/>
          </w:rPr>
          <w:t xml:space="preserve"> </w:t>
        </w:r>
      </w:hyperlink>
      <w:hyperlink r:id="rId1540" w:history="1">
        <w:r>
          <w:rPr>
            <w:rFonts w:ascii="arial" w:eastAsia="arial" w:hAnsi="arial" w:cs="arial"/>
            <w:b/>
            <w:i/>
            <w:strike w:val="0"/>
            <w:color w:val="0077CC"/>
            <w:sz w:val="28"/>
            <w:u w:val="single"/>
            <w:vertAlign w:val="baseline"/>
          </w:rPr>
          <w:t>Haley</w:t>
        </w:r>
      </w:hyperlink>
      <w:hyperlink r:id="rId1541" w:history="1">
        <w:r>
          <w:rPr>
            <w:rFonts w:ascii="arial" w:eastAsia="arial" w:hAnsi="arial" w:cs="arial"/>
            <w:b/>
            <w:i/>
            <w:strike w:val="0"/>
            <w:color w:val="0077CC"/>
            <w:sz w:val="28"/>
            <w:u w:val="single"/>
            <w:vertAlign w:val="baseline"/>
          </w:rPr>
          <w:t xml:space="preserve"> sounds alarm — is Trump losing it?</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84"/>
        <w:keepNext w:val="0"/>
        <w:spacing w:before="120" w:after="0" w:line="220" w:lineRule="atLeast"/>
        <w:ind w:left="0" w:right="0" w:firstLine="0"/>
        <w:jc w:val="left"/>
      </w:pPr>
      <w:r>
        <w:br/>
      </w:r>
      <w:r>
        <w:pict>
          <v:shape id="_x0000_i1352" type="#_x0000_t75" style="width:186.83pt;height:36.01pt">
            <v:imagedata r:id="rId990"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Press, opinion contributor</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3" style="position:absolute;z-index:25195110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happens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New Hampshire today – whether she bows out or limps on to South Carolina – she’s done Americans one big favor. She’s finally asked out loud what many politicians and reporters have been whispering for months: Is Donald Trump losing his mental capacity?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was first dramatically raised seven years ago, with publication of “</w:t>
      </w:r>
      <w:hyperlink r:id="rId1542" w:history="1">
        <w:r>
          <w:rPr>
            <w:rFonts w:ascii="arial" w:eastAsia="arial" w:hAnsi="arial" w:cs="arial"/>
            <w:b w:val="0"/>
            <w:i/>
            <w:strike w:val="0"/>
            <w:noProof w:val="0"/>
            <w:color w:val="0077CC"/>
            <w:position w:val="0"/>
            <w:sz w:val="20"/>
            <w:u w:val="single"/>
            <w:vertAlign w:val="baseline"/>
          </w:rPr>
          <w:t>The Dangerous Case of Donald Trump</w:t>
        </w:r>
      </w:hyperlink>
      <w:r>
        <w:rPr>
          <w:rFonts w:ascii="arial" w:eastAsia="arial" w:hAnsi="arial" w:cs="arial"/>
          <w:b w:val="0"/>
          <w:i w:val="0"/>
          <w:strike w:val="0"/>
          <w:noProof w:val="0"/>
          <w:color w:val="000000"/>
          <w:position w:val="0"/>
          <w:sz w:val="20"/>
          <w:u w:val="none"/>
          <w:vertAlign w:val="baseline"/>
        </w:rPr>
        <w:t xml:space="preserve">,” by 27 leading psychiatrists and mental health professionals, led by Yale University professor Bandy Lee. Shortly after Trump’s election in 2016, alarmed about signs of Trump’s diminishing mental health, the group of doctors wrote a private letter to President Obama, recommending that the president-elect be given a “full medical and neuropsychiatric evaluation by an impartial team of investigators” before taking office.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happened. So, one year later, having observed Trump’s first year in office, the psychiatrists published their book. It is devastating. They portrayed Trump as “one of the most impulsive, arrogant, ignorant, disorganized, chaotic, nihilistic, self-contradictory, self-important, and self-serving” of all world leaders.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going so far as to declare him “mentally ill,” they warned that Trump was dangerous, could not be trusted, was unfit to be president of the United States — and, most telling of all, they warned that his patterns of speech showed the “possibility of a neurological disorder such as dementia or Alzheimer’s.”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nobody paid much attention to the psychiatrists’ dire warning. But the questions they raised about Trump’s mental acuity roared back last week when he </w:t>
      </w:r>
      <w:hyperlink r:id="rId1543" w:history="1">
        <w:r>
          <w:rPr>
            <w:rFonts w:ascii="arial" w:eastAsia="arial" w:hAnsi="arial" w:cs="arial"/>
            <w:b w:val="0"/>
            <w:i/>
            <w:strike w:val="0"/>
            <w:noProof w:val="0"/>
            <w:color w:val="0077CC"/>
            <w:position w:val="0"/>
            <w:sz w:val="20"/>
            <w:u w:val="single"/>
            <w:vertAlign w:val="baseline"/>
          </w:rPr>
          <w:t xml:space="preserve">confused top GOP rival </w:t>
        </w:r>
      </w:hyperlink>
      <w:hyperlink r:id="rId1544" w:history="1">
        <w:r>
          <w:rPr>
            <w:rFonts w:ascii="arial" w:eastAsia="arial" w:hAnsi="arial" w:cs="arial"/>
            <w:b/>
            <w:i/>
            <w:strike w:val="0"/>
            <w:noProof w:val="0"/>
            <w:color w:val="0077CC"/>
            <w:position w:val="0"/>
            <w:sz w:val="20"/>
            <w:u w:val="single"/>
            <w:vertAlign w:val="baseline"/>
          </w:rPr>
          <w:t>Nikki</w:t>
        </w:r>
      </w:hyperlink>
      <w:hyperlink r:id="rId1545" w:history="1">
        <w:r>
          <w:rPr>
            <w:rFonts w:ascii="arial" w:eastAsia="arial" w:hAnsi="arial" w:cs="arial"/>
            <w:b w:val="0"/>
            <w:i/>
            <w:strike w:val="0"/>
            <w:noProof w:val="0"/>
            <w:color w:val="0077CC"/>
            <w:position w:val="0"/>
            <w:sz w:val="20"/>
            <w:u w:val="single"/>
            <w:vertAlign w:val="baseline"/>
          </w:rPr>
          <w:t xml:space="preserve"> </w:t>
        </w:r>
      </w:hyperlink>
      <w:hyperlink r:id="rId1546" w:history="1">
        <w:r>
          <w:rPr>
            <w:rFonts w:ascii="arial" w:eastAsia="arial" w:hAnsi="arial" w:cs="arial"/>
            <w:b/>
            <w:i/>
            <w:strike w:val="0"/>
            <w:noProof w:val="0"/>
            <w:color w:val="0077CC"/>
            <w:position w:val="0"/>
            <w:sz w:val="20"/>
            <w:u w:val="single"/>
            <w:vertAlign w:val="baseline"/>
          </w:rPr>
          <w:t>Haley</w:t>
        </w:r>
      </w:hyperlink>
      <w:hyperlink r:id="rId1547" w:history="1">
        <w:r>
          <w:rPr>
            <w:rFonts w:ascii="arial" w:eastAsia="arial" w:hAnsi="arial" w:cs="arial"/>
            <w:b w:val="0"/>
            <w:i/>
            <w:strike w:val="0"/>
            <w:noProof w:val="0"/>
            <w:color w:val="0077CC"/>
            <w:position w:val="0"/>
            <w:sz w:val="20"/>
            <w:u w:val="single"/>
            <w:vertAlign w:val="baseline"/>
          </w:rPr>
          <w:t xml:space="preserve"> with former House Speaker Nancy Pelosi</w:t>
        </w:r>
      </w:hyperlink>
      <w:r>
        <w:rPr>
          <w:rFonts w:ascii="arial" w:eastAsia="arial" w:hAnsi="arial" w:cs="arial"/>
          <w:b w:val="0"/>
          <w:i w:val="0"/>
          <w:strike w:val="0"/>
          <w:noProof w:val="0"/>
          <w:color w:val="000000"/>
          <w:position w:val="0"/>
          <w:sz w:val="20"/>
          <w:u w:val="none"/>
          <w:vertAlign w:val="baseline"/>
        </w:rPr>
        <w:t xml:space="preserve"> (D-Calif.).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a rally in Concord, N.H., Trump claimed: “You know, by the way, they never report the crowd on Jan. 6. 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you know they, do you know they destroyed all of the information, all of the evidence, everything, deleted and destroyed all of it? All of it because of lots of things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charge of security. We offered her 10,000 people, soldiers, National Guard, whatever they want. They turned it down.”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wrong with that statement, it’s hard to know where to start. But let’s start with the obvious: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NOT Nancy Pelosi. Donald Trump is running against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NOT against Nancy Pelosi.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NOT in D.C. on Jan. 6; she was in South Carolina.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comes on top of other recent eyebrow-raising statements in which Trump bragged about running against and </w:t>
      </w:r>
      <w:hyperlink r:id="rId1548" w:history="1">
        <w:r>
          <w:rPr>
            <w:rFonts w:ascii="arial" w:eastAsia="arial" w:hAnsi="arial" w:cs="arial"/>
            <w:b w:val="0"/>
            <w:i/>
            <w:strike w:val="0"/>
            <w:noProof w:val="0"/>
            <w:color w:val="0077CC"/>
            <w:position w:val="0"/>
            <w:sz w:val="20"/>
            <w:u w:val="single"/>
            <w:vertAlign w:val="baseline"/>
          </w:rPr>
          <w:t>beating Barack Obama</w:t>
        </w:r>
      </w:hyperlink>
      <w:r>
        <w:rPr>
          <w:rFonts w:ascii="arial" w:eastAsia="arial" w:hAnsi="arial" w:cs="arial"/>
          <w:b w:val="0"/>
          <w:i w:val="0"/>
          <w:strike w:val="0"/>
          <w:noProof w:val="0"/>
          <w:color w:val="000000"/>
          <w:position w:val="0"/>
          <w:sz w:val="20"/>
          <w:u w:val="none"/>
          <w:vertAlign w:val="baseline"/>
        </w:rPr>
        <w:t xml:space="preserve"> (he never ran against Obama), </w:t>
      </w:r>
      <w:hyperlink r:id="rId1549" w:history="1">
        <w:r>
          <w:rPr>
            <w:rFonts w:ascii="arial" w:eastAsia="arial" w:hAnsi="arial" w:cs="arial"/>
            <w:b w:val="0"/>
            <w:i/>
            <w:strike w:val="0"/>
            <w:noProof w:val="0"/>
            <w:color w:val="0077CC"/>
            <w:position w:val="0"/>
            <w:sz w:val="20"/>
            <w:u w:val="single"/>
            <w:vertAlign w:val="baseline"/>
          </w:rPr>
          <w:t xml:space="preserve">warned that Joe Biden could lead the United States into World War II </w:t>
        </w:r>
      </w:hyperlink>
      <w:r>
        <w:rPr>
          <w:rFonts w:ascii="arial" w:eastAsia="arial" w:hAnsi="arial" w:cs="arial"/>
          <w:b w:val="0"/>
          <w:i w:val="0"/>
          <w:strike w:val="0"/>
          <w:noProof w:val="0"/>
          <w:color w:val="000000"/>
          <w:position w:val="0"/>
          <w:sz w:val="20"/>
          <w:u w:val="none"/>
          <w:vertAlign w:val="baseline"/>
        </w:rPr>
        <w:t xml:space="preserve">(World War II ended in 1945) and </w:t>
      </w:r>
      <w:hyperlink r:id="rId1550" w:history="1">
        <w:r>
          <w:rPr>
            <w:rFonts w:ascii="arial" w:eastAsia="arial" w:hAnsi="arial" w:cs="arial"/>
            <w:b w:val="0"/>
            <w:i/>
            <w:strike w:val="0"/>
            <w:noProof w:val="0"/>
            <w:color w:val="0077CC"/>
            <w:position w:val="0"/>
            <w:sz w:val="20"/>
            <w:u w:val="single"/>
            <w:vertAlign w:val="baseline"/>
          </w:rPr>
          <w:t>blamed former Florida Gov. Jeb Bush for starting the Iraq War</w:t>
        </w:r>
      </w:hyperlink>
      <w:r>
        <w:rPr>
          <w:rFonts w:ascii="arial" w:eastAsia="arial" w:hAnsi="arial" w:cs="arial"/>
          <w:b w:val="0"/>
          <w:i w:val="0"/>
          <w:strike w:val="0"/>
          <w:noProof w:val="0"/>
          <w:color w:val="000000"/>
          <w:position w:val="0"/>
          <w:sz w:val="20"/>
          <w:u w:val="none"/>
          <w:vertAlign w:val="baseline"/>
        </w:rPr>
        <w:t xml:space="preserve"> (it was Jeb’s brother George).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too long, the media has largely ignored such gaffes, dismissing them as just “verbal confusions” or “Trump being Trump.” But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refused to play that game. To her credit, after Trump confused her with Nancy Pelosi,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publicly raised the issue of Trump’s mental health.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dealing with the pressures of the presidency,” she told supporters in Keene, N.H., “we can’t have someone else that we question whether they’re mentally fit to do this — we can’t.”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would be wise to heed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warning before it’s too late. Meanwhile, she’s done us all a favor by telling the truth. There’s one candidate for president who’s too old, has serious cognitive issues and is already mentally unfit for the job. His name is Donald Trump. </w:t>
      </w:r>
    </w:p>
    <w:p>
      <w:pPr>
        <w:pStyle w:val="Normal8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Press hosts “The Bill Press Pod.” He is the author of “From the Left: A Life in the Crossfire.”  </w:t>
      </w:r>
    </w:p>
    <w:p>
      <w:pPr>
        <w:pStyle w:val="Normal84"/>
        <w:keepNext w:val="0"/>
        <w:spacing w:before="240" w:after="0" w:line="260" w:lineRule="atLeast"/>
        <w:ind w:left="0" w:right="0" w:firstLine="0"/>
        <w:jc w:val="both"/>
      </w:pPr>
      <w:hyperlink r:id="rId1551"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54" style="position:absolute;z-index:251952128"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ELECTIONS &amp; POLITICS (90%); MENTAL HEALTH (90%); MENTAL HEALTH PRACTICE (90%); NEUROSCIENCE (90%); POLITICS (90%); PROFESSIONAL WORKERS (90%); PSYCHIATRY (90%); US PRESIDENTS (89%); WAR &amp; CONFLICT (88%); WORLD WAR II (87%); US DEMOCRATIC PARTY (79%); US REPUBLICAN PARTY (79%); ALZHEIMER'S DISEASE (78%); DEMENTIA (78%); INTELLIGENCE &amp; COGNITION (78%); PHYSICIANS &amp; SURGEONS (78%); HEALTH CARE PROFESSIONALS (77%); IRAQ WAR (73%); NEUROLOGICAL DISORDERS &amp; INJURIES (71%); COLLEGE &amp; UNIVERSITY PROFESSORS (56%)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MENTAL HEALTH PRACTICE (90%); PSYCHIATRY (90%); PHYSICIANS &amp; SURGEONS (78%); HEALTH CARE PROFESSIONALS (77%); BOOK PUBLISHING (71%); COLLEGE &amp; UNIVERSITY PROFESSORS (56%)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JEB BUSH (91%); BARACK OBAMA (89%); JOE BIDEN (89%); NANCY PELOSI (89%);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CONCORD, NH, USA (90%); NEW HAMPSHIRE, USA (95%); SOUTH CAROLINA, USA (94%); FLORIDA, USA (93%); CALIFORNIA, USA (92%); WASHINGTON DC, USA (92%); UNITED STATES (98%); ASIA (92%); IRAQ (92%); WESTERN ASIA (79%); South Carolina, New Hampshire, California, Florida &amp; District of Columbia; United States &amp; Iraq; Americas, Northern America; Asia, Western Asia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MENTAL HEALTH PRACTICE</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MENTAL HEALTH PRACTICE</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EDITORIALS &amp; OPINIONS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JEB BUSH</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INTELLIGENCE &amp; COGNITION</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SOUTH CAROLINA, USA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NEW HAMPSHIRE, USA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ALZHEIMER'S DISEASE</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PROFESSIONAL WORKERS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BOOK PUBLISHING</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PHYSICIANS &amp; SURGEONS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PHYSICIANS &amp; SURGEONS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CONCORD, NH, USA; UNITED STATES; NEW HAMPSHIRE, USA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NANCY PELOSI</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COLLEGE &amp; UNIVERSITY PROFESSORS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COLLEGE &amp; UNIVERSITY PROFESSORS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HEALTH CARE PROFESSIONALS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CARE PROFESSIONALS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DEMENTIA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PSYCHIATRY</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PSYCHIATRY</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FLORIDA, USA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MENTAL HEALTH</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BARACK OBAMA</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NEUROSCIENCE</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NEUROLOGICAL DISORDERS &amp; INJURIES</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WORLD WAR II</w: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55"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Nikki</w:t>
        </w:r>
      </w:hyperlink>
      <w:hyperlink r:id="rId1559" w:history="1">
        <w:r>
          <w:rPr>
            <w:rFonts w:ascii="arial" w:eastAsia="arial" w:hAnsi="arial" w:cs="arial"/>
            <w:b/>
            <w:i/>
            <w:strike w:val="0"/>
            <w:color w:val="0077CC"/>
            <w:sz w:val="28"/>
            <w:u w:val="single"/>
            <w:vertAlign w:val="baseline"/>
          </w:rPr>
          <w:t xml:space="preserve"> </w:t>
        </w:r>
      </w:hyperlink>
      <w:hyperlink r:id="rId1560" w:history="1">
        <w:r>
          <w:rPr>
            <w:rFonts w:ascii="arial" w:eastAsia="arial" w:hAnsi="arial" w:cs="arial"/>
            <w:b/>
            <w:i/>
            <w:strike w:val="0"/>
            <w:color w:val="0077CC"/>
            <w:sz w:val="28"/>
            <w:u w:val="single"/>
            <w:vertAlign w:val="baseline"/>
          </w:rPr>
          <w:t>Haley</w:t>
        </w:r>
      </w:hyperlink>
      <w:hyperlink r:id="rId1561" w:history="1">
        <w:r>
          <w:rPr>
            <w:rFonts w:ascii="arial" w:eastAsia="arial" w:hAnsi="arial" w:cs="arial"/>
            <w:b/>
            <w:i/>
            <w:strike w:val="0"/>
            <w:color w:val="0077CC"/>
            <w:sz w:val="28"/>
            <w:u w:val="single"/>
            <w:vertAlign w:val="baseline"/>
          </w:rPr>
          <w:t>: Globalist Establishment Meat Puppet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2024 Sunday 7:00 PM EST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Olson</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6" style="position:absolute;z-index:251954176"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7th, 2024 ( </w:t>
      </w:r>
      <w:hyperlink r:id="rId1562"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 Delivered by  </w:t>
      </w:r>
      <w:hyperlink r:id="rId156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Forces Community endorsed </w:t>
      </w:r>
      <w:r>
        <w:rPr>
          <w:rFonts w:ascii="arial" w:eastAsia="arial" w:hAnsi="arial" w:cs="arial"/>
          <w:b/>
          <w:i/>
          <w:strike w:val="0"/>
          <w:noProof w:val="0"/>
          <w:color w:val="000000"/>
          <w:position w:val="0"/>
          <w:sz w:val="20"/>
          <w:u w:val="single"/>
          <w:vertAlign w:val="baseline"/>
        </w:rPr>
        <w:t>Haley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number of Special Forces veterans listening to the </w:t>
      </w:r>
      <w:hyperlink r:id="rId1564" w:history="1">
        <w:r>
          <w:rPr>
            <w:rFonts w:ascii="arial" w:eastAsia="arial" w:hAnsi="arial" w:cs="arial"/>
            <w:b w:val="0"/>
            <w:i/>
            <w:strike w:val="0"/>
            <w:noProof w:val="0"/>
            <w:color w:val="0077CC"/>
            <w:position w:val="0"/>
            <w:sz w:val="20"/>
            <w:u w:val="single"/>
            <w:vertAlign w:val="baseline"/>
          </w:rPr>
          <w:t>Wilkow Majority</w:t>
        </w:r>
      </w:hyperlink>
      <w:r>
        <w:rPr>
          <w:rFonts w:ascii="arial" w:eastAsia="arial" w:hAnsi="arial" w:cs="arial"/>
          <w:b w:val="0"/>
          <w:i w:val="0"/>
          <w:strike w:val="0"/>
          <w:noProof w:val="0"/>
          <w:color w:val="000000"/>
          <w:position w:val="0"/>
          <w:sz w:val="20"/>
          <w:u w:val="none"/>
          <w:vertAlign w:val="baseline"/>
        </w:rPr>
        <w:t xml:space="preserve">  became apoplectic when Brandon Webb announced that </w:t>
      </w:r>
      <w:hyperlink r:id="rId1565" w:history="1">
        <w:r>
          <w:rPr>
            <w:rFonts w:ascii="arial" w:eastAsia="arial" w:hAnsi="arial" w:cs="arial"/>
            <w:b w:val="0"/>
            <w:i/>
            <w:strike w:val="0"/>
            <w:noProof w:val="0"/>
            <w:color w:val="0077CC"/>
            <w:position w:val="0"/>
            <w:sz w:val="20"/>
            <w:u w:val="single"/>
            <w:vertAlign w:val="baseline"/>
          </w:rPr>
          <w:t>SOFREP</w:t>
        </w:r>
      </w:hyperlink>
      <w:r>
        <w:rPr>
          <w:rFonts w:ascii="arial" w:eastAsia="arial" w:hAnsi="arial" w:cs="arial"/>
          <w:b w:val="0"/>
          <w:i w:val="0"/>
          <w:strike w:val="0"/>
          <w:noProof w:val="0"/>
          <w:color w:val="000000"/>
          <w:position w:val="0"/>
          <w:sz w:val="20"/>
          <w:u w:val="none"/>
          <w:vertAlign w:val="baseline"/>
        </w:rPr>
        <w:t xml:space="preserve">  had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While not a monolithic endorsement, a substantial endorsement, nonetheless.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not at all surprised. In fact, it seemed a logical choice for the Special Forces Community to endorse Globalist puppet </w:t>
      </w:r>
      <w:hyperlink r:id="rId1566" w:history="1">
        <w:r>
          <w:rPr>
            <w:rFonts w:ascii="arial" w:eastAsia="arial" w:hAnsi="arial" w:cs="arial"/>
            <w:b w:val="0"/>
            <w:i/>
            <w:strike w:val="0"/>
            <w:noProof w:val="0"/>
            <w:color w:val="0077CC"/>
            <w:position w:val="0"/>
            <w:sz w:val="20"/>
            <w:u w:val="single"/>
            <w:vertAlign w:val="baseline"/>
          </w:rPr>
          <w:t xml:space="preserve">Nikk </w:t>
        </w:r>
      </w:hyperlink>
      <w:hyperlink r:id="rId1567"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 Most lose sight of the fact that the Special Forces community are professional warfighters. To play one's craft, there must be wars. Thus, the continuation of the self-licking ice cream cone.</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been endorsed by Linked In Founder Reid Hoffman, who has been funding many of the legal efforts against Donald Trump. Also endorsing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Klaus Schwab meat puppet is Larry Fink, emperor of DEI (Diversity, Equity, Inclusion) and Black Rock CEO. These people are evil fascist corporate overlords.</w:t>
      </w:r>
    </w:p>
    <w:p>
      <w:pPr>
        <w:pStyle w:val="Normal85"/>
        <w:keepNext w:val="0"/>
        <w:spacing w:before="240" w:after="0" w:line="260" w:lineRule="atLeast"/>
        <w:ind w:left="0" w:right="0" w:firstLine="0"/>
        <w:jc w:val="both"/>
      </w:pPr>
      <w:hyperlink r:id="rId1568" w:history="1">
        <w:r>
          <w:rPr>
            <w:rFonts w:ascii="arial" w:eastAsia="arial" w:hAnsi="arial" w:cs="arial"/>
            <w:b w:val="0"/>
            <w:i/>
            <w:strike w:val="0"/>
            <w:color w:val="0077CC"/>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is in the bag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Their subtle reporting is not subtle enough. Reasonable people watching see right through the veneer. Sending </w:t>
      </w:r>
      <w:hyperlink r:id="rId1569" w:history="1">
        <w:r>
          <w:rPr>
            <w:rFonts w:ascii="arial" w:eastAsia="arial" w:hAnsi="arial" w:cs="arial"/>
            <w:b w:val="0"/>
            <w:i/>
            <w:strike w:val="0"/>
            <w:noProof w:val="0"/>
            <w:color w:val="0077CC"/>
            <w:position w:val="0"/>
            <w:sz w:val="20"/>
            <w:u w:val="single"/>
            <w:vertAlign w:val="baseline"/>
          </w:rPr>
          <w:t>Lawrence Jones</w:t>
        </w:r>
      </w:hyperlink>
      <w:r>
        <w:rPr>
          <w:rFonts w:ascii="arial" w:eastAsia="arial" w:hAnsi="arial" w:cs="arial"/>
          <w:b w:val="0"/>
          <w:i w:val="0"/>
          <w:strike w:val="0"/>
          <w:noProof w:val="0"/>
          <w:color w:val="000000"/>
          <w:position w:val="0"/>
          <w:sz w:val="20"/>
          <w:u w:val="none"/>
          <w:vertAlign w:val="baseline"/>
        </w:rPr>
        <w:t xml:space="preserve">  into middle American diners where the folks sing Trump's praises is not a very effective cover.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17, 1961, Outgoing President Eisenhower addressed the American people, warning them about the dangers of the 'Military Industrial Complex.' The federal government's collaboration creating alliances with military and industrial leaders makes American vulnerable. While Eisenhower did think such collaborations were necessary, he also saw them as fraught with abuse of power.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hands down the deep state establishment candidate. She is a globalist meat puppet and stooge for the international globalist constituency. When the endorsements come, make sure you critically analyze why that entity or person is making the endorsement.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Nimrata are being duped. Under the guise that a second Trump presidency would be noisy, strife-filled, and full of conflict, those supporters foolishly believe that they would never attack her in the manner the progressive devils are attacking Trump. Why wouldn't they? If these lawless and fascistic tactics succeed in taking down Trump, why would those tactics not become part of the playbook?</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70" w:history="1">
        <w:r>
          <w:rPr>
            <w:rFonts w:ascii="arial" w:eastAsia="arial" w:hAnsi="arial" w:cs="arial"/>
            <w:b/>
            <w:i/>
            <w:strike w:val="0"/>
            <w:noProof w:val="0"/>
            <w:color w:val="0077CC"/>
            <w:position w:val="0"/>
            <w:sz w:val="20"/>
            <w:u w:val="single"/>
            <w:vertAlign w:val="baseline"/>
          </w:rPr>
          <w:t>Nikki</w:t>
        </w:r>
      </w:hyperlink>
      <w:hyperlink r:id="rId1571" w:history="1">
        <w:r>
          <w:rPr>
            <w:rFonts w:ascii="arial" w:eastAsia="arial" w:hAnsi="arial" w:cs="arial"/>
            <w:b w:val="0"/>
            <w:i/>
            <w:strike w:val="0"/>
            <w:noProof w:val="0"/>
            <w:color w:val="0077CC"/>
            <w:position w:val="0"/>
            <w:sz w:val="20"/>
            <w:u w:val="single"/>
            <w:vertAlign w:val="baseline"/>
          </w:rPr>
          <w:t xml:space="preserve"> </w:t>
        </w:r>
      </w:hyperlink>
      <w:hyperlink r:id="rId1572" w:history="1">
        <w:r>
          <w:rPr>
            <w:rFonts w:ascii="arial" w:eastAsia="arial" w:hAnsi="arial" w:cs="arial"/>
            <w:b/>
            <w:i/>
            <w:strike w:val="0"/>
            <w:noProof w:val="0"/>
            <w:color w:val="0077CC"/>
            <w:position w:val="0"/>
            <w:sz w:val="20"/>
            <w:u w:val="single"/>
            <w:vertAlign w:val="baseline"/>
          </w:rPr>
          <w:t>Haley</w:t>
        </w:r>
      </w:hyperlink>
      <w:hyperlink r:id="rId1573" w:history="1">
        <w:r>
          <w:rPr>
            <w:rFonts w:ascii="arial" w:eastAsia="arial" w:hAnsi="arial" w:cs="arial"/>
            <w:b w:val="0"/>
            <w:i/>
            <w:strike w:val="0"/>
            <w:noProof w:val="0"/>
            <w:color w:val="0077CC"/>
            <w:position w:val="0"/>
            <w:sz w:val="20"/>
            <w:u w:val="single"/>
            <w:vertAlign w:val="baseline"/>
          </w:rPr>
          <w:t>: Globalist Establishment Meat Puppet</w:t>
        </w:r>
      </w:hyperlink>
      <w:r>
        <w:rPr>
          <w:rFonts w:ascii="arial" w:eastAsia="arial" w:hAnsi="arial" w:cs="arial"/>
          <w:b w:val="0"/>
          <w:i w:val="0"/>
          <w:strike w:val="0"/>
          <w:noProof w:val="0"/>
          <w:color w:val="000000"/>
          <w:position w:val="0"/>
          <w:sz w:val="20"/>
          <w:u w:val="none"/>
          <w:vertAlign w:val="baseline"/>
        </w:rPr>
        <w:t xml:space="preserve">  appeared first on </w:t>
      </w:r>
      <w:hyperlink r:id="rId1574"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40" w:after="0" w:line="260" w:lineRule="atLeast"/>
        <w:ind w:left="0" w:right="0" w:firstLine="0"/>
        <w:jc w:val="both"/>
      </w:pPr>
      <w:hyperlink r:id="rId1575" w:history="1">
        <w:r>
          <w:rPr>
            <w:rFonts w:ascii="arial" w:eastAsia="arial" w:hAnsi="arial" w:cs="arial"/>
            <w:b w:val="0"/>
            <w:i/>
            <w:strike w:val="0"/>
            <w:color w:val="0077CC"/>
            <w:sz w:val="20"/>
            <w:u w:val="single"/>
            <w:vertAlign w:val="baseline"/>
          </w:rPr>
          <w:t>Link to the original story.</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57" style="position:absolute;z-index:25195520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58" style="position:absolute;z-index:251956224"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136216</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ARMED FORCES (90%); NATIONAL SECURITY &amp; FOREIGN RELATIONS (90%); FASCISM (89%); BLOGS &amp; MESSAGE BOARDS (79%); GOVERNMENT &amp; PUBLIC ADMINISTRATION (78%); GOVERNMENT BODIES &amp; OFFICES (78%); EXECUTIVES (73%); DIVERSITY &amp; INCLUSION (68%); Blog (%); GrokTV (%); 2024 Presidential Primary (%); Globalists (%); Klaus Schwab (%); Larry Fink (%); meat puppet (%); Military Industrial Complex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Posts By Rick Olson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(68%); SIC4833 TELEVISION BROADCASTING STATIONS (68%); ARMED FORCES (90%); BLOGS &amp; MESSAGE BOARDS (79%); DEFENSE INDUSTRY (78%)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REID HOFFMAN (76%); LAURENCE D FINK (73%)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59"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Nikki</w:t>
        </w:r>
      </w:hyperlink>
      <w:hyperlink r:id="rId1583" w:history="1">
        <w:r>
          <w:rPr>
            <w:rFonts w:ascii="arial" w:eastAsia="arial" w:hAnsi="arial" w:cs="arial"/>
            <w:b/>
            <w:i/>
            <w:strike w:val="0"/>
            <w:color w:val="0077CC"/>
            <w:sz w:val="28"/>
            <w:u w:val="single"/>
            <w:vertAlign w:val="baseline"/>
          </w:rPr>
          <w:t xml:space="preserve"> </w:t>
        </w:r>
      </w:hyperlink>
      <w:hyperlink r:id="rId1584" w:history="1">
        <w:r>
          <w:rPr>
            <w:rFonts w:ascii="arial" w:eastAsia="arial" w:hAnsi="arial" w:cs="arial"/>
            <w:b/>
            <w:i/>
            <w:strike w:val="0"/>
            <w:color w:val="0077CC"/>
            <w:sz w:val="28"/>
            <w:u w:val="single"/>
            <w:vertAlign w:val="baseline"/>
          </w:rPr>
          <w:t>Haley</w:t>
        </w:r>
      </w:hyperlink>
      <w:hyperlink r:id="rId1585" w:history="1">
        <w:r>
          <w:rPr>
            <w:rFonts w:ascii="arial" w:eastAsia="arial" w:hAnsi="arial" w:cs="arial"/>
            <w:b/>
            <w:i/>
            <w:strike w:val="0"/>
            <w:color w:val="0077CC"/>
            <w:sz w:val="28"/>
            <w:u w:val="single"/>
            <w:vertAlign w:val="baseline"/>
          </w:rPr>
          <w:t xml:space="preserve"> wins first primary against Donald Trump</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Weekly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Garavi Gujarat Publications Ltd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Shubham Ghosh</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0" style="position:absolute;z-index:25195827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won the Republican presidential primary in Washington DC on Sunday (3), scoring her first victory as she struggles to remain relevant in her underdog race against Donald Trump.</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symbolic victory in the nation’s capital comes just ahead a decisive day in the long US nominating process — Super Tuesday, in which 15 states and one territory vote.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is a solidly Democratic town with a small number of registered Republicans. CNN, which was among outlets reporting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won on Sunday, put it at just 22,000.</w:t>
      </w:r>
    </w:p>
    <w:p>
      <w:pPr>
        <w:pStyle w:val="Normal8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w:t>
      </w:r>
      <w:hyperlink r:id="rId1586" w:history="1">
        <w:r>
          <w:rPr>
            <w:rFonts w:ascii="arial" w:eastAsia="arial" w:hAnsi="arial" w:cs="arial"/>
            <w:b/>
            <w:i/>
            <w:strike w:val="0"/>
            <w:noProof w:val="0"/>
            <w:color w:val="0077CC"/>
            <w:position w:val="0"/>
            <w:sz w:val="20"/>
            <w:u w:val="single"/>
            <w:vertAlign w:val="baseline"/>
          </w:rPr>
          <w:t>Haley</w:t>
        </w:r>
      </w:hyperlink>
      <w:hyperlink r:id="rId1587" w:history="1">
        <w:r>
          <w:rPr>
            <w:rFonts w:ascii="arial" w:eastAsia="arial" w:hAnsi="arial" w:cs="arial"/>
            <w:b w:val="0"/>
            <w:i/>
            <w:strike w:val="0"/>
            <w:noProof w:val="0"/>
            <w:color w:val="0077CC"/>
            <w:position w:val="0"/>
            <w:sz w:val="20"/>
            <w:u w:val="single"/>
            <w:vertAlign w:val="baseline"/>
          </w:rPr>
          <w:t xml:space="preserve"> loses home state primary, but refuses to quit</w:t>
        </w:r>
      </w:hyperlink>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took 63 percent of the votes in a primary held in just one place — a downtown hotel, according to Politico, which quoted Washington party officials.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2020 election against Trump, then candidate Joe Biden won 92 percent of the votes in Washington.</w:t>
      </w:r>
    </w:p>
    <w:p>
      <w:pPr>
        <w:pStyle w:val="Normal8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w:t>
      </w:r>
      <w:hyperlink r:id="rId1588" w:history="1">
        <w:r>
          <w:rPr>
            <w:rFonts w:ascii="arial" w:eastAsia="arial" w:hAnsi="arial" w:cs="arial"/>
            <w:b w:val="0"/>
            <w:i/>
            <w:strike w:val="0"/>
            <w:noProof w:val="0"/>
            <w:color w:val="0077CC"/>
            <w:position w:val="0"/>
            <w:sz w:val="20"/>
            <w:u w:val="single"/>
            <w:vertAlign w:val="baseline"/>
          </w:rPr>
          <w:t xml:space="preserve">Indian American entrepreneur Jiten Agarwal backs </w:t>
        </w:r>
      </w:hyperlink>
      <w:hyperlink r:id="rId1589" w:history="1">
        <w:r>
          <w:rPr>
            <w:rFonts w:ascii="arial" w:eastAsia="arial" w:hAnsi="arial" w:cs="arial"/>
            <w:b/>
            <w:i/>
            <w:strike w:val="0"/>
            <w:noProof w:val="0"/>
            <w:color w:val="0077CC"/>
            <w:position w:val="0"/>
            <w:sz w:val="20"/>
            <w:u w:val="single"/>
            <w:vertAlign w:val="baseline"/>
          </w:rPr>
          <w:t>Nikki</w:t>
        </w:r>
      </w:hyperlink>
      <w:hyperlink r:id="rId1590" w:history="1">
        <w:r>
          <w:rPr>
            <w:rFonts w:ascii="arial" w:eastAsia="arial" w:hAnsi="arial" w:cs="arial"/>
            <w:b w:val="0"/>
            <w:i/>
            <w:strike w:val="0"/>
            <w:noProof w:val="0"/>
            <w:color w:val="0077CC"/>
            <w:position w:val="0"/>
            <w:sz w:val="20"/>
            <w:u w:val="single"/>
            <w:vertAlign w:val="baseline"/>
          </w:rPr>
          <w:t xml:space="preserve"> </w:t>
        </w:r>
      </w:hyperlink>
      <w:hyperlink r:id="rId1591" w:history="1">
        <w:r>
          <w:rPr>
            <w:rFonts w:ascii="arial" w:eastAsia="arial" w:hAnsi="arial" w:cs="arial"/>
            <w:b/>
            <w:i/>
            <w:strike w:val="0"/>
            <w:noProof w:val="0"/>
            <w:color w:val="0077CC"/>
            <w:position w:val="0"/>
            <w:sz w:val="20"/>
            <w:u w:val="single"/>
            <w:vertAlign w:val="baseline"/>
          </w:rPr>
          <w:t>Haley</w:t>
        </w:r>
      </w:hyperlink>
      <w:hyperlink r:id="rId1592" w:history="1">
        <w:r>
          <w:rPr>
            <w:rFonts w:ascii="arial" w:eastAsia="arial" w:hAnsi="arial" w:cs="arial"/>
            <w:b w:val="0"/>
            <w:i/>
            <w:strike w:val="0"/>
            <w:noProof w:val="0"/>
            <w:color w:val="0077CC"/>
            <w:position w:val="0"/>
            <w:sz w:val="20"/>
            <w:u w:val="single"/>
            <w:vertAlign w:val="baseline"/>
          </w:rPr>
          <w:t xml:space="preserve"> for presidency</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never produced a majority vote for a Republican presidential candidate.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campaign put out a statement saying “It’s not surprising that Republicans closest to Washington dysfunction are rejecting Donald Trump and all his chaos.”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in turn released what it called a “statement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Being Crowned Queen of The Swamp.”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results in Washington DC reaffirm the object of President Trump’s campaign —- he will drain the swamp and put America first,” the statement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Tuesday milestone is expected to leave Trump a hair’s breadth from securing the Republican Party’s presidential nomination. He has already swept all the early state primaries.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 Tuesday is seen as the last real chance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upend the former president’s march towards becoming the party’s flagbearer once again, against Biden.</w:t>
      </w:r>
    </w:p>
    <w:p>
      <w:pPr>
        <w:pStyle w:val="Normal8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(AFP)</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93" w:history="1">
        <w:r>
          <w:rPr>
            <w:rFonts w:ascii="arial" w:eastAsia="arial" w:hAnsi="arial" w:cs="arial"/>
            <w:b/>
            <w:i/>
            <w:strike w:val="0"/>
            <w:noProof w:val="0"/>
            <w:color w:val="0077CC"/>
            <w:position w:val="0"/>
            <w:sz w:val="20"/>
            <w:u w:val="single"/>
            <w:vertAlign w:val="baseline"/>
          </w:rPr>
          <w:t>Nikki</w:t>
        </w:r>
      </w:hyperlink>
      <w:hyperlink r:id="rId1594" w:history="1">
        <w:r>
          <w:rPr>
            <w:rFonts w:ascii="arial" w:eastAsia="arial" w:hAnsi="arial" w:cs="arial"/>
            <w:b w:val="0"/>
            <w:i/>
            <w:strike w:val="0"/>
            <w:noProof w:val="0"/>
            <w:color w:val="0077CC"/>
            <w:position w:val="0"/>
            <w:sz w:val="20"/>
            <w:u w:val="single"/>
            <w:vertAlign w:val="baseline"/>
          </w:rPr>
          <w:t xml:space="preserve"> </w:t>
        </w:r>
      </w:hyperlink>
      <w:hyperlink r:id="rId1595" w:history="1">
        <w:r>
          <w:rPr>
            <w:rFonts w:ascii="arial" w:eastAsia="arial" w:hAnsi="arial" w:cs="arial"/>
            <w:b/>
            <w:i/>
            <w:strike w:val="0"/>
            <w:noProof w:val="0"/>
            <w:color w:val="0077CC"/>
            <w:position w:val="0"/>
            <w:sz w:val="20"/>
            <w:u w:val="single"/>
            <w:vertAlign w:val="baseline"/>
          </w:rPr>
          <w:t>Haley</w:t>
        </w:r>
      </w:hyperlink>
      <w:hyperlink r:id="rId1596" w:history="1">
        <w:r>
          <w:rPr>
            <w:rFonts w:ascii="arial" w:eastAsia="arial" w:hAnsi="arial" w:cs="arial"/>
            <w:b w:val="0"/>
            <w:i/>
            <w:strike w:val="0"/>
            <w:noProof w:val="0"/>
            <w:color w:val="0077CC"/>
            <w:position w:val="0"/>
            <w:sz w:val="20"/>
            <w:u w:val="single"/>
            <w:vertAlign w:val="baseline"/>
          </w:rPr>
          <w:t xml:space="preserve"> wins first primary against Donald Trump</w:t>
        </w:r>
      </w:hyperlink>
      <w:r>
        <w:rPr>
          <w:rFonts w:ascii="arial" w:eastAsia="arial" w:hAnsi="arial" w:cs="arial"/>
          <w:b w:val="0"/>
          <w:i w:val="0"/>
          <w:strike w:val="0"/>
          <w:noProof w:val="0"/>
          <w:color w:val="000000"/>
          <w:position w:val="0"/>
          <w:sz w:val="20"/>
          <w:u w:val="none"/>
          <w:vertAlign w:val="baseline"/>
        </w:rPr>
        <w:t xml:space="preserve"> appeared first on </w:t>
      </w:r>
      <w:hyperlink r:id="rId1597" w:history="1">
        <w:r>
          <w:rPr>
            <w:rFonts w:ascii="arial" w:eastAsia="arial" w:hAnsi="arial" w:cs="arial"/>
            <w:b w:val="0"/>
            <w:i/>
            <w:strike w:val="0"/>
            <w:noProof w:val="0"/>
            <w:color w:val="0077CC"/>
            <w:position w:val="0"/>
            <w:sz w:val="20"/>
            <w:u w:val="single"/>
            <w:vertAlign w:val="baseline"/>
          </w:rPr>
          <w:t>Indiaweekly</w:t>
        </w:r>
      </w:hyperlink>
      <w:r>
        <w:rPr>
          <w:rFonts w:ascii="arial" w:eastAsia="arial" w:hAnsi="arial" w:cs="arial"/>
          <w:b w:val="0"/>
          <w:i w:val="0"/>
          <w:strike w:val="0"/>
          <w:noProof w:val="0"/>
          <w:color w:val="000000"/>
          <w:position w:val="0"/>
          <w:sz w:val="20"/>
          <w:u w:val="none"/>
          <w:vertAlign w:val="baseline"/>
        </w:rPr>
        <w:t>.</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61" style="position:absolute;z-index:251959296"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666199790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PRIMARY ELECTIONS (94%); HEADS OF GOVERNMENT ELECTIONS (92%); US PRESIDENTIAL ELECTIONS (91%); POLITICAL PARTIES (90%); US PRESIDENTIAL CANDIDATES 2008 (90%); US PRESIDENTIAL CANDIDATES 2012 (90%); US REPUBLICAN PARTY (90%); CAMPAIGNS &amp; ELECTIONS (78%); POLITICAL CANDIDATES (78%)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WASHINGTON DC ASSOCIATES PLLC (92%)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(92%); SIC8111 LEGAL SERVICES (92%); HOTELS &amp; MOTELS (58%)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JOE BIDEN (92%)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(94%); GUJARAT, INDIA (79%); UNITED STATES (98%); INDIA (93%); District of Columbia; United States; Americas, Northern America</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HOTELS &amp; MOTELS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WASHINGTON DC, USA</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62"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Nikki</w:t>
        </w:r>
      </w:hyperlink>
      <w:hyperlink r:id="rId1605" w:history="1">
        <w:r>
          <w:rPr>
            <w:rFonts w:ascii="arial" w:eastAsia="arial" w:hAnsi="arial" w:cs="arial"/>
            <w:b/>
            <w:i/>
            <w:strike w:val="0"/>
            <w:color w:val="0077CC"/>
            <w:sz w:val="28"/>
            <w:u w:val="single"/>
            <w:vertAlign w:val="baseline"/>
          </w:rPr>
          <w:t xml:space="preserve"> </w:t>
        </w:r>
      </w:hyperlink>
      <w:hyperlink r:id="rId1606" w:history="1">
        <w:r>
          <w:rPr>
            <w:rFonts w:ascii="arial" w:eastAsia="arial" w:hAnsi="arial" w:cs="arial"/>
            <w:b/>
            <w:i/>
            <w:strike w:val="0"/>
            <w:color w:val="0077CC"/>
            <w:sz w:val="28"/>
            <w:u w:val="single"/>
            <w:vertAlign w:val="baseline"/>
          </w:rPr>
          <w:t>Haley</w:t>
        </w:r>
      </w:hyperlink>
      <w:hyperlink r:id="rId1607" w:history="1">
        <w:r>
          <w:rPr>
            <w:rFonts w:ascii="arial" w:eastAsia="arial" w:hAnsi="arial" w:cs="arial"/>
            <w:b/>
            <w:i/>
            <w:strike w:val="0"/>
            <w:color w:val="0077CC"/>
            <w:sz w:val="28"/>
            <w:u w:val="single"/>
            <w:vertAlign w:val="baseline"/>
          </w:rPr>
          <w:t xml:space="preserve"> on MSG Trump rally: "Masculinity stuff" is "going to make women uncomfortable"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1:03 AM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Falconer</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63" style="position:absolute;z-index:251961344"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29th, 2024 ( </w:t>
      </w:r>
      <w:hyperlink r:id="rId1608"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16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hyperlink r:id="rId1610" w:history="1">
        <w:r>
          <w:rPr>
            <w:rFonts w:ascii="arial" w:eastAsia="arial" w:hAnsi="arial" w:cs="arial"/>
            <w:b/>
            <w:i/>
            <w:strike w:val="0"/>
            <w:noProof w:val="0"/>
            <w:color w:val="0077CC"/>
            <w:position w:val="0"/>
            <w:sz w:val="20"/>
            <w:u w:val="single"/>
            <w:vertAlign w:val="baseline"/>
          </w:rPr>
          <w:t>Nikki</w:t>
        </w:r>
      </w:hyperlink>
      <w:hyperlink r:id="rId1611" w:history="1">
        <w:r>
          <w:rPr>
            <w:rFonts w:ascii="arial" w:eastAsia="arial" w:hAnsi="arial" w:cs="arial"/>
            <w:b w:val="0"/>
            <w:i/>
            <w:strike w:val="0"/>
            <w:noProof w:val="0"/>
            <w:color w:val="0077CC"/>
            <w:position w:val="0"/>
            <w:sz w:val="20"/>
            <w:u w:val="single"/>
            <w:vertAlign w:val="baseline"/>
          </w:rPr>
          <w:t xml:space="preserve"> </w:t>
        </w:r>
      </w:hyperlink>
      <w:hyperlink r:id="rId1612" w:history="1">
        <w:r>
          <w:rPr>
            <w:rFonts w:ascii="arial" w:eastAsia="arial" w:hAnsi="arial" w:cs="arial"/>
            <w:b/>
            <w:i/>
            <w:strike w:val="0"/>
            <w:noProof w:val="0"/>
            <w:color w:val="0077CC"/>
            <w:position w:val="0"/>
            <w:sz w:val="20"/>
            <w:u w:val="single"/>
            <w:vertAlign w:val="baseline"/>
          </w:rPr>
          <w:t>Haley</w:t>
        </w:r>
      </w:hyperlink>
      <w:hyperlink r:id="rId1613" w:history="1">
        <w:r>
          <w:rPr>
            <w:rFonts w:ascii="arial" w:eastAsia="arial" w:hAnsi="arial" w:cs="arial"/>
            <w:b w:val="0"/>
            <w:i/>
            <w:strike w:val="0"/>
            <w:noProof w:val="0"/>
            <w:color w:val="0077CC"/>
            <w:position w:val="0"/>
            <w:sz w:val="20"/>
            <w:u w:val="single"/>
            <w:vertAlign w:val="baseline"/>
          </w:rPr>
          <w:t xml:space="preserve"> on Tuesday warned the Trump campaign against critizing Latinos or being "overly masculine."</w:t>
        </w:r>
      </w:hyperlink>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picture: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w:t>
      </w:r>
      <w:hyperlink r:id="rId1614" w:history="1">
        <w:r>
          <w:rPr>
            <w:rFonts w:ascii="arial" w:eastAsia="arial" w:hAnsi="arial" w:cs="arial"/>
            <w:b w:val="0"/>
            <w:i/>
            <w:strike w:val="0"/>
            <w:noProof w:val="0"/>
            <w:color w:val="0077CC"/>
            <w:position w:val="0"/>
            <w:sz w:val="20"/>
            <w:u w:val="single"/>
            <w:vertAlign w:val="baseline"/>
          </w:rPr>
          <w:t>Fox News Trump rally Tony Hinchcliffe's likening of Puerto Rico to "</w:t>
        </w:r>
      </w:hyperlink>
      <w:r>
        <w:rPr>
          <w:rFonts w:ascii="arial" w:eastAsia="arial" w:hAnsi="arial" w:cs="arial"/>
          <w:b w:val="0"/>
          <w:i w:val="0"/>
          <w:strike w:val="0"/>
          <w:noProof w:val="0"/>
          <w:color w:val="000000"/>
          <w:position w:val="0"/>
          <w:sz w:val="20"/>
          <w:u w:val="none"/>
          <w:vertAlign w:val="baseline"/>
        </w:rPr>
        <w:t> </w:t>
      </w:r>
      <w:hyperlink r:id="rId1615" w:history="1">
        <w:r>
          <w:rPr>
            <w:rFonts w:ascii="arial" w:eastAsia="arial" w:hAnsi="arial" w:cs="arial"/>
            <w:b w:val="0"/>
            <w:i/>
            <w:strike w:val="0"/>
            <w:noProof w:val="0"/>
            <w:color w:val="0077CC"/>
            <w:position w:val="0"/>
            <w:sz w:val="20"/>
            <w:u w:val="single"/>
            <w:vertAlign w:val="baseline"/>
          </w:rPr>
          <w:t>a floating island of garbage" was "harmful" to the campaign.</w:t>
        </w:r>
      </w:hyperlink>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joke at the Madison Square Garden rally last Sunday drew widespread criticism, including from  </w:t>
      </w:r>
      <w:hyperlink r:id="rId1616" w:history="1">
        <w:r>
          <w:rPr>
            <w:rFonts w:ascii="arial" w:eastAsia="arial" w:hAnsi="arial" w:cs="arial"/>
            <w:b w:val="0"/>
            <w:i/>
            <w:strike w:val="0"/>
            <w:noProof w:val="0"/>
            <w:color w:val="0077CC"/>
            <w:position w:val="0"/>
            <w:sz w:val="20"/>
            <w:u w:val="single"/>
            <w:vertAlign w:val="baseline"/>
          </w:rPr>
          <w:t>some Republican lawmakers, and prompted the GOP presidential nominee's representatives to say it "does not reflect the views" of Trump or the campaign."</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took issue with the way some of those associated with former President Trump were speaking about women.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she's saying: "They were right to denounce the comedian. They need to go and tell Puerto Ricans how much they do value them. They need to tell Latinos that, but they also need to look at how they're talking about women,"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bromance and this masculinity stuff .. it borders on edgy, to the point that it's going to make women uncomfortable."</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noted that affiliated PACs were running commercials about calling  </w:t>
      </w:r>
      <w:hyperlink r:id="rId1617" w:history="1">
        <w:r>
          <w:rPr>
            <w:rFonts w:ascii="arial" w:eastAsia="arial" w:hAnsi="arial" w:cs="arial"/>
            <w:b w:val="0"/>
            <w:i/>
            <w:strike w:val="0"/>
            <w:noProof w:val="0"/>
            <w:color w:val="0077CC"/>
            <w:position w:val="0"/>
            <w:sz w:val="20"/>
            <w:u w:val="single"/>
            <w:vertAlign w:val="baseline"/>
          </w:rPr>
          <w:t>Vice President Harris "the C-word" and speakers at MSG "referring to her and her pimps."</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is not the way to win women. That is not the way to win people who are concerned about Trump's style. This is a time to talk about the economy. This is the time to talk about immigration. This is the time to talk about national security."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Trump did not immediately respond to Axios' request for comment.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Axios:</w:t>
      </w:r>
    </w:p>
    <w:p>
      <w:pPr>
        <w:pStyle w:val="Normal87"/>
        <w:keepNext w:val="0"/>
        <w:spacing w:before="240" w:after="0" w:line="260" w:lineRule="atLeast"/>
        <w:ind w:left="0" w:right="0" w:firstLine="0"/>
        <w:jc w:val="both"/>
      </w:pPr>
      <w:hyperlink r:id="rId1618" w:history="1">
        <w:r>
          <w:rPr>
            <w:rFonts w:ascii="arial" w:eastAsia="arial" w:hAnsi="arial" w:cs="arial"/>
            <w:b w:val="0"/>
            <w:i/>
            <w:strike w:val="0"/>
            <w:color w:val="0077CC"/>
            <w:sz w:val="20"/>
            <w:u w:val="single"/>
            <w:vertAlign w:val="baseline"/>
          </w:rPr>
          <w:t xml:space="preserve">Why </w:t>
        </w:r>
      </w:hyperlink>
      <w:hyperlink r:id="rId1619" w:history="1">
        <w:r>
          <w:rPr>
            <w:rFonts w:ascii="arial" w:eastAsia="arial" w:hAnsi="arial" w:cs="arial"/>
            <w:b/>
            <w:i/>
            <w:strike w:val="0"/>
            <w:color w:val="0077CC"/>
            <w:sz w:val="20"/>
            <w:u w:val="single"/>
            <w:vertAlign w:val="baseline"/>
          </w:rPr>
          <w:t>Nikki</w:t>
        </w:r>
      </w:hyperlink>
      <w:hyperlink r:id="rId1620" w:history="1">
        <w:r>
          <w:rPr>
            <w:rFonts w:ascii="arial" w:eastAsia="arial" w:hAnsi="arial" w:cs="arial"/>
            <w:b w:val="0"/>
            <w:i/>
            <w:strike w:val="0"/>
            <w:color w:val="0077CC"/>
            <w:sz w:val="20"/>
            <w:u w:val="single"/>
            <w:vertAlign w:val="baseline"/>
          </w:rPr>
          <w:t xml:space="preserve"> </w:t>
        </w:r>
      </w:hyperlink>
      <w:hyperlink r:id="rId1621" w:history="1">
        <w:r>
          <w:rPr>
            <w:rFonts w:ascii="arial" w:eastAsia="arial" w:hAnsi="arial" w:cs="arial"/>
            <w:b/>
            <w:i/>
            <w:strike w:val="0"/>
            <w:color w:val="0077CC"/>
            <w:sz w:val="20"/>
            <w:u w:val="single"/>
            <w:vertAlign w:val="baseline"/>
          </w:rPr>
          <w:t>Haley</w:t>
        </w:r>
      </w:hyperlink>
      <w:hyperlink r:id="rId1622" w:history="1">
        <w:r>
          <w:rPr>
            <w:rFonts w:ascii="arial" w:eastAsia="arial" w:hAnsi="arial" w:cs="arial"/>
            <w:b w:val="0"/>
            <w:i/>
            <w:strike w:val="0"/>
            <w:color w:val="0077CC"/>
            <w:sz w:val="20"/>
            <w:u w:val="single"/>
            <w:vertAlign w:val="baseline"/>
          </w:rPr>
          <w:t xml:space="preserve"> says she's backing Trump</w:t>
        </w:r>
      </w:hyperlink>
    </w:p>
    <w:p>
      <w:pPr>
        <w:pStyle w:val="Normal87"/>
        <w:keepNext w:val="0"/>
        <w:spacing w:before="240" w:after="0" w:line="260" w:lineRule="atLeast"/>
        <w:ind w:left="0" w:right="0" w:firstLine="0"/>
        <w:jc w:val="both"/>
      </w:pPr>
      <w:hyperlink r:id="rId1623" w:history="1">
        <w:r>
          <w:rPr>
            <w:rFonts w:ascii="arial" w:eastAsia="arial" w:hAnsi="arial" w:cs="arial"/>
            <w:b w:val="0"/>
            <w:i/>
            <w:strike w:val="0"/>
            <w:color w:val="0077CC"/>
            <w:sz w:val="20"/>
            <w:u w:val="single"/>
            <w:vertAlign w:val="baseline"/>
          </w:rPr>
          <w:t>Trump denies knowing comedian who made Puerto Rico joke at his rally</w:t>
        </w:r>
      </w:hyperlink>
    </w:p>
    <w:p>
      <w:pPr>
        <w:pStyle w:val="Normal87"/>
        <w:keepNext w:val="0"/>
        <w:spacing w:before="240" w:after="0" w:line="260" w:lineRule="atLeast"/>
        <w:ind w:left="0" w:right="0" w:firstLine="0"/>
        <w:jc w:val="both"/>
      </w:pPr>
      <w:hyperlink r:id="rId1624" w:history="1">
        <w:r>
          <w:rPr>
            <w:rFonts w:ascii="arial" w:eastAsia="arial" w:hAnsi="arial" w:cs="arial"/>
            <w:b w:val="0"/>
            <w:i/>
            <w:strike w:val="0"/>
            <w:color w:val="0077CC"/>
            <w:sz w:val="20"/>
            <w:u w:val="single"/>
            <w:vertAlign w:val="baseline"/>
          </w:rPr>
          <w:t>Link to the original story.</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7"/>
        <w:spacing w:line="60" w:lineRule="exact"/>
      </w:pPr>
      <w:r>
        <w:pict>
          <v:line id="_x0000_s1364" style="position:absolute;z-index:25196236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65" style="position:absolute;z-index:25196339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(91%); POLITICAL CANDIDATES (90%); US PRESIDENTIAL CANDIDATES 2012 (90%); HISPANIC AMERICANS (89%); NATIONAL SECURITY &amp; FOREIGN RELATIONS (71%); IMMIGRATION (66%); IMMIGRATION, CITIZENSHIP &amp; DISPLACEMENT (66%); NATIONAL SECURITY (66%)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66"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Nikki</w:t>
        </w:r>
      </w:hyperlink>
      <w:hyperlink r:id="rId1632" w:history="1">
        <w:r>
          <w:rPr>
            <w:rFonts w:ascii="arial" w:eastAsia="arial" w:hAnsi="arial" w:cs="arial"/>
            <w:b/>
            <w:i/>
            <w:strike w:val="0"/>
            <w:color w:val="0077CC"/>
            <w:sz w:val="28"/>
            <w:u w:val="single"/>
            <w:vertAlign w:val="baseline"/>
          </w:rPr>
          <w:t xml:space="preserve"> </w:t>
        </w:r>
      </w:hyperlink>
      <w:hyperlink r:id="rId1633" w:history="1">
        <w:r>
          <w:rPr>
            <w:rFonts w:ascii="arial" w:eastAsia="arial" w:hAnsi="arial" w:cs="arial"/>
            <w:b/>
            <w:i/>
            <w:strike w:val="0"/>
            <w:color w:val="0077CC"/>
            <w:sz w:val="28"/>
            <w:u w:val="single"/>
            <w:vertAlign w:val="baseline"/>
          </w:rPr>
          <w:t>Haley</w:t>
        </w:r>
      </w:hyperlink>
      <w:hyperlink r:id="rId1634" w:history="1">
        <w:r>
          <w:rPr>
            <w:rFonts w:ascii="arial" w:eastAsia="arial" w:hAnsi="arial" w:cs="arial"/>
            <w:b/>
            <w:i/>
            <w:strike w:val="0"/>
            <w:color w:val="0077CC"/>
            <w:sz w:val="28"/>
            <w:u w:val="single"/>
            <w:vertAlign w:val="baseline"/>
          </w:rPr>
          <w:t xml:space="preserve"> Questions Trump's Mental Competence: A Surprising Attack</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WayneDupree.com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9:57 PM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2024ayneDupree.com</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Dupree Editor</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7" style="position:absolute;z-index:251965440"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20, 2024( WayneDupree.com: </w:t>
      </w:r>
      <w:hyperlink r:id="rId1635" w:history="1">
        <w:r>
          <w:rPr>
            <w:rFonts w:ascii="arial" w:eastAsia="arial" w:hAnsi="arial" w:cs="arial"/>
            <w:b w:val="0"/>
            <w:i/>
            <w:strike w:val="0"/>
            <w:noProof w:val="0"/>
            <w:color w:val="0077CC"/>
            <w:position w:val="0"/>
            <w:sz w:val="20"/>
            <w:u w:val="single"/>
            <w:vertAlign w:val="baseline"/>
          </w:rPr>
          <w:t>https://www.waynedupree.com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questioned former president Donald Trump's mental competence to remain president in a particularly scathing attack, after his confusion of her with former House Speaker Nancy Pelosi (D-CA). While addressing a crowd in New Hampshire,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posed the question, "Do you really want to enter an election with two men who will be president in their 80s?"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make it clear that I'm not trying to cast aspersions on anyone, but when you're dealing with the pressures of a presidency, it's not healthy to question someone else's mental fitness to do this,"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reportedly stated.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years in office, Biden has changed dramatically. However, when speaking at a rally last night, Trump repeatedly brought me up, asking why I failed to take security measures during the capital incident and how I might have handled Jan. 6 better.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even in D.C. on Jan. 6," she said, claiming that he seemed to be mistaken for Pelosi. As Trump addressed the audience on Friday night, he said: "You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you know they - do you know they destroyed all of the information and all of the evidence? I mean everything. Deleted and ruined everything. Lots of factors are to blame for it all. For example, the security detail reports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We made an offer to her amounting to 10,000 residents." Since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aiming to win New Hampshire despite polls showing her significantly behind, this barb is one of her most glaring attacks at Trump's age. </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8"/>
        <w:spacing w:line="60" w:lineRule="exact"/>
      </w:pPr>
      <w:r>
        <w:pict>
          <v:line id="_x0000_s1368" style="position:absolute;z-index:251966464"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9" style="position:absolute;z-index:251967488"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NNJA-122312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(77%)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NANCY PELOSI (71%)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7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 xml:space="preserve">Trump declined to bring Mike Pompeo and </w:t>
        </w:r>
      </w:hyperlink>
      <w:hyperlink r:id="rId1643" w:history="1">
        <w:r>
          <w:rPr>
            <w:rFonts w:ascii="arial" w:eastAsia="arial" w:hAnsi="arial" w:cs="arial"/>
            <w:b/>
            <w:i/>
            <w:strike w:val="0"/>
            <w:color w:val="0077CC"/>
            <w:sz w:val="28"/>
            <w:u w:val="single"/>
            <w:vertAlign w:val="baseline"/>
          </w:rPr>
          <w:t>Nikki</w:t>
        </w:r>
      </w:hyperlink>
      <w:hyperlink r:id="rId1644" w:history="1">
        <w:r>
          <w:rPr>
            <w:rFonts w:ascii="arial" w:eastAsia="arial" w:hAnsi="arial" w:cs="arial"/>
            <w:b/>
            <w:i/>
            <w:strike w:val="0"/>
            <w:color w:val="0077CC"/>
            <w:sz w:val="28"/>
            <w:u w:val="single"/>
            <w:vertAlign w:val="baseline"/>
          </w:rPr>
          <w:t xml:space="preserve"> </w:t>
        </w:r>
      </w:hyperlink>
      <w:hyperlink r:id="rId1645" w:history="1">
        <w:r>
          <w:rPr>
            <w:rFonts w:ascii="arial" w:eastAsia="arial" w:hAnsi="arial" w:cs="arial"/>
            <w:b/>
            <w:i/>
            <w:strike w:val="0"/>
            <w:color w:val="0077CC"/>
            <w:sz w:val="28"/>
            <w:u w:val="single"/>
            <w:vertAlign w:val="baseline"/>
          </w:rPr>
          <w:t>Haley</w:t>
        </w:r>
      </w:hyperlink>
      <w:hyperlink r:id="rId1646" w:history="1">
        <w:r>
          <w:rPr>
            <w:rFonts w:ascii="arial" w:eastAsia="arial" w:hAnsi="arial" w:cs="arial"/>
            <w:b/>
            <w:i/>
            <w:strike w:val="0"/>
            <w:color w:val="0077CC"/>
            <w:sz w:val="28"/>
            <w:u w:val="single"/>
            <w:vertAlign w:val="baseline"/>
          </w:rPr>
          <w:t xml:space="preserve"> into his new administration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1" style="position:absolute;z-index:25196953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 future president of the United States, Donald Trump, announced Saturday on social networks that he will not have the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in his new administration.&lt;/p&gt;&lt;p&gt;"I will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the tycoon said through a publication on his own social network, Truth Social.&lt;/p&gt;&lt;p&gt;About both figures, who participated in his previous Executive (2017-2021), Trump added that "I enjoyed and appreciated working with them before and I would like to thank them for their service to our country," but this time they will have no place in his Government.&lt;/p&gt;&lt;p&gt;Pompeo seemed to have more chances of joining a second term of Trump, but the also former director of the Central Intelligence Agency (CIA) ended up being publicly discarded by the Republican leader, who, as he was accustomed to in his first presidency, has begun to return to using social networks to unveil appointments.&lt;/p&gt;&lt;p&gt;Pompeo was even considered as a potential Republican presidential candidate, but in April 2023 he announced that he would not compete for the party's nomination, which Trump finally won with a great superiority.&lt;/p&gt;&lt;p&gt;For her part,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also a former governor of South Carolina, did run in the Republican primary process and was the one who held on the longest in the race with Trump until she finally relinquished the baton when she was outspent.&lt;/p&gt;&lt;p&gt;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get involved in Trump's campaign, but she did end up publicly supporting him, despite having criticized him harshly during the party's primaries.&lt;/p&gt;&lt;p&gt;U.S. media have already reported Trump's efforts in recent days meeting with potential candidates to serve in his Administration and have them confirmed well before his inauguration as president, scheduled for next January 20. EFE&lt;/p&gt;       </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72" style="position:absolute;z-index:251970560"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EMBASSIES &amp; CONSULATES (90%); GOVERNMENT ADVISORS &amp; MINISTERS (90%); NATIONAL SECURITY &amp; FOREIGN RELATIONS (90%); SOCIAL NETWORKING (90%); US PRESIDENTS (90%); US REPUBLICAN PARTY (90%); CAMPAIGNS &amp; ELECTIONS (88%); POLITICAL CANDIDATES (78%); PRIMARY ELECTIONS (78%); UNITED NATIONS (78%); US PRESIDENTIAL CANDIDATES 2012 (78%); INTELLIGENCE SERVICES (75%); GOVERNORS (73%); US PRESIDENTIAL ELECTIONS (72%); Mundo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7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647"/>
          <w:headerReference w:type="default" r:id="rId1648"/>
          <w:footerReference w:type="even" r:id="rId1649"/>
          <w:footerReference w:type="default" r:id="rId1650"/>
          <w:headerReference w:type="first" r:id="rId1651"/>
          <w:footerReference w:type="first" r:id="rId1652"/>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653" w:history="1">
        <w:r>
          <w:rPr>
            <w:rFonts w:ascii="arial" w:eastAsia="arial" w:hAnsi="arial" w:cs="arial"/>
            <w:b/>
            <w:i/>
            <w:strike w:val="0"/>
            <w:color w:val="0077CC"/>
            <w:sz w:val="28"/>
            <w:u w:val="single"/>
            <w:vertAlign w:val="baseline"/>
          </w:rPr>
          <w:t xml:space="preserve">Former Maryland Gov. Larry Hogan endorses </w:t>
        </w:r>
      </w:hyperlink>
      <w:hyperlink r:id="rId1654" w:history="1">
        <w:r>
          <w:rPr>
            <w:rFonts w:ascii="arial" w:eastAsia="arial" w:hAnsi="arial" w:cs="arial"/>
            <w:b/>
            <w:i/>
            <w:strike w:val="0"/>
            <w:color w:val="0077CC"/>
            <w:sz w:val="28"/>
            <w:u w:val="single"/>
            <w:vertAlign w:val="baseline"/>
          </w:rPr>
          <w:t>Nikki</w:t>
        </w:r>
      </w:hyperlink>
      <w:hyperlink r:id="rId1655" w:history="1">
        <w:r>
          <w:rPr>
            <w:rFonts w:ascii="arial" w:eastAsia="arial" w:hAnsi="arial" w:cs="arial"/>
            <w:b/>
            <w:i/>
            <w:strike w:val="0"/>
            <w:color w:val="0077CC"/>
            <w:sz w:val="28"/>
            <w:u w:val="single"/>
            <w:vertAlign w:val="baseline"/>
          </w:rPr>
          <w:t xml:space="preserve"> </w:t>
        </w:r>
      </w:hyperlink>
      <w:hyperlink r:id="rId1656" w:history="1">
        <w:r>
          <w:rPr>
            <w:rFonts w:ascii="arial" w:eastAsia="arial" w:hAnsi="arial" w:cs="arial"/>
            <w:b/>
            <w:i/>
            <w:strike w:val="0"/>
            <w:color w:val="0077CC"/>
            <w:sz w:val="28"/>
            <w:u w:val="single"/>
            <w:vertAlign w:val="baseline"/>
          </w:rPr>
          <w:t>Haley</w:t>
        </w:r>
      </w:hyperlink>
      <w:hyperlink r:id="rId1657" w:history="1">
        <w:r>
          <w:rPr>
            <w:rFonts w:ascii="arial" w:eastAsia="arial" w:hAnsi="arial" w:cs="arial"/>
            <w:b/>
            <w:i/>
            <w:strike w:val="0"/>
            <w:color w:val="0077CC"/>
            <w:sz w:val="28"/>
            <w:u w:val="single"/>
            <w:vertAlign w:val="baseline"/>
          </w:rPr>
          <w:t xml:space="preserve"> for president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 3:17 PM GMT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Cable News Network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Main, CNN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74" style="position:absolute;z-index:25197260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Former Maryland Gov. Larry Hogan on Sunday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presidential race the day before the Iowa caucuses.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said he thinks it's "pretty clear" that former President Donald Trump will win Iowa, but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all of the momentum" to make her a strong nominee in November.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race is all about is to try to nominate the strongest possible nominee for November," Hogan said on CNN's "State of the Union."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convinced the momentum is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he added, pointing to a path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get "a distant second" in Iowa, possibly win New Hampshire and then have momentum going into her home state of South Carolina.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by CNN's Jake Tapper to clarify whether he was endorsing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Hogan replied, "I really did not want to see a multi-car pile-up that would just enable Donald Trump."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want to have the strongest possible nominee in November. Polls show that that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That she's 17 points ahead of Joe Biden. And it is a tossup with Trump and Biden," Hogan said. "Yes, it is time for the party to get behind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Hogan said the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team reached out to a representative for Hogan recently and asked him to hold off on endorsing until after the Iowa caucuses.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said he appreciates the efforts former New Jersey Gov. Chris Christie, whom he considers a friend, put into his campaign before dropping out on Wednesday.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our chance to put forward the best possible candidate for November," he continued.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decision to step down from leadership of the group No Labels, which is considering launching a third-party bid, Hogan brushed off speculation that he was considering getting into the race on their ticket.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focused on trying to nominee the strongest possible Republican, which is why I'm urging everyone to get behind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he said.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Alison Main, CNN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2024 Cable News Network, Inc., a Time Warner Company. All rights reserved.</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75" style="position:absolute;z-index:25197363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HEADS OF GOVERNMENT ELECTIONS (91%); CAUCUSES (90%); US PRESIDENTIAL CANDIDATES 2008 (90%); US PRESIDENTIAL CANDIDATES 2012 (90%); US PRESIDENTIAL ELECTIONS (89%); US REPUBLICAN PARTY (78%); POLLS &amp; SURVEYS (68%); TRAFFIC ACCIDENTS (53%); larry hogan endorses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(90%); CABLE TELEVISION (79%); TRAFFIC ACCIDENTS (53%)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(91%); CHRIS CHRISTIE (79%); JOE BIDEN (79%); LARRY HOGAN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(91%); MARYLAND, USA (91%); NEW HAMPSHIRE, USA (79%); SOUTH CAROLINA, USA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76"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 xml:space="preserve">Stephen Colbert Presents Trump Ad 'Paid For by Whoever Owns </w:t>
        </w:r>
      </w:hyperlink>
      <w:hyperlink r:id="rId1665" w:history="1">
        <w:r>
          <w:rPr>
            <w:rFonts w:ascii="arial" w:eastAsia="arial" w:hAnsi="arial" w:cs="arial"/>
            <w:b/>
            <w:i/>
            <w:strike w:val="0"/>
            <w:color w:val="0077CC"/>
            <w:sz w:val="28"/>
            <w:u w:val="single"/>
            <w:vertAlign w:val="baseline"/>
          </w:rPr>
          <w:t>Nikki</w:t>
        </w:r>
      </w:hyperlink>
      <w:hyperlink r:id="rId1666" w:history="1">
        <w:r>
          <w:rPr>
            <w:rFonts w:ascii="arial" w:eastAsia="arial" w:hAnsi="arial" w:cs="arial"/>
            <w:b/>
            <w:i/>
            <w:strike w:val="0"/>
            <w:color w:val="0077CC"/>
            <w:sz w:val="28"/>
            <w:u w:val="single"/>
            <w:vertAlign w:val="baseline"/>
          </w:rPr>
          <w:t xml:space="preserve"> </w:t>
        </w:r>
      </w:hyperlink>
      <w:hyperlink r:id="rId1667" w:history="1">
        <w:r>
          <w:rPr>
            <w:rFonts w:ascii="arial" w:eastAsia="arial" w:hAnsi="arial" w:cs="arial"/>
            <w:b/>
            <w:i/>
            <w:strike w:val="0"/>
            <w:color w:val="0077CC"/>
            <w:sz w:val="28"/>
            <w:u w:val="single"/>
            <w:vertAlign w:val="baseline"/>
          </w:rPr>
          <w:t>Haley</w:t>
        </w:r>
      </w:hyperlink>
      <w:hyperlink r:id="rId1668" w:history="1">
        <w:r>
          <w:rPr>
            <w:rFonts w:ascii="arial" w:eastAsia="arial" w:hAnsi="arial" w:cs="arial"/>
            <w:b/>
            <w:i/>
            <w:strike w:val="0"/>
            <w:color w:val="0077CC"/>
            <w:sz w:val="28"/>
            <w:u w:val="single"/>
            <w:vertAlign w:val="baseline"/>
          </w:rPr>
          <w:t>' | Video</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4:02 AM EST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Wrap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Roe</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7" style="position:absolute;z-index:251975680"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24th, 2024 ( </w:t>
      </w:r>
      <w:hyperlink r:id="rId1669"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167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night's "Late Show with Stephen Colbert" opened with an NBC News story on the fact that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said that she will be voting for Donald Trump in the 2024 election. This was followed by a faux ad, which began, "The following ad has been paid for by whoever owns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video juxtaposed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telling a crowd that she plans to vote for Trump this fall with clips where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less enthusiastic about her former opponent.</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Republican, so her choice in this year's election isn't altogether unexpected - except for the fact that she spent the Republican primary this year seemingly growing increasingly incensed by her rival, the former president.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begins with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at the Hudson Institute, where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explained her support for former President Trump in the 2024 general election. She begins, "As a voter, I put my priorities on a president who's -" at which point it cuts to another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clip talking Trump, finishing her sentence, "- not qualified to be the president of the United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continued to be blended together with Campaign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leading to the following statements: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who was trying to buddy up with Putin. Every time he was in the same room with him, he got weak in the knees."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who was confused when he said that Biden was going to run us into World War II."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gotten more unstable and unhinged. Thin-skinned and easily distracted. Chaos follows him. He's never known how to sacrifice, and the most harm he's ever possibly had is getting hit by a golf ball when he's sitting in a golf court. That's the truth."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concludes with a tweaked version of the "I'm so-and-so, and I endorse this message" verbiage. Instead, we see the defeated Republican declare in three mashed-together clips, "I'm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and I will be voting for a convicted criminal."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whole ersatz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campaign ad for Donald Trump in the video at the top of this story.</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71" w:history="1">
        <w:r>
          <w:rPr>
            <w:rFonts w:ascii="arial" w:eastAsia="arial" w:hAnsi="arial" w:cs="arial"/>
            <w:b w:val="0"/>
            <w:i/>
            <w:strike w:val="0"/>
            <w:noProof w:val="0"/>
            <w:color w:val="0077CC"/>
            <w:position w:val="0"/>
            <w:sz w:val="20"/>
            <w:u w:val="single"/>
            <w:vertAlign w:val="baseline"/>
          </w:rPr>
          <w:t xml:space="preserve">Stephen Colbert Presents Trump Ad 'Paid For by Whoever Owns </w:t>
        </w:r>
      </w:hyperlink>
      <w:hyperlink r:id="rId1672" w:history="1">
        <w:r>
          <w:rPr>
            <w:rFonts w:ascii="arial" w:eastAsia="arial" w:hAnsi="arial" w:cs="arial"/>
            <w:b/>
            <w:i/>
            <w:strike w:val="0"/>
            <w:noProof w:val="0"/>
            <w:color w:val="0077CC"/>
            <w:position w:val="0"/>
            <w:sz w:val="20"/>
            <w:u w:val="single"/>
            <w:vertAlign w:val="baseline"/>
          </w:rPr>
          <w:t>Nikki</w:t>
        </w:r>
      </w:hyperlink>
      <w:hyperlink r:id="rId1673" w:history="1">
        <w:r>
          <w:rPr>
            <w:rFonts w:ascii="arial" w:eastAsia="arial" w:hAnsi="arial" w:cs="arial"/>
            <w:b w:val="0"/>
            <w:i/>
            <w:strike w:val="0"/>
            <w:noProof w:val="0"/>
            <w:color w:val="0077CC"/>
            <w:position w:val="0"/>
            <w:sz w:val="20"/>
            <w:u w:val="single"/>
            <w:vertAlign w:val="baseline"/>
          </w:rPr>
          <w:t xml:space="preserve"> </w:t>
        </w:r>
      </w:hyperlink>
      <w:hyperlink r:id="rId1674" w:history="1">
        <w:r>
          <w:rPr>
            <w:rFonts w:ascii="arial" w:eastAsia="arial" w:hAnsi="arial" w:cs="arial"/>
            <w:b/>
            <w:i/>
            <w:strike w:val="0"/>
            <w:noProof w:val="0"/>
            <w:color w:val="0077CC"/>
            <w:position w:val="0"/>
            <w:sz w:val="20"/>
            <w:u w:val="single"/>
            <w:vertAlign w:val="baseline"/>
          </w:rPr>
          <w:t>Haley</w:t>
        </w:r>
      </w:hyperlink>
      <w:hyperlink r:id="rId1675" w:history="1">
        <w:r>
          <w:rPr>
            <w:rFonts w:ascii="arial" w:eastAsia="arial" w:hAnsi="arial" w:cs="arial"/>
            <w:b w:val="0"/>
            <w:i/>
            <w:strike w:val="0"/>
            <w:noProof w:val="0"/>
            <w:color w:val="0077CC"/>
            <w:position w:val="0"/>
            <w:sz w:val="20"/>
            <w:u w:val="single"/>
            <w:vertAlign w:val="baseline"/>
          </w:rPr>
          <w:t>' | Video</w:t>
        </w:r>
      </w:hyperlink>
      <w:r>
        <w:rPr>
          <w:rFonts w:ascii="arial" w:eastAsia="arial" w:hAnsi="arial" w:cs="arial"/>
          <w:b w:val="0"/>
          <w:i w:val="0"/>
          <w:strike w:val="0"/>
          <w:noProof w:val="0"/>
          <w:color w:val="000000"/>
          <w:position w:val="0"/>
          <w:sz w:val="20"/>
          <w:u w:val="none"/>
          <w:vertAlign w:val="baseline"/>
        </w:rPr>
        <w:t xml:space="preserve">  appeared first on </w:t>
      </w:r>
      <w:hyperlink r:id="rId1676" w:history="1">
        <w:r>
          <w:rPr>
            <w:rFonts w:ascii="arial" w:eastAsia="arial" w:hAnsi="arial" w:cs="arial"/>
            <w:b w:val="0"/>
            <w:i/>
            <w:strike w:val="0"/>
            <w:noProof w:val="0"/>
            <w:color w:val="0077CC"/>
            <w:position w:val="0"/>
            <w:sz w:val="20"/>
            <w:u w:val="single"/>
            <w:vertAlign w:val="baseline"/>
          </w:rPr>
          <w:t>TheWrap</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Link to the original story.</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78" style="position:absolute;z-index:25197670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9" style="position:absolute;z-index:25197772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HEADS OF GOVERNMENT ELECTIONS (90%); POLITICAL CANDIDATES (90%); US PRESIDENTIAL CANDIDATES 2012 (90%); US PRESIDENTIAL ELECTIONS (90%); POLITICAL ADVERTISING (89%); US PRESIDENTIAL CANDIDATES 2008 (89%); BLOGS &amp; MESSAGE BOARDS (78%); ELECTIONS &amp; POLITICS (78%); ELECTIONS (77%); PRIMARY ELECTIONS (77%); US PRESIDENTS (72%); CRIMINAL CONVICTIONS (71%); NEGATIVE NEWS (71%); SENTENCING (71%); CRIME, LAW ENFORCEMENT &amp; CORRECTIONS (66%); WORLD WAR II (50%); Media (%); Politics (%); TV (%); Donald Trump (%); Late Show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Stephen Colbert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LATE NIGHT TELEVISION (90%); POLITICAL ADVERTISING (89%); BLOGS &amp; MESSAGE BOARDS (78%)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DONALD TRUMP (93%); STEPHEN COLBERT (89%)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8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 xml:space="preserve">Biden poll campaign targets </w:t>
        </w:r>
      </w:hyperlink>
      <w:hyperlink r:id="rId1685" w:history="1">
        <w:r>
          <w:rPr>
            <w:rFonts w:ascii="arial" w:eastAsia="arial" w:hAnsi="arial" w:cs="arial"/>
            <w:b/>
            <w:i/>
            <w:strike w:val="0"/>
            <w:color w:val="0077CC"/>
            <w:sz w:val="28"/>
            <w:u w:val="single"/>
            <w:vertAlign w:val="baseline"/>
          </w:rPr>
          <w:t>Nikki</w:t>
        </w:r>
      </w:hyperlink>
      <w:hyperlink r:id="rId1686" w:history="1">
        <w:r>
          <w:rPr>
            <w:rFonts w:ascii="arial" w:eastAsia="arial" w:hAnsi="arial" w:cs="arial"/>
            <w:b/>
            <w:i/>
            <w:strike w:val="0"/>
            <w:color w:val="0077CC"/>
            <w:sz w:val="28"/>
            <w:u w:val="single"/>
            <w:vertAlign w:val="baseline"/>
          </w:rPr>
          <w:t xml:space="preserve"> </w:t>
        </w:r>
      </w:hyperlink>
      <w:hyperlink r:id="rId1687" w:history="1">
        <w:r>
          <w:rPr>
            <w:rFonts w:ascii="arial" w:eastAsia="arial" w:hAnsi="arial" w:cs="arial"/>
            <w:b/>
            <w:i/>
            <w:strike w:val="0"/>
            <w:color w:val="0077CC"/>
            <w:sz w:val="28"/>
            <w:u w:val="single"/>
            <w:vertAlign w:val="baseline"/>
          </w:rPr>
          <w:t>Haley</w:t>
        </w:r>
      </w:hyperlink>
      <w:hyperlink r:id="rId1688" w:history="1">
        <w:r>
          <w:rPr>
            <w:rFonts w:ascii="arial" w:eastAsia="arial" w:hAnsi="arial" w:cs="arial"/>
            <w:b/>
            <w:i/>
            <w:strike w:val="0"/>
            <w:color w:val="0077CC"/>
            <w:sz w:val="28"/>
            <w:u w:val="single"/>
            <w:vertAlign w:val="baseline"/>
          </w:rPr>
          <w:t xml:space="preserve"> supporters to beat Trump in November</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Weekly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2024</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Garavi Gujarat Publications Ltd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Shubham Ghosh</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81" style="position:absolute;z-index:251979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Biden’s reelection campaign has launched a digital advertisement aimed at supporters of Indian-American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recently dropped out of the race for the Republican presidential nomination, as part of a broader effort by Biden’s team to win over Republicans who may be disinclined to vote for Donald Trump, former president who the incumbent president will face in this year’s election in November.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which is spending more than $1 million (£792,017) on the ad across digital platforms, will run the spot for three weeks in battleground states, campaign officials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six-week, $30 million (£24 million) ad buy campaign launched after the president’s March 7 State of the Union address.</w:t>
      </w:r>
    </w:p>
    <w:p>
      <w:pPr>
        <w:pStyle w:val="Normal9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w:t>
      </w:r>
      <w:hyperlink r:id="rId1689" w:history="1">
        <w:r>
          <w:rPr>
            <w:rFonts w:ascii="arial" w:eastAsia="arial" w:hAnsi="arial" w:cs="arial"/>
            <w:b/>
            <w:i/>
            <w:strike w:val="0"/>
            <w:noProof w:val="0"/>
            <w:color w:val="0077CC"/>
            <w:position w:val="0"/>
            <w:sz w:val="20"/>
            <w:u w:val="single"/>
            <w:vertAlign w:val="baseline"/>
          </w:rPr>
          <w:t>Nikki</w:t>
        </w:r>
      </w:hyperlink>
      <w:hyperlink r:id="rId1690" w:history="1">
        <w:r>
          <w:rPr>
            <w:rFonts w:ascii="arial" w:eastAsia="arial" w:hAnsi="arial" w:cs="arial"/>
            <w:b w:val="0"/>
            <w:i/>
            <w:strike w:val="0"/>
            <w:noProof w:val="0"/>
            <w:color w:val="0077CC"/>
            <w:position w:val="0"/>
            <w:sz w:val="20"/>
            <w:u w:val="single"/>
            <w:vertAlign w:val="baseline"/>
          </w:rPr>
          <w:t xml:space="preserve"> </w:t>
        </w:r>
      </w:hyperlink>
      <w:hyperlink r:id="rId1691" w:history="1">
        <w:r>
          <w:rPr>
            <w:rFonts w:ascii="arial" w:eastAsia="arial" w:hAnsi="arial" w:cs="arial"/>
            <w:b/>
            <w:i/>
            <w:strike w:val="0"/>
            <w:noProof w:val="0"/>
            <w:color w:val="0077CC"/>
            <w:position w:val="0"/>
            <w:sz w:val="20"/>
            <w:u w:val="single"/>
            <w:vertAlign w:val="baseline"/>
          </w:rPr>
          <w:t>Haley</w:t>
        </w:r>
      </w:hyperlink>
      <w:hyperlink r:id="rId1692" w:history="1">
        <w:r>
          <w:rPr>
            <w:rFonts w:ascii="arial" w:eastAsia="arial" w:hAnsi="arial" w:cs="arial"/>
            <w:b w:val="0"/>
            <w:i/>
            <w:strike w:val="0"/>
            <w:noProof w:val="0"/>
            <w:color w:val="0077CC"/>
            <w:position w:val="0"/>
            <w:sz w:val="20"/>
            <w:u w:val="single"/>
            <w:vertAlign w:val="baseline"/>
          </w:rPr>
          <w:t xml:space="preserve"> suspends GOP presidential campaign, says ‘no regrets’</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members of the Biden campaign played the planned ad during a meeting of the National Finance Committee in New York on Friday, </w:t>
      </w:r>
      <w:r>
        <w:rPr>
          <w:rFonts w:ascii="arial" w:eastAsia="arial" w:hAnsi="arial" w:cs="arial"/>
          <w:b w:val="0"/>
          <w:i/>
          <w:strike w:val="0"/>
          <w:noProof w:val="0"/>
          <w:color w:val="000000"/>
          <w:position w:val="0"/>
          <w:sz w:val="20"/>
          <w:u w:val="none"/>
          <w:vertAlign w:val="baseline"/>
        </w:rPr>
        <w:t>NBC News</w:t>
      </w:r>
      <w:r>
        <w:rPr>
          <w:rFonts w:ascii="arial" w:eastAsia="arial" w:hAnsi="arial" w:cs="arial"/>
          <w:b w:val="0"/>
          <w:i w:val="0"/>
          <w:strike w:val="0"/>
          <w:noProof w:val="0"/>
          <w:color w:val="000000"/>
          <w:position w:val="0"/>
          <w:sz w:val="20"/>
          <w:u w:val="none"/>
          <w:vertAlign w:val="baseline"/>
        </w:rPr>
        <w:t xml:space="preserve"> reported.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later posted a version of it to 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features clips of 77-year-old Trump denigrating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52, during campaign rallies and telling reporters that he does not need her supporters to win.</w:t>
      </w:r>
    </w:p>
    <w:p>
      <w:pPr>
        <w:pStyle w:val="Normal9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w:t>
      </w:r>
      <w:hyperlink r:id="rId1693" w:history="1">
        <w:r>
          <w:rPr>
            <w:rFonts w:ascii="arial" w:eastAsia="arial" w:hAnsi="arial" w:cs="arial"/>
            <w:b w:val="0"/>
            <w:i/>
            <w:strike w:val="0"/>
            <w:noProof w:val="0"/>
            <w:color w:val="0077CC"/>
            <w:position w:val="0"/>
            <w:sz w:val="20"/>
            <w:u w:val="single"/>
            <w:vertAlign w:val="baseline"/>
          </w:rPr>
          <w:t>It’s a 2020 rematch as Biden, Trump clinch nominations for US election 2024</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voted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Donald Trump doesn’t want your vote,” the ad says.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America. Join us.” Since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exit, the Biden campaign has regularly made overtures to the supporters and donors of the two-time former governor of South Carolina state,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xml:space="preserve"> reported.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willing to speak the truth about Trump: about the chaos that always follows him, about his inability to see right from wrong, about his cowering before Vladimir Putin,” Biden said in a statement when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ended her campaign.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made it clear he doesn’t want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I want to be clear: There is a place for them in my campaign.” The new ad will run across digital platforms, including Meta, YouTube, connected TV and online video.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campaign’s analytics department has used election results in specific states to find likely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Using Zip codes where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overperformed against Trump relative to her statewide total, the campaign will target voters who are slightly older, college-educated and more suburban, the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reported.</w:t>
      </w:r>
    </w:p>
    <w:p>
      <w:pPr>
        <w:pStyle w:val="Normal9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(With PTI inputs)</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94" w:history="1">
        <w:r>
          <w:rPr>
            <w:rFonts w:ascii="arial" w:eastAsia="arial" w:hAnsi="arial" w:cs="arial"/>
            <w:b w:val="0"/>
            <w:i/>
            <w:strike w:val="0"/>
            <w:noProof w:val="0"/>
            <w:color w:val="0077CC"/>
            <w:position w:val="0"/>
            <w:sz w:val="20"/>
            <w:u w:val="single"/>
            <w:vertAlign w:val="baseline"/>
          </w:rPr>
          <w:t xml:space="preserve">Biden poll campaign targets </w:t>
        </w:r>
      </w:hyperlink>
      <w:hyperlink r:id="rId1695" w:history="1">
        <w:r>
          <w:rPr>
            <w:rFonts w:ascii="arial" w:eastAsia="arial" w:hAnsi="arial" w:cs="arial"/>
            <w:b/>
            <w:i/>
            <w:strike w:val="0"/>
            <w:noProof w:val="0"/>
            <w:color w:val="0077CC"/>
            <w:position w:val="0"/>
            <w:sz w:val="20"/>
            <w:u w:val="single"/>
            <w:vertAlign w:val="baseline"/>
          </w:rPr>
          <w:t>Nikki</w:t>
        </w:r>
      </w:hyperlink>
      <w:hyperlink r:id="rId1696" w:history="1">
        <w:r>
          <w:rPr>
            <w:rFonts w:ascii="arial" w:eastAsia="arial" w:hAnsi="arial" w:cs="arial"/>
            <w:b w:val="0"/>
            <w:i/>
            <w:strike w:val="0"/>
            <w:noProof w:val="0"/>
            <w:color w:val="0077CC"/>
            <w:position w:val="0"/>
            <w:sz w:val="20"/>
            <w:u w:val="single"/>
            <w:vertAlign w:val="baseline"/>
          </w:rPr>
          <w:t xml:space="preserve"> </w:t>
        </w:r>
      </w:hyperlink>
      <w:hyperlink r:id="rId1697" w:history="1">
        <w:r>
          <w:rPr>
            <w:rFonts w:ascii="arial" w:eastAsia="arial" w:hAnsi="arial" w:cs="arial"/>
            <w:b/>
            <w:i/>
            <w:strike w:val="0"/>
            <w:noProof w:val="0"/>
            <w:color w:val="0077CC"/>
            <w:position w:val="0"/>
            <w:sz w:val="20"/>
            <w:u w:val="single"/>
            <w:vertAlign w:val="baseline"/>
          </w:rPr>
          <w:t>Haley</w:t>
        </w:r>
      </w:hyperlink>
      <w:hyperlink r:id="rId1698" w:history="1">
        <w:r>
          <w:rPr>
            <w:rFonts w:ascii="arial" w:eastAsia="arial" w:hAnsi="arial" w:cs="arial"/>
            <w:b w:val="0"/>
            <w:i/>
            <w:strike w:val="0"/>
            <w:noProof w:val="0"/>
            <w:color w:val="0077CC"/>
            <w:position w:val="0"/>
            <w:sz w:val="20"/>
            <w:u w:val="single"/>
            <w:vertAlign w:val="baseline"/>
          </w:rPr>
          <w:t xml:space="preserve"> supporters to beat Trump in November</w:t>
        </w:r>
      </w:hyperlink>
      <w:r>
        <w:rPr>
          <w:rFonts w:ascii="arial" w:eastAsia="arial" w:hAnsi="arial" w:cs="arial"/>
          <w:b w:val="0"/>
          <w:i w:val="0"/>
          <w:strike w:val="0"/>
          <w:noProof w:val="0"/>
          <w:color w:val="000000"/>
          <w:position w:val="0"/>
          <w:sz w:val="20"/>
          <w:u w:val="none"/>
          <w:vertAlign w:val="baseline"/>
        </w:rPr>
        <w:t xml:space="preserve"> appeared first on </w:t>
      </w:r>
      <w:hyperlink r:id="rId1699" w:history="1">
        <w:r>
          <w:rPr>
            <w:rFonts w:ascii="arial" w:eastAsia="arial" w:hAnsi="arial" w:cs="arial"/>
            <w:b w:val="0"/>
            <w:i/>
            <w:strike w:val="0"/>
            <w:noProof w:val="0"/>
            <w:color w:val="0077CC"/>
            <w:position w:val="0"/>
            <w:sz w:val="20"/>
            <w:u w:val="single"/>
            <w:vertAlign w:val="baseline"/>
          </w:rPr>
          <w:t>Indiaweekly</w:t>
        </w:r>
      </w:hyperlink>
      <w:r>
        <w:rPr>
          <w:rFonts w:ascii="arial" w:eastAsia="arial" w:hAnsi="arial" w:cs="arial"/>
          <w:b w:val="0"/>
          <w:i w:val="0"/>
          <w:strike w:val="0"/>
          <w:noProof w:val="0"/>
          <w:color w:val="000000"/>
          <w:position w:val="0"/>
          <w:sz w:val="20"/>
          <w:u w:val="none"/>
          <w:vertAlign w:val="baseline"/>
        </w:rPr>
        <w:t>.</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82" style="position:absolute;z-index:251980800"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666199790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(91%); CAMPAIGNS &amp; ELECTIONS (90%); ELECTIONS (90%); HEADS OF GOVERNMENT ELECTIONS (90%); ONLINE MARKETING &amp; ADVERTISING (90%); US PRESIDENTIAL CANDIDATES 2008 (90%); US PRESIDENTIAL CANDIDATES 2012 (90%); US PRESIDENTS (90%); US REPUBLICAN PARTY (89%); VOTERS &amp; VOTING (89%); US FEDERAL ELECTIONS (79%); ELECTIONS &amp; POLITICS (78%); GOVERNMENT BODIES &amp; OFFICES (78%); POLITICAL PARTIES (78%); POLITICS (78%); INTERNET SOCIAL NETWORKING (76%); GOVERNORS (73%); TALKS &amp; MEETINGS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(82%);  GRAHAM HOLDINGS CO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 NAICS516210 MEDIA STREAMING DIST SVCS, SOCIAL NETWORKS, AND OTHER MEDIA NETWORKS AND CONTENT PROVIDERS (53%); MARKETING &amp; ADVERTISING (90%); ONLINE MARKETING &amp; ADVERTISING (90%); MEDIA PLANNING &amp; BUYING (78%); INTERNET SOCIAL NETWORKING (76%); INTERNET VIDEO (76%)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VLADIMIR PUTIN (59%)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SOUTH CAROLINA, USA (93%); GUJARAT, INDIA (79%); UNITED STATES (98%); INDIA (93%); South Carolina &amp; New York; United States; Americas, Northern America</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FEDERAL ELECTIONS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GOVERNORS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MARKETING &amp; ADVERTISING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SOUTH CAROLINA, USA</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INTERNET VIDEO</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MEDIA PLANNING &amp; BUYING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NEW YORK, USA</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TALKS &amp; MEETINGS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ONLINE MARKETING &amp; ADVERTISING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ONLINE MARKETING &amp; ADVERTISING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INTERNET SOCIAL NETWORKING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INTERNET SOCIAL NETWORKING</w: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VLADIMIR PUTIN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8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 xml:space="preserve">Trump confuses </w:t>
        </w:r>
      </w:hyperlink>
      <w:hyperlink r:id="rId1707" w:history="1">
        <w:r>
          <w:rPr>
            <w:rFonts w:ascii="arial" w:eastAsia="arial" w:hAnsi="arial" w:cs="arial"/>
            <w:b/>
            <w:i/>
            <w:strike w:val="0"/>
            <w:color w:val="0077CC"/>
            <w:sz w:val="28"/>
            <w:u w:val="single"/>
            <w:vertAlign w:val="baseline"/>
          </w:rPr>
          <w:t>Nikki</w:t>
        </w:r>
      </w:hyperlink>
      <w:hyperlink r:id="rId1708" w:history="1">
        <w:r>
          <w:rPr>
            <w:rFonts w:ascii="arial" w:eastAsia="arial" w:hAnsi="arial" w:cs="arial"/>
            <w:b/>
            <w:i/>
            <w:strike w:val="0"/>
            <w:color w:val="0077CC"/>
            <w:sz w:val="28"/>
            <w:u w:val="single"/>
            <w:vertAlign w:val="baseline"/>
          </w:rPr>
          <w:t xml:space="preserve"> </w:t>
        </w:r>
      </w:hyperlink>
      <w:hyperlink r:id="rId1709" w:history="1">
        <w:r>
          <w:rPr>
            <w:rFonts w:ascii="arial" w:eastAsia="arial" w:hAnsi="arial" w:cs="arial"/>
            <w:b/>
            <w:i/>
            <w:strike w:val="0"/>
            <w:color w:val="0077CC"/>
            <w:sz w:val="28"/>
            <w:u w:val="single"/>
            <w:vertAlign w:val="baseline"/>
          </w:rPr>
          <w:t>Haley</w:t>
        </w:r>
      </w:hyperlink>
      <w:hyperlink r:id="rId1710" w:history="1">
        <w:r>
          <w:rPr>
            <w:rFonts w:ascii="arial" w:eastAsia="arial" w:hAnsi="arial" w:cs="arial"/>
            <w:b/>
            <w:i/>
            <w:strike w:val="0"/>
            <w:color w:val="0077CC"/>
            <w:sz w:val="28"/>
            <w:u w:val="single"/>
            <w:vertAlign w:val="baseline"/>
          </w:rPr>
          <w:t xml:space="preserve"> with Nancy Pelosi, she questions his 'mental fitness'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2024 Sunday 08:41 AM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93"/>
        <w:keepNext w:val="0"/>
        <w:spacing w:before="120" w:after="0" w:line="220" w:lineRule="atLeast"/>
        <w:ind w:left="0" w:right="0" w:firstLine="0"/>
        <w:jc w:val="left"/>
      </w:pPr>
      <w:r>
        <w:br/>
      </w:r>
      <w:r>
        <w:pict>
          <v:shape id="_x0000_i1384" type="#_x0000_t75" style="width:102.76pt;height:45.01pt">
            <v:imagedata r:id="rId9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5" style="position:absolute;z-index:251982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rally in New Hampshire, former US President Donald Trump appeared to confuse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governor of South Carolina and United Nations ambassador, with Nancy Pelosi, the former House Speaker, while discussing the January 6 Capitol riots in 2021. In response,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questioned Trump's mental fitness on Saturday, highlighting his confusion between her and Pelosi. She expressed concern about having a president whose mental fitness is questionable under the pressures of the presidency. According to CNN, at the rally in New Hampshire, Trump had said, "By the way, they never report the crowd on January 6. 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...did you know they destroyed all of the information, all of the evidence, everything, deleted and destroyed all of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it, because of lots of things,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in charge of security, we offered her 10,000 people, soldiers, national guards, whatever they want. They turned it down." Notably,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not a member of Congress and was working in the private sector at the time.  "The concern I have is - I'm not saying anything derogatory, but when you're dealing with the pressures of a presidency, we can't have someone else that we question whether they're mentally fit to do it,"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while addressing Trump's statement linking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the 2021 Capitol riots, according to CNN.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w:t>
      </w:r>
    </w:p>
    <w:p>
      <w:pPr>
        <w:pStyle w:val="Normal93"/>
        <w:keepNext w:val="0"/>
        <w:spacing w:before="240" w:after="0" w:line="260" w:lineRule="atLeast"/>
        <w:ind w:left="0" w:right="0" w:firstLine="0"/>
        <w:jc w:val="both"/>
      </w:pPr>
      <w:hyperlink r:id="rId1711" w:history="1">
        <w:r>
          <w:rPr>
            <w:rFonts w:ascii="arial" w:eastAsia="arial" w:hAnsi="arial" w:cs="arial"/>
            <w:b/>
            <w:i/>
            <w:strike w:val="0"/>
            <w:color w:val="0077CC"/>
            <w:sz w:val="20"/>
            <w:u w:val="single"/>
            <w:vertAlign w:val="baseline"/>
          </w:rPr>
          <w:t>vocal criticism against Trump</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 departure for a US presidential candidate who has generally avoided direct attacks on her former boss. Despite her attempts to sideline him in the Republican race, she has refrained from sharp criticism until recently. ALSO READ |</w:t>
      </w:r>
    </w:p>
    <w:p>
      <w:pPr>
        <w:pStyle w:val="Normal93"/>
        <w:keepNext w:val="0"/>
        <w:spacing w:before="240" w:after="0" w:line="260" w:lineRule="atLeast"/>
        <w:ind w:left="0" w:right="0" w:firstLine="0"/>
        <w:jc w:val="both"/>
      </w:pPr>
      <w:hyperlink r:id="rId1712" w:history="1">
        <w:r>
          <w:rPr>
            <w:rFonts w:ascii="arial" w:eastAsia="arial" w:hAnsi="arial" w:cs="arial"/>
            <w:b w:val="0"/>
            <w:i/>
            <w:strike w:val="0"/>
            <w:color w:val="0077CC"/>
            <w:sz w:val="20"/>
            <w:u w:val="single"/>
            <w:vertAlign w:val="baseline"/>
          </w:rPr>
          <w:t>Vivek Ramaswamy attacks Kamala Harris, makes his vice-president intentions clear</w:t>
        </w:r>
      </w:hyperlink>
    </w:p>
    <w:p>
      <w:pPr>
        <w:pStyle w:val="Normal93"/>
        <w:keepNext w:val="0"/>
        <w:spacing w:before="240" w:after="0" w:line="260" w:lineRule="atLeast"/>
        <w:ind w:left="0" w:right="0" w:firstLine="0"/>
        <w:jc w:val="both"/>
      </w:pPr>
      <w:hyperlink r:id="rId1713" w:history="1">
        <w:r>
          <w:rPr>
            <w:rFonts w:ascii="arial" w:eastAsia="arial" w:hAnsi="arial" w:cs="arial"/>
            <w:b w:val="0"/>
            <w:i/>
            <w:strike w:val="0"/>
            <w:color w:val="0077CC"/>
            <w:sz w:val="20"/>
            <w:u w:val="single"/>
            <w:vertAlign w:val="baseline"/>
          </w:rPr>
          <w:t>Link to Image</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86" style="position:absolute;z-index:25198387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confuses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Nancy Pelosi, she questions his 'mental fitness'</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87" style="position:absolute;z-index:251984896"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2021 US CAPITOL RIOTS (90%); NEGATIVE NEWS (90%); GOVERNORS (89%); US PRESIDENTS (89%); LEGISLATIVE BODIES (78%); UNITED NATIONS (78%); US PRESIDENTIAL CANDIDATES 2012 (78%); US REPUBLICAN PARTY (78%); POLITICAL CANDIDATES (64%); US PRESIDENTIAL ELECTIONS (64%)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NANCY PELOSI (88%); DONALD TRUMP (79%); KAMALA HARRIS (73%)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88"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 xml:space="preserve">For </w:t>
        </w:r>
      </w:hyperlink>
      <w:hyperlink r:id="rId1721" w:history="1">
        <w:r>
          <w:rPr>
            <w:rFonts w:ascii="arial" w:eastAsia="arial" w:hAnsi="arial" w:cs="arial"/>
            <w:b/>
            <w:i/>
            <w:strike w:val="0"/>
            <w:color w:val="0077CC"/>
            <w:sz w:val="28"/>
            <w:u w:val="single"/>
            <w:vertAlign w:val="baseline"/>
          </w:rPr>
          <w:t>Nikki</w:t>
        </w:r>
      </w:hyperlink>
      <w:hyperlink r:id="rId1722" w:history="1">
        <w:r>
          <w:rPr>
            <w:rFonts w:ascii="arial" w:eastAsia="arial" w:hAnsi="arial" w:cs="arial"/>
            <w:b/>
            <w:i/>
            <w:strike w:val="0"/>
            <w:color w:val="0077CC"/>
            <w:sz w:val="28"/>
            <w:u w:val="single"/>
            <w:vertAlign w:val="baseline"/>
          </w:rPr>
          <w:t xml:space="preserve"> </w:t>
        </w:r>
      </w:hyperlink>
      <w:hyperlink r:id="rId1723" w:history="1">
        <w:r>
          <w:rPr>
            <w:rFonts w:ascii="arial" w:eastAsia="arial" w:hAnsi="arial" w:cs="arial"/>
            <w:b/>
            <w:i/>
            <w:strike w:val="0"/>
            <w:color w:val="0077CC"/>
            <w:sz w:val="28"/>
            <w:u w:val="single"/>
            <w:vertAlign w:val="baseline"/>
          </w:rPr>
          <w:t>Haley</w:t>
        </w:r>
      </w:hyperlink>
      <w:hyperlink r:id="rId1724" w:history="1">
        <w:r>
          <w:rPr>
            <w:rFonts w:ascii="arial" w:eastAsia="arial" w:hAnsi="arial" w:cs="arial"/>
            <w:b/>
            <w:i/>
            <w:strike w:val="0"/>
            <w:color w:val="0077CC"/>
            <w:sz w:val="28"/>
            <w:u w:val="single"/>
            <w:vertAlign w:val="baseline"/>
          </w:rPr>
          <w:t>, The NRA Comes Before the Safety of Americans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 9:17 PM  EST</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94"/>
        <w:keepNext w:val="0"/>
        <w:spacing w:before="120" w:after="0" w:line="220" w:lineRule="atLeast"/>
        <w:ind w:left="0" w:right="0" w:firstLine="0"/>
        <w:jc w:val="left"/>
      </w:pPr>
      <w:r>
        <w:br/>
      </w:r>
      <w:r>
        <w:pict>
          <v:shape id="_x0000_i1389" type="#_x0000_t75" style="width:15.19pt;height:15.19pt">
            <v:imagedata r:id="rId152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0" style="position:absolute;z-index:251986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issued the following news release: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continuing to side with the gun lobby over the safety of our communities, DNC National Press Secretary Sarafina Chitika released the following statement: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making clear where her priorities lie: siding with the NRA and the rest of the gun lobby over our children's safety.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time and time again refused to support commonsense gun safety legislation and even opposed expanding background checks in the wake of the tragic shootings in South Carolina while she was governor - and it's no surprise given she received an A+ rating from the NRA. President Biden, meanwhile, worked across the aisle to enact the most significant bipartisan gun safety legislation in nearly 30 years - something MAGA extremist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made clear she would never even consider."</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consistently sided with the gun lobby over the safety of our communities.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"'You've always got a partner in me,'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NRA delegates."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The NRA Political Victory Fund endorsed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gave her an A+ rating.</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made clear throughout her campaign that she refuses to support gun safety legislation.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"After Nashville school shooting,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tells voters she is against gun control legislation"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town hall here in one of the first primary states opened against the backdrop of a deadly school shooting in Nashville, Tennessee. The Republican presidential hopeful started her pitch by addressing the shooting and telling voters she wants more metal detectors, not more gun control legislation. She called for schools to have one entrance and to use the metal detectors there."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Messenger: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Rejects 'Red Flag' Laws at CNN Town Hall"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at Sunday's CNN town hall that she opposes gun restrictions known as 'red flag' laws. ... Red flag laws prevent individuals who are considered to be a threat to themselves or others, as determined by a court, from buying or possessing a firearm."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Examiner: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emphasized the need to 'end gun-free zones,' pinning blame on locations where guns are heavily restricted for shootings, because 'nobody else is going to be able to protect themselves.'"</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opposed expanding background checks in the wake of the tragic shooting at Mother Emanuel AME Church when she was governor of South Carolina.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Times: "South Carolina Gov.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Sunday said the botched FBI background check that allowed the man accused of the massacre at a historic black church in Charleston to buy the handgun used in the attack is tragic but does not justify expanding such checks."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25" w:history="1">
        <w:r>
          <w:rPr>
            <w:rFonts w:ascii="arial" w:eastAsia="arial" w:hAnsi="arial" w:cs="arial"/>
            <w:b w:val="0"/>
            <w:i/>
            <w:strike w:val="0"/>
            <w:noProof w:val="0"/>
            <w:color w:val="0077CC"/>
            <w:position w:val="0"/>
            <w:sz w:val="20"/>
            <w:u w:val="single"/>
            <w:vertAlign w:val="baseline"/>
          </w:rPr>
          <w:t>https://democrats.org/news/for-</w:t>
        </w:r>
      </w:hyperlink>
      <w:hyperlink r:id="rId1726" w:history="1">
        <w:r>
          <w:rPr>
            <w:rFonts w:ascii="arial" w:eastAsia="arial" w:hAnsi="arial" w:cs="arial"/>
            <w:b/>
            <w:i/>
            <w:strike w:val="0"/>
            <w:noProof w:val="0"/>
            <w:color w:val="0077CC"/>
            <w:position w:val="0"/>
            <w:sz w:val="20"/>
            <w:u w:val="single"/>
            <w:vertAlign w:val="baseline"/>
          </w:rPr>
          <w:t>nikki</w:t>
        </w:r>
      </w:hyperlink>
      <w:hyperlink r:id="rId1727" w:history="1">
        <w:r>
          <w:rPr>
            <w:rFonts w:ascii="arial" w:eastAsia="arial" w:hAnsi="arial" w:cs="arial"/>
            <w:b w:val="0"/>
            <w:i/>
            <w:strike w:val="0"/>
            <w:noProof w:val="0"/>
            <w:color w:val="0077CC"/>
            <w:position w:val="0"/>
            <w:sz w:val="20"/>
            <w:u w:val="single"/>
            <w:vertAlign w:val="baseline"/>
          </w:rPr>
          <w:t>-</w:t>
        </w:r>
      </w:hyperlink>
      <w:hyperlink r:id="rId1728" w:history="1">
        <w:r>
          <w:rPr>
            <w:rFonts w:ascii="arial" w:eastAsia="arial" w:hAnsi="arial" w:cs="arial"/>
            <w:b/>
            <w:i/>
            <w:strike w:val="0"/>
            <w:noProof w:val="0"/>
            <w:color w:val="0077CC"/>
            <w:position w:val="0"/>
            <w:sz w:val="20"/>
            <w:u w:val="single"/>
            <w:vertAlign w:val="baseline"/>
          </w:rPr>
          <w:t>haley</w:t>
        </w:r>
      </w:hyperlink>
      <w:hyperlink r:id="rId1729" w:history="1">
        <w:r>
          <w:rPr>
            <w:rFonts w:ascii="arial" w:eastAsia="arial" w:hAnsi="arial" w:cs="arial"/>
            <w:b w:val="0"/>
            <w:i/>
            <w:strike w:val="0"/>
            <w:noProof w:val="0"/>
            <w:color w:val="0077CC"/>
            <w:position w:val="0"/>
            <w:sz w:val="20"/>
            <w:u w:val="single"/>
            <w:vertAlign w:val="baseline"/>
          </w:rPr>
          <w:t>-the-nra-comes-before-the-safety-of-americans/</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MSTRUCK-8432085 MSTRUCK</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91" style="position:absolute;z-index:251987968"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FIREARMS (94%); GUN CONTROL (90%); GUN SAFETY (90%); LOBBYING (90%); POLITICAL PARTIES (90%); SAFETY (90%); SAFETY REGULATION &amp; POLICY (90%); US DEMOCRATIC PARTY (90%); BACKGROUND CHECKS (89%); GOVERNMENT BODIES &amp; OFFICES (89%); GOVERNORS (89%); LEGISLATION (89%); METAL DETECTORS (89%); NEGATIVE NEWS (89%); RED FLAG GUN LAWS (89%); SCHOOL SAFETY &amp; SECURITY (89%); SCHOOL SHOOTINGS (89%); SCHOOL VIOLENCE (89%); SHOOTINGS (89%); WEAPONS &amp; ARMS (89%); US REPUBLICAN PARTY (79%); 2015 CHARLESTON CHURCH SHOOTING (78%); ASSOCIATIONS &amp; ORGANIZATIONS (78%); BIPARTISANSHIP (78%); LAW ENFORCEMENT (75%); HEADS OF GOVERNMENT ELECTIONS (74%); MAKE AMERICA GREAT AGAIN MOVEMENT (74%); US PRESIDENTIAL CANDIDATES 2008 (74%); US PRESIDENTIAL CANDIDATES 2012 (74%); US PRESIDENTIAL ELECTIONS (74%); CHILD SAFETY (73%); SAFETY, ACCIDENTS &amp; DISASTERS (73%); POLITICAL CANDIDATES (71%); WAR &amp; CONFLICT (60%)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(91%)</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METAL DETECTORS (89%)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JOE BIDEN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NASHVILLE, TN, USA (92%); CHARLESTON, SC, USA (72%); SOUTH CAROLINA, USA (93%); TENNESSEE, USA (92%); UNITED STATES (94%)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9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 xml:space="preserve">Biden Invites </w:t>
        </w:r>
      </w:hyperlink>
      <w:hyperlink r:id="rId1737" w:history="1">
        <w:r>
          <w:rPr>
            <w:rFonts w:ascii="arial" w:eastAsia="arial" w:hAnsi="arial" w:cs="arial"/>
            <w:b/>
            <w:i/>
            <w:strike w:val="0"/>
            <w:color w:val="0077CC"/>
            <w:sz w:val="28"/>
            <w:u w:val="single"/>
            <w:vertAlign w:val="baseline"/>
          </w:rPr>
          <w:t>Nikki</w:t>
        </w:r>
      </w:hyperlink>
      <w:hyperlink r:id="rId1738" w:history="1">
        <w:r>
          <w:rPr>
            <w:rFonts w:ascii="arial" w:eastAsia="arial" w:hAnsi="arial" w:cs="arial"/>
            <w:b/>
            <w:i/>
            <w:strike w:val="0"/>
            <w:color w:val="0077CC"/>
            <w:sz w:val="28"/>
            <w:u w:val="single"/>
            <w:vertAlign w:val="baseline"/>
          </w:rPr>
          <w:t xml:space="preserve"> </w:t>
        </w:r>
      </w:hyperlink>
      <w:hyperlink r:id="rId1739" w:history="1">
        <w:r>
          <w:rPr>
            <w:rFonts w:ascii="arial" w:eastAsia="arial" w:hAnsi="arial" w:cs="arial"/>
            <w:b/>
            <w:i/>
            <w:strike w:val="0"/>
            <w:color w:val="0077CC"/>
            <w:sz w:val="28"/>
            <w:u w:val="single"/>
            <w:vertAlign w:val="baseline"/>
          </w:rPr>
          <w:t>Haley</w:t>
        </w:r>
      </w:hyperlink>
      <w:hyperlink r:id="rId1740" w:history="1">
        <w:r>
          <w:rPr>
            <w:rFonts w:ascii="arial" w:eastAsia="arial" w:hAnsi="arial" w:cs="arial"/>
            <w:b/>
            <w:i/>
            <w:strike w:val="0"/>
            <w:color w:val="0077CC"/>
            <w:sz w:val="28"/>
            <w:u w:val="single"/>
            <w:vertAlign w:val="baseline"/>
          </w:rPr>
          <w:t xml:space="preserve"> Supporters to Join Democratic Campaign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93" style="position:absolute;z-index:251990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President Joe Biden on Wednesday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to join his own campaign following the Republican nominee's withdrawal, stressing that "the stakes for America could not be higher."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this is not just any election. I know that Democrats, Republicans and independents disagree on many issues and have strong convictions. That's a good thing. That's what America stands for. But I also know this: what unites Democrats, Republicans and independents is love for America," he said in a statement.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pronouncement shortly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Republican primary after her poor results in the Super Tuesday appointment, where she only prevailed against former President Donald Trump (2017-2021) in the state of Vermont.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it clear he doesn't want the support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I want to be clear: there is a place for them in my campaign," the Democratic leader maintained.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admitted that, although "there are many things" on which he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will not agree, he hopes to find common ground "on the fundamental issues like preserving American democracy, defending the rule of law, (...) preserving NATO and confronting America's adversaries".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so far the only candidate left in the race against Trump to clinch the Republican nomination ahead of the November presidential election, and Biden praised her courage for trying.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lot of courage to run for president; that's especially true in today's Republican Party, where very few dare to tell the truth about Trump. But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proved to be courageous," she said.</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her opinion, "was willing to tell the truth about Trump: about the chaos that always surrounds him, about his inability to distinguish right from wrong, about his cowardice in the face of (Russian President) Vladimir Putin." </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94" style="position:absolute;z-index:251991040"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POLITICAL CANDIDATES (90%); POLITICAL PARTIES (90%); PRIMARY ELECTIONS (90%); US DEMOCRATIC PARTY (90%); CAMPAIGNS &amp; ELECTIONS (89%); HEADS OF GOVERNMENT ELECTIONS (89%); US PRESIDENTIAL CANDIDATES 2008 (89%); US PRESIDENTIAL CANDIDATES 2012 (89%); VOTERS &amp; VOTING (89%); DEMOCRACIES (78%); ELECTIONS (78%); HEADS OF STATE &amp; GOVERNMENT (78%); TYPES OF GOVERNMENT (78%); US PRESIDENTIAL ELECTIONS (78%); US PRESIDENTS (78%); RULE OF LAW (73%); Mundo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JOE BIDEN (79%); VLADIMIR PUTIN (58%)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(96%); RUSSIA (51%)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95"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Nikki</w:t>
        </w:r>
      </w:hyperlink>
      <w:hyperlink r:id="rId1748" w:history="1">
        <w:r>
          <w:rPr>
            <w:rFonts w:ascii="arial" w:eastAsia="arial" w:hAnsi="arial" w:cs="arial"/>
            <w:b/>
            <w:i/>
            <w:strike w:val="0"/>
            <w:color w:val="0077CC"/>
            <w:sz w:val="28"/>
            <w:u w:val="single"/>
            <w:vertAlign w:val="baseline"/>
          </w:rPr>
          <w:t xml:space="preserve"> </w:t>
        </w:r>
      </w:hyperlink>
      <w:hyperlink r:id="rId1749" w:history="1">
        <w:r>
          <w:rPr>
            <w:rFonts w:ascii="arial" w:eastAsia="arial" w:hAnsi="arial" w:cs="arial"/>
            <w:b/>
            <w:i/>
            <w:strike w:val="0"/>
            <w:color w:val="0077CC"/>
            <w:sz w:val="28"/>
            <w:u w:val="single"/>
            <w:vertAlign w:val="baseline"/>
          </w:rPr>
          <w:t>Haley</w:t>
        </w:r>
      </w:hyperlink>
      <w:hyperlink r:id="rId1750" w:history="1">
        <w:r>
          <w:rPr>
            <w:rFonts w:ascii="arial" w:eastAsia="arial" w:hAnsi="arial" w:cs="arial"/>
            <w:b/>
            <w:i/>
            <w:strike w:val="0"/>
            <w:color w:val="0077CC"/>
            <w:sz w:val="28"/>
            <w:u w:val="single"/>
            <w:vertAlign w:val="baseline"/>
          </w:rPr>
          <w:t xml:space="preserve"> Savagely Dragged Over Her Trump Endorsement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1:46 PM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Republic, LLC  All Rights Reserved</w:t>
      </w:r>
    </w:p>
    <w:p>
      <w:pPr>
        <w:pStyle w:val="Normal96"/>
        <w:keepNext w:val="0"/>
        <w:spacing w:before="120" w:after="0" w:line="220" w:lineRule="atLeast"/>
        <w:ind w:left="0" w:right="0" w:firstLine="0"/>
        <w:jc w:val="left"/>
      </w:pPr>
      <w:r>
        <w:br/>
      </w:r>
      <w:r>
        <w:pict>
          <v:shape id="_x0000_i1396" type="#_x0000_t75" style="width:0;height:0"/>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Talia Jane</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7" style="position:absolute;z-index:251993088"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once </w:t>
      </w:r>
      <w:hyperlink r:id="rId1751" w:history="1">
        <w:r>
          <w:rPr>
            <w:rFonts w:ascii="arial" w:eastAsia="arial" w:hAnsi="arial" w:cs="arial"/>
            <w:b w:val="0"/>
            <w:i/>
            <w:strike w:val="0"/>
            <w:noProof w:val="0"/>
            <w:color w:val="0077CC"/>
            <w:position w:val="0"/>
            <w:sz w:val="20"/>
            <w:u w:val="single"/>
            <w:vertAlign w:val="baseline"/>
          </w:rPr>
          <w:t xml:space="preserve">warned </w:t>
        </w:r>
      </w:hyperlink>
      <w:r>
        <w:rPr>
          <w:rFonts w:ascii="arial" w:eastAsia="arial" w:hAnsi="arial" w:cs="arial"/>
          <w:b w:val="0"/>
          <w:i w:val="0"/>
          <w:strike w:val="0"/>
          <w:noProof w:val="0"/>
          <w:color w:val="000000"/>
          <w:position w:val="0"/>
          <w:sz w:val="20"/>
          <w:u w:val="none"/>
          <w:vertAlign w:val="baseline"/>
        </w:rPr>
        <w:t xml:space="preserve">that Trump becoming the Republican presidential nominee would be “suicide for our country” </w:t>
      </w:r>
      <w:hyperlink r:id="rId1752" w:history="1">
        <w:r>
          <w:rPr>
            <w:rFonts w:ascii="arial" w:eastAsia="arial" w:hAnsi="arial" w:cs="arial"/>
            <w:b w:val="0"/>
            <w:i/>
            <w:strike w:val="0"/>
            <w:noProof w:val="0"/>
            <w:color w:val="0077CC"/>
            <w:position w:val="0"/>
            <w:sz w:val="20"/>
            <w:u w:val="single"/>
            <w:vertAlign w:val="baseline"/>
          </w:rPr>
          <w:t xml:space="preserve">and </w:t>
        </w:r>
      </w:hyperlink>
      <w:r>
        <w:rPr>
          <w:rFonts w:ascii="arial" w:eastAsia="arial" w:hAnsi="arial" w:cs="arial"/>
          <w:b w:val="0"/>
          <w:i w:val="0"/>
          <w:strike w:val="0"/>
          <w:noProof w:val="0"/>
          <w:color w:val="000000"/>
          <w:position w:val="0"/>
          <w:sz w:val="20"/>
          <w:u w:val="none"/>
          <w:vertAlign w:val="baseline"/>
        </w:rPr>
        <w:t>that “everything Trump touches turns to chaos.” But on Wednesday, she forgot all of her own dire warnings and stated she plans to vote for him in November. Unfortunately for her, the internet never forgets.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Hudson Institute, a conservative think-tank she </w:t>
      </w:r>
      <w:hyperlink r:id="rId1753" w:history="1">
        <w:r>
          <w:rPr>
            <w:rFonts w:ascii="arial" w:eastAsia="arial" w:hAnsi="arial" w:cs="arial"/>
            <w:b w:val="0"/>
            <w:i/>
            <w:strike w:val="0"/>
            <w:noProof w:val="0"/>
            <w:color w:val="0077CC"/>
            <w:position w:val="0"/>
            <w:sz w:val="20"/>
            <w:u w:val="single"/>
            <w:vertAlign w:val="baseline"/>
          </w:rPr>
          <w:t xml:space="preserve">chairs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1754" w:history="1">
        <w:r>
          <w:rPr>
            <w:rFonts w:ascii="arial" w:eastAsia="arial" w:hAnsi="arial" w:cs="arial"/>
            <w:b w:val="0"/>
            <w:i/>
            <w:strike w:val="0"/>
            <w:noProof w:val="0"/>
            <w:color w:val="0077CC"/>
            <w:position w:val="0"/>
            <w:sz w:val="20"/>
            <w:u w:val="single"/>
            <w:vertAlign w:val="baseline"/>
          </w:rPr>
          <w:t xml:space="preserve">said </w:t>
        </w:r>
      </w:hyperlink>
      <w:r>
        <w:rPr>
          <w:rFonts w:ascii="arial" w:eastAsia="arial" w:hAnsi="arial" w:cs="arial"/>
          <w:b w:val="0"/>
          <w:i w:val="0"/>
          <w:strike w:val="0"/>
          <w:noProof w:val="0"/>
          <w:color w:val="000000"/>
          <w:position w:val="0"/>
          <w:sz w:val="20"/>
          <w:u w:val="none"/>
          <w:vertAlign w:val="baseline"/>
        </w:rPr>
        <w:t>, “Trump has not been perfect on these policies, but Biden has been a catastrophe. So I will be voting for Trump.”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voter, I put my priorities on a president who’s going to have the backs of our allies and hold our enemies to account, who would secure the border, who would support capitalism and freedom, who understands we need less debt not more debt,”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while stopping short of a full-throated endorsement.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Donald Trump. That’s not his record in office,” former Trump national security adviser John Bolton </w:t>
      </w:r>
      <w:hyperlink r:id="rId1755" w:history="1">
        <w:r>
          <w:rPr>
            <w:rFonts w:ascii="arial" w:eastAsia="arial" w:hAnsi="arial" w:cs="arial"/>
            <w:b w:val="0"/>
            <w:i/>
            <w:strike w:val="0"/>
            <w:noProof w:val="0"/>
            <w:color w:val="0077CC"/>
            <w:position w:val="0"/>
            <w:sz w:val="20"/>
            <w:u w:val="single"/>
            <w:vertAlign w:val="baseline"/>
          </w:rPr>
          <w:t xml:space="preserve">shot back </w:t>
        </w:r>
      </w:hyperlink>
      <w:r>
        <w:rPr>
          <w:rFonts w:ascii="arial" w:eastAsia="arial" w:hAnsi="arial" w:cs="arial"/>
          <w:b w:val="0"/>
          <w:i w:val="0"/>
          <w:strike w:val="0"/>
          <w:noProof w:val="0"/>
          <w:color w:val="000000"/>
          <w:position w:val="0"/>
          <w:sz w:val="20"/>
          <w:u w:val="none"/>
          <w:vertAlign w:val="baseline"/>
        </w:rPr>
        <w:t xml:space="preserve">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explanation during an appearance on CNN.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did what the internet does and resurfaced clips of criticisms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previously made against Trump in response to her announcement.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mock the service of a combat veteran, you don't deserve a driver's license, let alone being President of the United States.”</w: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756" w:history="1">
        <w:r>
          <w:rPr>
            <w:rFonts w:ascii="arial" w:eastAsia="arial" w:hAnsi="arial" w:cs="arial"/>
            <w:b w:val="0"/>
            <w:i/>
            <w:strike w:val="0"/>
            <w:noProof w:val="0"/>
            <w:color w:val="0077CC"/>
            <w:position w:val="0"/>
            <w:sz w:val="20"/>
            <w:u w:val="single"/>
            <w:vertAlign w:val="baseline"/>
          </w:rPr>
          <w:t xml:space="preserve">@NikkiHaley </w:t>
        </w:r>
      </w:hyperlink>
      <w:r>
        <w:rPr>
          <w:rFonts w:ascii="arial" w:eastAsia="arial" w:hAnsi="arial" w:cs="arial"/>
          <w:b w:val="0"/>
          <w:i w:val="0"/>
          <w:strike w:val="0"/>
          <w:noProof w:val="0"/>
          <w:color w:val="000000"/>
          <w:position w:val="0"/>
          <w:sz w:val="20"/>
          <w:u w:val="none"/>
          <w:vertAlign w:val="baseline"/>
        </w:rPr>
        <w:t xml:space="preserve"> on Trump in February of this year yes a few months ago. </w: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a traitor to Veterans…  </w:t>
      </w:r>
      <w:hyperlink r:id="rId1757" w:history="1">
        <w:r>
          <w:rPr>
            <w:rFonts w:ascii="arial" w:eastAsia="arial" w:hAnsi="arial" w:cs="arial"/>
            <w:b w:val="0"/>
            <w:i/>
            <w:strike w:val="0"/>
            <w:noProof w:val="0"/>
            <w:color w:val="0077CC"/>
            <w:position w:val="0"/>
            <w:sz w:val="20"/>
            <w:u w:val="single"/>
            <w:vertAlign w:val="baseline"/>
          </w:rPr>
          <w:t xml:space="preserve">pic.twitter.com/mq27cfZlcq </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Skyleigh Heinen-Uhrich (@Sky_Lee_1)</w:t>
      </w:r>
    </w:p>
    <w:p>
      <w:pPr>
        <w:pStyle w:val="Normal96"/>
        <w:keepNext w:val="0"/>
        <w:spacing w:before="240" w:after="0" w:line="260" w:lineRule="atLeast"/>
        <w:ind w:left="0" w:right="0" w:firstLine="0"/>
        <w:jc w:val="both"/>
      </w:pPr>
      <w:hyperlink r:id="rId1758" w:history="1">
        <w:r>
          <w:rPr>
            <w:rFonts w:ascii="arial" w:eastAsia="arial" w:hAnsi="arial" w:cs="arial"/>
            <w:b w:val="0"/>
            <w:i/>
            <w:strike w:val="0"/>
            <w:color w:val="0077CC"/>
            <w:sz w:val="20"/>
            <w:u w:val="single"/>
            <w:vertAlign w:val="baseline"/>
          </w:rPr>
          <w:t xml:space="preserve">May 22, 2024 </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decried her heel turn as an act of cowardice, adding hers to the ranks of similar pivots from </w:t>
      </w:r>
      <w:hyperlink r:id="rId1759" w:history="1">
        <w:r>
          <w:rPr>
            <w:rFonts w:ascii="arial" w:eastAsia="arial" w:hAnsi="arial" w:cs="arial"/>
            <w:b w:val="0"/>
            <w:i/>
            <w:strike w:val="0"/>
            <w:noProof w:val="0"/>
            <w:color w:val="0077CC"/>
            <w:position w:val="0"/>
            <w:sz w:val="20"/>
            <w:u w:val="single"/>
            <w:vertAlign w:val="baseline"/>
          </w:rPr>
          <w:t xml:space="preserve">Ted Cruz </w:t>
        </w:r>
      </w:hyperlink>
      <w:r>
        <w:rPr>
          <w:rFonts w:ascii="arial" w:eastAsia="arial" w:hAnsi="arial" w:cs="arial"/>
          <w:b w:val="0"/>
          <w:i w:val="0"/>
          <w:strike w:val="0"/>
          <w:noProof w:val="0"/>
          <w:color w:val="000000"/>
          <w:position w:val="0"/>
          <w:sz w:val="20"/>
          <w:u w:val="none"/>
          <w:vertAlign w:val="baseline"/>
        </w:rPr>
        <w:t xml:space="preserve">and </w:t>
      </w:r>
      <w:hyperlink r:id="rId1760" w:history="1">
        <w:r>
          <w:rPr>
            <w:rFonts w:ascii="arial" w:eastAsia="arial" w:hAnsi="arial" w:cs="arial"/>
            <w:b w:val="0"/>
            <w:i/>
            <w:strike w:val="0"/>
            <w:noProof w:val="0"/>
            <w:color w:val="0077CC"/>
            <w:position w:val="0"/>
            <w:sz w:val="20"/>
            <w:u w:val="single"/>
            <w:vertAlign w:val="baseline"/>
          </w:rPr>
          <w:t xml:space="preserve">Marco Rubio </w:t>
        </w:r>
      </w:hyperlink>
      <w:r>
        <w:rPr>
          <w:rFonts w:ascii="arial" w:eastAsia="arial" w:hAnsi="arial" w:cs="arial"/>
          <w:b w:val="0"/>
          <w:i w:val="0"/>
          <w:strike w:val="0"/>
          <w:noProof w:val="0"/>
          <w:color w:val="000000"/>
          <w:position w:val="0"/>
          <w:sz w:val="20"/>
          <w:u w:val="none"/>
          <w:vertAlign w:val="baseline"/>
        </w:rPr>
        <w:t xml:space="preserve">. While some speculated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vote was an effort to nab a vice presidential spot, Trump reportedly released an email Wednesday night </w:t>
      </w:r>
      <w:hyperlink r:id="rId1761" w:history="1">
        <w:r>
          <w:rPr>
            <w:rFonts w:ascii="arial" w:eastAsia="arial" w:hAnsi="arial" w:cs="arial"/>
            <w:b w:val="0"/>
            <w:i/>
            <w:strike w:val="0"/>
            <w:noProof w:val="0"/>
            <w:color w:val="0077CC"/>
            <w:position w:val="0"/>
            <w:sz w:val="20"/>
            <w:u w:val="single"/>
            <w:vertAlign w:val="baseline"/>
          </w:rPr>
          <w:t xml:space="preserve">announcing </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not under VP consideration! But, I wish her well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goes her reputation, permanently,” one user </w:t>
      </w:r>
      <w:hyperlink r:id="rId1762" w:history="1">
        <w:r>
          <w:rPr>
            <w:rFonts w:ascii="arial" w:eastAsia="arial" w:hAnsi="arial" w:cs="arial"/>
            <w:b w:val="0"/>
            <w:i/>
            <w:strike w:val="0"/>
            <w:noProof w:val="0"/>
            <w:color w:val="0077CC"/>
            <w:position w:val="0"/>
            <w:sz w:val="20"/>
            <w:u w:val="single"/>
            <w:vertAlign w:val="baseline"/>
          </w:rPr>
          <w:t xml:space="preserve">posted </w:t>
        </w:r>
      </w:hyperlink>
      <w:r>
        <w:rPr>
          <w:rFonts w:ascii="arial" w:eastAsia="arial" w:hAnsi="arial" w:cs="arial"/>
          <w:b w:val="0"/>
          <w:i w:val="0"/>
          <w:strike w:val="0"/>
          <w:noProof w:val="0"/>
          <w:color w:val="000000"/>
          <w:position w:val="0"/>
          <w:sz w:val="20"/>
          <w:u w:val="none"/>
          <w:vertAlign w:val="baseline"/>
        </w:rPr>
        <w:t xml:space="preserve">in response to news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transformation is almost complete. The only thing left to do is </w:t>
      </w:r>
      <w:hyperlink r:id="rId1763" w:history="1">
        <w:r>
          <w:rPr>
            <w:rFonts w:ascii="arial" w:eastAsia="arial" w:hAnsi="arial" w:cs="arial"/>
            <w:b w:val="0"/>
            <w:i/>
            <w:strike w:val="0"/>
            <w:noProof w:val="0"/>
            <w:color w:val="0077CC"/>
            <w:position w:val="0"/>
            <w:sz w:val="20"/>
            <w:u w:val="single"/>
            <w:vertAlign w:val="baseline"/>
          </w:rPr>
          <w:t xml:space="preserve">shoot a puppy </w:t>
        </w:r>
      </w:hyperlink>
      <w:r>
        <w:rPr>
          <w:rFonts w:ascii="arial" w:eastAsia="arial" w:hAnsi="arial" w:cs="arial"/>
          <w:b w:val="0"/>
          <w:i w:val="0"/>
          <w:strike w:val="0"/>
          <w:noProof w:val="0"/>
          <w:color w:val="000000"/>
          <w:position w:val="0"/>
          <w:sz w:val="20"/>
          <w:u w:val="none"/>
          <w:vertAlign w:val="baseline"/>
        </w:rPr>
        <w:t xml:space="preserve">,” another </w:t>
      </w:r>
      <w:hyperlink r:id="rId1764" w:history="1">
        <w:r>
          <w:rPr>
            <w:rFonts w:ascii="arial" w:eastAsia="arial" w:hAnsi="arial" w:cs="arial"/>
            <w:b w:val="0"/>
            <w:i/>
            <w:strike w:val="0"/>
            <w:noProof w:val="0"/>
            <w:color w:val="0077CC"/>
            <w:position w:val="0"/>
            <w:sz w:val="20"/>
            <w:u w:val="single"/>
            <w:vertAlign w:val="baseline"/>
          </w:rPr>
          <w:t xml:space="preserve">mused </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choice to kiss the ring angered her supporters, many of whom rallied behind her in protest against Trump’s extreme agenda.</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Lol when she said she won’t kiss the ring  </w:t>
      </w:r>
      <w:hyperlink r:id="rId1765" w:history="1">
        <w:r>
          <w:rPr>
            <w:rFonts w:ascii="arial" w:eastAsia="arial" w:hAnsi="arial" w:cs="arial"/>
            <w:b w:val="0"/>
            <w:i/>
            <w:strike w:val="0"/>
            <w:noProof w:val="0"/>
            <w:color w:val="0077CC"/>
            <w:position w:val="0"/>
            <w:sz w:val="20"/>
            <w:u w:val="single"/>
            <w:vertAlign w:val="baseline"/>
          </w:rPr>
          <w:t xml:space="preserve">https://t.co/x4ew9ehc0x </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Wu Tang is for the Children (@WUTangKids)</w:t>
      </w:r>
    </w:p>
    <w:p>
      <w:pPr>
        <w:pStyle w:val="Normal96"/>
        <w:keepNext w:val="0"/>
        <w:spacing w:before="240" w:after="0" w:line="260" w:lineRule="atLeast"/>
        <w:ind w:left="0" w:right="0" w:firstLine="0"/>
        <w:jc w:val="both"/>
      </w:pPr>
      <w:hyperlink r:id="rId1766" w:history="1">
        <w:r>
          <w:rPr>
            <w:rFonts w:ascii="arial" w:eastAsia="arial" w:hAnsi="arial" w:cs="arial"/>
            <w:b w:val="0"/>
            <w:i/>
            <w:strike w:val="0"/>
            <w:color w:val="0077CC"/>
            <w:sz w:val="20"/>
            <w:u w:val="single"/>
            <w:vertAlign w:val="baseline"/>
          </w:rPr>
          <w:t xml:space="preserve">May 22, 2024 </w:t>
        </w:r>
      </w:hyperlink>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with the bullsh!t,” </w:t>
      </w:r>
      <w:hyperlink r:id="rId1767" w:history="1">
        <w:r>
          <w:rPr>
            <w:rFonts w:ascii="arial" w:eastAsia="arial" w:hAnsi="arial" w:cs="arial"/>
            <w:b w:val="0"/>
            <w:i/>
            <w:strike w:val="0"/>
            <w:noProof w:val="0"/>
            <w:color w:val="0077CC"/>
            <w:position w:val="0"/>
            <w:sz w:val="20"/>
            <w:u w:val="single"/>
            <w:vertAlign w:val="baseline"/>
          </w:rPr>
          <w:t xml:space="preserve">wrote </w:t>
        </w:r>
      </w:hyperlink>
      <w:r>
        <w:rPr>
          <w:rFonts w:ascii="arial" w:eastAsia="arial" w:hAnsi="arial" w:cs="arial"/>
          <w:b w:val="0"/>
          <w:i w:val="0"/>
          <w:strike w:val="0"/>
          <w:noProof w:val="0"/>
          <w:color w:val="000000"/>
          <w:position w:val="0"/>
          <w:sz w:val="20"/>
          <w:u w:val="none"/>
          <w:vertAlign w:val="baseline"/>
        </w:rPr>
        <w:t>former RNC chairman Michael Steele. “You could have said this on the day you suspended your campaign. Continue to support you?! The people who voted for you will not be voting for Trump. That was the point. I wish I could say I am disappointed. I am not even surprised.”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campaign </w:t>
      </w:r>
      <w:hyperlink r:id="rId1768" w:history="1">
        <w:r>
          <w:rPr>
            <w:rFonts w:ascii="arial" w:eastAsia="arial" w:hAnsi="arial" w:cs="arial"/>
            <w:b w:val="0"/>
            <w:i/>
            <w:strike w:val="0"/>
            <w:noProof w:val="0"/>
            <w:color w:val="0077CC"/>
            <w:position w:val="0"/>
            <w:sz w:val="20"/>
            <w:u w:val="single"/>
            <w:vertAlign w:val="baseline"/>
          </w:rPr>
          <w:t xml:space="preserve">renewed </w:t>
        </w:r>
      </w:hyperlink>
      <w:r>
        <w:rPr>
          <w:rFonts w:ascii="arial" w:eastAsia="arial" w:hAnsi="arial" w:cs="arial"/>
          <w:b w:val="0"/>
          <w:i w:val="0"/>
          <w:strike w:val="0"/>
          <w:noProof w:val="0"/>
          <w:color w:val="000000"/>
          <w:position w:val="0"/>
          <w:sz w:val="20"/>
          <w:u w:val="none"/>
          <w:vertAlign w:val="baseline"/>
        </w:rPr>
        <w:t xml:space="preserve">its invitation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to join their campaign, which Biden </w:t>
      </w:r>
      <w:hyperlink r:id="rId1769" w:history="1">
        <w:r>
          <w:rPr>
            <w:rFonts w:ascii="arial" w:eastAsia="arial" w:hAnsi="arial" w:cs="arial"/>
            <w:b w:val="0"/>
            <w:i/>
            <w:strike w:val="0"/>
            <w:noProof w:val="0"/>
            <w:color w:val="0077CC"/>
            <w:position w:val="0"/>
            <w:sz w:val="20"/>
            <w:u w:val="single"/>
            <w:vertAlign w:val="baseline"/>
          </w:rPr>
          <w:t xml:space="preserve">first </w:t>
        </w:r>
      </w:hyperlink>
      <w:r>
        <w:rPr>
          <w:rFonts w:ascii="arial" w:eastAsia="arial" w:hAnsi="arial" w:cs="arial"/>
          <w:b w:val="0"/>
          <w:i w:val="0"/>
          <w:strike w:val="0"/>
          <w:noProof w:val="0"/>
          <w:color w:val="000000"/>
          <w:position w:val="0"/>
          <w:sz w:val="20"/>
          <w:u w:val="none"/>
          <w:vertAlign w:val="baseline"/>
        </w:rPr>
        <w:t xml:space="preserve">issued in March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announced the end of her presidential campaign.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Donald Trump doesn’t want your vote. I want to be clear: There is a place for you in my campaign,” Biden wrote at the time.</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8" style="position:absolute;z-index:251994112"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US PRESIDENTIAL CANDIDATES 2008 (90%); US PRESIDENTIAL CANDIDATES 2012 (90%); US PRESIDENTIAL ELECTIONS (90%); US REPUBLICAN PARTY (90%); CAMPAIGNS &amp; ELECTIONS (78%); INTERNET SOCIAL NETWORKING (78%); PROTESTS &amp; DEMONSTRATIONS (78%); VOTERS &amp; VOTING (78%); NATIONAL SECURITY &amp; FOREIGN RELATIONS (77%); US PRESIDENTS (74%); CONSERVATISM (73%); GOVERNMENT ADVISORS &amp; MINISTERS (73%); BORDER CONTROL (72%); RESEARCH INSTITUTES (58%)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(57%)</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&amp; WWW (89%); INTERNET SOCIAL NETWORKING (78%)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MARCO RUBIO (58%); MICHAEL STEELE (58%)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United States; Americas, Northern America</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PROTESTS &amp; DEMONSTRATIONS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RESEARCH INSTITUTES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MICHAEL STEELE</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MARCO RUBIO</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ADVISORS &amp; MINISTERS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INTERNET &amp; WWW</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99"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 xml:space="preserve">Biden will not finish his term, Harris will be next President: </w:t>
        </w:r>
      </w:hyperlink>
      <w:hyperlink r:id="rId1777" w:history="1">
        <w:r>
          <w:rPr>
            <w:rFonts w:ascii="arial" w:eastAsia="arial" w:hAnsi="arial" w:cs="arial"/>
            <w:b/>
            <w:i/>
            <w:strike w:val="0"/>
            <w:color w:val="0077CC"/>
            <w:sz w:val="28"/>
            <w:u w:val="single"/>
            <w:vertAlign w:val="baseline"/>
          </w:rPr>
          <w:t>Nikki</w:t>
        </w:r>
      </w:hyperlink>
      <w:hyperlink r:id="rId1778" w:history="1">
        <w:r>
          <w:rPr>
            <w:rFonts w:ascii="arial" w:eastAsia="arial" w:hAnsi="arial" w:cs="arial"/>
            <w:b/>
            <w:i/>
            <w:strike w:val="0"/>
            <w:color w:val="0077CC"/>
            <w:sz w:val="28"/>
            <w:u w:val="single"/>
            <w:vertAlign w:val="baseline"/>
          </w:rPr>
          <w:t xml:space="preserve"> </w:t>
        </w:r>
      </w:hyperlink>
      <w:hyperlink r:id="rId1779" w:history="1">
        <w:r>
          <w:rPr>
            <w:rFonts w:ascii="arial" w:eastAsia="arial" w:hAnsi="arial" w:cs="arial"/>
            <w:b/>
            <w:i/>
            <w:strike w:val="0"/>
            <w:color w:val="0077CC"/>
            <w:sz w:val="28"/>
            <w:u w:val="single"/>
            <w:vertAlign w:val="baseline"/>
          </w:rPr>
          <w:t>Haley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Garavi Gujarat (USA)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2024 Thursday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Garavi Gujarat Publications Ltd All Rights Reserved</w:t>
      </w:r>
    </w:p>
    <w:p>
      <w:pPr>
        <w:pStyle w:val="Normal97"/>
        <w:keepNext w:val="0"/>
        <w:spacing w:before="120" w:after="0" w:line="220" w:lineRule="atLeast"/>
        <w:ind w:left="0" w:right="0" w:firstLine="0"/>
        <w:jc w:val="left"/>
      </w:pPr>
      <w:r>
        <w:br/>
      </w:r>
      <w:r>
        <w:pict>
          <v:shape id="_x0000_i1400" type="#_x0000_t75" style="width:155pt;height:77pt">
            <v:imagedata r:id="rId178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vibhuti</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01" style="position:absolute;z-index:251996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Indian-American politician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recently criticized well-known American journalist George Stephanopoulos. He had previously questioned her claim that President Joe Biden would not finish his first term and that a vote for him was essentially a vote for Vice President Kamala Harris.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ABC News last year,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was then a primary candidate for the Republican Party, had made this statement to Stephanopoulos. Now, having suspended her campaign,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took to X (formerly Twitter) to revisit the topic. She shared a clip from her past interview and wrote, Believe me now, George?</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Believe me now, George? </w:t>
      </w:r>
      <w:hyperlink r:id="rId1781" w:history="1">
        <w:r>
          <w:rPr>
            <w:rFonts w:ascii="arial" w:eastAsia="arial" w:hAnsi="arial" w:cs="arial"/>
            <w:b w:val="0"/>
            <w:i/>
            <w:strike w:val="0"/>
            <w:noProof w:val="0"/>
            <w:color w:val="0077CC"/>
            <w:position w:val="0"/>
            <w:sz w:val="20"/>
            <w:u w:val="single"/>
            <w:vertAlign w:val="baseline"/>
          </w:rPr>
          <w:t>https://t.co/gy7aS6Mq3Y</w:t>
        </w:r>
      </w:hyperlink>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1782" w:history="1">
        <w:r>
          <w:rPr>
            <w:rFonts w:ascii="arial" w:eastAsia="arial" w:hAnsi="arial" w:cs="arial"/>
            <w:b w:val="0"/>
            <w:i/>
            <w:strike w:val="0"/>
            <w:noProof w:val="0"/>
            <w:color w:val="0077CC"/>
            <w:position w:val="0"/>
            <w:sz w:val="20"/>
            <w:u w:val="single"/>
            <w:vertAlign w:val="baseline"/>
          </w:rPr>
          <w:t>July 2, 2024</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Haleys post comes amid growing concerns within the Democratic Party about Bidens ability to continue in the election race, especially after his weak performance in a debate against Donald Trump.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shared showed Stephanopoulos interrupting her when she first made the claim about Biden. He had asked, How do you know Joe Biden is not going to finish his term? What is that based on?</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responded, First of all, a vote for Joe Biden is a vote for Kamala Harris. You know that and I know that. Theres no way that Joe Biden is going to finish his term. I think Kamala Harris is going to be the next president, and that should send a chill up every Americans spine.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interaction is on the ongoing debates and concerns about the leadership and future of the current administration.</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83" w:history="1">
        <w:r>
          <w:rPr>
            <w:rFonts w:ascii="arial" w:eastAsia="arial" w:hAnsi="arial" w:cs="arial"/>
            <w:b w:val="0"/>
            <w:i/>
            <w:strike w:val="0"/>
            <w:noProof w:val="0"/>
            <w:color w:val="0077CC"/>
            <w:position w:val="0"/>
            <w:sz w:val="20"/>
            <w:u w:val="single"/>
            <w:vertAlign w:val="baseline"/>
          </w:rPr>
          <w:t xml:space="preserve">Biden will not finish his term, Harris will be next President: </w:t>
        </w:r>
      </w:hyperlink>
      <w:hyperlink r:id="rId1784" w:history="1">
        <w:r>
          <w:rPr>
            <w:rFonts w:ascii="arial" w:eastAsia="arial" w:hAnsi="arial" w:cs="arial"/>
            <w:b/>
            <w:i/>
            <w:strike w:val="0"/>
            <w:noProof w:val="0"/>
            <w:color w:val="0077CC"/>
            <w:position w:val="0"/>
            <w:sz w:val="20"/>
            <w:u w:val="single"/>
            <w:vertAlign w:val="baseline"/>
          </w:rPr>
          <w:t>Nikki</w:t>
        </w:r>
      </w:hyperlink>
      <w:hyperlink r:id="rId1785" w:history="1">
        <w:r>
          <w:rPr>
            <w:rFonts w:ascii="arial" w:eastAsia="arial" w:hAnsi="arial" w:cs="arial"/>
            <w:b w:val="0"/>
            <w:i/>
            <w:strike w:val="0"/>
            <w:noProof w:val="0"/>
            <w:color w:val="0077CC"/>
            <w:position w:val="0"/>
            <w:sz w:val="20"/>
            <w:u w:val="single"/>
            <w:vertAlign w:val="baseline"/>
          </w:rPr>
          <w:t xml:space="preserve"> </w:t>
        </w:r>
      </w:hyperlink>
      <w:hyperlink r:id="rId1786"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appeared first on </w:t>
      </w:r>
      <w:hyperlink r:id="rId1787"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402" style="position:absolute;z-index:251997184"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INTERVIEWS (90%); ELECTIONS (78%); POLITICAL PARTIES (78%); PRIMARY ELECTIONS (78%); US DEMOCRATIC PARTY (78%); US REPUBLICAN PARTY (78%); WRITERS (78%); Headline news (%); ABC News (%); George Stephanopoulos (%); Joe Biden (%); Kamala Harris (%); US Presidential Elections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(94%); KAMALA HARRIS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GUJARAT, INDIA (90%); UNITED STATES (95%); INDIA (93%)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403"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Nikki</w:t>
        </w:r>
      </w:hyperlink>
      <w:hyperlink r:id="rId1795" w:history="1">
        <w:r>
          <w:rPr>
            <w:rFonts w:ascii="arial" w:eastAsia="arial" w:hAnsi="arial" w:cs="arial"/>
            <w:b/>
            <w:i/>
            <w:strike w:val="0"/>
            <w:color w:val="0077CC"/>
            <w:sz w:val="28"/>
            <w:u w:val="single"/>
            <w:vertAlign w:val="baseline"/>
          </w:rPr>
          <w:t xml:space="preserve"> </w:t>
        </w:r>
      </w:hyperlink>
      <w:hyperlink r:id="rId1796" w:history="1">
        <w:r>
          <w:rPr>
            <w:rFonts w:ascii="arial" w:eastAsia="arial" w:hAnsi="arial" w:cs="arial"/>
            <w:b/>
            <w:i/>
            <w:strike w:val="0"/>
            <w:color w:val="0077CC"/>
            <w:sz w:val="28"/>
            <w:u w:val="single"/>
            <w:vertAlign w:val="baseline"/>
          </w:rPr>
          <w:t>Haley</w:t>
        </w:r>
      </w:hyperlink>
      <w:hyperlink r:id="rId1797" w:history="1">
        <w:r>
          <w:rPr>
            <w:rFonts w:ascii="arial" w:eastAsia="arial" w:hAnsi="arial" w:cs="arial"/>
            <w:b/>
            <w:i/>
            <w:strike w:val="0"/>
            <w:color w:val="0077CC"/>
            <w:sz w:val="28"/>
            <w:u w:val="single"/>
            <w:vertAlign w:val="baseline"/>
          </w:rPr>
          <w:t xml:space="preserve"> Exits Republican Race As Donald Trump Sticks To His Guns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Chiang Rai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CTN News - Chiangrai Times All Rights Reserved</w:t>
      </w:r>
    </w:p>
    <w:p>
      <w:pPr>
        <w:pStyle w:val="Normal98"/>
        <w:keepNext w:val="0"/>
        <w:spacing w:before="120" w:after="0" w:line="220" w:lineRule="atLeast"/>
        <w:ind w:left="0" w:right="0" w:firstLine="0"/>
        <w:jc w:val="left"/>
      </w:pPr>
      <w:r>
        <w:br/>
      </w:r>
      <w:r>
        <w:pict>
          <v:shape id="_x0000_i1404" type="#_x0000_t75" style="width:83.99pt;height:63.74pt">
            <v:imagedata r:id="rId179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05" style="position:absolute;z-index:251999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governor of South Carolina,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announced on Wednesday morning that she is withdrawing her name from the party's presidential nomination race. This leaves former President Donald Trump as the party's presumptive candidate.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made the announcement during remarks in Charleston, South Carolina. She lost a series of GOP nominating contests on Super Tuesday, according to her statement.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stated that she was not expected to endorse Trump in the near future, based on her previous statements.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this, she is seeking the support of the former president who supported her during the election by encouraging him to seek the support of the voters by encouraging him to run for re-election.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Republican primary, Trump defeated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used to be Trump's US ambassador to the United Nations and his envoy to the United Nations in the past. Additionally, he was also able to win 14 victories on Tuesday, which is included in this list.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she vowed to stay in the race until Super Tuesday and beyond.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she has strengthened her attacks on Trump, questioning his mental fitness and implying that both he and President Biden, who is a possible Democratic nominee, are two old grumpy men who need to be wiped out.</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lost her fourth straight election in South Carolina in 2024, her fourth straight defeat. In addition, 'none of these candidates' even entered the Nevada primary, where Trump was not contesting the race and no delegates were up for grabs.</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406" style="position:absolute;z-index:252000256"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PRIMARY ELECTIONS (91%); CAMPAIGNS &amp; ELECTIONS (90%); HEADS OF GOVERNMENT ELECTIONS (90%); US PRESIDENTIAL CANDIDATES 2008 (90%); US PRESIDENTIAL CANDIDATES 2012 (90%); US PRESIDENTIAL ELECTIONS (90%); US REPUBLICAN PARTY (90%); ELECTIONS (78%); GOVERNORS (78%); POLITICAL CANDIDATES (78%); EMBASSIES &amp; CONSULATES (73%); UNITED NATIONS (73%)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CHARLESTON, SC, USA (58%); SOUTH CAROLINA, USA (93%); UNITED STATES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407"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 xml:space="preserve">Judge Judy Under Fire for Endorsing </w:t>
        </w:r>
      </w:hyperlink>
      <w:hyperlink r:id="rId1806" w:history="1">
        <w:r>
          <w:rPr>
            <w:rFonts w:ascii="arial" w:eastAsia="arial" w:hAnsi="arial" w:cs="arial"/>
            <w:b/>
            <w:i/>
            <w:strike w:val="0"/>
            <w:color w:val="0077CC"/>
            <w:sz w:val="28"/>
            <w:u w:val="single"/>
            <w:vertAlign w:val="baseline"/>
          </w:rPr>
          <w:t>Nikki</w:t>
        </w:r>
      </w:hyperlink>
      <w:hyperlink r:id="rId1807" w:history="1">
        <w:r>
          <w:rPr>
            <w:rFonts w:ascii="arial" w:eastAsia="arial" w:hAnsi="arial" w:cs="arial"/>
            <w:b/>
            <w:i/>
            <w:strike w:val="0"/>
            <w:color w:val="0077CC"/>
            <w:sz w:val="28"/>
            <w:u w:val="single"/>
            <w:vertAlign w:val="baseline"/>
          </w:rPr>
          <w:t xml:space="preserve"> </w:t>
        </w:r>
      </w:hyperlink>
      <w:hyperlink r:id="rId1808" w:history="1">
        <w:r>
          <w:rPr>
            <w:rFonts w:ascii="arial" w:eastAsia="arial" w:hAnsi="arial" w:cs="arial"/>
            <w:b/>
            <w:i/>
            <w:strike w:val="0"/>
            <w:color w:val="0077CC"/>
            <w:sz w:val="28"/>
            <w:u w:val="single"/>
            <w:vertAlign w:val="baseline"/>
          </w:rPr>
          <w:t>Haley</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8:30 AM EST</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99"/>
        <w:keepNext w:val="0"/>
        <w:spacing w:before="120" w:after="0" w:line="220" w:lineRule="atLeast"/>
        <w:ind w:left="0" w:right="0" w:firstLine="0"/>
        <w:jc w:val="left"/>
      </w:pPr>
      <w:r>
        <w:br/>
      </w:r>
      <w:r>
        <w:pict>
          <v:shape id="_x0000_i1408" type="#_x0000_t75" style="width:166.48pt;height:42.74pt">
            <v:imagedata r:id="rId6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Power</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TV star said the former U.N ambassador was "whip-smart" and had "real common sense."</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9" style="position:absolute;z-index:252002304"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star Judith Sheindlin has endorsed Republican presidential hopeful </w:t>
      </w:r>
      <w:hyperlink r:id="rId1809" w:history="1">
        <w:r>
          <w:rPr>
            <w:rFonts w:ascii="arial" w:eastAsia="arial" w:hAnsi="arial" w:cs="arial"/>
            <w:b/>
            <w:i/>
            <w:strike w:val="0"/>
            <w:noProof w:val="0"/>
            <w:color w:val="0077CC"/>
            <w:position w:val="0"/>
            <w:sz w:val="20"/>
            <w:u w:val="single"/>
            <w:vertAlign w:val="baseline"/>
          </w:rPr>
          <w:t>Nikki</w:t>
        </w:r>
      </w:hyperlink>
      <w:hyperlink r:id="rId1810" w:history="1">
        <w:r>
          <w:rPr>
            <w:rFonts w:ascii="arial" w:eastAsia="arial" w:hAnsi="arial" w:cs="arial"/>
            <w:b w:val="0"/>
            <w:i/>
            <w:strike w:val="0"/>
            <w:noProof w:val="0"/>
            <w:color w:val="0077CC"/>
            <w:position w:val="0"/>
            <w:sz w:val="20"/>
            <w:u w:val="single"/>
            <w:vertAlign w:val="baseline"/>
          </w:rPr>
          <w:t xml:space="preserve"> </w:t>
        </w:r>
      </w:hyperlink>
      <w:hyperlink r:id="rId1811"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Sheindlin, better known as Judge Judy, gave a glowing endorsement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whom she described as "whip-smart."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endorse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because she is whip-smart, has executive credentials and was a superb governor," Sheindlin said in a statement released by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campaign on Tuesday.</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the international gravitas as Ambassador to the </w:t>
      </w:r>
      <w:hyperlink r:id="rId1812"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She is principled, measured and has the illusive quality of real common sense.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think she can restore America and believe she is the future of this great nation."</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responded by saying she was "honored" to have Sheindlin's support, calling her "Justice Judy" and describing the judge as "no-nonsense."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South Carolina governor added that Sheindlin "has earned the respect of millions of Americans from her courtroom by being thoughtful, fair, and honest."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was pleased with Sheindlin's decision.</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"Truly disgusting that Judge Judy has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would pass a federal abortion ban and just last year called for the deportation of U.S.-born African American Sen. </w:t>
      </w:r>
      <w:hyperlink r:id="rId1813" w:history="1">
        <w:r>
          <w:rPr>
            <w:rFonts w:ascii="arial" w:eastAsia="arial" w:hAnsi="arial" w:cs="arial"/>
            <w:b w:val="0"/>
            <w:i/>
            <w:strike w:val="0"/>
            <w:noProof w:val="0"/>
            <w:color w:val="0077CC"/>
            <w:position w:val="0"/>
            <w:sz w:val="20"/>
            <w:u w:val="single"/>
            <w:vertAlign w:val="baseline"/>
          </w:rPr>
          <w:t>Raphael Warnock</w:t>
        </w:r>
      </w:hyperlink>
      <w:r>
        <w:rPr>
          <w:rFonts w:ascii="arial" w:eastAsia="arial" w:hAnsi="arial" w:cs="arial"/>
          <w:b w:val="0"/>
          <w:i w:val="0"/>
          <w:strike w:val="0"/>
          <w:noProof w:val="0"/>
          <w:color w:val="000000"/>
          <w:position w:val="0"/>
          <w:sz w:val="20"/>
          <w:u w:val="none"/>
          <w:vertAlign w:val="baseline"/>
        </w:rPr>
        <w:t xml:space="preserve">. What a way to throw away decades of goodwill. Bad judgement, Judy," complained one person on X, formerly </w:t>
      </w:r>
      <w:hyperlink r:id="rId181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added: "Judge Judy just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I'm sorry, but why would I care?"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welcomed the endorsement, including one person who wrote: "The election is over. Judge Judy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Sheindlin previously endorsed former New York City Mayor </w:t>
      </w:r>
      <w:hyperlink r:id="rId1815" w:history="1">
        <w:r>
          <w:rPr>
            <w:rFonts w:ascii="arial" w:eastAsia="arial" w:hAnsi="arial" w:cs="arial"/>
            <w:b w:val="0"/>
            <w:i/>
            <w:strike w:val="0"/>
            <w:noProof w:val="0"/>
            <w:color w:val="0077CC"/>
            <w:position w:val="0"/>
            <w:sz w:val="20"/>
            <w:u w:val="single"/>
            <w:vertAlign w:val="baseline"/>
          </w:rPr>
          <w:t>Michael Bloomberg</w:t>
        </w:r>
      </w:hyperlink>
      <w:r>
        <w:rPr>
          <w:rFonts w:ascii="arial" w:eastAsia="arial" w:hAnsi="arial" w:cs="arial"/>
          <w:b w:val="0"/>
          <w:i w:val="0"/>
          <w:strike w:val="0"/>
          <w:noProof w:val="0"/>
          <w:color w:val="000000"/>
          <w:position w:val="0"/>
          <w:sz w:val="20"/>
          <w:u w:val="none"/>
          <w:vertAlign w:val="baseline"/>
        </w:rPr>
        <w:t>, who ran for the Democratic nomination in the 2020 presidential election.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Sheindlin is a former family court judge who moved into television in 1996, where her hit courtroom show </w:t>
      </w:r>
      <w:r>
        <w:rPr>
          <w:rFonts w:ascii="arial" w:eastAsia="arial" w:hAnsi="arial" w:cs="arial"/>
          <w:b w:val="0"/>
          <w:i/>
          <w:strike w:val="0"/>
          <w:noProof w:val="0"/>
          <w:color w:val="000000"/>
          <w:position w:val="0"/>
          <w:sz w:val="20"/>
          <w:u w:val="none"/>
          <w:vertAlign w:val="baseline"/>
        </w:rPr>
        <w:t>Judge Judy</w:t>
      </w:r>
      <w:r>
        <w:rPr>
          <w:rFonts w:ascii="arial" w:eastAsia="arial" w:hAnsi="arial" w:cs="arial"/>
          <w:b w:val="0"/>
          <w:i w:val="0"/>
          <w:strike w:val="0"/>
          <w:noProof w:val="0"/>
          <w:color w:val="000000"/>
          <w:position w:val="0"/>
          <w:sz w:val="20"/>
          <w:u w:val="none"/>
          <w:vertAlign w:val="baseline"/>
        </w:rPr>
        <w:t xml:space="preserve"> ran for 25 seasons.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made Sheindlin one of the highest-paid TV, earning </w:t>
      </w:r>
      <w:hyperlink r:id="rId1816" w:history="1">
        <w:r>
          <w:rPr>
            <w:rFonts w:ascii="arial" w:eastAsia="arial" w:hAnsi="arial" w:cs="arial"/>
            <w:b w:val="0"/>
            <w:i/>
            <w:strike w:val="0"/>
            <w:noProof w:val="0"/>
            <w:color w:val="0077CC"/>
            <w:position w:val="0"/>
            <w:sz w:val="20"/>
            <w:u w:val="single"/>
            <w:vertAlign w:val="baseline"/>
          </w:rPr>
          <w:t>earned $47 million per year</w:t>
        </w:r>
      </w:hyperlink>
      <w:r>
        <w:rPr>
          <w:rFonts w:ascii="arial" w:eastAsia="arial" w:hAnsi="arial" w:cs="arial"/>
          <w:b w:val="0"/>
          <w:i w:val="0"/>
          <w:strike w:val="0"/>
          <w:noProof w:val="0"/>
          <w:color w:val="000000"/>
          <w:position w:val="0"/>
          <w:sz w:val="20"/>
          <w:u w:val="none"/>
          <w:vertAlign w:val="baseline"/>
        </w:rPr>
        <w:t xml:space="preserve"> plus a cut of show profits. The show saw adjudicate real-life small-claims disputes in a simulated courtroom set.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that conversation because it was a life-altering conversation for me," Sheindlin said of becoming a TV judge while testifying in court, according to a 2017 report from </w:t>
      </w:r>
      <w:r>
        <w:rPr>
          <w:rFonts w:ascii="arial" w:eastAsia="arial" w:hAnsi="arial" w:cs="arial"/>
          <w:b w:val="0"/>
          <w:i/>
          <w:strike w:val="0"/>
          <w:noProof w:val="0"/>
          <w:color w:val="000000"/>
          <w:position w:val="0"/>
          <w:sz w:val="20"/>
          <w:u w:val="none"/>
          <w:vertAlign w:val="baseline"/>
        </w:rPr>
        <w:t>The Hollywood Reporter</w:t>
      </w:r>
      <w:r>
        <w:rPr>
          <w:rFonts w:ascii="arial" w:eastAsia="arial" w:hAnsi="arial" w:cs="arial"/>
          <w:b w:val="0"/>
          <w:i w:val="0"/>
          <w:strike w:val="0"/>
          <w:noProof w:val="0"/>
          <w:color w:val="000000"/>
          <w:position w:val="0"/>
          <w:sz w:val="20"/>
          <w:u w:val="none"/>
          <w:vertAlign w:val="baseline"/>
        </w:rPr>
        <w:t>. "I said as a matter of fact I did. I thought I would make a great TV judge and I know that Joe Wapner had just gone off the air."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notable names to endorse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have included radio host Charlamagne Tha God, </w:t>
      </w:r>
      <w:hyperlink r:id="rId1817" w:history="1">
        <w:r>
          <w:rPr>
            <w:rFonts w:ascii="arial" w:eastAsia="arial" w:hAnsi="arial" w:cs="arial"/>
            <w:b w:val="0"/>
            <w:i/>
            <w:strike w:val="0"/>
            <w:noProof w:val="0"/>
            <w:color w:val="0077CC"/>
            <w:position w:val="0"/>
            <w:sz w:val="20"/>
            <w:u w:val="single"/>
            <w:vertAlign w:val="baseline"/>
          </w:rPr>
          <w:t>Meghan McCain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The View </w:t>
      </w:r>
      <w:r>
        <w:rPr>
          <w:rFonts w:ascii="arial" w:eastAsia="arial" w:hAnsi="arial" w:cs="arial"/>
          <w:b w:val="0"/>
          <w:i w:val="0"/>
          <w:strike w:val="0"/>
          <w:noProof w:val="0"/>
          <w:color w:val="000000"/>
          <w:position w:val="0"/>
          <w:sz w:val="20"/>
          <w:u w:val="none"/>
          <w:vertAlign w:val="baseline"/>
        </w:rPr>
        <w:t>host Alyssa Farah Griffin and billionaire Ken Langone.</w:t>
      </w:r>
    </w:p>
    <w:p>
      <w:pPr>
        <w:pStyle w:val="Normal99"/>
        <w:keepNext w:val="0"/>
        <w:spacing w:before="240" w:after="0" w:line="260" w:lineRule="atLeast"/>
        <w:ind w:left="0" w:right="0" w:firstLine="0"/>
        <w:jc w:val="both"/>
      </w:pPr>
      <w:hyperlink r:id="rId1818" w:history="1">
        <w:r>
          <w:rPr>
            <w:rFonts w:ascii="arial" w:eastAsia="arial" w:hAnsi="arial" w:cs="arial"/>
            <w:b w:val="0"/>
            <w:i/>
            <w:strike w:val="0"/>
            <w:color w:val="0077CC"/>
            <w:sz w:val="20"/>
            <w:u w:val="single"/>
            <w:vertAlign w:val="baseline"/>
          </w:rPr>
          <w:t>Link to Image</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10" style="position:absolute;z-index:25200332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judge judy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McNamee/Getty Images North America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 IMAGE]Judge Judith Sheindlin appears during the 2020 Carousel of Hope Ball benefiting the Children’s Diabetes Foundation on October 10, 2020. [INSET IMAGE]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speaks during a campaign event on January 09, 2024 in Waukee, Iowa. Sheindlin endorsed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the 2024 presidential race.</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11" style="position:absolute;z-index:252004352"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JUDGES (90%); POLITICAL CANDIDATES (90%); UNITED NATIONS (90%); US PRESIDENTIAL ELECTIONS (90%); US REPUBLICAN PARTY (90%); ACTORS &amp; ACTRESSES (89%); CELEBRITIES (89%); GOVERNMENT BODIES &amp; OFFICES (89%); HEADS OF GOVERNMENT ELECTIONS (89%); US PRESIDENTIAL CANDIDATES 2008 (89%); CAMPAIGNS &amp; ELECTIONS (78%); ELECTIONS (78%); INTERNATIONAL RELATIONS (78%); LAW COURTS &amp; TRIBUNALS (78%); NATIONAL SECURITY &amp; FOREIGN RELATIONS (78%); US PRESIDENTIAL CANDIDATES 2020 (78%); FAMILY COURTS (73%); FAMILY LAW (73%); MAYORS (73%); SMALL CLAIMS COURTS (73%); UNITED NATIONS INSTITUTIONS (73%); AFRICAN AMERICANS (70%); WEALTHY PEOPLE (68%); TESTIMONY (67%); ABORTION (51%); DEPORTATION (51%); Entertainment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CELEBRITIES (89%)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JUDGE JUDY SHEINDLIN (79%); RAPHAEL WARNOCK (79%); MICHAEL BLOOMBERG (58%)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(79%); UNITED STATES (93%)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412"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NIKKI</w:t>
        </w:r>
      </w:hyperlink>
      <w:hyperlink r:id="rId1826" w:history="1">
        <w:r>
          <w:rPr>
            <w:rFonts w:ascii="arial" w:eastAsia="arial" w:hAnsi="arial" w:cs="arial"/>
            <w:b/>
            <w:i/>
            <w:strike w:val="0"/>
            <w:color w:val="0077CC"/>
            <w:sz w:val="28"/>
            <w:u w:val="single"/>
            <w:vertAlign w:val="baseline"/>
          </w:rPr>
          <w:t xml:space="preserve"> </w:t>
        </w:r>
      </w:hyperlink>
      <w:hyperlink r:id="rId1827" w:history="1">
        <w:r>
          <w:rPr>
            <w:rFonts w:ascii="arial" w:eastAsia="arial" w:hAnsi="arial" w:cs="arial"/>
            <w:b/>
            <w:i/>
            <w:strike w:val="0"/>
            <w:color w:val="0077CC"/>
            <w:sz w:val="28"/>
            <w:u w:val="single"/>
            <w:vertAlign w:val="baseline"/>
          </w:rPr>
          <w:t>HALEY</w:t>
        </w:r>
      </w:hyperlink>
      <w:hyperlink r:id="rId1828" w:history="1">
        <w:r>
          <w:rPr>
            <w:rFonts w:ascii="arial" w:eastAsia="arial" w:hAnsi="arial" w:cs="arial"/>
            <w:b/>
            <w:i/>
            <w:strike w:val="0"/>
            <w:color w:val="0077CC"/>
            <w:sz w:val="28"/>
            <w:u w:val="single"/>
            <w:vertAlign w:val="baseline"/>
          </w:rPr>
          <w:t xml:space="preserve"> RESPONDS TO ALABAMA IVF RULING; GOP CANDIDATE: "EMBRYOS, TO ME, ARE BABIES"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GOOD MORNING AMERICA 7:12 AM EST</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ROBIN ROBERTS; GEORGE STEPHANOPOULOS; MICHAEL STRAHAN</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RACHEL SCOTT (CHARLESTON, SC USA)</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13" style="position:absolute;z-index:25200640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ELECTION, TRUMP, IVF, RULING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RESPONDS TO ALABAMA IVF RULING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GOP CANDIDATE: "EMBRYOS, TO ME, ARE BABIES"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SOUTH CAROLINA PRIMARY, YOUR VOICE, YOUR VOTE 2024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2 DAYS TO GO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responded to the Alabama IVF ruling overnight with two days to go until the South Carolina Republican primary. She also spoke to Rachel Scott about Donald Trump's comments on her husband and military families. Rachel's on the trail in South Carolina. Good morning, Rachel.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Hey, George, good morning to you.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tried to walk a fine line on the issue of abortion and reproductive rights. And now, she's attempting to clarify her comments after signaling that she backs the Alabama Supreme Court decision.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This morning,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trying to clarify her comments on that Alabama Supreme Court ruling on IVF after stating she believes that embryos created through in vitro fertilization are babies.</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 agreed with the Alabama ruling. What the question that I was asked is, do I believe an embryo is a baby. I do think that, if you look in the definition, an embryo is considered an unborn baby. And so, yes, I believe, from my stance, that that 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Asked about the far-reaching consequences of the ruling for women in Alabama,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attempting to frame the conversation as a debate over parental rights.</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based on and should be based on the right of those parents for their embryos and to make sure that they have the responsibility with the doctors on how those are handled. Nothing more than that.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But the decision does raise questions about when life begins. With the South Carolina primary just two days away,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still far behind Donald Trump, ramping up her attacks on the former president.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TWO DAYS TO SOUTH CAROLINA PRIMARY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RAMPS UP ATTACKS ON TRUMP</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look at Donald Trump. There's nothing normal about mocking members of the military. There's nothing normal about paying 50 taking $50 million of campaign contributions and spending it on your own personal court cases.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Trump has mocked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husband, who was serving a one-year deployment overseas as major in the Army National Guard.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addressing Trump's comments in an interview with ABC's Eva Pilgrim.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PILGRIM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 saw you sort of fight back against him after he mentioned your husband and his deployment. That really ticks you off.</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 (PRESIDENTIAL CANDIDATE)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look, it's not personal for me and Michael. We can handle that. It's personal when you think of military families. They go through a lot. Don't make light of that. To me, veterans are off limits. Don't talk about them, don't say anything, because every freedom Donald Trump has is because of the men and women in our military. And he would never know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SCOTT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really ramped up her attacks on Donald Trump in the final stretch. The question now, is it too little too late? She's still trailing the former President by 30 points. And, of course, this is her home state, Robin.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ROBERTS (ABC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It is. All right, Rachel, thank you.</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14" style="position:absolute;z-index:25200742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(91%); GOVERNMENT BODIES &amp; OFFICES (90%); IN VITRO FERTILIZATION (90%); US REPUBLICAN PARTY (90%); DECISIONS &amp; RULINGS (89%); HEADS OF GOVERNMENT ELECTIONS (89%); TRANSCRIPTS (89%); US PRESIDENTIAL CANDIDATES 2012 (89%); US PRESIDENTIAL ELECTIONS (89%); ABORTION (78%); APPEALS (78%); CAMPAIGNS &amp; ELECTIONS (78%); INTERVIEWS (78%); PRIMARY ELECTIONS (78%); REPRODUCTIVE RIGHTS (78%); SUPREME COURTS (78%); US ARMY (78%); ARMED FORCES (75%); FAMILY (75%); CAMPAIGN FINANCE (73%); LAW COURTS &amp; TRIBUNALS (73%); CHILD CUSTODY &amp; SUPPORT (72%); ARMIES (71%); FAMILY LAW (70%); MILITARY DEPENDENTS (70%); ABORTION RIGHTS (68%); PARENTAL DUTIES &amp; RIGHTS (62%)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SUPREME COURT OF ALABAMA (83%)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 VITRO FERTILIZATION (90%); US ARMY (78%); ARMED FORCES (75%); ARMIES (71%); MILITARY DEPENDENTS (70%); BROADCASTING INDUSTRY (58%)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(89%)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ALABAMA, USA (96%); SOUTH CAROLINA, USA (94%); UNITED STATES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41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 xml:space="preserve">Biden Invites </w:t>
        </w:r>
      </w:hyperlink>
      <w:hyperlink r:id="rId1836" w:history="1">
        <w:r>
          <w:rPr>
            <w:rFonts w:ascii="arial" w:eastAsia="arial" w:hAnsi="arial" w:cs="arial"/>
            <w:b/>
            <w:i/>
            <w:strike w:val="0"/>
            <w:color w:val="0077CC"/>
            <w:sz w:val="28"/>
            <w:u w:val="single"/>
            <w:vertAlign w:val="baseline"/>
          </w:rPr>
          <w:t>Nikki</w:t>
        </w:r>
      </w:hyperlink>
      <w:hyperlink r:id="rId1837" w:history="1">
        <w:r>
          <w:rPr>
            <w:rFonts w:ascii="arial" w:eastAsia="arial" w:hAnsi="arial" w:cs="arial"/>
            <w:b/>
            <w:i/>
            <w:strike w:val="0"/>
            <w:color w:val="0077CC"/>
            <w:sz w:val="28"/>
            <w:u w:val="single"/>
            <w:vertAlign w:val="baseline"/>
          </w:rPr>
          <w:t xml:space="preserve"> </w:t>
        </w:r>
      </w:hyperlink>
      <w:hyperlink r:id="rId1838" w:history="1">
        <w:r>
          <w:rPr>
            <w:rFonts w:ascii="arial" w:eastAsia="arial" w:hAnsi="arial" w:cs="arial"/>
            <w:b/>
            <w:i/>
            <w:strike w:val="0"/>
            <w:color w:val="0077CC"/>
            <w:sz w:val="28"/>
            <w:u w:val="single"/>
            <w:vertAlign w:val="baseline"/>
          </w:rPr>
          <w:t>Haley</w:t>
        </w:r>
      </w:hyperlink>
      <w:hyperlink r:id="rId1839" w:history="1">
        <w:r>
          <w:rPr>
            <w:rFonts w:ascii="arial" w:eastAsia="arial" w:hAnsi="arial" w:cs="arial"/>
            <w:b/>
            <w:i/>
            <w:strike w:val="0"/>
            <w:color w:val="0077CC"/>
            <w:sz w:val="28"/>
            <w:u w:val="single"/>
            <w:vertAlign w:val="baseline"/>
          </w:rPr>
          <w:t xml:space="preserve"> Supporters to Join Democratic Campaign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6" style="position:absolute;z-index:25200947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President Joe Biden on Wednesday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to join his own campaign following the Republican nominee's withdrawal, stressing that "the stakes for America could not be higher."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this is not just any election. I know that Democrats, Republicans and independents disagree on many issues and have strong convictions. That's a good thing. That's what America stands for. But I also know this: what unites Democrats, Republicans and independents is love for America," he said in a statement.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pronouncement shortly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Republican primary after her poor results in the Super Tuesday appointment, where she only prevailed against former President Donald Trump (2017-2021) in the state of Vermont.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it clear he doesn't want the support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I want to be clear: there is a place for them in my campaign," the Democratic leader maintained.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admitted that, although "there are many things" on which he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will not agree, he hopes to find common ground "on the fundamental issues like preserving American democracy, defending the rule of law, (...) preserving NATO and confronting America's adversaries".</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so far the only candidate left in the race against Trump to clinch the Republican nomination ahead of the November presidential election, and Biden praised her courage for trying.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lot of courage to run for president; that's especially true in today's Republican Party, where very few dare to tell the truth about Trump. But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proved to be courageous," she said.</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her opinion, "was willing to tell the truth about Trump: about the chaos that always surrounds him, about his inability to distinguish right from wrong, about his cowardice in the face of (Russian President) Vladimir Putin." </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17" style="position:absolute;z-index:252010496"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POLITICAL CANDIDATES (90%); POLITICAL PARTIES (90%); PRIMARY ELECTIONS (90%); US DEMOCRATIC PARTY (90%); CAMPAIGNS &amp; ELECTIONS (89%); HEADS OF GOVERNMENT ELECTIONS (89%); US PRESIDENTIAL CANDIDATES 2008 (89%); US PRESIDENTIAL CANDIDATES 2012 (89%); VOTERS &amp; VOTING (89%); DEMOCRACIES (78%); ELECTIONS (78%); HEADS OF STATE &amp; GOVERNMENT (78%); TYPES OF GOVERNMENT (78%); US PRESIDENTIAL ELECTIONS (78%); US PRESIDENTS (78%); RULE OF LAW (73%); Mi Nación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JOE BIDEN (79%); VLADIMIR PUTIN (58%)</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(96%); RUSSIA (51%)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1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840"/>
          <w:headerReference w:type="default" r:id="rId1841"/>
          <w:footerReference w:type="even" r:id="rId1842"/>
          <w:footerReference w:type="default" r:id="rId1843"/>
          <w:headerReference w:type="first" r:id="rId1844"/>
          <w:footerReference w:type="first" r:id="rId1845"/>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846" w:history="1">
        <w:r>
          <w:rPr>
            <w:rFonts w:ascii="arial" w:eastAsia="arial" w:hAnsi="arial" w:cs="arial"/>
            <w:b/>
            <w:i/>
            <w:strike w:val="0"/>
            <w:color w:val="0077CC"/>
            <w:sz w:val="28"/>
            <w:u w:val="single"/>
            <w:vertAlign w:val="baseline"/>
          </w:rPr>
          <w:t>Nikki</w:t>
        </w:r>
      </w:hyperlink>
      <w:hyperlink r:id="rId1847" w:history="1">
        <w:r>
          <w:rPr>
            <w:rFonts w:ascii="arial" w:eastAsia="arial" w:hAnsi="arial" w:cs="arial"/>
            <w:b/>
            <w:i/>
            <w:strike w:val="0"/>
            <w:color w:val="0077CC"/>
            <w:sz w:val="28"/>
            <w:u w:val="single"/>
            <w:vertAlign w:val="baseline"/>
          </w:rPr>
          <w:t xml:space="preserve"> </w:t>
        </w:r>
      </w:hyperlink>
      <w:hyperlink r:id="rId1848" w:history="1">
        <w:r>
          <w:rPr>
            <w:rFonts w:ascii="arial" w:eastAsia="arial" w:hAnsi="arial" w:cs="arial"/>
            <w:b/>
            <w:i/>
            <w:strike w:val="0"/>
            <w:color w:val="0077CC"/>
            <w:sz w:val="28"/>
            <w:u w:val="single"/>
            <w:vertAlign w:val="baseline"/>
          </w:rPr>
          <w:t>Haley</w:t>
        </w:r>
      </w:hyperlink>
      <w:hyperlink r:id="rId1849" w:history="1">
        <w:r>
          <w:rPr>
            <w:rFonts w:ascii="arial" w:eastAsia="arial" w:hAnsi="arial" w:cs="arial"/>
            <w:b/>
            <w:i/>
            <w:strike w:val="0"/>
            <w:color w:val="0077CC"/>
            <w:sz w:val="28"/>
            <w:u w:val="single"/>
            <w:vertAlign w:val="baseline"/>
          </w:rPr>
          <w:t xml:space="preserve"> is Democrats &amp;#8216;trump card to ensure Bidens victory</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Weekly Blitz</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Weekly Blitz All Rights Reserved</w:t>
      </w:r>
    </w:p>
    <w:p>
      <w:pPr>
        <w:pStyle w:val="Normal102"/>
        <w:keepNext w:val="0"/>
        <w:spacing w:before="120" w:after="0" w:line="220" w:lineRule="atLeast"/>
        <w:ind w:left="0" w:right="0" w:firstLine="0"/>
        <w:jc w:val="left"/>
      </w:pPr>
      <w:r>
        <w:br/>
      </w:r>
      <w:r>
        <w:pict>
          <v:shape id="_x0000_i1419" type="#_x0000_t75" style="width:0;height:0"/>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Bangladesh </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20" style="position:absolute;z-index:25201254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Bangladesh, March 6 -- During Super Tuesday while former president Donald Trump has succeeded in paving the path to getting a nomination from the Republican Party thus shutting the door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Democratic Party is unwilling to let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quit her endeavor in stopping Donald Trump from winning the November 5 presidential election. Democrats will use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their trump card in ensuring reelection of Joe Biden. With this blueprint, millions of dollars shall pour into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Haleys campaign fund from numerous sources, including some of the mighty billionaires who are known as diehard Democrats. As per blueprint,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shall now emerge as a renegade within the house of Republicans and make an announcement shortly about running in the election as &amp;#8216;No Label candidate.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Haleys next strategy, The Hill in a report said, &amp;#8220;It is over. There is no longer any way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can win enough delegates on Super Tuesday GOP primaries to win the GOP nomination. But her name might still be on your November ballot as the presidential candidate of the No Labels party&amp;#8221;.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further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Friday, No Labels will hold a virtual convention to find a candidate for November.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number one prospect.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Cunningham, a former Democratic congressman and the 2022 nominee for South Carolina governor, is now the political director of No Labels. He recently said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remains someone with &amp;#8220;broad appeal to independents, Democrats, Republicans&amp;#8221;.</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so far dismissed interest from the No Labels team. Her campaign has indicated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&amp;#8220;is perfectly happy with the Republican label.&amp;#8221; And if she ditched the GOP for the general election this year, she knows it will do fatal damage to her reputation with Republicans ahead of the 2028 presidential race.</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already alienating Trump-loving Republicans by refusing to get out of the nomination contest despite repeated losses to Trump.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&amp;#8220;I feel no need to kiss the ring&amp;#8221;, she famously said in a speech explaining why she remains in the GOP race. &amp;#8220;I have no fear of Trumps retribution&amp;#8221;.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staying in the race, she has become Trumps chief GOP critic.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political analysts have started comparing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Halley with Liz Cheney as they have a common agenda of stopping Donald Trump from winning the next presidential election. In this case,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far-more troubling factor for Trump as well as the Republicans, as his continuation and contesting the next election as &amp;#8216;No Label candidate would seriously affect the Republican Party. Most importantly, it is well anticipated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no chance to win the election, even if she gets the nomination from the Republican Party. She would face a humiliating defeat against Joe Biden. The only person who can defeat Biden is Donald Trump. And this is a point which is making Democrats nervous about Trump. They have become desperate in somehow stopping Trump. To achieve this goal, the only option Democrats have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to let her contest in the election as &amp;#8216;No Label candidate. Meaning, Democrats want to use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spoiling Republican votes.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mentioned here that,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if she decides to run under the &amp;#8216;No Label platform, it may jeopardize her existence in the Republican Party. But that is no major issue for her anymore as her success in getting Joe Biden reelected would be beneficial in multiple ways. First of all &amp;#8211; massive amounts of cash shall pour into offshore accounts and secondly, she will be seen as the blue-eyed-girl to Joe Biden and Democratic Party. She would even get Democratic Partys nomination in 2028. That is exactly what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looking for. She is no more a Republican. Instead, she is a Democrats assigned and funded snake in the sleeve to destroy the Republican Party.</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Weekly Blitz . For any query with respect to this article or any other content requirement, please contact Editor at </w:t>
      </w:r>
      <w:hyperlink r:id="rId1850" w:history="1">
        <w:r>
          <w:rPr>
            <w:rFonts w:ascii="arial" w:eastAsia="arial" w:hAnsi="arial" w:cs="arial"/>
            <w:b w:val="0"/>
            <w:i/>
            <w:strike w:val="0"/>
            <w:noProof w:val="0"/>
            <w:color w:val="0077CC"/>
            <w:position w:val="0"/>
            <w:sz w:val="20"/>
            <w:u w:val="single"/>
            <w:vertAlign w:val="baseline"/>
          </w:rPr>
          <w:t>contentservices@htlive.com</w:t>
        </w:r>
      </w:hyperlink>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21" style="position:absolute;z-index:252013568"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(93%); US REPUBLICAN PARTY (92%); HEADS OF GOVERNMENT ELECTIONS (91%); PRIMARY ELECTIONS (91%); CAMPAIGNS &amp; ELECTIONS (90%); ELECTIONS (90%); POLITICAL CANDIDATES (90%); US DEMOCRATIC PARTY (90%); US PRESIDENTIAL CANDIDATES 2008 (90%); US PRESIDENTIAL CANDIDATES 2012 (90%); US PRESIDENTIAL ELECTIONS (90%); ELECTIONS &amp; POLITICS (89%); LEGISLATIVE BODIES (78%); POLITICS (78%); CAMPAIGN FINANCE (73%); WEALTHY PEOPLE (71%); CONFERENCES &amp; CONVENTIONS (67%)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(89%); JOE CUNNINGHAM (79%); LIZ CHENEY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22"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 xml:space="preserve">'SNL' Faces Furious Backlash Over </w:t>
        </w:r>
      </w:hyperlink>
      <w:hyperlink r:id="rId1858" w:history="1">
        <w:r>
          <w:rPr>
            <w:rFonts w:ascii="arial" w:eastAsia="arial" w:hAnsi="arial" w:cs="arial"/>
            <w:b/>
            <w:i/>
            <w:strike w:val="0"/>
            <w:color w:val="0077CC"/>
            <w:sz w:val="28"/>
            <w:u w:val="single"/>
            <w:vertAlign w:val="baseline"/>
          </w:rPr>
          <w:t>Nikki</w:t>
        </w:r>
      </w:hyperlink>
      <w:hyperlink r:id="rId1859" w:history="1">
        <w:r>
          <w:rPr>
            <w:rFonts w:ascii="arial" w:eastAsia="arial" w:hAnsi="arial" w:cs="arial"/>
            <w:b/>
            <w:i/>
            <w:strike w:val="0"/>
            <w:color w:val="0077CC"/>
            <w:sz w:val="28"/>
            <w:u w:val="single"/>
            <w:vertAlign w:val="baseline"/>
          </w:rPr>
          <w:t xml:space="preserve"> </w:t>
        </w:r>
      </w:hyperlink>
      <w:hyperlink r:id="rId1860" w:history="1">
        <w:r>
          <w:rPr>
            <w:rFonts w:ascii="arial" w:eastAsia="arial" w:hAnsi="arial" w:cs="arial"/>
            <w:b/>
            <w:i/>
            <w:strike w:val="0"/>
            <w:color w:val="0077CC"/>
            <w:sz w:val="28"/>
            <w:u w:val="single"/>
            <w:vertAlign w:val="baseline"/>
          </w:rPr>
          <w:t>Haley</w:t>
        </w:r>
      </w:hyperlink>
      <w:hyperlink r:id="rId1861" w:history="1">
        <w:r>
          <w:rPr>
            <w:rFonts w:ascii="arial" w:eastAsia="arial" w:hAnsi="arial" w:cs="arial"/>
            <w:b/>
            <w:i/>
            <w:strike w:val="0"/>
            <w:color w:val="0077CC"/>
            <w:sz w:val="28"/>
            <w:u w:val="single"/>
            <w:vertAlign w:val="baseline"/>
          </w:rPr>
          <w:t xml:space="preserve"> Appearance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 6:22 AM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03"/>
        <w:keepNext w:val="0"/>
        <w:spacing w:before="120" w:after="0" w:line="220" w:lineRule="atLeast"/>
        <w:ind w:left="0" w:right="0" w:firstLine="0"/>
        <w:jc w:val="left"/>
      </w:pPr>
      <w:r>
        <w:br/>
      </w:r>
      <w:r>
        <w:pict>
          <v:shape id="_x0000_i1423" type="#_x0000_t75" style="width:166.48pt;height:42.74pt">
            <v:imagedata r:id="rId66"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republican presidential hopeful made a cameo during the show's cold open, where she mocked Donald Trump and was asked about the Civil War.</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24" style="position:absolute;z-index:25201561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appearance on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has sparked a backlash on social media.</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hopeful made a cameo during the show's cold open as a "concerned South Carolina voter" wanting to ask </w:t>
      </w:r>
      <w:hyperlink r:id="rId186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played by James Austin Johnson, a question during a parody town hall.</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won't you debate </w:t>
      </w:r>
      <w:hyperlink r:id="rId1863" w:history="1">
        <w:r>
          <w:rPr>
            <w:rFonts w:ascii="arial" w:eastAsia="arial" w:hAnsi="arial" w:cs="arial"/>
            <w:b/>
            <w:i/>
            <w:strike w:val="0"/>
            <w:noProof w:val="0"/>
            <w:color w:val="0077CC"/>
            <w:position w:val="0"/>
            <w:sz w:val="20"/>
            <w:u w:val="single"/>
            <w:vertAlign w:val="baseline"/>
          </w:rPr>
          <w:t>Nikki</w:t>
        </w:r>
      </w:hyperlink>
      <w:hyperlink r:id="rId1864" w:history="1">
        <w:r>
          <w:rPr>
            <w:rFonts w:ascii="arial" w:eastAsia="arial" w:hAnsi="arial" w:cs="arial"/>
            <w:b w:val="0"/>
            <w:i/>
            <w:strike w:val="0"/>
            <w:noProof w:val="0"/>
            <w:color w:val="0077CC"/>
            <w:position w:val="0"/>
            <w:sz w:val="20"/>
            <w:u w:val="single"/>
            <w:vertAlign w:val="baseline"/>
          </w:rPr>
          <w:t xml:space="preserve"> </w:t>
        </w:r>
      </w:hyperlink>
      <w:hyperlink r:id="rId1865"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she asked the Trump character.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God. It's her, the woman who was in charge of security on January 6. It's </w:t>
      </w:r>
      <w:hyperlink r:id="rId1866"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Johnson's Trump replied, referring to when </w:t>
      </w:r>
      <w:hyperlink r:id="rId1867" w:history="1">
        <w:r>
          <w:rPr>
            <w:rFonts w:ascii="arial" w:eastAsia="arial" w:hAnsi="arial" w:cs="arial"/>
            <w:b w:val="0"/>
            <w:i/>
            <w:strike w:val="0"/>
            <w:noProof w:val="0"/>
            <w:color w:val="0077CC"/>
            <w:position w:val="0"/>
            <w:sz w:val="20"/>
            <w:u w:val="single"/>
            <w:vertAlign w:val="baseline"/>
          </w:rPr>
          <w:t xml:space="preserve">Trump confused </w:t>
        </w:r>
      </w:hyperlink>
      <w:hyperlink r:id="rId1868"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with the former House Speaker.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doing OK, Donald? You might need a mental competency test,"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after Johnson's Trump referenced the famous line from </w:t>
      </w:r>
      <w:r>
        <w:rPr>
          <w:rFonts w:ascii="arial" w:eastAsia="arial" w:hAnsi="arial" w:cs="arial"/>
          <w:b w:val="0"/>
          <w:i/>
          <w:strike w:val="0"/>
          <w:noProof w:val="0"/>
          <w:color w:val="000000"/>
          <w:position w:val="0"/>
          <w:sz w:val="20"/>
          <w:u w:val="none"/>
          <w:vertAlign w:val="baseline"/>
        </w:rPr>
        <w:t>The Sixth Sense</w:t>
      </w:r>
      <w:r>
        <w:rPr>
          <w:rFonts w:ascii="arial" w:eastAsia="arial" w:hAnsi="arial" w:cs="arial"/>
          <w:b w:val="0"/>
          <w:i w:val="0"/>
          <w:strike w:val="0"/>
          <w:noProof w:val="0"/>
          <w:color w:val="000000"/>
          <w:position w:val="0"/>
          <w:sz w:val="20"/>
          <w:u w:val="none"/>
          <w:vertAlign w:val="baseline"/>
        </w:rPr>
        <w:t>—"I see dead people"—</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joked that it was "what voters will say if they see you and [President] Joe [Biden] on the ballot."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 ambassador is trailing Trump in the race for the Republican presidential nomination. She has repeatedly questioned Trump's mental competency on the campaign trail and argued that both Trump and </w:t>
      </w:r>
      <w:hyperlink r:id="rId1869" w:history="1">
        <w:r>
          <w:rPr>
            <w:rFonts w:ascii="arial" w:eastAsia="arial" w:hAnsi="arial" w:cs="arial"/>
            <w:b w:val="0"/>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are too old to serve second terms as president.</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cameo ended with her being confronted over not identifying slavery as the cause of the Civil War on the campaign trail. During a town hall in December, </w:t>
      </w:r>
      <w:hyperlink r:id="rId1870"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the war was about "how government was going to run" and the "what people could and couldn't do."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curious. What would you say was the main cause of the Civil War? And do you think it starts with an 'S' and ends with a 'lavery'?" Ayo Edebiri, the episode's host, asked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"Yep, I probably should have said that the first time,"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replied, before ending the sketch with the traditional "and live from New York, it's Saturday night."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appearance, many took to social media to bash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for giving her screen time.</w:t>
      </w:r>
    </w:p>
    <w:p>
      <w:pPr>
        <w:pStyle w:val="Normal10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hyperlink r:id="rId1871"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campaign for comment via email.</w:t>
      </w:r>
    </w:p>
    <w:p>
      <w:pPr>
        <w:pStyle w:val="Normal103"/>
        <w:keepNext w:val="0"/>
        <w:spacing w:before="240" w:after="0" w:line="260" w:lineRule="atLeast"/>
        <w:ind w:left="0" w:right="0" w:firstLine="0"/>
        <w:jc w:val="both"/>
      </w:pPr>
      <w:hyperlink r:id="rId1872" w:history="1">
        <w:r>
          <w:rPr>
            <w:rFonts w:ascii="arial" w:eastAsia="arial" w:hAnsi="arial" w:cs="arial"/>
            <w:b w:val="0"/>
            <w:i/>
            <w:strike w:val="0"/>
            <w:color w:val="0077CC"/>
            <w:sz w:val="20"/>
            <w:u w:val="single"/>
            <w:vertAlign w:val="baseline"/>
          </w:rPr>
          <w:t>Author Majid M. Padellan wrote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only ever diss trump on a comedy show, and WTF is slavery denier doing on SNL anyway? Disgraceful, </w:t>
      </w:r>
      <w:hyperlink r:id="rId1873" w:history="1">
        <w:r>
          <w:rPr>
            <w:rFonts w:ascii="arial" w:eastAsia="arial" w:hAnsi="arial" w:cs="arial"/>
            <w:b w:val="0"/>
            <w:i/>
            <w:strike w:val="0"/>
            <w:noProof w:val="0"/>
            <w:color w:val="0077CC"/>
            <w:position w:val="0"/>
            <w:sz w:val="20"/>
            <w:u w:val="single"/>
            <w:vertAlign w:val="baseline"/>
          </w:rPr>
          <w:t>@nbcsnl</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Aidan Kohn-Murphy, founder of Gen-Z for Change, </w:t>
      </w:r>
      <w:hyperlink r:id="rId1874"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there is no winking in our unabashed hatred for you. Your failure to identify slavery as the cause of the civil war was not a 'gaffe,' it was representative of your racist beliefs. Gross stuff from SNL."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Williamson, a sportscaster, </w:t>
      </w:r>
      <w:hyperlink r:id="rId1875"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SNL inviting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any month is egregious but doing it during 4th day of Black History Month..."</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pointed to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's record of cameos from politicians and political candidates. </w:t>
      </w:r>
      <w:hyperlink r:id="rId1876" w:history="1">
        <w:r>
          <w:rPr>
            <w:rFonts w:ascii="arial" w:eastAsia="arial" w:hAnsi="arial" w:cs="arial"/>
            <w:b w:val="0"/>
            <w:i/>
            <w:strike w:val="0"/>
            <w:noProof w:val="0"/>
            <w:color w:val="0077CC"/>
            <w:position w:val="0"/>
            <w:sz w:val="20"/>
            <w:u w:val="single"/>
            <w:vertAlign w:val="baseline"/>
          </w:rPr>
          <w:t>Trump even hosted</w:t>
        </w:r>
      </w:hyperlink>
      <w:r>
        <w:rPr>
          <w:rFonts w:ascii="arial" w:eastAsia="arial" w:hAnsi="arial" w:cs="arial"/>
          <w:b w:val="0"/>
          <w:i w:val="0"/>
          <w:strike w:val="0"/>
          <w:noProof w:val="0"/>
          <w:color w:val="000000"/>
          <w:position w:val="0"/>
          <w:sz w:val="20"/>
          <w:u w:val="none"/>
          <w:vertAlign w:val="baseline"/>
        </w:rPr>
        <w:t xml:space="preserve"> the show in 2015 while running for president, </w:t>
      </w:r>
      <w:hyperlink r:id="rId1877" w:history="1">
        <w:r>
          <w:rPr>
            <w:rFonts w:ascii="arial" w:eastAsia="arial" w:hAnsi="arial" w:cs="arial"/>
            <w:b w:val="0"/>
            <w:i/>
            <w:strike w:val="0"/>
            <w:noProof w:val="0"/>
            <w:color w:val="0077CC"/>
            <w:position w:val="0"/>
            <w:sz w:val="20"/>
            <w:u w:val="single"/>
            <w:vertAlign w:val="baseline"/>
          </w:rPr>
          <w:t>sparking protests</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Night Live sure does have a long track record of comedy-washing hateful conservatives," activist Charlotte Clymer </w:t>
      </w:r>
      <w:hyperlink r:id="rId1878"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another person wrote that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"platforming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shouldn't be a surprise to people who remember Lorne Michaels platforming Donald J Trump for an entire hour while giving </w:t>
      </w:r>
      <w:hyperlink r:id="rId1879"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a one-off joke."</w:t>
      </w:r>
    </w:p>
    <w:p>
      <w:pPr>
        <w:pStyle w:val="Normal103"/>
        <w:keepNext w:val="0"/>
        <w:spacing w:before="240" w:after="0" w:line="260" w:lineRule="atLeast"/>
        <w:ind w:left="0" w:right="0" w:firstLine="0"/>
        <w:jc w:val="both"/>
      </w:pPr>
      <w:hyperlink r:id="rId1880" w:history="1">
        <w:r>
          <w:rPr>
            <w:rFonts w:ascii="arial" w:eastAsia="arial" w:hAnsi="arial" w:cs="arial"/>
            <w:b w:val="0"/>
            <w:i/>
            <w:strike w:val="0"/>
            <w:color w:val="0077CC"/>
            <w:sz w:val="20"/>
            <w:u w:val="single"/>
            <w:vertAlign w:val="baseline"/>
          </w:rPr>
          <w:t>Link to Image</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25" style="position:absolute;z-index:252016640"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hopeful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via Getty Images/Allison Joyce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hopeful and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speaks during a campaign event at Forest Fire BBQ in Hilton Head, South Carolina, on February 1, 2024.</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26" style="position:absolute;z-index:252017664"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(91%); US PRESIDENTIAL ELECTIONS (91%); CAMPAIGNS &amp; ELECTIONS (90%); CIVIL WAR (90%); HEADS OF GOVERNMENT ELECTIONS (90%); US PRESIDENTIAL CANDIDATES 2008 (90%); US PRESIDENTIAL CANDIDATES 2012 (90%); HUMAN RIGHTS VIOLATIONS (89%); AFRICAN AMERICANS (79%); HISTORY (78%); NEGATIVE NEWS (78%); NEGATIVE SOCIETAL NEWS (78%); RACISM &amp; XENOPHOBIA (78%); VOTERS &amp; VOTING (78%); GENERATION Z (73%); UNITED NATIONS (73%); SPORTS &amp; RECREATION (67%); WRITERS (60%); U.S.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LATE NIGHT TELEVISION (89%); WRITERS (60%)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 NANCY PELOSI (58%)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27"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 xml:space="preserve">US Election 2024: 'No Positions' For </w:t>
        </w:r>
      </w:hyperlink>
      <w:hyperlink r:id="rId1888" w:history="1">
        <w:r>
          <w:rPr>
            <w:rFonts w:ascii="arial" w:eastAsia="arial" w:hAnsi="arial" w:cs="arial"/>
            <w:b/>
            <w:i/>
            <w:strike w:val="0"/>
            <w:color w:val="0077CC"/>
            <w:sz w:val="28"/>
            <w:u w:val="single"/>
            <w:vertAlign w:val="baseline"/>
          </w:rPr>
          <w:t>Nikki</w:t>
        </w:r>
      </w:hyperlink>
      <w:hyperlink r:id="rId1889" w:history="1">
        <w:r>
          <w:rPr>
            <w:rFonts w:ascii="arial" w:eastAsia="arial" w:hAnsi="arial" w:cs="arial"/>
            <w:b/>
            <w:i/>
            <w:strike w:val="0"/>
            <w:color w:val="0077CC"/>
            <w:sz w:val="28"/>
            <w:u w:val="single"/>
            <w:vertAlign w:val="baseline"/>
          </w:rPr>
          <w:t xml:space="preserve"> </w:t>
        </w:r>
      </w:hyperlink>
      <w:hyperlink r:id="rId1890" w:history="1">
        <w:r>
          <w:rPr>
            <w:rFonts w:ascii="arial" w:eastAsia="arial" w:hAnsi="arial" w:cs="arial"/>
            <w:b/>
            <w:i/>
            <w:strike w:val="0"/>
            <w:color w:val="0077CC"/>
            <w:sz w:val="28"/>
            <w:u w:val="single"/>
            <w:vertAlign w:val="baseline"/>
          </w:rPr>
          <w:t>Haley</w:t>
        </w:r>
      </w:hyperlink>
      <w:hyperlink r:id="rId1891" w:history="1">
        <w:r>
          <w:rPr>
            <w:rFonts w:ascii="arial" w:eastAsia="arial" w:hAnsi="arial" w:cs="arial"/>
            <w:b/>
            <w:i/>
            <w:strike w:val="0"/>
            <w:color w:val="0077CC"/>
            <w:sz w:val="28"/>
            <w:u w:val="single"/>
            <w:vertAlign w:val="baseline"/>
          </w:rPr>
          <w:t xml:space="preserve"> Or Mike Pompeo In Donald Trump Cabinet. Here's Why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104"/>
        <w:keepNext w:val="0"/>
        <w:spacing w:before="120" w:after="0" w:line="220" w:lineRule="atLeast"/>
        <w:ind w:left="0" w:right="0" w:firstLine="0"/>
        <w:jc w:val="left"/>
      </w:pPr>
      <w:r>
        <w:br/>
      </w:r>
      <w:r>
        <w:pict>
          <v:shape id="_x0000_i1428" type="#_x0000_t75" style="width:187.48pt;height:37.5pt">
            <v:imagedata r:id="rId342"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9" style="position:absolute;z-index:252019712" from="0,2pt" to="512pt,2pt" strokecolor="#009ddb" strokeweight="2pt">
            <v:stroke linestyle="single"/>
            <w10:wrap type="topAndBottom"/>
          </v:line>
        </w:pict>
      </w:r>
    </w:p>
    <w:p>
      <w:pPr>
        <w:pStyle w:val="Normal104"/>
      </w:pPr>
    </w:p>
    <w:p>
      <w:pPr>
        <w:pStyle w:val="Normal104"/>
        <w:keepNext w:val="0"/>
        <w:spacing w:before="240" w:after="0" w:line="260" w:lineRule="atLeast"/>
        <w:ind w:left="0" w:right="0" w:firstLine="0"/>
        <w:jc w:val="both"/>
      </w:pPr>
      <w:hyperlink r:id="rId1892" w:history="1">
        <w:r>
          <w:rPr>
            <w:rFonts w:ascii="arial" w:eastAsia="arial" w:hAnsi="arial" w:cs="arial"/>
            <w:b w:val="0"/>
            <w:i/>
            <w:strike w:val="0"/>
            <w:color w:val="0077CC"/>
            <w:sz w:val="20"/>
            <w:u w:val="single"/>
            <w:vertAlign w:val="baseline"/>
          </w:rPr>
          <w:t>Link to Image</w:t>
        </w:r>
      </w:hyperlink>
    </w:p>
    <w:p>
      <w:pPr>
        <w:pStyle w:val="Normal104"/>
        <w:keepNext w:val="0"/>
        <w:spacing w:before="240" w:after="0" w:line="260" w:lineRule="atLeast"/>
        <w:ind w:left="0" w:right="0" w:firstLine="0"/>
        <w:jc w:val="both"/>
      </w:pPr>
      <w:hyperlink r:id="rId1893" w:history="1">
        <w:r>
          <w:rPr>
            <w:rFonts w:ascii="arial" w:eastAsia="arial" w:hAnsi="arial" w:cs="arial"/>
            <w:b w:val="0"/>
            <w:i/>
            <w:strike w:val="0"/>
            <w:color w:val="0077CC"/>
            <w:sz w:val="20"/>
            <w:u w:val="single"/>
            <w:vertAlign w:val="baseline"/>
          </w:rPr>
          <w:t>Link to Story</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stated that he will not be offering positions in his new administration to his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his former Secretary of State, Mike Pompeo."I very much enjoyed and appreciated working with them previously, and would like to thank them for their service to our country," he said in a Saturday post on Truth Social, as reported by Bloomberg.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A guide to key figures in Donald Trump's orbit</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 former governor of South Carolina, ran against Donald Trump in this year's Republican primary, securing support from wealthy Wall Street figures while facing challenges in winning over Trump's base. Establishment Republicans, often seen as part of the old GOP guard, viewed her candidacy as a final opportunity to reclaim control of the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High-profile conservatives, from billionaire Ken Griffin and the Koch Group to Senator Lisa Murkowski of Alaska, who had grown disillusioned with Trump's combative style and the unpredictability of his first term, were willing to bet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could block his path to a third consecutive nomination.</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a Trump loyalist, also served as the Central Intelligence Agency director under him. Names being floated for secretary of state include Ric Grenell, Trump's former ambassador to Germany, and Steven Mnuchin, the former Treasury chief.</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on track to win total control of government, having gained the White House and the Senate while leading in the race for the House of Representatives. That means Trump's nominees for 4,000 government posts, including more than two dozen cabinet officials, could sail through the confirmation process in the Senate.MENAFN09112024007365015876ID1108868704</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30" style="position:absolute;z-index:252020736"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ELECTIONS (90%); EMBASSIES &amp; CONSULATES (90%); GOVERNMENT ADVISORS &amp; MINISTERS (90%); NATIONAL SECURITY &amp; FOREIGN RELATIONS (90%); POLITICAL PARTIES (90%); US FEDERAL ELECTIONS (90%); US REPUBLICAN PARTY (90%); LEGISLATIVE BODIES (89%); CABINET OFFICES (78%); CAMPAIGNS &amp; ELECTIONS (78%); GOVERNMENT &amp; PUBLIC ADMINISTRATION (78%); NEW ISSUES (78%); PRIMARY ELECTIONS (78%); UNITED NATIONS (78%); CONSERVATISM (77%); POLITICAL CANDIDATES (77%); US CONGRESS (77%); GOVERNORS (73%); TREASURY DEPARTMENTS (72%); INTELLIGENCE SERVICES (70%); WEALTHY PEOPLE (69%)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 ISSUES (78%); TREASURY DEPARTMENTS (72%)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KENNETH C GRIFFIN (79%); STEVEN MNUCHIN (79%); LISA MURKOWSKI (57%)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GERMANY (53%)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31"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Nikki</w:t>
        </w:r>
      </w:hyperlink>
      <w:hyperlink r:id="rId1901" w:history="1">
        <w:r>
          <w:rPr>
            <w:rFonts w:ascii="arial" w:eastAsia="arial" w:hAnsi="arial" w:cs="arial"/>
            <w:b/>
            <w:i/>
            <w:strike w:val="0"/>
            <w:color w:val="0077CC"/>
            <w:sz w:val="28"/>
            <w:u w:val="single"/>
            <w:vertAlign w:val="baseline"/>
          </w:rPr>
          <w:t xml:space="preserve"> </w:t>
        </w:r>
      </w:hyperlink>
      <w:hyperlink r:id="rId1902" w:history="1">
        <w:r>
          <w:rPr>
            <w:rFonts w:ascii="arial" w:eastAsia="arial" w:hAnsi="arial" w:cs="arial"/>
            <w:b/>
            <w:i/>
            <w:strike w:val="0"/>
            <w:color w:val="0077CC"/>
            <w:sz w:val="28"/>
            <w:u w:val="single"/>
            <w:vertAlign w:val="baseline"/>
          </w:rPr>
          <w:t>Haley</w:t>
        </w:r>
      </w:hyperlink>
      <w:hyperlink r:id="rId1903" w:history="1">
        <w:r>
          <w:rPr>
            <w:rFonts w:ascii="arial" w:eastAsia="arial" w:hAnsi="arial" w:cs="arial"/>
            <w:b/>
            <w:i/>
            <w:strike w:val="0"/>
            <w:color w:val="0077CC"/>
            <w:sz w:val="28"/>
            <w:u w:val="single"/>
            <w:vertAlign w:val="baseline"/>
          </w:rPr>
          <w:t xml:space="preserve"> Exits Republican Race As Donald Trump Sticks To His Guns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CTN News l Chiang Rai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CTN News Provided by Syndigate Media Inc. All Rights Reserved</w:t>
      </w:r>
    </w:p>
    <w:p>
      <w:pPr>
        <w:pStyle w:val="Normal105"/>
        <w:keepNext w:val="0"/>
        <w:spacing w:before="120" w:after="0" w:line="220" w:lineRule="atLeast"/>
        <w:ind w:left="0" w:right="0" w:firstLine="0"/>
        <w:jc w:val="left"/>
      </w:pPr>
      <w:r>
        <w:br/>
      </w:r>
      <w:r>
        <w:pict>
          <v:shape id="_x0000_i1432" type="#_x0000_t75" style="width:180pt;height:101.25pt">
            <v:imagedata r:id="rId1491"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AlishbaW</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33" style="position:absolute;z-index:25202278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(CTN News) - The former governor of South Carolina,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announced on Wednesday morning that she is withdrawing her name from the party's presidential nomination race. This leaves former President Donald Trump as the party's presumptive candidate.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made the announcement during remarks in Charleston, South Carolina. She lost a series of GOP nominating contests on Super Tuesday, according to her statement.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stated that she was not expected to endorse Trump in the near future, based on her previous statements.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this, she is seeking the support of the former president who supported her during the election by encouraging him to seek the support of the voters by encouraging him to run for re-election.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Republican primary, Trump defeated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used to be Trump's US ambassador to the United Nations and his envoy to the United Nations in the past. Additionally, he was also able to win 14 victories on Tuesday, which is included in this list.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she vowed to stay in the race until Super Tuesday and beyond.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she has strengthened her attacks on Trump, questioning his mental fitness and implying that both he and President Biden, who is a possible Democratic nominee, are two old grumpy men who need to be wiped out.</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lost her fourth straight election in South Carolina in 2024, her fourth straight defeat. In addition, "none of these candidates" even entered the Nevada primary, where Trump was not contesting the race and no delegates were up for grabs.</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34" style="position:absolute;z-index:252023808"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12167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PRIMARY ELECTIONS (91%); CAMPAIGNS &amp; ELECTIONS (90%); HEADS OF GOVERNMENT ELECTIONS (90%); US PRESIDENTIAL CANDIDATES 2008 (90%); US PRESIDENTIAL CANDIDATES 2012 (90%); US PRESIDENTIAL ELECTIONS (90%); US REPUBLICAN PARTY (90%); ELECTIONS (78%); GOVERNORS (78%); POLITICAL CANDIDATES (78%); EMBASSIES &amp; CONSULATES (73%); UNITED NATIONS (73%)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CHARLESTON, SC, USA (58%); SOUTH CAROLINA, USA (93%); UNITED STATES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3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Nikki</w:t>
        </w:r>
      </w:hyperlink>
      <w:hyperlink r:id="rId1911" w:history="1">
        <w:r>
          <w:rPr>
            <w:rFonts w:ascii="arial" w:eastAsia="arial" w:hAnsi="arial" w:cs="arial"/>
            <w:b/>
            <w:i/>
            <w:strike w:val="0"/>
            <w:color w:val="0077CC"/>
            <w:sz w:val="28"/>
            <w:u w:val="single"/>
            <w:vertAlign w:val="baseline"/>
          </w:rPr>
          <w:t xml:space="preserve"> </w:t>
        </w:r>
      </w:hyperlink>
      <w:hyperlink r:id="rId1912" w:history="1">
        <w:r>
          <w:rPr>
            <w:rFonts w:ascii="arial" w:eastAsia="arial" w:hAnsi="arial" w:cs="arial"/>
            <w:b/>
            <w:i/>
            <w:strike w:val="0"/>
            <w:color w:val="0077CC"/>
            <w:sz w:val="28"/>
            <w:u w:val="single"/>
            <w:vertAlign w:val="baseline"/>
          </w:rPr>
          <w:t>Haley</w:t>
        </w:r>
      </w:hyperlink>
      <w:hyperlink r:id="rId1913" w:history="1">
        <w:r>
          <w:rPr>
            <w:rFonts w:ascii="arial" w:eastAsia="arial" w:hAnsi="arial" w:cs="arial"/>
            <w:b/>
            <w:i/>
            <w:strike w:val="0"/>
            <w:color w:val="0077CC"/>
            <w:sz w:val="28"/>
            <w:u w:val="single"/>
            <w:vertAlign w:val="baseline"/>
          </w:rPr>
          <w:t xml:space="preserve"> says 'smart' India doesn't trust US: 'I have talked with Modi.'</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06"/>
        <w:keepNext w:val="0"/>
        <w:spacing w:before="120" w:after="0" w:line="220" w:lineRule="atLeast"/>
        <w:ind w:left="0" w:right="0" w:firstLine="0"/>
        <w:jc w:val="left"/>
      </w:pPr>
      <w:r>
        <w:br/>
      </w:r>
      <w:r>
        <w:pict>
          <v:shape id="_x0000_i1436" type="#_x0000_t75" style="width:15.19pt;height:15.19pt">
            <v:imagedata r:id="rId152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37" style="position:absolute;z-index:25202585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8 --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 aspiring Republican presidential candidate, claimed that India wants to be a partner with the US, but as of now, it doesn't trust Americans to lead.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 that India has played smart in the current global situation and stayed close with Russia.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Fox Business News, the Indian-American US president aspirant, 51, said as of now India sees the United States as weak.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dealt with India too. I have got to say, I have dealt with India too. I have talked with Modi. India wants to be a partner with us. They don't want to be a partner with Russia,"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India doesn't trust us to win. They don't trust us to lead. They see right now that we are weak. India has always played it smart. They have played it smart, and they have stayed close with Russia because that's where they get a lot of their military equipment,"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response to a question.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start to lead again, when we start to get the weakness out and stop putting our head in the sand, that's when our friends, India, Australia, New Zealand, all of them will - and Israel, Japan, South Korea - all of them want to do that. Japan gave themselves a billion-dollar stimulus to become less dependent on China,"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added.</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Fox Business News that India gave itself a billion-dollar stimulus to become less dependent on China, adding that the US needs to start building up its alliances.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China is not doing well economically and is preparing for a war with the US. "Financially, they are not doing well. You see their government has become more controlling. They have been preparing for war with us for years. That's their mistake," she said.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914" w:history="1">
        <w:r>
          <w:rPr>
            <w:rFonts w:ascii="arial" w:eastAsia="arial" w:hAnsi="arial" w:cs="arial"/>
            <w:b w:val="0"/>
            <w:i/>
            <w:strike w:val="0"/>
            <w:noProof w:val="0"/>
            <w:color w:val="0077CC"/>
            <w:position w:val="0"/>
            <w:sz w:val="20"/>
            <w:u w:val="single"/>
            <w:vertAlign w:val="baseline"/>
          </w:rPr>
          <w:t>contentservices@htlive.com</w:t>
        </w:r>
      </w:hyperlink>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38" style="position:absolute;z-index:252026880"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(78%); POLITICAL CANDIDATES (78%); NATIONAL SECURITY &amp; FOREIGN RELATIONS (72%); WAR &amp; CONFLICT (64%)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(96%); UNITED STATES (96%); JAPAN (92%); AUSTRALIA &amp; NEW ZEALAND (79%); NEW ZEALAND (79%); SOUTH KOREA (79%); AUSTRALIA (75%)</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3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 xml:space="preserve">'Finish Them': </w:t>
        </w:r>
      </w:hyperlink>
      <w:hyperlink r:id="rId1922" w:history="1">
        <w:r>
          <w:rPr>
            <w:rFonts w:ascii="arial" w:eastAsia="arial" w:hAnsi="arial" w:cs="arial"/>
            <w:b/>
            <w:i/>
            <w:strike w:val="0"/>
            <w:color w:val="0077CC"/>
            <w:sz w:val="28"/>
            <w:u w:val="single"/>
            <w:vertAlign w:val="baseline"/>
          </w:rPr>
          <w:t>Nikki</w:t>
        </w:r>
      </w:hyperlink>
      <w:hyperlink r:id="rId1923" w:history="1">
        <w:r>
          <w:rPr>
            <w:rFonts w:ascii="arial" w:eastAsia="arial" w:hAnsi="arial" w:cs="arial"/>
            <w:b/>
            <w:i/>
            <w:strike w:val="0"/>
            <w:color w:val="0077CC"/>
            <w:sz w:val="28"/>
            <w:u w:val="single"/>
            <w:vertAlign w:val="baseline"/>
          </w:rPr>
          <w:t xml:space="preserve"> </w:t>
        </w:r>
      </w:hyperlink>
      <w:hyperlink r:id="rId1924" w:history="1">
        <w:r>
          <w:rPr>
            <w:rFonts w:ascii="arial" w:eastAsia="arial" w:hAnsi="arial" w:cs="arial"/>
            <w:b/>
            <w:i/>
            <w:strike w:val="0"/>
            <w:color w:val="0077CC"/>
            <w:sz w:val="28"/>
            <w:u w:val="single"/>
            <w:vertAlign w:val="baseline"/>
          </w:rPr>
          <w:t>Haley</w:t>
        </w:r>
      </w:hyperlink>
      <w:hyperlink r:id="rId1925" w:history="1">
        <w:r>
          <w:rPr>
            <w:rFonts w:ascii="arial" w:eastAsia="arial" w:hAnsi="arial" w:cs="arial"/>
            <w:b/>
            <w:i/>
            <w:strike w:val="0"/>
            <w:color w:val="0077CC"/>
            <w:sz w:val="28"/>
            <w:u w:val="single"/>
            <w:vertAlign w:val="baseline"/>
          </w:rPr>
          <w:t xml:space="preserve"> signs Israeli shells for Lebanon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Arab</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Arab Provided by Syndigate Media Inc. All Rights Reserved</w:t>
      </w:r>
    </w:p>
    <w:p>
      <w:pPr>
        <w:pStyle w:val="Normal107"/>
        <w:keepNext w:val="0"/>
        <w:spacing w:before="120" w:after="0" w:line="220" w:lineRule="atLeast"/>
        <w:ind w:left="0" w:right="0" w:firstLine="0"/>
        <w:jc w:val="left"/>
      </w:pPr>
      <w:r>
        <w:br/>
      </w:r>
      <w:r>
        <w:pict>
          <v:shape id="_x0000_i1440" type="#_x0000_t75" style="width:279.97pt;height:109.99pt">
            <v:imagedata r:id="rId1926"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41" style="position:absolute;z-index:252028928" from="0,2pt" to="512pt,2pt" strokecolor="#009ddb" strokeweight="2pt">
            <v:stroke linestyle="single"/>
            <w10:wrap type="topAndBottom"/>
          </v:line>
        </w:pic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ambassador to the UN </w:t>
      </w:r>
      <w:hyperlink r:id="rId1927" w:history="1">
        <w:r>
          <w:rPr>
            <w:rFonts w:ascii="arial" w:eastAsia="arial" w:hAnsi="arial" w:cs="arial"/>
            <w:b/>
            <w:i/>
            <w:strike w:val="0"/>
            <w:noProof w:val="0"/>
            <w:color w:val="0077CC"/>
            <w:position w:val="0"/>
            <w:sz w:val="20"/>
            <w:u w:val="single"/>
            <w:vertAlign w:val="baseline"/>
          </w:rPr>
          <w:t>Nikki</w:t>
        </w:r>
      </w:hyperlink>
      <w:hyperlink r:id="rId1928" w:history="1">
        <w:r>
          <w:rPr>
            <w:rFonts w:ascii="arial" w:eastAsia="arial" w:hAnsi="arial" w:cs="arial"/>
            <w:b w:val="0"/>
            <w:i/>
            <w:strike w:val="0"/>
            <w:noProof w:val="0"/>
            <w:color w:val="0077CC"/>
            <w:position w:val="0"/>
            <w:sz w:val="20"/>
            <w:u w:val="single"/>
            <w:vertAlign w:val="baseline"/>
          </w:rPr>
          <w:t xml:space="preserve"> </w:t>
        </w:r>
      </w:hyperlink>
      <w:hyperlink r:id="rId1929"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wrote "Finish Them" on Israeli rockets allegedly destined for south Lebanon amid months of fighting.</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failed presidential candidate was touring Israeli military sites at the border with Lebanon, which has seen heavy clashes with the Iran-backed Hezbollah group since last October, in parallel with </w:t>
      </w:r>
      <w:hyperlink r:id="rId1930" w:history="1">
        <w:r>
          <w:rPr>
            <w:rFonts w:ascii="arial" w:eastAsia="arial" w:hAnsi="arial" w:cs="arial"/>
            <w:b w:val="0"/>
            <w:i/>
            <w:strike w:val="0"/>
            <w:noProof w:val="0"/>
            <w:color w:val="0077CC"/>
            <w:position w:val="0"/>
            <w:sz w:val="20"/>
            <w:u w:val="single"/>
            <w:vertAlign w:val="baseline"/>
          </w:rPr>
          <w:t>Israel's war on Gaza</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of the hawkish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 staunch supporter of the Israeli offensive on Gaza, were widely shared online. The full message read: "Finish them! America loves Israel always.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accompanied by Knesset Member Dany Dannon, who also wrote messages on the shells.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US diplomat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signs Israeli shells destined for for Gaza and Lebanon with the words "finish them." </w:t>
      </w:r>
      <w:hyperlink r:id="rId1931" w:history="1">
        <w:r>
          <w:rPr>
            <w:rFonts w:ascii="arial" w:eastAsia="arial" w:hAnsi="arial" w:cs="arial"/>
            <w:b w:val="0"/>
            <w:i/>
            <w:strike w:val="0"/>
            <w:noProof w:val="0"/>
            <w:color w:val="0077CC"/>
            <w:position w:val="0"/>
            <w:sz w:val="20"/>
            <w:u w:val="single"/>
            <w:vertAlign w:val="baseline"/>
          </w:rPr>
          <w:t>pic.twitter.com/Yl2HtyzGwH</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Quds News Network (@QudsNen) </w:t>
      </w:r>
      <w:hyperlink r:id="rId1932" w:history="1">
        <w:r>
          <w:rPr>
            <w:rFonts w:ascii="arial" w:eastAsia="arial" w:hAnsi="arial" w:cs="arial"/>
            <w:b w:val="0"/>
            <w:i/>
            <w:strike w:val="0"/>
            <w:noProof w:val="0"/>
            <w:color w:val="0077CC"/>
            <w:position w:val="0"/>
            <w:sz w:val="20"/>
            <w:u w:val="single"/>
            <w:vertAlign w:val="baseline"/>
          </w:rPr>
          <w:t>May 28, 2024</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users outraged by the image commented under </w:t>
      </w:r>
      <w:hyperlink r:id="rId1933" w:history="1">
        <w:r>
          <w:rPr>
            <w:rFonts w:ascii="arial" w:eastAsia="arial" w:hAnsi="arial" w:cs="arial"/>
            <w:b w:val="0"/>
            <w:i/>
            <w:strike w:val="0"/>
            <w:noProof w:val="0"/>
            <w:color w:val="0077CC"/>
            <w:position w:val="0"/>
            <w:sz w:val="20"/>
            <w:u w:val="single"/>
            <w:vertAlign w:val="baseline"/>
          </w:rPr>
          <w:t>Dannon's post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truly an ignorant, soulless human being", "Every post like this is a nail in Israel's coffin", "Nazis of our time", and "War criminals".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cross-border clashes between Hezbollah and Israel have killed over 400 people in Lebanon to date, mostly fighters from the Iran-backed Lebanese group. But the toll includes over 80 </w:t>
      </w:r>
      <w:hyperlink r:id="rId1934" w:history="1">
        <w:r>
          <w:rPr>
            <w:rFonts w:ascii="arial" w:eastAsia="arial" w:hAnsi="arial" w:cs="arial"/>
            <w:b w:val="0"/>
            <w:i/>
            <w:strike w:val="0"/>
            <w:noProof w:val="0"/>
            <w:color w:val="0077CC"/>
            <w:position w:val="0"/>
            <w:sz w:val="20"/>
            <w:u w:val="single"/>
            <w:vertAlign w:val="baseline"/>
          </w:rPr>
          <w:t>civilians</w:t>
        </w:r>
      </w:hyperlink>
      <w:r>
        <w:rPr>
          <w:rFonts w:ascii="arial" w:eastAsia="arial" w:hAnsi="arial" w:cs="arial"/>
          <w:b w:val="0"/>
          <w:i w:val="0"/>
          <w:strike w:val="0"/>
          <w:noProof w:val="0"/>
          <w:color w:val="000000"/>
          <w:position w:val="0"/>
          <w:sz w:val="20"/>
          <w:u w:val="none"/>
          <w:vertAlign w:val="baseline"/>
        </w:rPr>
        <w:t xml:space="preserve"> and medics, including children and journalists.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strikes have caused widespread destruction in dozens of Lebanese border towns and villages, forcing tens of thousands to leave their homes.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school bus full of children narrowly escaped an Israeli strike which reportedly targeted a Hezbollah member.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Lebanese journalists have also been killed, including Reuters photojournalist </w:t>
      </w:r>
      <w:hyperlink r:id="rId1935" w:history="1">
        <w:r>
          <w:rPr>
            <w:rFonts w:ascii="arial" w:eastAsia="arial" w:hAnsi="arial" w:cs="arial"/>
            <w:b w:val="0"/>
            <w:i/>
            <w:strike w:val="0"/>
            <w:noProof w:val="0"/>
            <w:color w:val="0077CC"/>
            <w:position w:val="0"/>
            <w:sz w:val="20"/>
            <w:u w:val="single"/>
            <w:vertAlign w:val="baseline"/>
          </w:rPr>
          <w:t>Issam Abdallah</w:t>
        </w:r>
      </w:hyperlink>
      <w:r>
        <w:rPr>
          <w:rFonts w:ascii="arial" w:eastAsia="arial" w:hAnsi="arial" w:cs="arial"/>
          <w:b w:val="0"/>
          <w:i w:val="0"/>
          <w:strike w:val="0"/>
          <w:noProof w:val="0"/>
          <w:color w:val="000000"/>
          <w:position w:val="0"/>
          <w:sz w:val="20"/>
          <w:u w:val="none"/>
          <w:vertAlign w:val="baseline"/>
        </w:rPr>
        <w:t xml:space="preserve"> who Human Rights Watch in December said was </w:t>
      </w:r>
      <w:hyperlink r:id="rId1936" w:history="1">
        <w:r>
          <w:rPr>
            <w:rFonts w:ascii="arial" w:eastAsia="arial" w:hAnsi="arial" w:cs="arial"/>
            <w:b w:val="0"/>
            <w:i/>
            <w:strike w:val="0"/>
            <w:noProof w:val="0"/>
            <w:color w:val="0077CC"/>
            <w:position w:val="0"/>
            <w:sz w:val="20"/>
            <w:u w:val="single"/>
            <w:vertAlign w:val="baseline"/>
          </w:rPr>
          <w:t>deliberately</w:t>
        </w:r>
      </w:hyperlink>
      <w:r>
        <w:rPr>
          <w:rFonts w:ascii="arial" w:eastAsia="arial" w:hAnsi="arial" w:cs="arial"/>
          <w:b w:val="0"/>
          <w:i w:val="0"/>
          <w:strike w:val="0"/>
          <w:noProof w:val="0"/>
          <w:color w:val="000000"/>
          <w:position w:val="0"/>
          <w:sz w:val="20"/>
          <w:u w:val="none"/>
          <w:vertAlign w:val="baseline"/>
        </w:rPr>
        <w:t xml:space="preserve"> targeted by Israeli forces.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May </w:t>
      </w:r>
      <w:hyperlink r:id="rId1937" w:anchor=":~:text=Since%207%20October%2C%20Israel%20has,in%20Lebanon%2C%20including%2072%20civilians."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also showed that an Israeli strike which killed seven health workers in south Lebanon using US ammunition was a violation of international law.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said that it will stop fighting once a ceasefire in Gaza, where Israel has killed over 36,000 people, is reached.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Israel has linked a cessation in hostilities to a withdrawal of Hezbollah fighters north of the Litani River - some 30 kilometres from the Lebanon-Israel border.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Western-led negotiations are trying to secure a diplomatic settlement to the current hostilities, which include finalising a land border deal between the enemy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to carry out a full-scale attack against Hezbollah and invade Lebanon if diplomatic efforts fail, and Hezbollah has voiced readiness for such a scenario.</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42" style="position:absolute;z-index:252029952"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2687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ISRAELI-PALESTINIAN CONFLICTS (90%); NATIONAL SECURITY &amp; FOREIGN RELATIONS (90%); NEGATIVE PERSONAL NEWS (90%); HEZBOLLAH (89%); TERRITORIAL &amp; NATIONAL BORDERS (89%); INTERNATIONAL RELATIONS (88%); CHILDREN, ADOLESCENTS &amp; TEENS (86%); CEASEFIRES (78%); CRIME, LAW ENFORCEMENT &amp; CORRECTIONS (78%); FASCISM (78%); HUMAN RIGHTS ORGANIZATIONS (78%); HUMAN RIGHTS VIOLATIONS (78%); NEGATIVE NEWS (78%); UNITED NATIONS (78%); WRITERS (78%); INTERNET SOCIAL NETWORKING (77%); WAR &amp; CONFLICT (77%); WEAPONS &amp; ARMS (77%); PHOTOGRAPHY SERVICES (76%); WAR CRIMES (76%); INTERNATIONAL LAW (73%); POLITICAL CANDIDATES (72%); PHOTOJOURNALISM (68%); HEALTH CARE PROFESSIONALS (65%); HUMAN RIGHTS (62%)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HEZBOLLAH (84%)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(78%); INTERNET SOCIAL NETWORKING (77%); PHOTOGRAPHY SERVICES (76%); PHOTOJOURNALISM (68%); HEALTH CARE PROFESSIONALS (65%)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(99%); LEBANON (94%); STATE OF PALESTINE (94%); UNITED STATES (92%)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4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 xml:space="preserve">'Israel's 9/11': </w:t>
        </w:r>
      </w:hyperlink>
      <w:hyperlink r:id="rId1945" w:history="1">
        <w:r>
          <w:rPr>
            <w:rFonts w:ascii="arial" w:eastAsia="arial" w:hAnsi="arial" w:cs="arial"/>
            <w:b/>
            <w:i/>
            <w:strike w:val="0"/>
            <w:color w:val="0077CC"/>
            <w:sz w:val="28"/>
            <w:u w:val="single"/>
            <w:vertAlign w:val="baseline"/>
          </w:rPr>
          <w:t>Nikki</w:t>
        </w:r>
      </w:hyperlink>
      <w:hyperlink r:id="rId1946" w:history="1">
        <w:r>
          <w:rPr>
            <w:rFonts w:ascii="arial" w:eastAsia="arial" w:hAnsi="arial" w:cs="arial"/>
            <w:b/>
            <w:i/>
            <w:strike w:val="0"/>
            <w:color w:val="0077CC"/>
            <w:sz w:val="28"/>
            <w:u w:val="single"/>
            <w:vertAlign w:val="baseline"/>
          </w:rPr>
          <w:t xml:space="preserve"> </w:t>
        </w:r>
      </w:hyperlink>
      <w:hyperlink r:id="rId1947" w:history="1">
        <w:r>
          <w:rPr>
            <w:rFonts w:ascii="arial" w:eastAsia="arial" w:hAnsi="arial" w:cs="arial"/>
            <w:b/>
            <w:i/>
            <w:strike w:val="0"/>
            <w:color w:val="0077CC"/>
            <w:sz w:val="28"/>
            <w:u w:val="single"/>
            <w:vertAlign w:val="baseline"/>
          </w:rPr>
          <w:t>Haley</w:t>
        </w:r>
      </w:hyperlink>
      <w:hyperlink r:id="rId1948" w:history="1">
        <w:r>
          <w:rPr>
            <w:rFonts w:ascii="arial" w:eastAsia="arial" w:hAnsi="arial" w:cs="arial"/>
            <w:b/>
            <w:i/>
            <w:strike w:val="0"/>
            <w:color w:val="0077CC"/>
            <w:sz w:val="28"/>
            <w:u w:val="single"/>
            <w:vertAlign w:val="baseline"/>
          </w:rPr>
          <w:t xml:space="preserve"> speaks about Israel, hostages in conversation with Danny Danon</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2024 Saturday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Jerusalem Post. Provided by Syndigate Media Inc. All Rights Reserved</w:t>
      </w:r>
    </w:p>
    <w:p>
      <w:pPr>
        <w:pStyle w:val="Normal108"/>
        <w:keepNext w:val="0"/>
        <w:spacing w:before="120" w:after="0" w:line="220" w:lineRule="atLeast"/>
        <w:ind w:left="0" w:right="0" w:firstLine="0"/>
        <w:jc w:val="left"/>
      </w:pPr>
      <w:r>
        <w:br/>
      </w:r>
      <w:r>
        <w:pict>
          <v:shape id="_x0000_i1444" type="#_x0000_t75" style="width:219.72pt;height:39.75pt">
            <v:imagedata r:id="rId194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5" style="position:absolute;z-index:252032000" from="0,2pt" to="512pt,2pt" strokecolor="#009ddb" strokeweight="2pt">
            <v:stroke linestyle="single"/>
            <w10:wrap type="topAndBottom"/>
          </v:line>
        </w:pict>
      </w:r>
    </w:p>
    <w:p>
      <w:pPr>
        <w:pStyle w:val="Normal108"/>
      </w:pP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Ambassador to the UN </w:t>
      </w:r>
      <w:hyperlink r:id="rId1950" w:history="1">
        <w:r>
          <w:rPr>
            <w:rFonts w:ascii="arial" w:eastAsia="arial" w:hAnsi="arial" w:cs="arial"/>
            <w:b/>
            <w:i/>
            <w:strike w:val="0"/>
            <w:noProof w:val="0"/>
            <w:color w:val="0077CC"/>
            <w:position w:val="0"/>
            <w:sz w:val="20"/>
            <w:u w:val="single"/>
            <w:vertAlign w:val="baseline"/>
          </w:rPr>
          <w:t>Nikki</w:t>
        </w:r>
      </w:hyperlink>
      <w:hyperlink r:id="rId1951" w:history="1">
        <w:r>
          <w:rPr>
            <w:rFonts w:ascii="arial" w:eastAsia="arial" w:hAnsi="arial" w:cs="arial"/>
            <w:b w:val="0"/>
            <w:i/>
            <w:strike w:val="0"/>
            <w:noProof w:val="0"/>
            <w:color w:val="0077CC"/>
            <w:position w:val="0"/>
            <w:sz w:val="20"/>
            <w:u w:val="single"/>
            <w:vertAlign w:val="baseline"/>
          </w:rPr>
          <w:t xml:space="preserve"> </w:t>
        </w:r>
      </w:hyperlink>
      <w:hyperlink r:id="rId1952"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spoke about Israel and the immense condemnation it received for its conduct against Hamas and other Middle Eastern terrorist organizations with Israeli Ambassador to the UN Danny Danon in a video titled "Israel's 9/11" that was uploaded to her YouTube channel on Thursday.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imagine if, in America, there were thousands of terrorists that came into our country and went through communities and killed, robbed, burned destroyed everything. Went to our military bases, took female soldiers hostage, took other soldiers, went to Madison Square Garden, and killed so many people who wanted to have fun.</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we want countries and the UN telling us 'you don't deserve to have your hostages home?'" she asks, creating a parallel scenario of the </w:t>
      </w:r>
      <w:hyperlink r:id="rId195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happening in the United States. "We wouldn't listen to a single person if that happened in America."</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noted her continous belief that the United States "owes one of our dearest friends in the world, Israel, support, and the fact that they've been through what was our 9/11 moment.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thing we need to see on American streets are protests against a country who's still trying to heal for all that death and praise a country that is named the number one sponsor of terrorism."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said that her prayer is that Israel "continues to stand as a beacon of hope and that all this antisemitism goes away."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of the remaining hostages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conversation with Danon,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asked about the status of the remaining 100 hostages still held in Gaza, to which the Israeli official responded by saying that many of them are living in tunnels and gave his estimate that at least half of the hostages are still alive. Still, he noted that Israel did not know who was alive or dead.</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Danon also noted that the </w:t>
      </w:r>
      <w:hyperlink r:id="rId1954" w:history="1">
        <w:r>
          <w:rPr>
            <w:rFonts w:ascii="arial" w:eastAsia="arial" w:hAnsi="arial" w:cs="arial"/>
            <w:b w:val="0"/>
            <w:i/>
            <w:strike w:val="0"/>
            <w:noProof w:val="0"/>
            <w:color w:val="0077CC"/>
            <w:position w:val="0"/>
            <w:sz w:val="20"/>
            <w:u w:val="single"/>
            <w:vertAlign w:val="baseline"/>
          </w:rPr>
          <w:t>Red Cross</w:t>
        </w:r>
      </w:hyperlink>
      <w:r>
        <w:rPr>
          <w:rFonts w:ascii="arial" w:eastAsia="arial" w:hAnsi="arial" w:cs="arial"/>
          <w:b w:val="0"/>
          <w:i w:val="0"/>
          <w:strike w:val="0"/>
          <w:noProof w:val="0"/>
          <w:color w:val="000000"/>
          <w:position w:val="0"/>
          <w:sz w:val="20"/>
          <w:u w:val="none"/>
          <w:vertAlign w:val="baseline"/>
        </w:rPr>
        <w:t xml:space="preserve"> has not visited the hostages throughout their entire time in captivity. The UN ambassador noted Israel "is willing to pay a heavy price. We are negotiating with those horrible terrorists because if we don't do it, we won't get them alive.</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Bring them home ️ </w:t>
      </w:r>
      <w:hyperlink r:id="rId1955" w:history="1">
        <w:r>
          <w:rPr>
            <w:rFonts w:ascii="arial" w:eastAsia="arial" w:hAnsi="arial" w:cs="arial"/>
            <w:b w:val="0"/>
            <w:i/>
            <w:strike w:val="0"/>
            <w:noProof w:val="0"/>
            <w:color w:val="0077CC"/>
            <w:position w:val="0"/>
            <w:sz w:val="20"/>
            <w:u w:val="single"/>
            <w:vertAlign w:val="baseline"/>
          </w:rPr>
          <w:t>pic.twitter.com/ibebj5zdiH</w:t>
        </w:r>
      </w:hyperlink>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1956" w:history="1">
        <w:r>
          <w:rPr>
            <w:rFonts w:ascii="arial" w:eastAsia="arial" w:hAnsi="arial" w:cs="arial"/>
            <w:b w:val="0"/>
            <w:i/>
            <w:strike w:val="0"/>
            <w:noProof w:val="0"/>
            <w:color w:val="0077CC"/>
            <w:position w:val="0"/>
            <w:sz w:val="20"/>
            <w:u w:val="single"/>
            <w:vertAlign w:val="baseline"/>
          </w:rPr>
          <w:t>December 27, 2024</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Jewish tradition, if we save the life of one person, it's a miracle, then we can deal with the bad guys afterwards," Danon said.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updated with the latest news!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 to The Jerusalem Post Newsletter</w:t>
      </w:r>
    </w:p>
    <w:p>
      <w:pPr>
        <w:pStyle w:val="Normal108"/>
        <w:keepNext w:val="0"/>
        <w:spacing w:before="240" w:after="0" w:line="260" w:lineRule="atLeast"/>
        <w:ind w:left="0" w:right="0" w:firstLine="0"/>
        <w:jc w:val="both"/>
      </w:pPr>
      <w:hyperlink r:id="rId1957" w:history="1">
        <w:r>
          <w:rPr>
            <w:rFonts w:ascii="arial" w:eastAsia="arial" w:hAnsi="arial" w:cs="arial"/>
            <w:b w:val="0"/>
            <w:i/>
            <w:strike w:val="0"/>
            <w:color w:val="0077CC"/>
            <w:sz w:val="20"/>
            <w:u w:val="single"/>
            <w:vertAlign w:val="baseline"/>
          </w:rPr>
          <w:t>Subscribe Now</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by saying that Hamas has been preventing a deal moving forward for the hostages' release with excuses.</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46" style="position:absolute;z-index:252033024"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TERRORISM (91%); TERRORIST ORGANIZATIONS (91%); EMBASSIES &amp; CONSULATES (90%); HAMAS (90%); HOSTAGE TAKING (90%); NEGATIVE NEWS (90%); TERRORISM &amp; COUNTERTERRORISM (90%); UNITED NATIONS (90%); INTERNET SOCIAL NETWORKING (89%); ANTISEMITISM (78%); ASSOCIATIONS &amp; ORGANIZATIONS (77%); ARMED FORCES (75%); JEWS &amp; JUDAISM (73%); RACISM &amp; XENOPHOBIA (73%)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PUBLISHING (89%); INTERNET SOCIAL NETWORKING (89%); ARMED FORCES (75%)</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(96%); UNITED STATES (95%); MIDDLE EAST (79%); STATE OF PALESTINE (79%)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47"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Nikki</w:t>
        </w:r>
      </w:hyperlink>
      <w:hyperlink r:id="rId1965" w:history="1">
        <w:r>
          <w:rPr>
            <w:rFonts w:ascii="arial" w:eastAsia="arial" w:hAnsi="arial" w:cs="arial"/>
            <w:b/>
            <w:i/>
            <w:strike w:val="0"/>
            <w:color w:val="0077CC"/>
            <w:sz w:val="28"/>
            <w:u w:val="single"/>
            <w:vertAlign w:val="baseline"/>
          </w:rPr>
          <w:t xml:space="preserve"> </w:t>
        </w:r>
      </w:hyperlink>
      <w:hyperlink r:id="rId1966" w:history="1">
        <w:r>
          <w:rPr>
            <w:rFonts w:ascii="arial" w:eastAsia="arial" w:hAnsi="arial" w:cs="arial"/>
            <w:b/>
            <w:i/>
            <w:strike w:val="0"/>
            <w:color w:val="0077CC"/>
            <w:sz w:val="28"/>
            <w:u w:val="single"/>
            <w:vertAlign w:val="baseline"/>
          </w:rPr>
          <w:t>Haley</w:t>
        </w:r>
      </w:hyperlink>
      <w:hyperlink r:id="rId1967" w:history="1">
        <w:r>
          <w:rPr>
            <w:rFonts w:ascii="arial" w:eastAsia="arial" w:hAnsi="arial" w:cs="arial"/>
            <w:b/>
            <w:i/>
            <w:strike w:val="0"/>
            <w:color w:val="0077CC"/>
            <w:sz w:val="28"/>
            <w:u w:val="single"/>
            <w:vertAlign w:val="baseline"/>
          </w:rPr>
          <w:t xml:space="preserve"> receives backing from Koch network against Trump</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Albawaba.com - Al Bawaba (Middle East) Ltd. Provided by Syndigate Media Inc. All Rights Reserved</w:t>
      </w:r>
    </w:p>
    <w:p>
      <w:pPr>
        <w:pStyle w:val="Normal109"/>
        <w:keepNext w:val="0"/>
        <w:spacing w:before="120" w:after="0" w:line="220" w:lineRule="atLeast"/>
        <w:ind w:left="0" w:right="0" w:firstLine="0"/>
        <w:jc w:val="left"/>
      </w:pPr>
      <w:r>
        <w:br/>
      </w:r>
      <w:r>
        <w:pict>
          <v:shape id="_x0000_i1448" type="#_x0000_t75" style="width:161.98pt;height:51.74pt">
            <v:imagedata r:id="rId824"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9" style="position:absolute;z-index:25203507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arm of the influential Koch network has officially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a contender in the Republican primary race.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for Prosperity, founded by billionaire industrialists Charles G. Koch and the late David H. Koch, is throwing its weight behind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campaign. This endorsement positions her as a strong alternative to former President Donald Trump.</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Koch network endorses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says it's time to move on from Trump</w:t>
      </w:r>
      <w:hyperlink r:id="rId1968"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/LiVvZqxp3R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Messenger (@TheMessenger) November 28, 2023</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nationwide network of activists and substantial financial resources, Americans for Prosperity pledges to back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campaign. Their commitment extends beyond mere endorsement, as they intend to mobilize their resources to help her compete effectively in the GOP primary contest.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endorsement signals a direct challenge to Trump's influence within the Republican Party. As the former U.S. Ambassador to the United Nations,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aims to present herself as a viable alternative to the former president.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Koch network, known for its libertarian worldview, has historically played a significant role in conservative politics. Their support can significantly impact the trajectory of a candidate's campaign.</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for Prosperity, the political arm of the powerful Koch network, formally endorsed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presidential campaign on Tuesday. </w:t>
      </w:r>
      <w:hyperlink r:id="rId196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/0NNhzrRvyn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PBS NewsHour (@NewsHour) November 28, 2023</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potential Republican candidates, including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are also vying for attention. The Koch network's decision to endorse a Trump rival reflects their commitment to finding the best candidate who aligns with their core principles.</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campaign has received a significant boost from the Koch network, setting the stage for an intriguing battle within the Republican Party. As the primaries approach, all eyes will be on how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candidacy fares against the formidable presence of Donald Trump.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remains a dominant force in Republican circles,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endorsement by the Koch network adds a new dimension to the primary race.</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50" style="position:absolute;z-index:252036096"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(91%); POLITICAL PARTIES (90%); POLITICS (90%); PRIMARY ELECTIONS (90%); POLITICAL CANDIDATES (89%); CONSERVATISM (78%); ELECTIONS &amp; POLITICS (78%); US PRESIDENTIAL CANDIDATES 2012 (78%); US PRESIDENTIAL ELECTIONS (78%); EMBASSIES &amp; CONSULATES (68%); UNITED NATIONS (68%)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(89%); CHARLES KOCH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Pr>
        <w:pStyle w:val="Normal109"/>
      </w:pPr>
    </w:p>
    <w:p>
      <w:pPr>
        <w:pStyle w:val="Normal109"/>
        <w:ind w:left="200"/>
        <w:sectPr>
          <w:type w:val="continuous"/>
          <w:pgMar w:top="840" w:right="1000" w:bottom="840" w:left="1000" w:header="400" w:footer="400"/>
          <w:pgNumType w:fmt="decimal"/>
          <w:cols w:space="720"/>
        </w:sectPr>
      </w:pPr>
      <w:r>
        <w:br/>
      </w:r>
      <w:r>
        <w:pict>
          <v:line id="_x0000_s1451"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 xml:space="preserve">Against a chorus of boos, </w:t>
        </w:r>
      </w:hyperlink>
      <w:hyperlink r:id="rId1977" w:history="1">
        <w:r>
          <w:rPr>
            <w:rFonts w:ascii="arial" w:eastAsia="arial" w:hAnsi="arial" w:cs="arial"/>
            <w:b/>
            <w:i/>
            <w:strike w:val="0"/>
            <w:color w:val="0077CC"/>
            <w:sz w:val="28"/>
            <w:u w:val="single"/>
            <w:vertAlign w:val="baseline"/>
          </w:rPr>
          <w:t>Nikki</w:t>
        </w:r>
      </w:hyperlink>
      <w:hyperlink r:id="rId1978" w:history="1">
        <w:r>
          <w:rPr>
            <w:rFonts w:ascii="arial" w:eastAsia="arial" w:hAnsi="arial" w:cs="arial"/>
            <w:b/>
            <w:i/>
            <w:strike w:val="0"/>
            <w:color w:val="0077CC"/>
            <w:sz w:val="28"/>
            <w:u w:val="single"/>
            <w:vertAlign w:val="baseline"/>
          </w:rPr>
          <w:t xml:space="preserve"> </w:t>
        </w:r>
      </w:hyperlink>
      <w:hyperlink r:id="rId1979" w:history="1">
        <w:r>
          <w:rPr>
            <w:rFonts w:ascii="arial" w:eastAsia="arial" w:hAnsi="arial" w:cs="arial"/>
            <w:b/>
            <w:i/>
            <w:strike w:val="0"/>
            <w:color w:val="0077CC"/>
            <w:sz w:val="28"/>
            <w:u w:val="single"/>
            <w:vertAlign w:val="baseline"/>
          </w:rPr>
          <w:t>Haley</w:t>
        </w:r>
      </w:hyperlink>
      <w:hyperlink r:id="rId1980" w:history="1">
        <w:r>
          <w:rPr>
            <w:rFonts w:ascii="arial" w:eastAsia="arial" w:hAnsi="arial" w:cs="arial"/>
            <w:b/>
            <w:i/>
            <w:strike w:val="0"/>
            <w:color w:val="0077CC"/>
            <w:sz w:val="28"/>
            <w:u w:val="single"/>
            <w:vertAlign w:val="baseline"/>
          </w:rPr>
          <w:t xml:space="preserve"> gives Trump her 'strong endorsement,' calls for GOP unity</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2:06 AM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Kuchar, USA TODAY</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52" style="position:absolute;z-index:25203814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gave former President Donald Trump − her former boss and bitter presidential rival − her "strong endorsement" on stage at the convention Tuesday, setting aside the brutal competition that marked their GOP primary contest.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United Nations ambassador and South Carolina governor was greeted by a chorus of boos from the evening's audience.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then opened her remarks stating that Trump had invited her to speak "in the name of unity."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gracious invitation,"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"and I was happy to accept."</w:t>
      </w:r>
    </w:p>
    <w:p>
      <w:pPr>
        <w:pStyle w:val="Normal11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RNC 2024 live coverage: </w:t>
      </w:r>
      <w:hyperlink r:id="rId1981" w:history="1">
        <w:r>
          <w:rPr>
            <w:rFonts w:ascii="arial" w:eastAsia="arial" w:hAnsi="arial" w:cs="arial"/>
            <w:b w:val="0"/>
            <w:i/>
            <w:strike w:val="0"/>
            <w:noProof w:val="0"/>
            <w:color w:val="0077CC"/>
            <w:position w:val="0"/>
            <w:sz w:val="20"/>
            <w:u w:val="single"/>
            <w:vertAlign w:val="baseline"/>
          </w:rPr>
          <w:t xml:space="preserve">Ron DeSantis, </w:t>
        </w:r>
      </w:hyperlink>
      <w:hyperlink r:id="rId1982" w:history="1">
        <w:r>
          <w:rPr>
            <w:rFonts w:ascii="arial" w:eastAsia="arial" w:hAnsi="arial" w:cs="arial"/>
            <w:b/>
            <w:i/>
            <w:strike w:val="0"/>
            <w:noProof w:val="0"/>
            <w:color w:val="0077CC"/>
            <w:position w:val="0"/>
            <w:sz w:val="20"/>
            <w:u w:val="single"/>
            <w:vertAlign w:val="baseline"/>
          </w:rPr>
          <w:t>Nikki</w:t>
        </w:r>
      </w:hyperlink>
      <w:hyperlink r:id="rId1983" w:history="1">
        <w:r>
          <w:rPr>
            <w:rFonts w:ascii="arial" w:eastAsia="arial" w:hAnsi="arial" w:cs="arial"/>
            <w:b w:val="0"/>
            <w:i/>
            <w:strike w:val="0"/>
            <w:noProof w:val="0"/>
            <w:color w:val="0077CC"/>
            <w:position w:val="0"/>
            <w:sz w:val="20"/>
            <w:u w:val="single"/>
            <w:vertAlign w:val="baseline"/>
          </w:rPr>
          <w:t xml:space="preserve"> </w:t>
        </w:r>
      </w:hyperlink>
      <w:hyperlink r:id="rId1984" w:history="1">
        <w:r>
          <w:rPr>
            <w:rFonts w:ascii="arial" w:eastAsia="arial" w:hAnsi="arial" w:cs="arial"/>
            <w:b/>
            <w:i/>
            <w:strike w:val="0"/>
            <w:noProof w:val="0"/>
            <w:color w:val="0077CC"/>
            <w:position w:val="0"/>
            <w:sz w:val="20"/>
            <w:u w:val="single"/>
            <w:vertAlign w:val="baseline"/>
          </w:rPr>
          <w:t>Haley</w:t>
        </w:r>
      </w:hyperlink>
      <w:hyperlink r:id="rId1985" w:history="1">
        <w:r>
          <w:rPr>
            <w:rFonts w:ascii="arial" w:eastAsia="arial" w:hAnsi="arial" w:cs="arial"/>
            <w:b w:val="0"/>
            <w:i/>
            <w:strike w:val="0"/>
            <w:noProof w:val="0"/>
            <w:color w:val="0077CC"/>
            <w:position w:val="0"/>
            <w:sz w:val="20"/>
            <w:u w:val="single"/>
            <w:vertAlign w:val="baseline"/>
          </w:rPr>
          <w:t xml:space="preserve"> make GOP pitch at Republican convention</w:t>
        </w:r>
      </w:hyperlink>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last Republican challenger to exit the presidential race, spoke to the Republican voters who had selected her over Trump in the primary elections. </w:t>
      </w:r>
    </w:p>
    <w:p>
      <w:pPr>
        <w:pStyle w:val="Normal110"/>
        <w:keepNext w:val="0"/>
        <w:spacing w:before="240" w:after="0" w:line="260" w:lineRule="atLeast"/>
        <w:ind w:left="0" w:right="0" w:firstLine="0"/>
        <w:jc w:val="both"/>
      </w:pPr>
      <w:hyperlink r:id="rId1986" w:history="1">
        <w:r>
          <w:rPr>
            <w:rFonts w:ascii="arial" w:eastAsia="arial" w:hAnsi="arial" w:cs="arial"/>
            <w:b w:val="0"/>
            <w:i/>
            <w:strike w:val="0"/>
            <w:color w:val="0077CC"/>
            <w:sz w:val="20"/>
            <w:u w:val="single"/>
            <w:vertAlign w:val="baseline"/>
          </w:rPr>
          <w:t>Link to Image</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acknowledge that there are some Americans who don't agree with Donald Trump 100% of the time," she said. "I happen to know some of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them is simple: You don't have to agree with Trump 100% of the time to vote for him. Take it from me," she added.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tepid on backing Trump's reelection bid,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touted his record and platform, calling for the party to unify behind their now-official nominee.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proud to serve America in President Trump's cabinet,"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fellow Republicans, we must not only be a unified party. We must also expand our party."</w:t>
      </w:r>
    </w:p>
    <w:p>
      <w:pPr>
        <w:pStyle w:val="Normal11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987" w:history="1">
        <w:r>
          <w:rPr>
            <w:rFonts w:ascii="arial" w:eastAsia="arial" w:hAnsi="arial" w:cs="arial"/>
            <w:b w:val="0"/>
            <w:i/>
            <w:strike w:val="0"/>
            <w:noProof w:val="0"/>
            <w:color w:val="0077CC"/>
            <w:position w:val="0"/>
            <w:sz w:val="20"/>
            <w:u w:val="single"/>
            <w:vertAlign w:val="baseline"/>
          </w:rPr>
          <w:t xml:space="preserve">Against a chorus of boos, </w:t>
        </w:r>
      </w:hyperlink>
      <w:hyperlink r:id="rId1988" w:history="1">
        <w:r>
          <w:rPr>
            <w:rFonts w:ascii="arial" w:eastAsia="arial" w:hAnsi="arial" w:cs="arial"/>
            <w:b/>
            <w:i/>
            <w:strike w:val="0"/>
            <w:noProof w:val="0"/>
            <w:color w:val="0077CC"/>
            <w:position w:val="0"/>
            <w:sz w:val="20"/>
            <w:u w:val="single"/>
            <w:vertAlign w:val="baseline"/>
          </w:rPr>
          <w:t>Nikki</w:t>
        </w:r>
      </w:hyperlink>
      <w:hyperlink r:id="rId1989" w:history="1">
        <w:r>
          <w:rPr>
            <w:rFonts w:ascii="arial" w:eastAsia="arial" w:hAnsi="arial" w:cs="arial"/>
            <w:b w:val="0"/>
            <w:i/>
            <w:strike w:val="0"/>
            <w:noProof w:val="0"/>
            <w:color w:val="0077CC"/>
            <w:position w:val="0"/>
            <w:sz w:val="20"/>
            <w:u w:val="single"/>
            <w:vertAlign w:val="baseline"/>
          </w:rPr>
          <w:t xml:space="preserve"> </w:t>
        </w:r>
      </w:hyperlink>
      <w:hyperlink r:id="rId1990" w:history="1">
        <w:r>
          <w:rPr>
            <w:rFonts w:ascii="arial" w:eastAsia="arial" w:hAnsi="arial" w:cs="arial"/>
            <w:b/>
            <w:i/>
            <w:strike w:val="0"/>
            <w:noProof w:val="0"/>
            <w:color w:val="0077CC"/>
            <w:position w:val="0"/>
            <w:sz w:val="20"/>
            <w:u w:val="single"/>
            <w:vertAlign w:val="baseline"/>
          </w:rPr>
          <w:t>Haley</w:t>
        </w:r>
      </w:hyperlink>
      <w:hyperlink r:id="rId1991" w:history="1">
        <w:r>
          <w:rPr>
            <w:rFonts w:ascii="arial" w:eastAsia="arial" w:hAnsi="arial" w:cs="arial"/>
            <w:b w:val="0"/>
            <w:i/>
            <w:strike w:val="0"/>
            <w:noProof w:val="0"/>
            <w:color w:val="0077CC"/>
            <w:position w:val="0"/>
            <w:sz w:val="20"/>
            <w:u w:val="single"/>
            <w:vertAlign w:val="baseline"/>
          </w:rPr>
          <w:t xml:space="preserve"> gives Trump her 'strong endorsement,' calls for GOP unity</w:t>
        </w:r>
      </w:hyperlink>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53" style="position:absolute;z-index:252039168"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CAMPAIGNS &amp; ELECTIONS (91%); ELECTIONS (90%); POLITICAL PARTY CONVENTIONS (90%); PRIMARY ELECTIONS (90%); ELECTIONS &amp; POLITICS (78%); GOVERNMENT BODIES &amp; OFFICES (78%); HEADS OF GOVERNMENT ELECTIONS (78%); POLITICAL PARTIES (78%); POLITICS (78%); US PRESIDENTIAL CANDIDATES 2012 (78%); US PRESIDENTIAL CANDIDATES 2020 (78%); US PRESIDENTIAL ELECTIONS (78%); VOTERS &amp; VOTING (78%); CABINET OFFICES (73%); UNITED NATIONS (73%)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RON DESANTIS (92%)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Americas, Northern America</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CABINET OFFICES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RON DESANTIS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UNITED NATIONS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54"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 xml:space="preserve">Trump will not count on </w:t>
        </w:r>
      </w:hyperlink>
      <w:hyperlink r:id="rId1999" w:history="1">
        <w:r>
          <w:rPr>
            <w:rFonts w:ascii="arial" w:eastAsia="arial" w:hAnsi="arial" w:cs="arial"/>
            <w:b/>
            <w:i/>
            <w:strike w:val="0"/>
            <w:color w:val="0077CC"/>
            <w:sz w:val="28"/>
            <w:u w:val="single"/>
            <w:vertAlign w:val="baseline"/>
          </w:rPr>
          <w:t>Nikki</w:t>
        </w:r>
      </w:hyperlink>
      <w:hyperlink r:id="rId2000" w:history="1">
        <w:r>
          <w:rPr>
            <w:rFonts w:ascii="arial" w:eastAsia="arial" w:hAnsi="arial" w:cs="arial"/>
            <w:b/>
            <w:i/>
            <w:strike w:val="0"/>
            <w:color w:val="0077CC"/>
            <w:sz w:val="28"/>
            <w:u w:val="single"/>
            <w:vertAlign w:val="baseline"/>
          </w:rPr>
          <w:t xml:space="preserve"> </w:t>
        </w:r>
      </w:hyperlink>
      <w:hyperlink r:id="rId2001" w:history="1">
        <w:r>
          <w:rPr>
            <w:rFonts w:ascii="arial" w:eastAsia="arial" w:hAnsi="arial" w:cs="arial"/>
            <w:b/>
            <w:i/>
            <w:strike w:val="0"/>
            <w:color w:val="0077CC"/>
            <w:sz w:val="28"/>
            <w:u w:val="single"/>
            <w:vertAlign w:val="baseline"/>
          </w:rPr>
          <w:t>Haley</w:t>
        </w:r>
      </w:hyperlink>
      <w:hyperlink r:id="rId2002" w:history="1">
        <w:r>
          <w:rPr>
            <w:rFonts w:ascii="arial" w:eastAsia="arial" w:hAnsi="arial" w:cs="arial"/>
            <w:b/>
            <w:i/>
            <w:strike w:val="0"/>
            <w:color w:val="0077CC"/>
            <w:sz w:val="28"/>
            <w:u w:val="single"/>
            <w:vertAlign w:val="baseline"/>
          </w:rPr>
          <w:t xml:space="preserve"> or Mike Pompeo for his new Executive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5" style="position:absolute;z-index:25204121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&lt;p&gt;New York, Nov 9 (EFE) - Future US President Donald Trump announced Saturday on social networks that he will not have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in his new administration.&lt;/p&gt;&lt;p&gt;"I will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to join the Trump Administration, which is currently in formation," the tycoon said through a publication on his own social network, Truth Social.&lt;/p&gt;&lt;p&gt;About both figures, who participated in his previous Executive (2017-2021), Trump added that "I enjoyed and appreciated working with them before and I would like to thank them for their service to our country," but this time they will have no place in his Government.&lt;/p&gt;&lt;p&gt;Pompeo seemed to have more chances of joining a second term of Trump, but the also former director of the Central Intelligence Agency (CIA) ended up being publicly discarded by the Republican leader, who, as he was accustomed to in his first presidency, has begun to return to using social networks to unveil appointments.&lt;/p&gt;&lt;p&gt;Pompeo was even considered as a potential Republican presidential candidate, but in April 2023 he announced that he would not compete for the party's nomination, which Trump finally won with a great superiority.&lt;/p&gt;&lt;p&gt;For her part,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also a former governor of South Carolina, did run in the Republican primary process and was the one who held on the longest in the race with Trump until she finally gave up the baton when she was overtaken.&lt;/p&gt;&lt;p&gt;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get involved in Trump's campaign, but she did end up publicly supporting him, despite having criticized him harshly during the party's primaries.&lt;/p&gt;&lt;p&gt;U.S. media have already reported Trump's efforts in recent days meeting with potential candidates to serve in his Administration and have them confirmed well before his inauguration as president, scheduled for next January 20. EFE&lt;/p&gt;       </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56" style="position:absolute;z-index:252042240"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EMBASSIES &amp; CONSULATES (90%); GOVERNMENT ADVISORS &amp; MINISTERS (90%); NATIONAL SECURITY &amp; FOREIGN RELATIONS (90%); SOCIAL NETWORKING (90%); US PRESIDENTS (90%); US REPUBLICAN PARTY (90%); CAMPAIGNS &amp; ELECTIONS (88%); POLITICAL CANDIDATES (78%); PRIMARY ELECTIONS (78%); UNITED NATIONS (78%); US PRESIDENTIAL CANDIDATES 2012 (78%); INTELLIGENCE SERVICES (75%); POLITICAL PARTIES (73%); GOVERNORS (72%); US PRESIDENTIAL ELECTIONS (72%); america (%); agencias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(55%)</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(93%)</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57"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 xml:space="preserve">Is </w:t>
        </w:r>
      </w:hyperlink>
      <w:hyperlink r:id="rId2010" w:history="1">
        <w:r>
          <w:rPr>
            <w:rFonts w:ascii="arial" w:eastAsia="arial" w:hAnsi="arial" w:cs="arial"/>
            <w:b/>
            <w:i/>
            <w:strike w:val="0"/>
            <w:color w:val="0077CC"/>
            <w:sz w:val="28"/>
            <w:u w:val="single"/>
            <w:vertAlign w:val="baseline"/>
          </w:rPr>
          <w:t>Nikki</w:t>
        </w:r>
      </w:hyperlink>
      <w:hyperlink r:id="rId2011" w:history="1">
        <w:r>
          <w:rPr>
            <w:rFonts w:ascii="arial" w:eastAsia="arial" w:hAnsi="arial" w:cs="arial"/>
            <w:b/>
            <w:i/>
            <w:strike w:val="0"/>
            <w:color w:val="0077CC"/>
            <w:sz w:val="28"/>
            <w:u w:val="single"/>
            <w:vertAlign w:val="baseline"/>
          </w:rPr>
          <w:t xml:space="preserve"> </w:t>
        </w:r>
      </w:hyperlink>
      <w:hyperlink r:id="rId2012" w:history="1">
        <w:r>
          <w:rPr>
            <w:rFonts w:ascii="arial" w:eastAsia="arial" w:hAnsi="arial" w:cs="arial"/>
            <w:b/>
            <w:i/>
            <w:strike w:val="0"/>
            <w:color w:val="0077CC"/>
            <w:sz w:val="28"/>
            <w:u w:val="single"/>
            <w:vertAlign w:val="baseline"/>
          </w:rPr>
          <w:t>Haley</w:t>
        </w:r>
      </w:hyperlink>
      <w:hyperlink r:id="rId2013" w:history="1">
        <w:r>
          <w:rPr>
            <w:rFonts w:ascii="arial" w:eastAsia="arial" w:hAnsi="arial" w:cs="arial"/>
            <w:b/>
            <w:i/>
            <w:strike w:val="0"/>
            <w:color w:val="0077CC"/>
            <w:sz w:val="28"/>
            <w:u w:val="single"/>
            <w:vertAlign w:val="baseline"/>
          </w:rPr>
          <w:t xml:space="preserve"> A Favourite Of Leftwing Democrats To Defeat Trump?</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Northlines (India)</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Northlines All Rights Reserved</w:t>
      </w:r>
    </w:p>
    <w:p>
      <w:pPr>
        <w:pStyle w:val="Normal112"/>
        <w:keepNext w:val="0"/>
        <w:spacing w:before="120" w:after="0" w:line="220" w:lineRule="atLeast"/>
        <w:ind w:left="0" w:right="0" w:firstLine="0"/>
        <w:jc w:val="left"/>
      </w:pPr>
      <w:r>
        <w:br/>
      </w:r>
      <w:r>
        <w:pict>
          <v:shape id="_x0000_i1458" type="#_x0000_t75" style="width:0;height:0"/>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Jammu </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9" style="position:absolute;z-index:25204428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Jammu, Jan. 17 -- US Presidential hopeful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third place finish in Iowa means she should be out of the race. But the Indian-origin Republican's Democrat voters are not ready for her to call it quits, as yet. Her dollar-donors also have skin in the game.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spent more dollars per vote than Ron DeSantis and Donald Trump but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used the dollars to woo Democrat voters not the Republican flock.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being flush with funds,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has no time to waste on trivia.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says she is seeing a "two person race" from now on, between Trump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else? This despite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coming in third, behind Ron DeSantis in Iowa. Businessman Vivek Ramaswamy dropped to fourth but had the sense to call it quits and endorse Donald Trump for which he got loud applause and a pat on the back from Trump.</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is not impressed. There are people who say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"Left's favourite Republican" though Iowa was a total disaster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She failed to reach second place and she turned out to be great friends with Democrats and mainstream media. Democrats who registered 'Republican' for a day voted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prompting DeSantis to assert that "core Republicans" wouldn't ever line up to vote for the former UN Ambassador.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even after the Iowa setback,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mainstream media favourite.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won Johnson County, beating Donald Trump by one vote, the only county that she won in the Iowa caucuses. A rare feat, indeed. And the reason why politicians like Ted Cruz are asking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DeSantis to end their campaigns is because they don't stand a chance. Trump is too strong to mess with. In Johnson County, Democrats flooded the "room" to give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that one vote victory.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she can do a repeat in other states is hard to tell. Unless there are plenty of listless Republicans with no love lost for Donald Trump.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traverses an easier path in New Hampshire. But here, too, Trump is the frontrunner.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's supporters - the mainstream media and Democrat-turned-Republican voters - are backing her and are expecting her to do well in counties similar to Johnson County.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victory in New Hampshire can make things difficult for Trump. That said, some media have questions regarding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sex and race and these are the people who say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"race and sex" are the "elephant in the room".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marked herself "White" in government records, but "she's still a brown lady - in a party which has always been anti-immigrant". Ask Donald Trump and he will say "immigrants are poisoning the blood of our country."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 analysts say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get "birthered" by President Donald Trump - the problem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there are too many "White Christians" voting in the Republican primaries. And these voters have divergent views with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several key issues agitating the white Christian mind. Like, for example, on the Ukraine-Russia war and on Israel's War on Gaza.</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perceived foreign policy strength is actually a weakness which places her at a disadvantage. The main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problem is she's a "Republican running on the Democrat ticket". However, but for Democrats,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would have been out of the Republican nominee race after the Iowa defeat.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thing is people are voting - and despite the "frigid Iowa" conditions, people voted. Donald Trump with 51 percent vote won. Ron DeSantis with 21 percent beat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with 19 percent, to second place. Vivek Ramaswamy with 8 percent quit and endorsed Trump, which is a good guess why he will be in a likely Trump cabinet.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23 will be the New Hampshire primary and though Trump leads,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fancies her chances and Republicans across the United States are questioning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optimism.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made a mistake and Iowa heard her loud and clear when she asked New Hampshire voters to "correct Iowa voters". She got punished for that and New Hampshire is now supposed to correct Iowa. "Will it?" is the million dollar question.</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one problem is she works hard to present herself as a hardened snob. She keeps turning up her nose and it's not a pleasant sight. For the longest time,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targeted Vivek Ramaswamy and their to-and-fros presented some electric moments in the Republican debates. Now, she has proceeded to give DeSantis the same treatment and the "Lady" says she is the one person of "a two-person race" with the other person none other than "Donald Trump", DeSantis be damned. In fact,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"Hillary Rodham Clinton Act" is hard to beat.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 Service)</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Northlines. For any query with respect to this article or any other content requirement, please contact Editor at </w:t>
      </w:r>
      <w:hyperlink r:id="rId2014" w:history="1">
        <w:r>
          <w:rPr>
            <w:rFonts w:ascii="arial" w:eastAsia="arial" w:hAnsi="arial" w:cs="arial"/>
            <w:b w:val="0"/>
            <w:i/>
            <w:strike w:val="0"/>
            <w:noProof w:val="0"/>
            <w:color w:val="0077CC"/>
            <w:position w:val="0"/>
            <w:sz w:val="20"/>
            <w:u w:val="single"/>
            <w:vertAlign w:val="baseline"/>
          </w:rPr>
          <w:t>contentservices@htlive.com</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60" style="position:absolute;z-index:252045312"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LIBERALISM (90%); POLITICAL CANDIDATES (90%); POLITICAL PARTIES (90%); US DEMOCRATIC PARTY (90%); US PRESIDENTIAL CANDIDATES 2012 (90%); US PRESIDENTIAL ELECTIONS (90%); US REPUBLICAN PARTY (90%); VOTERS &amp; VOTING (90%); POLITICS (89%); CAUCUSES (77%); ELECTIONS &amp; POLITICS (73%); US DOLLAR (72%); IMMIGRATION, CITIZENSHIP &amp; DISPLACEMENT (71%); TRIVIA (71%); CHRISTIANS &amp; CHRISTIANITY (67%)</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US DOLLAR (72%)</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DONALD TRUMP (92%)</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(94%); JAMMU &amp; KASHMIR, INDIA (92%); UNITED STATES (79%)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61"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2015"/>
          <w:headerReference w:type="default" r:id="rId2016"/>
          <w:footerReference w:type="even" r:id="rId2017"/>
          <w:footerReference w:type="default" r:id="rId2018"/>
          <w:headerReference w:type="first" r:id="rId2019"/>
          <w:footerReference w:type="first" r:id="rId2020"/>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2021" w:history="1">
        <w:r>
          <w:rPr>
            <w:rFonts w:ascii="arial" w:eastAsia="arial" w:hAnsi="arial" w:cs="arial"/>
            <w:b/>
            <w:i/>
            <w:strike w:val="0"/>
            <w:color w:val="0077CC"/>
            <w:sz w:val="28"/>
            <w:u w:val="single"/>
            <w:vertAlign w:val="baseline"/>
          </w:rPr>
          <w:t xml:space="preserve">Biden calls on </w:t>
        </w:r>
      </w:hyperlink>
      <w:hyperlink r:id="rId2022" w:history="1">
        <w:r>
          <w:rPr>
            <w:rFonts w:ascii="arial" w:eastAsia="arial" w:hAnsi="arial" w:cs="arial"/>
            <w:b/>
            <w:i/>
            <w:strike w:val="0"/>
            <w:color w:val="0077CC"/>
            <w:sz w:val="28"/>
            <w:u w:val="single"/>
            <w:vertAlign w:val="baseline"/>
          </w:rPr>
          <w:t>Nikki</w:t>
        </w:r>
      </w:hyperlink>
      <w:hyperlink r:id="rId2023" w:history="1">
        <w:r>
          <w:rPr>
            <w:rFonts w:ascii="arial" w:eastAsia="arial" w:hAnsi="arial" w:cs="arial"/>
            <w:b/>
            <w:i/>
            <w:strike w:val="0"/>
            <w:color w:val="0077CC"/>
            <w:sz w:val="28"/>
            <w:u w:val="single"/>
            <w:vertAlign w:val="baseline"/>
          </w:rPr>
          <w:t xml:space="preserve"> </w:t>
        </w:r>
      </w:hyperlink>
      <w:hyperlink r:id="rId2024" w:history="1">
        <w:r>
          <w:rPr>
            <w:rFonts w:ascii="arial" w:eastAsia="arial" w:hAnsi="arial" w:cs="arial"/>
            <w:b/>
            <w:i/>
            <w:strike w:val="0"/>
            <w:color w:val="0077CC"/>
            <w:sz w:val="28"/>
            <w:u w:val="single"/>
            <w:vertAlign w:val="baseline"/>
          </w:rPr>
          <w:t>Haley</w:t>
        </w:r>
      </w:hyperlink>
      <w:hyperlink r:id="rId2025" w:history="1">
        <w:r>
          <w:rPr>
            <w:rFonts w:ascii="arial" w:eastAsia="arial" w:hAnsi="arial" w:cs="arial"/>
            <w:b/>
            <w:i/>
            <w:strike w:val="0"/>
            <w:color w:val="0077CC"/>
            <w:sz w:val="28"/>
            <w:u w:val="single"/>
            <w:vertAlign w:val="baseline"/>
          </w:rPr>
          <w:t xml:space="preserve"> voters to join his campaign</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2" style="position:absolute;z-index:25204736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U.S. President Joe Biden on Wednesday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to join his own campaign following the Republican pre-candidate's withdrawal, stressing that "the stakes for America could not be higher."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this is not just any election. I know that Democrats, Republicans and independents disagree on many issues and have strong convictions. That's a good thing. That's what America stands for. But I also know this: what unites Democrats, Republicans and independents is love for America," he said in a statement.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pronouncement shortly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Republican primary after her poor results in the "Super Tuesday" appointment, where she only prevailed against former President Donald Trump (2017-2021) in the state of Vermont.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it clear that he does not want the support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I want to be clear: there is a place for them in my campaign," the Democratic leader maintained.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admitted that although "there are many things" on which he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will not agree, he hopes to find common ground "on the fundamental issues like preserving American democracy, defending the rule of law, (...) preserving NATO and confronting America's adversaries".</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so far the only candidate left in the race against Trump to clinch the Republican nomination ahead of the November presidential election, and Biden praised her courage for trying.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lot of courage to run for president; that's especially true in today's Republican Party, where very few dare to tell the truth about Trump. But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proved to be courageous," she said.</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in her opinion, "was willing to tell the truth about Trump: about the chaos that always surrounds him, about his inability to distinguish right from wrong, about his cowardice in the face of (Russian President) Vladimir Putin."</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63" style="position:absolute;z-index:252048384"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POLITICAL PARTIES (90%); PRIMARY ELECTIONS (90%); US DEMOCRATIC PARTY (90%); VOTERS &amp; VOTING (90%); CAMPAIGNS &amp; ELECTIONS (89%); HEADS OF GOVERNMENT ELECTIONS (89%); US PRESIDENTIAL CANDIDATES 2008 (89%); US PRESIDENTIAL CANDIDATES 2012 (89%); DEMOCRACIES (78%); ELECTIONS (78%); HEADS OF STATE &amp; GOVERNMENT (78%); TYPES OF GOVERNMENT (78%); US PRESIDENTIAL ELECTIONS (78%); US PRESIDENTS (78%); RULE OF LAW (73%)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JOE BIDEN (79%); VLADIMIR PUTIN (58%)</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(96%); RUSSIA (51%)</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64"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2026"/>
          <w:headerReference w:type="default" r:id="rId2027"/>
          <w:footerReference w:type="even" r:id="rId2028"/>
          <w:footerReference w:type="default" r:id="rId2029"/>
          <w:headerReference w:type="first" r:id="rId2030"/>
          <w:footerReference w:type="first" r:id="rId2031"/>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2032" w:history="1">
        <w:r>
          <w:rPr>
            <w:rFonts w:ascii="arial" w:eastAsia="arial" w:hAnsi="arial" w:cs="arial"/>
            <w:b/>
            <w:i/>
            <w:strike w:val="0"/>
            <w:color w:val="0077CC"/>
            <w:sz w:val="28"/>
            <w:u w:val="single"/>
            <w:vertAlign w:val="baseline"/>
          </w:rPr>
          <w:t>Nikki</w:t>
        </w:r>
      </w:hyperlink>
      <w:hyperlink r:id="rId2033" w:history="1">
        <w:r>
          <w:rPr>
            <w:rFonts w:ascii="arial" w:eastAsia="arial" w:hAnsi="arial" w:cs="arial"/>
            <w:b/>
            <w:i/>
            <w:strike w:val="0"/>
            <w:color w:val="0077CC"/>
            <w:sz w:val="28"/>
            <w:u w:val="single"/>
            <w:vertAlign w:val="baseline"/>
          </w:rPr>
          <w:t xml:space="preserve"> </w:t>
        </w:r>
      </w:hyperlink>
      <w:hyperlink r:id="rId2034" w:history="1">
        <w:r>
          <w:rPr>
            <w:rFonts w:ascii="arial" w:eastAsia="arial" w:hAnsi="arial" w:cs="arial"/>
            <w:b/>
            <w:i/>
            <w:strike w:val="0"/>
            <w:color w:val="0077CC"/>
            <w:sz w:val="28"/>
            <w:u w:val="single"/>
            <w:vertAlign w:val="baseline"/>
          </w:rPr>
          <w:t>Haley</w:t>
        </w:r>
      </w:hyperlink>
      <w:hyperlink r:id="rId2035" w:history="1">
        <w:r>
          <w:rPr>
            <w:rFonts w:ascii="arial" w:eastAsia="arial" w:hAnsi="arial" w:cs="arial"/>
            <w:b/>
            <w:i/>
            <w:strike w:val="0"/>
            <w:color w:val="0077CC"/>
            <w:sz w:val="28"/>
            <w:u w:val="single"/>
            <w:vertAlign w:val="baseline"/>
          </w:rPr>
          <w:t xml:space="preserve"> to visit Utah ahead of Super Tuesday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Deseret News Publishing Co.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Seariac</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65" style="position:absolute;z-index:25205043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set to visit Utah next week as part of her journey crisscrossing the country to garner support ahead of Super Tuesday.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first time during this election cycle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made a stop in the Beehive State. </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2036" w:history="1">
        <w:r>
          <w:rPr>
            <w:rFonts w:ascii="arial" w:eastAsia="arial" w:hAnsi="arial" w:cs="arial"/>
            <w:b w:val="0"/>
            <w:i/>
            <w:strike w:val="0"/>
            <w:noProof w:val="0"/>
            <w:color w:val="0077CC"/>
            <w:position w:val="0"/>
            <w:sz w:val="20"/>
            <w:u w:val="single"/>
            <w:vertAlign w:val="baseline"/>
          </w:rPr>
          <w:t>forum</w:t>
        </w:r>
      </w:hyperlink>
      <w:r>
        <w:rPr>
          <w:rFonts w:ascii="arial" w:eastAsia="arial" w:hAnsi="arial" w:cs="arial"/>
          <w:b w:val="0"/>
          <w:i w:val="0"/>
          <w:strike w:val="0"/>
          <w:noProof w:val="0"/>
          <w:color w:val="000000"/>
          <w:position w:val="0"/>
          <w:sz w:val="20"/>
          <w:u w:val="none"/>
          <w:vertAlign w:val="baseline"/>
        </w:rPr>
        <w:t xml:space="preserve"> held Wednesday by the Gary R. Herbert Institute, institute Executive Director Justin Jones announced the presidential hopeful will hold a rally at Utah Valley University's Noorda Center. Doors open at 11:30 a.m. and the rally starts at 12:30 p.m.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Utah's GOP presidential preference poll will take place during caucus meetings on Super Tuesday, which is March 5.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made it clear she's in the race for the long haul. </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you - perhaps a few of you in the media - came here today to see if I'm dropping out of the race,"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t>
      </w:r>
      <w:hyperlink r:id="rId2037" w:history="1">
        <w:r>
          <w:rPr>
            <w:rFonts w:ascii="arial" w:eastAsia="arial" w:hAnsi="arial" w:cs="arial"/>
            <w:b w:val="0"/>
            <w:i/>
            <w:strike w:val="0"/>
            <w:noProof w:val="0"/>
            <w:color w:val="0077CC"/>
            <w:position w:val="0"/>
            <w:sz w:val="20"/>
            <w:u w:val="single"/>
            <w:vertAlign w:val="baseline"/>
          </w:rPr>
          <w:t>during a speech</w:t>
        </w:r>
      </w:hyperlink>
      <w:r>
        <w:rPr>
          <w:rFonts w:ascii="arial" w:eastAsia="arial" w:hAnsi="arial" w:cs="arial"/>
          <w:b w:val="0"/>
          <w:i w:val="0"/>
          <w:strike w:val="0"/>
          <w:noProof w:val="0"/>
          <w:color w:val="000000"/>
          <w:position w:val="0"/>
          <w:sz w:val="20"/>
          <w:u w:val="none"/>
          <w:vertAlign w:val="baseline"/>
        </w:rPr>
        <w:t xml:space="preserve"> in South Carolina Tuesday. "Well, I'm not. Far from it. And I'm here to tell you why."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vying with former President Donald Trump to emerge as the Republican Party's nominee. As she does so, some prominent Utah leaders have given her their endorsement.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proven leader and a proven listener," Lt. Gov. Deidre Henderson </w:t>
      </w:r>
      <w:hyperlink r:id="rId203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press conference in early January.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only Republican candidate who beats the incumbent (President Joe Biden) by 17 points. We cannot afford to sleepwalk into our future. It's time for a new generation of leadership in the White House. It's time for President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Abby Cox also </w:t>
      </w:r>
      <w:hyperlink r:id="rId2039"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"We invite both our bellow Utahns, as well as every American voter, to consider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solid leadership record on both domestic and foreign policy. She brings a steady hand, communicates a clear and honest path forward and never shrinks from principle."</w:t>
      </w:r>
    </w:p>
    <w:p>
      <w:pPr>
        <w:pStyle w:val="Normal114"/>
        <w:keepNext w:val="0"/>
        <w:spacing w:before="200" w:after="0" w:line="260" w:lineRule="atLeast"/>
        <w:ind w:left="0" w:right="0" w:firstLine="0"/>
        <w:jc w:val="both"/>
      </w:pPr>
      <w:hyperlink r:id="rId2040" w:history="1">
        <w:r>
          <w:rPr>
            <w:rFonts w:ascii="arial" w:eastAsia="arial" w:hAnsi="arial" w:cs="arial"/>
            <w:b w:val="0"/>
            <w:i/>
            <w:strike w:val="0"/>
            <w:color w:val="0077CC"/>
            <w:sz w:val="20"/>
            <w:u w:val="single"/>
            <w:vertAlign w:val="baseline"/>
          </w:rPr>
          <w:t>Other Utahns</w:t>
        </w:r>
      </w:hyperlink>
      <w:r>
        <w:rPr>
          <w:rFonts w:ascii="arial" w:eastAsia="arial" w:hAnsi="arial" w:cs="arial"/>
          <w:b w:val="0"/>
          <w:i w:val="0"/>
          <w:strike w:val="0"/>
          <w:noProof w:val="0"/>
          <w:color w:val="000000"/>
          <w:position w:val="0"/>
          <w:sz w:val="20"/>
          <w:u w:val="none"/>
          <w:vertAlign w:val="baseline"/>
        </w:rPr>
        <w:t xml:space="preserve"> who have endorsed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include former Utah Rep. Rob Bishop, Utah Department of Commerce Executive Director Margaret Busse, State Sen. Michael McKell, R-Spanish Fork, and former state House Speaker Nolan Karras.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w:t>
      </w:r>
    </w:p>
    <w:p>
      <w:pPr>
        <w:pStyle w:val="Normal114"/>
        <w:keepNext w:val="0"/>
        <w:numPr>
          <w:numId w:val="5"/>
        </w:numPr>
        <w:spacing w:before="240" w:after="0" w:line="260" w:lineRule="atLeast"/>
        <w:ind w:right="0"/>
        <w:jc w:val="both"/>
      </w:pPr>
      <w:hyperlink r:id="rId2041" w:history="1">
        <w:r>
          <w:rPr>
            <w:rFonts w:ascii="arial" w:eastAsia="arial" w:hAnsi="arial" w:cs="arial"/>
            <w:b w:val="0"/>
            <w:i/>
            <w:strike w:val="0"/>
            <w:color w:val="0077CC"/>
            <w:sz w:val="20"/>
            <w:u w:val="single"/>
            <w:vertAlign w:val="baseline"/>
          </w:rPr>
          <w:t xml:space="preserve">Poll: Trump widens lead in Utah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visiting Utah,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plans stops in Michigan, Minnesota, Colorado, Virginia, Washington D.C., North Carolina and Massachusetts.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Utah presidential preference poll slated to take place on Super Tuesday would limit participation to registered Republicans who attend the caucus meeting in person. The Utah Republican Party said the poll would be held instead of a Super Tuesday primary. Henderson </w:t>
      </w:r>
      <w:hyperlink r:id="rId2042" w:history="1">
        <w:r>
          <w:rPr>
            <w:rFonts w:ascii="arial" w:eastAsia="arial" w:hAnsi="arial" w:cs="arial"/>
            <w:b w:val="0"/>
            <w:i/>
            <w:strike w:val="0"/>
            <w:noProof w:val="0"/>
            <w:color w:val="0077CC"/>
            <w:position w:val="0"/>
            <w:sz w:val="20"/>
            <w:u w:val="single"/>
            <w:vertAlign w:val="baseline"/>
          </w:rPr>
          <w:t>previously said</w:t>
        </w:r>
      </w:hyperlink>
      <w:r>
        <w:rPr>
          <w:rFonts w:ascii="arial" w:eastAsia="arial" w:hAnsi="arial" w:cs="arial"/>
          <w:b w:val="0"/>
          <w:i w:val="0"/>
          <w:strike w:val="0"/>
          <w:noProof w:val="0"/>
          <w:color w:val="000000"/>
          <w:position w:val="0"/>
          <w:sz w:val="20"/>
          <w:u w:val="none"/>
          <w:vertAlign w:val="baseline"/>
        </w:rPr>
        <w:t xml:space="preserve"> she doesn't think this procedural change would damage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chances.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(preference) poll hurts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Henderson said. "Everybody is welcome, who is a registered Republican, welcome to attend caucus night and have their voice heard."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Correction</w:t>
      </w:r>
      <w:r>
        <w:rPr>
          <w:rFonts w:ascii="arial" w:eastAsia="arial" w:hAnsi="arial" w:cs="arial"/>
          <w:b w:val="0"/>
          <w:i/>
          <w:strike w:val="0"/>
          <w:noProof w:val="0"/>
          <w:color w:val="000000"/>
          <w:position w:val="0"/>
          <w:sz w:val="20"/>
          <w:u w:val="none"/>
          <w:vertAlign w:val="baseline"/>
        </w:rPr>
        <w:t xml:space="preserve">: An earlier version of this story said the forum at Utah Valley University featuring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strike w:val="0"/>
          <w:noProof w:val="0"/>
          <w:color w:val="000000"/>
          <w:position w:val="0"/>
          <w:sz w:val="20"/>
          <w:u w:val="none"/>
          <w:vertAlign w:val="baseline"/>
        </w:rPr>
        <w:t xml:space="preserve"> would be held on Tuesday. It is scheduled for Wednesday, Feb. 28. </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66" style="position:absolute;z-index:252051456"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CANDIDATES (91%); US PRESIDENTIAL ELECTIONS (91%); CAMPAIGNS &amp; ELECTIONS (90%); HEADS OF GOVERNMENT ELECTIONS (90%); PRIMARY ELECTIONS (90%); US PRESIDENTIAL CANDIDATES 2012 (90%); CAUCUSES (89%); EXECUTIVES (89%); POLITICAL PARTIES (89%); POLITICS (89%); TALKS &amp; MEETINGS (89%); US PRESIDENTIAL CANDIDATES 2008 (89%); US STATE GOVERNMENT (89%); ELECTIONS &amp; POLITICS (79%); US PRESIDENTS (79%); GOVERNMENT &amp; PUBLIC ADMINISTRATION (78%); INTERNATIONAL RELATIONS &amp; NATIONAL SECURITY (78%); PRESS CONFERENCES (78%); VOTERS &amp; VOTING (78%); FOREIGN POLICY (72%); INTERNATIONAL RELATIONS (58%); NATIONAL SECURITY &amp; FOREIGN RELATIONS (58%); COMMERCE DEPARTMENTS (55%)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(89%); GARY HERBERT (74%); ROB BISHOP (59%)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(99%); COLORADO, USA (93%); MICHIGAN, USA (93%); NORTH CAROLINA, USA (93%); SOUTH CAROLINA, USA (93%); WASHINGTON DC, USA (93%); IOWA, USA (79%); UNITED STATES (98%); South Carolina, Minnesota, Massachusetts, Utah, North Carolina, Iowa, District of Columbia, Colorado, Virginia &amp; Michigan; United States; Americas, Northern America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STATE GOVERNMENT</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 &amp; NATIONAL SECURITY</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GARY HERBERT</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PRESS CONFERENCES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SOUTH CAROLINA,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CAUCUSES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COMMERCE DEPARTMENTS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EXECUTIVES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FOREIGN POLICY</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TALKS &amp; MEETINGS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ROB BISHOP</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NORTH CAROLINA,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UTAH,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WASHINGTON DC,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COLORADO, USA</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67"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2043"/>
          <w:headerReference w:type="default" r:id="rId2044"/>
          <w:footerReference w:type="even" r:id="rId2045"/>
          <w:footerReference w:type="default" r:id="rId2046"/>
          <w:headerReference w:type="first" r:id="rId2047"/>
          <w:footerReference w:type="first" r:id="rId2048"/>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049" w:history="1">
        <w:r>
          <w:rPr>
            <w:rFonts w:ascii="arial" w:eastAsia="arial" w:hAnsi="arial" w:cs="arial"/>
            <w:b/>
            <w:i/>
            <w:strike w:val="0"/>
            <w:color w:val="0077CC"/>
            <w:sz w:val="28"/>
            <w:u w:val="single"/>
            <w:vertAlign w:val="baseline"/>
          </w:rPr>
          <w:t xml:space="preserve">Donald Trump says </w:t>
        </w:r>
      </w:hyperlink>
      <w:hyperlink r:id="rId2050" w:history="1">
        <w:r>
          <w:rPr>
            <w:rFonts w:ascii="arial" w:eastAsia="arial" w:hAnsi="arial" w:cs="arial"/>
            <w:b/>
            <w:i/>
            <w:strike w:val="0"/>
            <w:color w:val="0077CC"/>
            <w:sz w:val="28"/>
            <w:u w:val="single"/>
            <w:vertAlign w:val="baseline"/>
          </w:rPr>
          <w:t>Nikki</w:t>
        </w:r>
      </w:hyperlink>
      <w:hyperlink r:id="rId2051" w:history="1">
        <w:r>
          <w:rPr>
            <w:rFonts w:ascii="arial" w:eastAsia="arial" w:hAnsi="arial" w:cs="arial"/>
            <w:b/>
            <w:i/>
            <w:strike w:val="0"/>
            <w:color w:val="0077CC"/>
            <w:sz w:val="28"/>
            <w:u w:val="single"/>
            <w:vertAlign w:val="baseline"/>
          </w:rPr>
          <w:t xml:space="preserve"> </w:t>
        </w:r>
      </w:hyperlink>
      <w:hyperlink r:id="rId2052" w:history="1">
        <w:r>
          <w:rPr>
            <w:rFonts w:ascii="arial" w:eastAsia="arial" w:hAnsi="arial" w:cs="arial"/>
            <w:b/>
            <w:i/>
            <w:strike w:val="0"/>
            <w:color w:val="0077CC"/>
            <w:sz w:val="28"/>
            <w:u w:val="single"/>
            <w:vertAlign w:val="baseline"/>
          </w:rPr>
          <w:t>Haley</w:t>
        </w:r>
      </w:hyperlink>
      <w:hyperlink r:id="rId2053" w:history="1">
        <w:r>
          <w:rPr>
            <w:rFonts w:ascii="arial" w:eastAsia="arial" w:hAnsi="arial" w:cs="arial"/>
            <w:b/>
            <w:i/>
            <w:strike w:val="0"/>
            <w:color w:val="0077CC"/>
            <w:sz w:val="28"/>
            <w:u w:val="single"/>
            <w:vertAlign w:val="baseline"/>
          </w:rPr>
          <w:t xml:space="preserve"> not under consideration for vice president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 Anderson, USA TODAY</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8" style="position:absolute;z-index:252053504"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is dismissing a report that he is considering his</w:t>
      </w:r>
      <w:hyperlink r:id="rId2054" w:history="1">
        <w:r>
          <w:rPr>
            <w:rFonts w:ascii="arial" w:eastAsia="arial" w:hAnsi="arial" w:cs="arial"/>
            <w:b w:val="0"/>
            <w:i/>
            <w:strike w:val="0"/>
            <w:noProof w:val="0"/>
            <w:color w:val="0077CC"/>
            <w:position w:val="0"/>
            <w:sz w:val="20"/>
            <w:u w:val="single"/>
            <w:vertAlign w:val="baseline"/>
          </w:rPr>
          <w:t xml:space="preserve"> GOP primary opponent </w:t>
        </w:r>
      </w:hyperlink>
      <w:hyperlink r:id="rId2055" w:history="1">
        <w:r>
          <w:rPr>
            <w:rFonts w:ascii="arial" w:eastAsia="arial" w:hAnsi="arial" w:cs="arial"/>
            <w:b/>
            <w:i/>
            <w:strike w:val="0"/>
            <w:noProof w:val="0"/>
            <w:color w:val="0077CC"/>
            <w:position w:val="0"/>
            <w:sz w:val="20"/>
            <w:u w:val="single"/>
            <w:vertAlign w:val="baseline"/>
          </w:rPr>
          <w:t>Nikki</w:t>
        </w:r>
      </w:hyperlink>
      <w:hyperlink r:id="rId2056" w:history="1">
        <w:r>
          <w:rPr>
            <w:rFonts w:ascii="arial" w:eastAsia="arial" w:hAnsi="arial" w:cs="arial"/>
            <w:b w:val="0"/>
            <w:i/>
            <w:strike w:val="0"/>
            <w:noProof w:val="0"/>
            <w:color w:val="0077CC"/>
            <w:position w:val="0"/>
            <w:sz w:val="20"/>
            <w:u w:val="single"/>
            <w:vertAlign w:val="baseline"/>
          </w:rPr>
          <w:t xml:space="preserve"> </w:t>
        </w:r>
      </w:hyperlink>
      <w:hyperlink r:id="rId2057" w:history="1">
        <w:r>
          <w:rPr>
            <w:rFonts w:ascii="arial" w:eastAsia="arial" w:hAnsi="arial" w:cs="arial"/>
            <w:b/>
            <w:i/>
            <w:strike w:val="0"/>
            <w:noProof w:val="0"/>
            <w:color w:val="0077CC"/>
            <w:position w:val="0"/>
            <w:sz w:val="20"/>
            <w:u w:val="single"/>
            <w:vertAlign w:val="baseline"/>
          </w:rPr>
          <w:t>Haley</w:t>
        </w:r>
      </w:hyperlink>
      <w:hyperlink r:id="rId2058" w:history="1">
        <w:r>
          <w:rPr>
            <w:rFonts w:ascii="arial" w:eastAsia="arial" w:hAnsi="arial" w:cs="arial"/>
            <w:b w:val="0"/>
            <w:i/>
            <w:strike w:val="0"/>
            <w:noProof w:val="0"/>
            <w:color w:val="0077CC"/>
            <w:position w:val="0"/>
            <w:sz w:val="20"/>
            <w:u w:val="single"/>
            <w:vertAlign w:val="baseline"/>
          </w:rPr>
          <w:t xml:space="preserve"> as a running mate.</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wrote on his social Media platform Truth Social Saturday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not under consideration for the V.P. slot, but I wish her well!"</w:t>
      </w:r>
    </w:p>
    <w:p>
      <w:pPr>
        <w:pStyle w:val="Normal115"/>
        <w:keepNext w:val="0"/>
        <w:spacing w:before="200" w:after="0" w:line="260" w:lineRule="atLeast"/>
        <w:ind w:left="0" w:right="0" w:firstLine="0"/>
        <w:jc w:val="both"/>
      </w:pPr>
      <w:hyperlink r:id="rId2059" w:history="1">
        <w:r>
          <w:rPr>
            <w:rFonts w:ascii="arial" w:eastAsia="arial" w:hAnsi="arial" w:cs="arial"/>
            <w:b w:val="0"/>
            <w:i/>
            <w:strike w:val="0"/>
            <w:color w:val="0077CC"/>
            <w:sz w:val="20"/>
            <w:u w:val="single"/>
            <w:vertAlign w:val="baseline"/>
          </w:rPr>
          <w:t xml:space="preserve">Axios, citing "two people familiar with the dynamic, reported </w:t>
        </w:r>
      </w:hyperlink>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in the running to be Trump's nominee for vice president.</w:t>
      </w:r>
    </w:p>
    <w:p>
      <w:pPr>
        <w:pStyle w:val="Normal115"/>
        <w:keepNext w:val="0"/>
        <w:spacing w:before="240" w:after="0" w:line="260" w:lineRule="atLeast"/>
        <w:ind w:left="0" w:right="0" w:firstLine="0"/>
        <w:jc w:val="both"/>
      </w:pPr>
      <w:hyperlink r:id="rId2060" w:history="1">
        <w:r>
          <w:rPr>
            <w:rFonts w:ascii="arial" w:eastAsia="arial" w:hAnsi="arial" w:cs="arial"/>
            <w:b w:val="0"/>
            <w:i/>
            <w:strike w:val="0"/>
            <w:color w:val="0077CC"/>
            <w:sz w:val="20"/>
            <w:u w:val="single"/>
            <w:vertAlign w:val="baseline"/>
          </w:rPr>
          <w:t>Link to Image</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had a contentious primary battle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not endorsed Trump. Many of her supporters also continue to be wary of the former president, a warning sign as he seeks to consolidate Republicans ahead of the general election.</w:t>
      </w:r>
    </w:p>
    <w:p>
      <w:pPr>
        <w:pStyle w:val="Normal11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continues to get a significant share of the vote in primaries across the country.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garnered 22% in Indiana's primary this week, despite having </w:t>
      </w:r>
      <w:hyperlink r:id="rId2061" w:history="1">
        <w:r>
          <w:rPr>
            <w:rFonts w:ascii="arial" w:eastAsia="arial" w:hAnsi="arial" w:cs="arial"/>
            <w:b w:val="0"/>
            <w:i/>
            <w:strike w:val="0"/>
            <w:noProof w:val="0"/>
            <w:color w:val="0077CC"/>
            <w:position w:val="0"/>
            <w:sz w:val="20"/>
            <w:u w:val="single"/>
            <w:vertAlign w:val="baseline"/>
          </w:rPr>
          <w:t>dropped out of the race more than two months ago.</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Selecting a running mate that could appeal to the GOP voters who favor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could help Trump in November,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herself might be the best person to do it. Many of Trump's MAGA followers soured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the primary, though, and having her on the ticket could upset his base.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ruling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out as his running mate, Trump's "wish her well" comments seem to be a sign that he's ready to mend fences and get her voters on board with his campaign.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President Trump will rule a contender for Vice President in or out, and anyone claiming to know who he will choose is lying," said Trump spokesman Brian Hughes.</w:t>
      </w:r>
    </w:p>
    <w:p>
      <w:pPr>
        <w:pStyle w:val="Normal11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062" w:history="1">
        <w:r>
          <w:rPr>
            <w:rFonts w:ascii="arial" w:eastAsia="arial" w:hAnsi="arial" w:cs="arial"/>
            <w:b w:val="0"/>
            <w:i/>
            <w:strike w:val="0"/>
            <w:noProof w:val="0"/>
            <w:color w:val="0077CC"/>
            <w:position w:val="0"/>
            <w:sz w:val="20"/>
            <w:u w:val="single"/>
            <w:vertAlign w:val="baseline"/>
          </w:rPr>
          <w:t xml:space="preserve">Donald Trump says </w:t>
        </w:r>
      </w:hyperlink>
      <w:hyperlink r:id="rId2063" w:history="1">
        <w:r>
          <w:rPr>
            <w:rFonts w:ascii="arial" w:eastAsia="arial" w:hAnsi="arial" w:cs="arial"/>
            <w:b/>
            <w:i/>
            <w:strike w:val="0"/>
            <w:noProof w:val="0"/>
            <w:color w:val="0077CC"/>
            <w:position w:val="0"/>
            <w:sz w:val="20"/>
            <w:u w:val="single"/>
            <w:vertAlign w:val="baseline"/>
          </w:rPr>
          <w:t>Nikki</w:t>
        </w:r>
      </w:hyperlink>
      <w:hyperlink r:id="rId2064" w:history="1">
        <w:r>
          <w:rPr>
            <w:rFonts w:ascii="arial" w:eastAsia="arial" w:hAnsi="arial" w:cs="arial"/>
            <w:b w:val="0"/>
            <w:i/>
            <w:strike w:val="0"/>
            <w:noProof w:val="0"/>
            <w:color w:val="0077CC"/>
            <w:position w:val="0"/>
            <w:sz w:val="20"/>
            <w:u w:val="single"/>
            <w:vertAlign w:val="baseline"/>
          </w:rPr>
          <w:t xml:space="preserve"> </w:t>
        </w:r>
      </w:hyperlink>
      <w:hyperlink r:id="rId2065" w:history="1">
        <w:r>
          <w:rPr>
            <w:rFonts w:ascii="arial" w:eastAsia="arial" w:hAnsi="arial" w:cs="arial"/>
            <w:b/>
            <w:i/>
            <w:strike w:val="0"/>
            <w:noProof w:val="0"/>
            <w:color w:val="0077CC"/>
            <w:position w:val="0"/>
            <w:sz w:val="20"/>
            <w:u w:val="single"/>
            <w:vertAlign w:val="baseline"/>
          </w:rPr>
          <w:t>Haley</w:t>
        </w:r>
      </w:hyperlink>
      <w:hyperlink r:id="rId2066" w:history="1">
        <w:r>
          <w:rPr>
            <w:rFonts w:ascii="arial" w:eastAsia="arial" w:hAnsi="arial" w:cs="arial"/>
            <w:b w:val="0"/>
            <w:i/>
            <w:strike w:val="0"/>
            <w:noProof w:val="0"/>
            <w:color w:val="0077CC"/>
            <w:position w:val="0"/>
            <w:sz w:val="20"/>
            <w:u w:val="single"/>
            <w:vertAlign w:val="baseline"/>
          </w:rPr>
          <w:t xml:space="preserve"> not under consideration for vice president</w:t>
        </w:r>
      </w:hyperlink>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69" style="position:absolute;z-index:252054528"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PRIMARY ELECTIONS (91%); CAMPAIGNS &amp; ELECTIONS (90%); VOTERS &amp; VOTING (90%); ELECTIONS (78%); MAKE AMERICA GREAT AGAIN MOVEMENT (78%); POLITICAL PARTIES (78%); SOCIAL MEDIA (78%); ELECTIONS &amp; POLITICS (73%)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DONALD TRUMP (93%)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 USA (93%); UNITED STATES (94%); Indiana; United States; Americas, Northern America</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SOCIAL MEDIA</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SOCIAL MEDIA</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MAKE AMERICA GREAT AGAIN MOVEMENT</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INDIANA, USA</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Pr>
        <w:pStyle w:val="Normal115"/>
      </w:pPr>
    </w:p>
    <w:p>
      <w:pPr>
        <w:pStyle w:val="Normal115"/>
        <w:ind w:left="200"/>
        <w:sectPr>
          <w:type w:val="continuous"/>
          <w:pgMar w:top="840" w:right="1000" w:bottom="840" w:left="1000" w:header="400" w:footer="400"/>
          <w:pgNumType w:fmt="decimal"/>
          <w:cols w:space="720"/>
        </w:sectPr>
      </w:pPr>
      <w:r>
        <w:br/>
      </w:r>
      <w:r>
        <w:pict>
          <v:line id="_x0000_s1470"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 xml:space="preserve">Trump says "not inviting" </w:t>
        </w:r>
      </w:hyperlink>
      <w:hyperlink r:id="rId2074" w:history="1">
        <w:r>
          <w:rPr>
            <w:rFonts w:ascii="arial" w:eastAsia="arial" w:hAnsi="arial" w:cs="arial"/>
            <w:b/>
            <w:i/>
            <w:strike w:val="0"/>
            <w:color w:val="0077CC"/>
            <w:sz w:val="28"/>
            <w:u w:val="single"/>
            <w:vertAlign w:val="baseline"/>
          </w:rPr>
          <w:t>Nikki</w:t>
        </w:r>
      </w:hyperlink>
      <w:hyperlink r:id="rId2075" w:history="1">
        <w:r>
          <w:rPr>
            <w:rFonts w:ascii="arial" w:eastAsia="arial" w:hAnsi="arial" w:cs="arial"/>
            <w:b/>
            <w:i/>
            <w:strike w:val="0"/>
            <w:color w:val="0077CC"/>
            <w:sz w:val="28"/>
            <w:u w:val="single"/>
            <w:vertAlign w:val="baseline"/>
          </w:rPr>
          <w:t xml:space="preserve"> </w:t>
        </w:r>
      </w:hyperlink>
      <w:hyperlink r:id="rId2076" w:history="1">
        <w:r>
          <w:rPr>
            <w:rFonts w:ascii="arial" w:eastAsia="arial" w:hAnsi="arial" w:cs="arial"/>
            <w:b/>
            <w:i/>
            <w:strike w:val="0"/>
            <w:color w:val="0077CC"/>
            <w:sz w:val="28"/>
            <w:u w:val="single"/>
            <w:vertAlign w:val="baseline"/>
          </w:rPr>
          <w:t>Haley</w:t>
        </w:r>
      </w:hyperlink>
      <w:hyperlink r:id="rId2077" w:history="1">
        <w:r>
          <w:rPr>
            <w:rFonts w:ascii="arial" w:eastAsia="arial" w:hAnsi="arial" w:cs="arial"/>
            <w:b/>
            <w:i/>
            <w:strike w:val="0"/>
            <w:color w:val="0077CC"/>
            <w:sz w:val="28"/>
            <w:u w:val="single"/>
            <w:vertAlign w:val="baseline"/>
          </w:rPr>
          <w:t>, Mike Pompeo to join his new government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16"/>
        <w:keepNext w:val="0"/>
        <w:spacing w:before="120" w:after="0" w:line="220" w:lineRule="atLeast"/>
        <w:ind w:left="0" w:right="0" w:firstLine="0"/>
        <w:jc w:val="left"/>
      </w:pPr>
      <w:r>
        <w:br/>
      </w:r>
      <w:r>
        <w:pict>
          <v:shape id="_x0000_i1471" type="#_x0000_t75" style="width:140.27pt;height:69.01pt">
            <v:imagedata r:id="rId252"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2" style="position:absolute;z-index:25205657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[US], November 10 (ANI): Days after winning the 2024 US presidential elections, President-elect Donald Trump said that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former Secretary of State Mike Pompeo will not be invited to be part of his administration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this on his social media platform Truth Social on Saturday (local time).</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previously served as the US ambassador to UN had ran against Trump in the Republican primary earlier this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be inviting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or former Secretary of State Mike Pompeo, to join the Trump Administration, which is currently in formation," Trump wrote in the post.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and appreciated working with them previously, and would like to thank them for their service to our Country. MAKE AMERICA GREAT AGAIN!" he added.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Fox News, last week, she wrote a Wall Street Journal op-ed in support of his presidential campaign.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Mr. Trump 100% of the time,"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"But I do agree with him most of the time, and I disagree with Ms. Harris nearly all the time. That makes this an easy call."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US media outlet said that Pompeo, who served as the director of the Central Intelligence Agency under Trump while not one of Trump's most vocal supporters, has also expressed support for the president-elect in the past. He had in a open letter with over 400 signatories endorsed Trump for president.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secured a second term in the White House after winning the US presidential election on November 5 against Vice President Kamala Harris, marking a significant comeback following his loss to President Joe Biden in the 2020 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Trump named Susie Wiles to be his White House's chief of staff. Wiles was the campaign manager in Trump's 2024 bid to the White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that the 2025 presidential inauguration will be co-chaired by real estate investor and campaign donor Steve Witkoff and former Senator Kelly Loeffler.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Night, we made history and I have the extraordinary honour of having been elected the 47th President of the United States thanks to tens millions of hardworking Americans across the nation who supported our America First agenda,"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Vance Inaugural Committee will honour this magnificent victory in a celebration of the American People and our nation," he added.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the committee would be a kick-off to his administration.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kick-off to my administration, which will deliver on bold promises to Make America Great Again. Together, we will celebrate this moment, steeped on history and tradition, and then get to work to achieve the most incredible future for our people, restoring strength, success, and common sense to the Oval Office,"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inauguration is organized by the Joint Congressional Committee on Inaugural Ceremonies (JCCIC) and will include events such as the swearing-in ceremony, inaugural address, and the pass in review. Inauguration Day occurs every four years on January 20 (or January 21 if January 20 falls on a Sunday) at the US Capitol building in Washington, DC. (ANI)</w:t>
      </w:r>
    </w:p>
    <w:p>
      <w:pPr>
        <w:pStyle w:val="Normal116"/>
        <w:keepNext w:val="0"/>
        <w:spacing w:before="240" w:after="0" w:line="260" w:lineRule="atLeast"/>
        <w:ind w:left="0" w:right="0" w:firstLine="0"/>
        <w:jc w:val="both"/>
      </w:pPr>
      <w:hyperlink r:id="rId2078" w:history="1">
        <w:r>
          <w:rPr>
            <w:rFonts w:ascii="arial" w:eastAsia="arial" w:hAnsi="arial" w:cs="arial"/>
            <w:b w:val="0"/>
            <w:i/>
            <w:strike w:val="0"/>
            <w:color w:val="0077CC"/>
            <w:sz w:val="20"/>
            <w:u w:val="single"/>
            <w:vertAlign w:val="baseline"/>
          </w:rPr>
          <w:t xml:space="preserve">Former South Carolina Governor </w:t>
        </w:r>
      </w:hyperlink>
      <w:hyperlink r:id="rId2079" w:history="1">
        <w:r>
          <w:rPr>
            <w:rFonts w:ascii="arial" w:eastAsia="arial" w:hAnsi="arial" w:cs="arial"/>
            <w:b/>
            <w:i/>
            <w:strike w:val="0"/>
            <w:color w:val="0077CC"/>
            <w:sz w:val="20"/>
            <w:u w:val="single"/>
            <w:vertAlign w:val="baseline"/>
          </w:rPr>
          <w:t>Nikki</w:t>
        </w:r>
      </w:hyperlink>
      <w:hyperlink r:id="rId2080" w:history="1">
        <w:r>
          <w:rPr>
            <w:rFonts w:ascii="arial" w:eastAsia="arial" w:hAnsi="arial" w:cs="arial"/>
            <w:b w:val="0"/>
            <w:i/>
            <w:strike w:val="0"/>
            <w:color w:val="0077CC"/>
            <w:sz w:val="20"/>
            <w:u w:val="single"/>
            <w:vertAlign w:val="baseline"/>
          </w:rPr>
          <w:t xml:space="preserve"> </w:t>
        </w:r>
      </w:hyperlink>
      <w:hyperlink r:id="rId2081" w:history="1">
        <w:r>
          <w:rPr>
            <w:rFonts w:ascii="arial" w:eastAsia="arial" w:hAnsi="arial" w:cs="arial"/>
            <w:b/>
            <w:i/>
            <w:strike w:val="0"/>
            <w:color w:val="0077CC"/>
            <w:sz w:val="20"/>
            <w:u w:val="single"/>
            <w:vertAlign w:val="baseline"/>
          </w:rPr>
          <w:t>Haley</w:t>
        </w:r>
      </w:hyperlink>
      <w:hyperlink r:id="rId2082" w:history="1">
        <w:r>
          <w:rPr>
            <w:rFonts w:ascii="arial" w:eastAsia="arial" w:hAnsi="arial" w:cs="arial"/>
            <w:b w:val="0"/>
            <w:i/>
            <w:strike w:val="0"/>
            <w:color w:val="0077CC"/>
            <w:sz w:val="20"/>
            <w:u w:val="single"/>
            <w:vertAlign w:val="baseline"/>
          </w:rPr>
          <w:t xml:space="preserve"> and former Secretary of State Mike Pompeo. (Source: Reuters, X) - Image</w:t>
        </w:r>
      </w:hyperlink>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73" style="position:absolute;z-index:252057600"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CAMPAIGNS &amp; ELECTIONS (91%); HEADS OF GOVERNMENT ELECTIONS (91%); ELECTIONS (90%); GOVERNMENT &amp; PUBLIC ADMINISTRATION (90%); GOVERNMENT ADVISORS &amp; MINISTERS (90%); NATIONAL SECURITY &amp; FOREIGN RELATIONS (90%); US PRESIDENTIAL CANDIDATES 2012 (90%); US PRESIDENTIAL CANDIDATES 2024 (90%); US PRESIDENTIAL ELECTIONS (90%); US PRESIDENTS (90%); GOVERNORS (89%); MAKE AMERICA GREAT AGAIN MOVEMENT (89%); US PRESIDENTIAL CANDIDATES 2008 (89%); US REPUBLICAN PARTY (79%); EMBASSIES &amp; CONSULATES (78%); EMPLOYMENT HISTORY (78%); LEGISLATIVE BODIES (78%); PRIMARY ELECTIONS (78%); CAMPAIGN FINANCE (73%); CUSTOMS &amp; CULTURAL HERITAGE (60%); SOCIAL MEDIA (57%); INTELLIGENCE SERVICES (50%)</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  WALL STREET JOURNAL (56%)</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REAL ESTATE (71%); SOCIAL MEDIA (57%)</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 KAMALA HARRIS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74"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 xml:space="preserve">Fallon Jokes Trump 'Mispronounced' </w:t>
        </w:r>
      </w:hyperlink>
      <w:hyperlink r:id="rId2090" w:history="1">
        <w:r>
          <w:rPr>
            <w:rFonts w:ascii="arial" w:eastAsia="arial" w:hAnsi="arial" w:cs="arial"/>
            <w:b/>
            <w:i/>
            <w:strike w:val="0"/>
            <w:color w:val="0077CC"/>
            <w:sz w:val="28"/>
            <w:u w:val="single"/>
            <w:vertAlign w:val="baseline"/>
          </w:rPr>
          <w:t>Nikki</w:t>
        </w:r>
      </w:hyperlink>
      <w:hyperlink r:id="rId2091" w:history="1">
        <w:r>
          <w:rPr>
            <w:rFonts w:ascii="arial" w:eastAsia="arial" w:hAnsi="arial" w:cs="arial"/>
            <w:b/>
            <w:i/>
            <w:strike w:val="0"/>
            <w:color w:val="0077CC"/>
            <w:sz w:val="28"/>
            <w:u w:val="single"/>
            <w:vertAlign w:val="baseline"/>
          </w:rPr>
          <w:t xml:space="preserve"> </w:t>
        </w:r>
      </w:hyperlink>
      <w:hyperlink r:id="rId2092" w:history="1">
        <w:r>
          <w:rPr>
            <w:rFonts w:ascii="arial" w:eastAsia="arial" w:hAnsi="arial" w:cs="arial"/>
            <w:b/>
            <w:i/>
            <w:strike w:val="0"/>
            <w:color w:val="0077CC"/>
            <w:sz w:val="28"/>
            <w:u w:val="single"/>
            <w:vertAlign w:val="baseline"/>
          </w:rPr>
          <w:t>Haley</w:t>
        </w:r>
      </w:hyperlink>
      <w:hyperlink r:id="rId2093" w:history="1">
        <w:r>
          <w:rPr>
            <w:rFonts w:ascii="arial" w:eastAsia="arial" w:hAnsi="arial" w:cs="arial"/>
            <w:b/>
            <w:i/>
            <w:strike w:val="0"/>
            <w:color w:val="0077CC"/>
            <w:sz w:val="28"/>
            <w:u w:val="single"/>
            <w:vertAlign w:val="baseline"/>
          </w:rPr>
          <w:t>'s Name, 'Called Her Nancy Pelosi' | Video</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8:11 PM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Dessi Gomez</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75" style="position:absolute;z-index:252059648"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23rd, 2024 ( </w:t>
      </w:r>
      <w:hyperlink r:id="rId2094"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209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Tonight Show' host Jimmy Fallon pointed out that Donald Trump's competition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the Republican presidential candidacy must be throwing him off his game.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in a dead heat right now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New Hampshire, and you can tell it's getting to him because he mispronounced her name and called her Nancy Pelosi,' Fallon said. 'So 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questioning Trump's mental fitness saying that he is just not at the same level as he was in 2016.'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you know, that reasonable, perfectly rational guy he was in 2016. Not him anymore,' Fallon added.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capitalizing on concerns about Trump and Biden's mental fitness. You can tell by her new campaign slogan: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I can drive at 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 suggested that when Trump said he recently 'aced' a cognitive test a few months ago and that his 'mind is stronger now than it was 25 years ago,' he meant that he found most of the hidden pictures in Highlights magazine while sitting in the waiting room.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mixing up Nancy Pelosi 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Trump wants to show that he is mentally fit.,' Fallon continued. 'He released an attack ad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prove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late-night host then rolled a spoof video in which Trump devolved into calling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all sorts of other names from Nicki Minaj to Nickelback to Nick Cannon. He even starts calling himself different names like Desmond Tutu and Danny Trejo.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ad reel ends as Trump says 'I'm Daenerys Targaryen, and I approve this message.'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Joe' host Joe Scarborough also commented on the mixup by Trump, calling it 'disturbing."</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Scarborough also </w:t>
      </w:r>
      <w:hyperlink r:id="rId2096" w:history="1">
        <w:r>
          <w:rPr>
            <w:rFonts w:ascii="arial" w:eastAsia="arial" w:hAnsi="arial" w:cs="arial"/>
            <w:b w:val="0"/>
            <w:i/>
            <w:strike w:val="0"/>
            <w:noProof w:val="0"/>
            <w:color w:val="0077CC"/>
            <w:position w:val="0"/>
            <w:sz w:val="20"/>
            <w:u w:val="single"/>
            <w:vertAlign w:val="baseline"/>
          </w:rPr>
          <w:t>compared Trump</w:t>
        </w:r>
      </w:hyperlink>
      <w:r>
        <w:rPr>
          <w:rFonts w:ascii="arial" w:eastAsia="arial" w:hAnsi="arial" w:cs="arial"/>
          <w:b w:val="0"/>
          <w:i w:val="0"/>
          <w:strike w:val="0"/>
          <w:noProof w:val="0"/>
          <w:color w:val="000000"/>
          <w:position w:val="0"/>
          <w:sz w:val="20"/>
          <w:u w:val="none"/>
          <w:vertAlign w:val="baseline"/>
        </w:rPr>
        <w:t xml:space="preserve"> to a 'bug in amber' who was 'fossilized' in 2016. He asserted that Biden knows his presidential opponent, and what decade he is in, because Trump also recently mixed up Biden's name for Obama.</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97" w:history="1">
        <w:r>
          <w:rPr>
            <w:rFonts w:ascii="arial" w:eastAsia="arial" w:hAnsi="arial" w:cs="arial"/>
            <w:b w:val="0"/>
            <w:i/>
            <w:strike w:val="0"/>
            <w:noProof w:val="0"/>
            <w:color w:val="0077CC"/>
            <w:position w:val="0"/>
            <w:sz w:val="20"/>
            <w:u w:val="single"/>
            <w:vertAlign w:val="baseline"/>
          </w:rPr>
          <w:t xml:space="preserve">Fallon Jokes Trump 'Mispronounced' </w:t>
        </w:r>
      </w:hyperlink>
      <w:hyperlink r:id="rId2098" w:history="1">
        <w:r>
          <w:rPr>
            <w:rFonts w:ascii="arial" w:eastAsia="arial" w:hAnsi="arial" w:cs="arial"/>
            <w:b/>
            <w:i/>
            <w:strike w:val="0"/>
            <w:noProof w:val="0"/>
            <w:color w:val="0077CC"/>
            <w:position w:val="0"/>
            <w:sz w:val="20"/>
            <w:u w:val="single"/>
            <w:vertAlign w:val="baseline"/>
          </w:rPr>
          <w:t>Nikki</w:t>
        </w:r>
      </w:hyperlink>
      <w:hyperlink r:id="rId2099" w:history="1">
        <w:r>
          <w:rPr>
            <w:rFonts w:ascii="arial" w:eastAsia="arial" w:hAnsi="arial" w:cs="arial"/>
            <w:b w:val="0"/>
            <w:i/>
            <w:strike w:val="0"/>
            <w:noProof w:val="0"/>
            <w:color w:val="0077CC"/>
            <w:position w:val="0"/>
            <w:sz w:val="20"/>
            <w:u w:val="single"/>
            <w:vertAlign w:val="baseline"/>
          </w:rPr>
          <w:t xml:space="preserve"> </w:t>
        </w:r>
      </w:hyperlink>
      <w:hyperlink r:id="rId2100" w:history="1">
        <w:r>
          <w:rPr>
            <w:rFonts w:ascii="arial" w:eastAsia="arial" w:hAnsi="arial" w:cs="arial"/>
            <w:b/>
            <w:i/>
            <w:strike w:val="0"/>
            <w:noProof w:val="0"/>
            <w:color w:val="0077CC"/>
            <w:position w:val="0"/>
            <w:sz w:val="20"/>
            <w:u w:val="single"/>
            <w:vertAlign w:val="baseline"/>
          </w:rPr>
          <w:t>Haley</w:t>
        </w:r>
      </w:hyperlink>
      <w:hyperlink r:id="rId2101" w:history="1">
        <w:r>
          <w:rPr>
            <w:rFonts w:ascii="arial" w:eastAsia="arial" w:hAnsi="arial" w:cs="arial"/>
            <w:b w:val="0"/>
            <w:i/>
            <w:strike w:val="0"/>
            <w:noProof w:val="0"/>
            <w:color w:val="0077CC"/>
            <w:position w:val="0"/>
            <w:sz w:val="20"/>
            <w:u w:val="single"/>
            <w:vertAlign w:val="baseline"/>
          </w:rPr>
          <w:t>'s Name, 'Called Her Nancy Pelosi' | Video</w:t>
        </w:r>
      </w:hyperlink>
      <w:r>
        <w:rPr>
          <w:rFonts w:ascii="arial" w:eastAsia="arial" w:hAnsi="arial" w:cs="arial"/>
          <w:b w:val="0"/>
          <w:i w:val="0"/>
          <w:strike w:val="0"/>
          <w:noProof w:val="0"/>
          <w:color w:val="000000"/>
          <w:position w:val="0"/>
          <w:sz w:val="20"/>
          <w:u w:val="none"/>
          <w:vertAlign w:val="baseline"/>
        </w:rPr>
        <w:t xml:space="preserve">  appeared first on </w:t>
      </w:r>
      <w:hyperlink r:id="rId2102" w:history="1">
        <w:r>
          <w:rPr>
            <w:rFonts w:ascii="arial" w:eastAsia="arial" w:hAnsi="arial" w:cs="arial"/>
            <w:b w:val="0"/>
            <w:i/>
            <w:strike w:val="0"/>
            <w:noProof w:val="0"/>
            <w:color w:val="0077CC"/>
            <w:position w:val="0"/>
            <w:sz w:val="20"/>
            <w:u w:val="single"/>
            <w:vertAlign w:val="baseline"/>
          </w:rPr>
          <w:t>TheWrap</w:t>
        </w:r>
      </w:hyperlink>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40" w:after="0" w:line="260" w:lineRule="atLeast"/>
        <w:ind w:left="0" w:right="0" w:firstLine="0"/>
        <w:jc w:val="both"/>
      </w:pPr>
      <w:hyperlink r:id="rId2103" w:history="1">
        <w:r>
          <w:rPr>
            <w:rFonts w:ascii="arial" w:eastAsia="arial" w:hAnsi="arial" w:cs="arial"/>
            <w:b w:val="0"/>
            <w:i/>
            <w:strike w:val="0"/>
            <w:color w:val="0077CC"/>
            <w:sz w:val="20"/>
            <w:u w:val="single"/>
            <w:vertAlign w:val="baseline"/>
          </w:rPr>
          <w:t>Link to the original story.</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76" style="position:absolute;z-index:25206067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77" style="position:absolute;z-index:252061696"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ADVERTISING (90%); POLITICAL CANDIDATES (90%); US PRESIDENTIAL CANDIDATES 2008 (90%); US PRESIDENTIAL CANDIDATES 2012 (90%); US PRESIDENTIAL ELECTIONS (90%); BLOGS &amp; MESSAGE BOARDS (78%); INTELLIGENCE &amp; COGNITION (70%); FOSSILS (61%); News (%); TV (%); NBC (%); The Tonight Show Starring Jimmy Fallon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LATE NIGHT TELEVISION (90%); POLITICAL ADVERTISING (90%); BLOGS &amp; MESSAGE BOARDS (78%)</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JIMMY FALLON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NANCY PELOSI (89%); DONALD TRUMP (79%); NICKI MINAJ (79%); DESMOND TUTU (73%)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78"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 xml:space="preserve">Donald Trump Mocked After </w:t>
        </w:r>
      </w:hyperlink>
      <w:hyperlink r:id="rId2111" w:history="1">
        <w:r>
          <w:rPr>
            <w:rFonts w:ascii="arial" w:eastAsia="arial" w:hAnsi="arial" w:cs="arial"/>
            <w:b/>
            <w:i/>
            <w:strike w:val="0"/>
            <w:color w:val="0077CC"/>
            <w:sz w:val="28"/>
            <w:u w:val="single"/>
            <w:vertAlign w:val="baseline"/>
          </w:rPr>
          <w:t>Nikki</w:t>
        </w:r>
      </w:hyperlink>
      <w:hyperlink r:id="rId2112" w:history="1">
        <w:r>
          <w:rPr>
            <w:rFonts w:ascii="arial" w:eastAsia="arial" w:hAnsi="arial" w:cs="arial"/>
            <w:b/>
            <w:i/>
            <w:strike w:val="0"/>
            <w:color w:val="0077CC"/>
            <w:sz w:val="28"/>
            <w:u w:val="single"/>
            <w:vertAlign w:val="baseline"/>
          </w:rPr>
          <w:t xml:space="preserve"> </w:t>
        </w:r>
      </w:hyperlink>
      <w:hyperlink r:id="rId2113" w:history="1">
        <w:r>
          <w:rPr>
            <w:rFonts w:ascii="arial" w:eastAsia="arial" w:hAnsi="arial" w:cs="arial"/>
            <w:b/>
            <w:i/>
            <w:strike w:val="0"/>
            <w:color w:val="0077CC"/>
            <w:sz w:val="28"/>
            <w:u w:val="single"/>
            <w:vertAlign w:val="baseline"/>
          </w:rPr>
          <w:t>Haley</w:t>
        </w:r>
      </w:hyperlink>
      <w:hyperlink r:id="rId2114" w:history="1">
        <w:r>
          <w:rPr>
            <w:rFonts w:ascii="arial" w:eastAsia="arial" w:hAnsi="arial" w:cs="arial"/>
            <w:b/>
            <w:i/>
            <w:strike w:val="0"/>
            <w:color w:val="0077CC"/>
            <w:sz w:val="28"/>
            <w:u w:val="single"/>
            <w:vertAlign w:val="baseline"/>
          </w:rPr>
          <w:t xml:space="preserve"> Gaffe: 'Losing His Mind'</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6:23 AM EST</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18"/>
        <w:keepNext w:val="0"/>
        <w:spacing w:before="120" w:after="0" w:line="220" w:lineRule="atLeast"/>
        <w:ind w:left="0" w:right="0" w:firstLine="0"/>
        <w:jc w:val="left"/>
      </w:pPr>
      <w:r>
        <w:br/>
      </w:r>
      <w:r>
        <w:pict>
          <v:shape id="_x0000_i1479" type="#_x0000_t75" style="width:166.48pt;height:42.74pt">
            <v:imagedata r:id="rId66"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appeared to confuse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former Speaker Nancy Pelosi during a New Hampshire rally on Friday night.</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80" style="position:absolute;z-index:252063744"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been mocked on social media after </w:t>
      </w:r>
      <w:hyperlink r:id="rId2115" w:history="1">
        <w:r>
          <w:rPr>
            <w:rFonts w:ascii="arial" w:eastAsia="arial" w:hAnsi="arial" w:cs="arial"/>
            <w:b w:val="0"/>
            <w:i/>
            <w:strike w:val="0"/>
            <w:noProof w:val="0"/>
            <w:color w:val="0077CC"/>
            <w:position w:val="0"/>
            <w:sz w:val="20"/>
            <w:u w:val="single"/>
            <w:vertAlign w:val="baseline"/>
          </w:rPr>
          <w:t xml:space="preserve">appearing to get </w:t>
        </w:r>
      </w:hyperlink>
      <w:hyperlink r:id="rId2116" w:history="1">
        <w:r>
          <w:rPr>
            <w:rFonts w:ascii="arial" w:eastAsia="arial" w:hAnsi="arial" w:cs="arial"/>
            <w:b/>
            <w:i/>
            <w:strike w:val="0"/>
            <w:noProof w:val="0"/>
            <w:color w:val="0077CC"/>
            <w:position w:val="0"/>
            <w:sz w:val="20"/>
            <w:u w:val="single"/>
            <w:vertAlign w:val="baseline"/>
          </w:rPr>
          <w:t>Nikki</w:t>
        </w:r>
      </w:hyperlink>
      <w:hyperlink r:id="rId2117" w:history="1">
        <w:r>
          <w:rPr>
            <w:rFonts w:ascii="arial" w:eastAsia="arial" w:hAnsi="arial" w:cs="arial"/>
            <w:b w:val="0"/>
            <w:i/>
            <w:strike w:val="0"/>
            <w:noProof w:val="0"/>
            <w:color w:val="0077CC"/>
            <w:position w:val="0"/>
            <w:sz w:val="20"/>
            <w:u w:val="single"/>
            <w:vertAlign w:val="baseline"/>
          </w:rPr>
          <w:t xml:space="preserve"> </w:t>
        </w:r>
      </w:hyperlink>
      <w:hyperlink r:id="rId2118" w:history="1">
        <w:r>
          <w:rPr>
            <w:rFonts w:ascii="arial" w:eastAsia="arial" w:hAnsi="arial" w:cs="arial"/>
            <w:b/>
            <w:i/>
            <w:strike w:val="0"/>
            <w:noProof w:val="0"/>
            <w:color w:val="0077CC"/>
            <w:position w:val="0"/>
            <w:sz w:val="20"/>
            <w:u w:val="single"/>
            <w:vertAlign w:val="baseline"/>
          </w:rPr>
          <w:t>Haley</w:t>
        </w:r>
      </w:hyperlink>
      <w:hyperlink r:id="rId2119" w:history="1">
        <w:r>
          <w:rPr>
            <w:rFonts w:ascii="arial" w:eastAsia="arial" w:hAnsi="arial" w:cs="arial"/>
            <w:b w:val="0"/>
            <w:i/>
            <w:strike w:val="0"/>
            <w:noProof w:val="0"/>
            <w:color w:val="0077CC"/>
            <w:position w:val="0"/>
            <w:sz w:val="20"/>
            <w:u w:val="single"/>
            <w:vertAlign w:val="baseline"/>
          </w:rPr>
          <w:t xml:space="preserve"> mixed up</w:t>
        </w:r>
      </w:hyperlink>
      <w:r>
        <w:rPr>
          <w:rFonts w:ascii="arial" w:eastAsia="arial" w:hAnsi="arial" w:cs="arial"/>
          <w:b w:val="0"/>
          <w:i w:val="0"/>
          <w:strike w:val="0"/>
          <w:noProof w:val="0"/>
          <w:color w:val="000000"/>
          <w:position w:val="0"/>
          <w:sz w:val="20"/>
          <w:u w:val="none"/>
          <w:vertAlign w:val="baseline"/>
        </w:rPr>
        <w:t xml:space="preserve"> with former Speaker </w:t>
      </w:r>
      <w:hyperlink r:id="rId2120"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The former president falsely said that his Republican presidential rival was in charge of security at </w:t>
      </w:r>
      <w:hyperlink r:id="rId2121"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when the complex was stormed by his supporters on January 6, 2021.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rally in Concord, New Hampshire, on Friday, Trump said: "By the way, they never report the crowd on January 6. You know </w:t>
      </w:r>
      <w:hyperlink r:id="rId2122" w:history="1">
        <w:r>
          <w:rPr>
            <w:rFonts w:ascii="arial" w:eastAsia="arial" w:hAnsi="arial" w:cs="arial"/>
            <w:b/>
            <w:i/>
            <w:strike w:val="0"/>
            <w:noProof w:val="0"/>
            <w:color w:val="0077CC"/>
            <w:position w:val="0"/>
            <w:sz w:val="20"/>
            <w:u w:val="single"/>
            <w:vertAlign w:val="baseline"/>
          </w:rPr>
          <w:t>Nikki</w:t>
        </w:r>
      </w:hyperlink>
      <w:hyperlink r:id="rId2123" w:history="1">
        <w:r>
          <w:rPr>
            <w:rFonts w:ascii="arial" w:eastAsia="arial" w:hAnsi="arial" w:cs="arial"/>
            <w:b w:val="0"/>
            <w:i/>
            <w:strike w:val="0"/>
            <w:noProof w:val="0"/>
            <w:color w:val="0077CC"/>
            <w:position w:val="0"/>
            <w:sz w:val="20"/>
            <w:u w:val="single"/>
            <w:vertAlign w:val="baseline"/>
          </w:rPr>
          <w:t xml:space="preserve"> </w:t>
        </w:r>
      </w:hyperlink>
      <w:hyperlink r:id="rId2124"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you know they destroyed all of the information, all of the evidence, everything, deleted and destroyed all of it? All of it. Because of lots of things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in charge of security. We offered her 10,000 people, soldiers, National Guards, whatever they want. They turned it down. They don't want to talk about that. These are very dishonest people."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emailed Trump's campaign team on Saturday for comment</w:t>
      </w:r>
    </w:p>
    <w:p>
      <w:pPr>
        <w:pStyle w:val="Normal11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whom Trump appointed as U.S. ambassador to the </w:t>
      </w:r>
      <w:hyperlink r:id="rId2125"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played no role in security on January 6, 2021. The Republican 2024 frontrunner seems to have been confusing her with Pelosi, then speaker of the house, who was involved in the protection of Congress. However, according to </w:t>
      </w:r>
      <w:hyperlink r:id="rId212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the speaker isn't in overall charge either, with this responsibility falling on the Capitol Police Board, which commands the U.S. Capitol Police and can approve requests for support from National Guard troops.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127" w:history="1">
        <w:r>
          <w:rPr>
            <w:rFonts w:ascii="arial" w:eastAsia="arial" w:hAnsi="arial" w:cs="arial"/>
            <w:b w:val="0"/>
            <w:i/>
            <w:strike w:val="0"/>
            <w:noProof w:val="0"/>
            <w:color w:val="0077CC"/>
            <w:position w:val="0"/>
            <w:sz w:val="20"/>
            <w:u w:val="single"/>
            <w:vertAlign w:val="baseline"/>
          </w:rPr>
          <w:t>won the Iowa Republican caucus</w:t>
        </w:r>
      </w:hyperlink>
      <w:r>
        <w:rPr>
          <w:rFonts w:ascii="arial" w:eastAsia="arial" w:hAnsi="arial" w:cs="arial"/>
          <w:b w:val="0"/>
          <w:i w:val="0"/>
          <w:strike w:val="0"/>
          <w:noProof w:val="0"/>
          <w:color w:val="000000"/>
          <w:position w:val="0"/>
          <w:sz w:val="20"/>
          <w:u w:val="none"/>
          <w:vertAlign w:val="baseline"/>
        </w:rPr>
        <w:t xml:space="preserve"> on January 15 with 51 percent of the vote, well ahead of Florida Governor </w:t>
      </w:r>
      <w:hyperlink r:id="rId2128"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in second place on 21 percent,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third with 19 percent. However, a </w:t>
      </w:r>
      <w:hyperlink r:id="rId2129" w:history="1">
        <w:r>
          <w:rPr>
            <w:rFonts w:ascii="arial" w:eastAsia="arial" w:hAnsi="arial" w:cs="arial"/>
            <w:b w:val="0"/>
            <w:i/>
            <w:strike w:val="0"/>
            <w:noProof w:val="0"/>
            <w:color w:val="0077CC"/>
            <w:position w:val="0"/>
            <w:sz w:val="20"/>
            <w:u w:val="single"/>
            <w:vertAlign w:val="baseline"/>
          </w:rPr>
          <w:t>recent poll</w:t>
        </w:r>
      </w:hyperlink>
      <w:r>
        <w:rPr>
          <w:rFonts w:ascii="arial" w:eastAsia="arial" w:hAnsi="arial" w:cs="arial"/>
          <w:b w:val="0"/>
          <w:i w:val="0"/>
          <w:strike w:val="0"/>
          <w:noProof w:val="0"/>
          <w:color w:val="000000"/>
          <w:position w:val="0"/>
          <w:sz w:val="20"/>
          <w:u w:val="none"/>
          <w:vertAlign w:val="baseline"/>
        </w:rPr>
        <w:t xml:space="preserve"> put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just four points behind Trump in New Hampshire, which holds its Republican primary on January 23.</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clip of Trump's comments, originally broadcast by conservative-leaning outlet Right Side Broadcasting Network, was </w:t>
      </w:r>
      <w:hyperlink r:id="rId2130" w:history="1">
        <w:r>
          <w:rPr>
            <w:rFonts w:ascii="arial" w:eastAsia="arial" w:hAnsi="arial" w:cs="arial"/>
            <w:b w:val="0"/>
            <w:i/>
            <w:strike w:val="0"/>
            <w:noProof w:val="0"/>
            <w:color w:val="0077CC"/>
            <w:position w:val="0"/>
            <w:sz w:val="20"/>
            <w:u w:val="single"/>
            <w:vertAlign w:val="baseline"/>
          </w:rPr>
          <w:t>widely shared on X,</w:t>
        </w:r>
      </w:hyperlink>
      <w:r>
        <w:rPr>
          <w:rFonts w:ascii="arial" w:eastAsia="arial" w:hAnsi="arial" w:cs="arial"/>
          <w:b w:val="0"/>
          <w:i w:val="0"/>
          <w:strike w:val="0"/>
          <w:noProof w:val="0"/>
          <w:color w:val="000000"/>
          <w:position w:val="0"/>
          <w:sz w:val="20"/>
          <w:u w:val="none"/>
          <w:vertAlign w:val="baseline"/>
        </w:rPr>
        <w:t xml:space="preserve"> formerly </w:t>
      </w:r>
      <w:hyperlink r:id="rId213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X, David Corn, Washington D.C. bureau chief for Mother Jones, </w:t>
      </w:r>
      <w:hyperlink r:id="rId213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"This is quite a slip. Trump confused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Nancy Pelosi. If Biden did anything like this, </w:t>
      </w:r>
      <w:hyperlink r:id="rId2133"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would melt down."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Anti-Trump conservative group </w:t>
      </w:r>
      <w:hyperlink r:id="rId2134"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Against Trump, which has over 550,000 followers on X, </w:t>
      </w:r>
      <w:hyperlink r:id="rId2135" w:history="1">
        <w:r>
          <w:rPr>
            <w:rFonts w:ascii="arial" w:eastAsia="arial" w:hAnsi="arial" w:cs="arial"/>
            <w:b w:val="0"/>
            <w:i/>
            <w:strike w:val="0"/>
            <w:noProof w:val="0"/>
            <w:color w:val="0077CC"/>
            <w:position w:val="0"/>
            <w:sz w:val="20"/>
            <w:u w:val="single"/>
            <w:vertAlign w:val="baseline"/>
          </w:rPr>
          <w:t>commented</w:t>
        </w:r>
      </w:hyperlink>
      <w:r>
        <w:rPr>
          <w:rFonts w:ascii="arial" w:eastAsia="arial" w:hAnsi="arial" w:cs="arial"/>
          <w:b w:val="0"/>
          <w:i w:val="0"/>
          <w:strike w:val="0"/>
          <w:noProof w:val="0"/>
          <w:color w:val="000000"/>
          <w:position w:val="0"/>
          <w:sz w:val="20"/>
          <w:u w:val="none"/>
          <w:vertAlign w:val="baseline"/>
        </w:rPr>
        <w:t xml:space="preserve">: "Trump just confused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Nancy Pelosi, saying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in charge of the Capitol security on Jan. 6. Trump's dementia is getting worse by the day."</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added the hashtag '#TrumpIsNotWell', which became a trending topic across the United States and was used by </w:t>
      </w:r>
      <w:hyperlink r:id="rId2136" w:history="1">
        <w:r>
          <w:rPr>
            <w:rFonts w:ascii="arial" w:eastAsia="arial" w:hAnsi="arial" w:cs="arial"/>
            <w:b w:val="0"/>
            <w:i/>
            <w:strike w:val="0"/>
            <w:noProof w:val="0"/>
            <w:color w:val="0077CC"/>
            <w:position w:val="0"/>
            <w:sz w:val="20"/>
            <w:u w:val="single"/>
            <w:vertAlign w:val="baseline"/>
          </w:rPr>
          <w:t>Rick Wilson</w:t>
        </w:r>
      </w:hyperlink>
      <w:r>
        <w:rPr>
          <w:rFonts w:ascii="arial" w:eastAsia="arial" w:hAnsi="arial" w:cs="arial"/>
          <w:b w:val="0"/>
          <w:i w:val="0"/>
          <w:strike w:val="0"/>
          <w:noProof w:val="0"/>
          <w:color w:val="000000"/>
          <w:position w:val="0"/>
          <w:sz w:val="20"/>
          <w:u w:val="none"/>
          <w:vertAlign w:val="baseline"/>
        </w:rPr>
        <w:t xml:space="preserve">, co-founder of anti-Trump conservative faction </w:t>
      </w:r>
      <w:hyperlink r:id="rId2137" w:history="1">
        <w:r>
          <w:rPr>
            <w:rFonts w:ascii="arial" w:eastAsia="arial" w:hAnsi="arial" w:cs="arial"/>
            <w:b w:val="0"/>
            <w:i/>
            <w:strike w:val="0"/>
            <w:noProof w:val="0"/>
            <w:color w:val="0077CC"/>
            <w:position w:val="0"/>
            <w:sz w:val="20"/>
            <w:u w:val="single"/>
            <w:vertAlign w:val="baseline"/>
          </w:rPr>
          <w:t>The Lincoln Project</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publicly available medical evidence to support the suggestion that Trump is suffering from dementia. The attacks on the former president come amid a heavy focus on the health and mental acuity of 81-year-old Biden, with recent polling showing a majority of Americans don't want either man to run again in 2024.</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activist Joanne Carducci, who goes by the username JoJoFromJerz on X, </w:t>
      </w:r>
      <w:hyperlink r:id="rId2138" w:history="1">
        <w:r>
          <w:rPr>
            <w:rFonts w:ascii="arial" w:eastAsia="arial" w:hAnsi="arial" w:cs="arial"/>
            <w:b w:val="0"/>
            <w:i/>
            <w:strike w:val="0"/>
            <w:noProof w:val="0"/>
            <w:color w:val="0077CC"/>
            <w:position w:val="0"/>
            <w:sz w:val="20"/>
            <w:u w:val="single"/>
            <w:vertAlign w:val="baseline"/>
          </w:rPr>
          <w:t>commented</w:t>
        </w:r>
      </w:hyperlink>
      <w:r>
        <w:rPr>
          <w:rFonts w:ascii="arial" w:eastAsia="arial" w:hAnsi="arial" w:cs="arial"/>
          <w:b w:val="0"/>
          <w:i w:val="0"/>
          <w:strike w:val="0"/>
          <w:noProof w:val="0"/>
          <w:color w:val="000000"/>
          <w:position w:val="0"/>
          <w:sz w:val="20"/>
          <w:u w:val="none"/>
          <w:vertAlign w:val="baseline"/>
        </w:rPr>
        <w:t xml:space="preserve">: "Umm... </w:t>
      </w:r>
      <w:hyperlink r:id="rId213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just repeatedly confused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Nancy Pelosi. But sure, he can identify a f****** whale." This appears to be a reference to Trump's recent claim that, four years ago, he passed a mental agility test, which involved identifying a whale.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Filipkowski, editor-in-chief of self-styled "pro-democracy news network" Meidas Touch, </w:t>
      </w:r>
      <w:hyperlink r:id="rId2140"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"If Trump really wanted Desantis to drop out early he probably shouldn't have given a speech tonight where he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in charge of security at Capitol on J6 [January 6, 2021]. If I was Desantis and I had 1 delegate and $1 in my campaign account I'm staying in and watching him come apart."</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Hagopian, treasurer of the Libertarian Party, also shared the clip of Trump talking about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2141" w:history="1">
        <w:r>
          <w:rPr>
            <w:rFonts w:ascii="arial" w:eastAsia="arial" w:hAnsi="arial" w:cs="arial"/>
            <w:b w:val="0"/>
            <w:i/>
            <w:strike w:val="0"/>
            <w:noProof w:val="0"/>
            <w:color w:val="0077CC"/>
            <w:position w:val="0"/>
            <w:sz w:val="20"/>
            <w:u w:val="single"/>
            <w:vertAlign w:val="baseline"/>
          </w:rPr>
          <w:t>commenting</w:t>
        </w:r>
      </w:hyperlink>
      <w:r>
        <w:rPr>
          <w:rFonts w:ascii="arial" w:eastAsia="arial" w:hAnsi="arial" w:cs="arial"/>
          <w:b w:val="0"/>
          <w:i w:val="0"/>
          <w:strike w:val="0"/>
          <w:noProof w:val="0"/>
          <w:color w:val="000000"/>
          <w:position w:val="0"/>
          <w:sz w:val="20"/>
          <w:u w:val="none"/>
          <w:vertAlign w:val="baseline"/>
        </w:rPr>
        <w:t>: "He's losing his damn mind..."</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6, 2021, hundreds of Trump supporters </w:t>
      </w:r>
      <w:hyperlink r:id="rId2142" w:history="1">
        <w:r>
          <w:rPr>
            <w:rFonts w:ascii="arial" w:eastAsia="arial" w:hAnsi="arial" w:cs="arial"/>
            <w:b w:val="0"/>
            <w:i/>
            <w:strike w:val="0"/>
            <w:noProof w:val="0"/>
            <w:color w:val="0077CC"/>
            <w:position w:val="0"/>
            <w:sz w:val="20"/>
            <w:u w:val="single"/>
            <w:vertAlign w:val="baseline"/>
          </w:rPr>
          <w:t>broke into Congress</w:t>
        </w:r>
      </w:hyperlink>
      <w:r>
        <w:rPr>
          <w:rFonts w:ascii="arial" w:eastAsia="arial" w:hAnsi="arial" w:cs="arial"/>
          <w:b w:val="0"/>
          <w:i w:val="0"/>
          <w:strike w:val="0"/>
          <w:noProof w:val="0"/>
          <w:color w:val="000000"/>
          <w:position w:val="0"/>
          <w:sz w:val="20"/>
          <w:u w:val="none"/>
          <w:vertAlign w:val="baseline"/>
        </w:rPr>
        <w:t xml:space="preserve"> in a bid to stop the certification of Biden's 2020 election victory. In the ensuing violence, Ashli Babbitt, a 35-year-old Trump supporter, was shot dead, and dozens of police officers were injured.</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pled not guilty to </w:t>
      </w:r>
      <w:hyperlink r:id="rId2143" w:history="1">
        <w:r>
          <w:rPr>
            <w:rFonts w:ascii="arial" w:eastAsia="arial" w:hAnsi="arial" w:cs="arial"/>
            <w:b w:val="0"/>
            <w:i/>
            <w:strike w:val="0"/>
            <w:noProof w:val="0"/>
            <w:color w:val="0077CC"/>
            <w:position w:val="0"/>
            <w:sz w:val="20"/>
            <w:u w:val="single"/>
            <w:vertAlign w:val="baseline"/>
          </w:rPr>
          <w:t>criminal charges at both the federal level</w:t>
        </w:r>
      </w:hyperlink>
      <w:r>
        <w:rPr>
          <w:rFonts w:ascii="arial" w:eastAsia="arial" w:hAnsi="arial" w:cs="arial"/>
          <w:b w:val="0"/>
          <w:i w:val="0"/>
          <w:strike w:val="0"/>
          <w:noProof w:val="0"/>
          <w:color w:val="000000"/>
          <w:position w:val="0"/>
          <w:sz w:val="20"/>
          <w:u w:val="none"/>
          <w:vertAlign w:val="baseline"/>
        </w:rPr>
        <w:t xml:space="preserve"> and in the state of Georgia, related to claims he broke the law while trying to overturn the 2020 presidential election result. He denies any wrongdoing and has repeatedly said that the charges are part of a political witch hunt aimed at derailing him as GOP frontrunner in the 2024 presidential campaign.</w:t>
      </w:r>
    </w:p>
    <w:p>
      <w:pPr>
        <w:pStyle w:val="Normal118"/>
        <w:keepNext w:val="0"/>
        <w:spacing w:before="240" w:after="0" w:line="260" w:lineRule="atLeast"/>
        <w:ind w:left="0" w:right="0" w:firstLine="0"/>
        <w:jc w:val="both"/>
      </w:pPr>
      <w:hyperlink r:id="rId2144" w:history="1">
        <w:r>
          <w:rPr>
            <w:rFonts w:ascii="arial" w:eastAsia="arial" w:hAnsi="arial" w:cs="arial"/>
            <w:b w:val="0"/>
            <w:i/>
            <w:strike w:val="0"/>
            <w:color w:val="0077CC"/>
            <w:sz w:val="20"/>
            <w:u w:val="single"/>
            <w:vertAlign w:val="baseline"/>
          </w:rPr>
          <w:t>Link to Image</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81" style="position:absolute;z-index:252064768"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pictured at New Hampshire rally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A. CLARY / AFP/GETTY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hopeful and former US President Donald Trump raises his fist as he speaks at a campaign event in Concord, New Hampshire, on January 19, 2024. During the event Trump appeared to confuse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his GOP presidential rival, with former House speaker Nancy Pelosi.</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82" style="position:absolute;z-index:252065792"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CAPITOL POLICE (90%); US REPUBLICAN PARTY (90%); CONSERVATISM (89%); CRIME, LAW ENFORCEMENT &amp; CORRECTIONS (89%); GOVERNMENT BODIES &amp; OFFICES (78%); POLITICS (78%); SOCIAL MEDIA (78%); TRENDS (78%); CAMPAIGNS &amp; ELECTIONS (77%); CAUCUSES (77%); POLITICAL ORGANIZATIONS (77%); POLITICAL PARTIES (77%); SPECIAL INVESTIGATIVE FORCES (77%); APPOINTMENTS (73%); PRIMARY ELECTIONS (73%); INTELLIGENCE &amp; COGNITION (72%); GOVERNORS (70%); EMBASSIES &amp; CONSULATES (67%); UNITED NATIONS (67%); POLICE FORCES (65%); DEMENTIA (63%); U.S.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(78%); BROADCASTING INDUSTRY (62%)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NANCY PELOSI (89%); RON DESANTIS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CONCORD, NH, USA (79%); NEW HAMPSHIRE, USA (93%); WASHINGTON DC, USA (92%); FLORIDA, USA (79%); IOWA, USA (79%); UNITED STATES (94%)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83"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Nikki</w:t>
        </w:r>
      </w:hyperlink>
      <w:hyperlink r:id="rId2152" w:history="1">
        <w:r>
          <w:rPr>
            <w:rFonts w:ascii="arial" w:eastAsia="arial" w:hAnsi="arial" w:cs="arial"/>
            <w:b/>
            <w:i/>
            <w:strike w:val="0"/>
            <w:color w:val="0077CC"/>
            <w:sz w:val="28"/>
            <w:u w:val="single"/>
            <w:vertAlign w:val="baseline"/>
          </w:rPr>
          <w:t xml:space="preserve"> </w:t>
        </w:r>
      </w:hyperlink>
      <w:hyperlink r:id="rId2153" w:history="1">
        <w:r>
          <w:rPr>
            <w:rFonts w:ascii="arial" w:eastAsia="arial" w:hAnsi="arial" w:cs="arial"/>
            <w:b/>
            <w:i/>
            <w:strike w:val="0"/>
            <w:color w:val="0077CC"/>
            <w:sz w:val="28"/>
            <w:u w:val="single"/>
            <w:vertAlign w:val="baseline"/>
          </w:rPr>
          <w:t>Haley</w:t>
        </w:r>
      </w:hyperlink>
      <w:hyperlink r:id="rId2154" w:history="1">
        <w:r>
          <w:rPr>
            <w:rFonts w:ascii="arial" w:eastAsia="arial" w:hAnsi="arial" w:cs="arial"/>
            <w:b/>
            <w:i/>
            <w:strike w:val="0"/>
            <w:color w:val="0077CC"/>
            <w:sz w:val="28"/>
            <w:u w:val="single"/>
            <w:vertAlign w:val="baseline"/>
          </w:rPr>
          <w:t xml:space="preserve"> calls Tulsi Gabbard a 'Russian sympathizer' and rips Kennedy Jr. for lack of healthcare expertise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2024 Saturday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19"/>
        <w:keepNext w:val="0"/>
        <w:spacing w:before="120" w:after="0" w:line="220" w:lineRule="atLeast"/>
        <w:ind w:left="0" w:right="0" w:firstLine="0"/>
        <w:jc w:val="left"/>
      </w:pPr>
      <w:r>
        <w:br/>
      </w:r>
      <w:r>
        <w:pict>
          <v:shape id="_x0000_i1484" type="#_x0000_t75" style="width:0;height:0"/>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85" style="position:absolute;z-index:25206784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Nov. 23 --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former US Ambassador to the United Nations, has sharply criticized President-elect Donald Trump's decision to nominate Tulsi Gabbard and Robert F. Kennedy Jr. for their cabinet positions in his upcoming administration.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has been critical of Trump in the past, voiced strong reservations about their qualifications and past political views, particularly regarding their stances on American adversaries.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 SiriusXM show,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launched a criticism of Tulsi Gabbard, who has been nominated to serve as the next Director of National Intelligence. Gabbard, a former progressive congresswoman from Hawaii, has been slammed for her controversial foreign policy views, including her defense of countries that are considered adversaries to the US.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pointed to Gabbard's past comments in defense of Russia, Syria, Iran, and China, accusing her of sympathizing with these nations rather than standing firm with American interests. "She's defended Russia, she's defended Syria, she's defended Iran, and she's defended China,"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remarked. She further highlighted Gabbard's criticism of NATO after Russia's invasion of Ukraine, accusing her of aligning with Russian and Chinese views.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condemned Gabbard's 2017 visit to Syria, where she met with President Bashar al-Assad, who is widely criticized for his brutal crackdown on his own people. "This is a job for an honest broker without any pronounced policy biases,"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calling Gabbard's actions "disgusting" and accusing her of parroting Russian propaganda.</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concerns centered around Gabbard's suitability for overseeing the US intelligence community.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expressed that a position of such importance should be held by someone without "pronounced policy biases".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expressed skepticism about Robert F. Kennedy Jr.'s nomination to lead the Department of Health and Human Services (HHS), citing his lack of relevant experience in healthcare. Kennedy, known for his advocacy against vaccines, has been accused of having no formal background in public health.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"RFK Jr. is not a health guy, he has raised questions about what's in our food, and I am right there with him, but that's not his background. He is not educated, trained or practiced in healthcare at all,"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She further questioned Kennedy's commitment to policies that align with conservative values, pointing to his past support for liberal Democrats like Al Gore and Hillary Clinton.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liberal Democrat, environmental attorney, trial lawyer who will now be overseeing 25% of our federal budget," she said, warning that his lack of healthcare expertise could lead to unpredictable decisions within HHS.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remarks come amid a strained relationship with US President-elect Donald Trump, despite her previous role as the US Ambassador to the United Nations during his first administration. 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initially supported Trump's candidacy and even endorsed him after he secured the Republican nomination, their relationship soured during the 2024 GOP primary.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a strong contender in the Republican race, has publicly criticized Trump's fitness for office.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their differences, Trump has made it clear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will not be invited to join his second administration, despite earlier speculation that she could be a part of his team. Trump recently dismissed the idea of appointing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a position within his administration, saying he would not offer her a role despite their previous working relationship.</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2155" w:history="1">
        <w:r>
          <w:rPr>
            <w:rFonts w:ascii="arial" w:eastAsia="arial" w:hAnsi="arial" w:cs="arial"/>
            <w:b w:val="0"/>
            <w:i/>
            <w:strike w:val="0"/>
            <w:noProof w:val="0"/>
            <w:color w:val="0077CC"/>
            <w:position w:val="0"/>
            <w:sz w:val="20"/>
            <w:u w:val="single"/>
            <w:vertAlign w:val="baseline"/>
          </w:rPr>
          <w:t>contentservices@htdigital.in</w:t>
        </w:r>
      </w:hyperlink>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86" style="position:absolute;z-index:252068864"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(89%); LIBERALISM (89%); POLITICAL PARTIES (89%); UNITED NATIONS (89%); UNITED NATIONS INSTITUTIONS (89%); US DEMOCRATIC PARTY (89%); CONSERVATISM (78%); FOREIGN POLICY (78%); FOREIGN RELATIONS (78%); INTERNATIONAL GOVERNMENTAL ORGANIZATIONS (78%); INTERNATIONAL RELATIONS (78%); INTERNATIONAL RELATIONS &amp; NATIONAL SECURITY (78%); NATIONAL SECURITY &amp; FOREIGN RELATIONS (78%); RUSSIA-UKRAINE CONFLICTS (78%); INTELLIGENCE SERVICES (75%); LAWYERS (74%); CABINET OFFICES (73%); EMPLOYMENT HISTORY (73%); LEGISLATIVE BODIES (73%); 2022 RUSSIAN WAR ON UKRAINE (72%); GOVERNMENT BUDGETS (71%); HEALTH DEPARTMENTS (71%); PUBLIC HEALTH (66%); VACCINES (64%); PUBLIC HEALTH ADMINISTRATION (63%); SOCIAL SERVICES DEPARTMENTS (61%)</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(74%); GOVERNMENT BUDGETS (71%); HEALTH DEPARTMENTS (71%); VACCINES (64%); BUDGETS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TULSI GABBARD (90%); DONALD TRUMP (89%); HILLARY RODHAM CLINTON (79%); AL GORE (58%); BASHAR AL-ASSAD (58%)</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HAWAII, USA (79%); UNITED STATES (96%); SYRIA (93%); RUSSIA (92%); UKRAINE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487"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NIKKI</w:t>
        </w:r>
      </w:hyperlink>
      <w:hyperlink r:id="rId2163" w:history="1">
        <w:r>
          <w:rPr>
            <w:rFonts w:ascii="arial" w:eastAsia="arial" w:hAnsi="arial" w:cs="arial"/>
            <w:b/>
            <w:i/>
            <w:strike w:val="0"/>
            <w:color w:val="0077CC"/>
            <w:sz w:val="28"/>
            <w:u w:val="single"/>
            <w:vertAlign w:val="baseline"/>
          </w:rPr>
          <w:t xml:space="preserve"> </w:t>
        </w:r>
      </w:hyperlink>
      <w:hyperlink r:id="rId2164" w:history="1">
        <w:r>
          <w:rPr>
            <w:rFonts w:ascii="arial" w:eastAsia="arial" w:hAnsi="arial" w:cs="arial"/>
            <w:b/>
            <w:i/>
            <w:strike w:val="0"/>
            <w:color w:val="0077CC"/>
            <w:sz w:val="28"/>
            <w:u w:val="single"/>
            <w:vertAlign w:val="baseline"/>
          </w:rPr>
          <w:t>HALEY</w:t>
        </w:r>
      </w:hyperlink>
      <w:hyperlink r:id="rId2165" w:history="1">
        <w:r>
          <w:rPr>
            <w:rFonts w:ascii="arial" w:eastAsia="arial" w:hAnsi="arial" w:cs="arial"/>
            <w:b/>
            <w:i/>
            <w:strike w:val="0"/>
            <w:color w:val="0077CC"/>
            <w:sz w:val="28"/>
            <w:u w:val="single"/>
            <w:vertAlign w:val="baseline"/>
          </w:rPr>
          <w:t xml:space="preserve"> DROPS OUT OF REPUBLICAN RACE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Power and Politics 5:00 PM EST CBC NN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CBC/Radio-Canada. All Rights Reserved</w:t>
      </w:r>
    </w:p>
    <w:p>
      <w:pPr>
        <w:pStyle w:val="Normal120"/>
        <w:keepNext w:val="0"/>
        <w:spacing w:before="120" w:after="0" w:line="220" w:lineRule="atLeast"/>
        <w:ind w:left="0" w:right="0" w:firstLine="0"/>
        <w:jc w:val="left"/>
      </w:pPr>
      <w:r>
        <w:br/>
      </w:r>
      <w:r>
        <w:pict>
          <v:shape id="_x0000_i1488" type="#_x0000_t75" style="width:121.52pt;height:43.51pt">
            <v:imagedata r:id="rId2166"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COCHRANE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KATIE SIMPSON</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9" style="position:absolute;z-index:25207091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COCHRANE (NEWSCASTER):</w: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REPUBLICAN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DROPPED OUT OF THE RACE FOR U.S. PRESIDENT.</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ENSURING A TRUMP/BIDEN BALLOT IN THE 2024 ELECTION.</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ENDED HER CAMPAIGN</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SPEECH IN HER HOME STATE OF SOUTH CAROLINA WHERE SHE POINTEDLY DID NOT ENDORSE DONALD TRUMP.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 HAS NOW COME TO SUSPEND MY CAMPAIGN.</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WANTED AMERICANS TO HAVE THEIR VOICES HEARD.</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THAT.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REGRETS.</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I WILL NO LONGER BE A CANDIDATE, I WILL NOT STOP USING MY VOICE FOR THE THINGS I BELIEVE IN.</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I'M JOINED NOW BY</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CBC'S KATIE SIMPSON</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OUT OF THE RACE, WHERE DO HER SUPPORTERS GO?</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TO HAPPEN THERE?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THIS IS PROBABLY GOING TO BE THE FOCUS OF THE NEXT 8 MONTHS, THIS GROUP OF VOTERS THAT BOTH DEMOCRATS AND REPUBLICANS ARE GOING TO WANT TO PULL FROM IN THE HOPES OF WINNING THE NEXT PRESIDENTIAL ELECTION.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 YOU KNOW, HE IS A POLARIZING FIGURE, AS WE ALL KNOW, AND AS WE'VE DONE LOTS OF COVERAGE ON THE PROGRAM, DAVID, AND DONALD TRUMP HAS THREATENED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DONORS MAKING DIRECT THREATS, AND SAYING YOU KNOW WHAT, IF WE GET BACK TO THE WHITE HOUSE, YOU CAN'T WORK FOR US, YOU ARE BANNED.</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TO DO BUSINESS WITH US AT THE WHITE HOUSE.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TRYING TO BRING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PEOPLE BACK INTO THE FOLD AS HE TRIES TO TAKE ON JOE BIDEN IN THE GENERAL ELECTION.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A BIDEN CAMPAIGN OFFICIAL MAKING THE MEDIA ROUNDS TODAY, AND HE WAS MAKING OPEN AND AGGRESSIVE PLEAS TOWARDS PEOPLE WHO VOTED FOR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SAYING, LISTEN, IF YOU'RE UPSET ABOUT WHAT DONALD TRUMP HAS DONE TO DEMOCRACY, YOU SUPPORTED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BECAUSE SHE STOOD UP FOR THAT, WE HAVE A PLACE FOR YOU IN JOE BIDEN'S DEMOCRATIC PARTY.</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THIS RACE IS SHAPING UP.</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HER LAST ACT OF DEFIANCE SAYING SHE WILL NOT -- AT LEAST AT THIS MOMENT, SHE IS NOT ENDORSING DONALD TRUMP, AND SHE PUT THE ONUS ON HIM.</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LISTEN, IT'S UP TO HIM TO WIN OVER THE PEEK WHO DID NOT VOTE -- WIN OVER THE PEOPLE THAT DID NOT VOTE FOR HIM.</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 ARE INDEPENDENTS, DEMOCRATS, OR REPUBLICAN PARTY MEMBERS.</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RACE IS GOING TO FOCUS INTENSELY ON THESE VOTERS WHERE BOTH TRUMP'S TEAM AND BIDEN'S TEAM THINK THEY CAN PICK UP SUPPORT.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MOSTLY COLLEGE EDUCATED URBAN VOTERS WHO ARE RIGHT IN THERE, AND SHE HAS BIG DONORS, AND TRUMP'S CAMPAIGN NEEDS MONEY BECAUSE HE HAS THE LEGAL BILLS.</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SPOKE OF THE UNITY PROBLEMS IN THE REPUBLICAN PARTY, BUT WE'RE SEEING CRACKS, TOO, ON THE DEMOCRATIC SIDE.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THERE?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WAS IN AN OPEN SORT OF FIGHT WITH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TRYING TO BRING IN THOSE SUPPORTERS.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THREATEN THEM TO SCARE THEM AWAY FROM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SAW A BIG ENDORSEMENT TODAY FROM MITCH MCCONNELL.</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MCCONNELL ONCE INCREDIBLY POWERFUL, ONCE THE SENATE MAJORITY LEADER WHO HELPED TRUMP IMPLEMENT MOST OF HIS AGENDA.</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JANUARY 6TH, HE SQUARELY BLAMED TRUMP FOR THE ATTACK ON THE U.S. CAPITOL AND JUST ABSOLUTELY DENOUNCED HIM AND WHAT LED UP TO THAT MOMENT AT THE U.S. CAPITOL.</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DECIDED TO BACK DONALD TRUMP AND SAYING, LISTEN, I HAVE ALWAYS SAID THAT IF DONALD TRUMP IS THE NOMINEE, I WOULD BACK THE PARTY NOMINEE.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HE'S GOING TO BE THE NOMINEE.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SAYING IT'S UP TO YOU TO BRING IN THE SUPPORTERS, MITCH MCCONNELL IS GETTING RIGHT BEHIND DONALD TRUMP.</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IT COMES TO THE DEMOCRATS, JOE BIDEN IS EASILY ON HIS WAY TO SECURE THAT NOMINATION.</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DEMOCRATIC PARTY.</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FACING TROUBLE WITHIN HIS OWN PARTY, AND THAT, OF COURSE, IS THE UNCOMMITTED MOVEMENT.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TENS OF THOUSANDS OF VOTERS IN MULTIPLE STATES COME FORWARD TO SAY -- PICK UNCOMMITTED RATHER THAN JOE BIDEN THROUGH THE PRIMARY PROCESS BECAUSE THEY ARE SO FRUSTRATED -- LARGELY -- THERE'S A RANGE OF ISSUES.</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LARGELY BECAUSE THEY DO NOT LIKE HOW JOE BIDEN HAS HANDLED THE WAR IN THE MIDDLE EAST.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DEMANDING THAT HE CALL FOR A CEASEFIRE NOW AND DO MORE TO SUPPORT CIVILIANS IN GAZA IN THIS MOMENT.</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WHERE THAT GOES FROM HERE, IT'S UNCLEAR.</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NOT NECESSARILY GOING TO MEET THOSE DEMANDS OF THE UNCOMMITTED VOTE.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MIGHT BE PUTTING IT LIGHTLY.</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CERTAINLY NOT GUARANTEED THAT THESE VOTERS WHO REALLY HELPED JOE BIDEN IN A BIG WAY IN 2020.</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VOTERS DON'T SHOW UP IN 2024, IT IS GOING TO BE A BIG PROBLEM FOR JOE BIDEN.</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REALLY NEEDS TO GET THE UNCOMMITTED VOTE ON HIS SIDE.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OKAY.</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CBC'S KATIE SIMPSON IN WASHINGTON.</w:t>
      </w:r>
    </w:p>
    <w:p>
      <w:pPr>
        <w:pStyle w:val="Normal120"/>
      </w:pP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90" style="position:absolute;z-index:252071936"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PP2403063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CANDIDATES (90%); POLITICAL PARTIES (90%); POLITICS (90%); US PRESIDENTS (90%); CAMPAIGNS &amp; ELECTIONS (89%); ELECTIONS (89%); US DEMOCRATIC PARTY (89%); VOTERS &amp; VOTING (89%); TYPES OF GOVERNMENT (79%); DEMOCRACIES (78%); HEADS OF GOVERNMENT ELECTIONS (78%); US PRESIDENTIAL CANDIDATES 2008 (78%); US PRESIDENTIAL CANDIDATES 2012 (78%); US PRESIDENTIAL ELECTIONS (78%); US REPUBLICAN PARTY (78%)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(89%)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91"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167"/>
          <w:headerReference w:type="default" r:id="rId2168"/>
          <w:footerReference w:type="even" r:id="rId2169"/>
          <w:footerReference w:type="default" r:id="rId2170"/>
          <w:headerReference w:type="first" r:id="rId2171"/>
          <w:footerReference w:type="first" r:id="rId2172"/>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173" w:history="1">
        <w:r>
          <w:rPr>
            <w:rFonts w:ascii="arial" w:eastAsia="arial" w:hAnsi="arial" w:cs="arial"/>
            <w:b/>
            <w:i/>
            <w:strike w:val="0"/>
            <w:color w:val="0077CC"/>
            <w:sz w:val="28"/>
            <w:u w:val="single"/>
            <w:vertAlign w:val="baseline"/>
          </w:rPr>
          <w:t>Nikki</w:t>
        </w:r>
      </w:hyperlink>
      <w:hyperlink r:id="rId2174" w:history="1">
        <w:r>
          <w:rPr>
            <w:rFonts w:ascii="arial" w:eastAsia="arial" w:hAnsi="arial" w:cs="arial"/>
            <w:b/>
            <w:i/>
            <w:strike w:val="0"/>
            <w:color w:val="0077CC"/>
            <w:sz w:val="28"/>
            <w:u w:val="single"/>
            <w:vertAlign w:val="baseline"/>
          </w:rPr>
          <w:t xml:space="preserve"> </w:t>
        </w:r>
      </w:hyperlink>
      <w:hyperlink r:id="rId2175" w:history="1">
        <w:r>
          <w:rPr>
            <w:rFonts w:ascii="arial" w:eastAsia="arial" w:hAnsi="arial" w:cs="arial"/>
            <w:b/>
            <w:i/>
            <w:strike w:val="0"/>
            <w:color w:val="0077CC"/>
            <w:sz w:val="28"/>
            <w:u w:val="single"/>
            <w:vertAlign w:val="baseline"/>
          </w:rPr>
          <w:t>Haley</w:t>
        </w:r>
      </w:hyperlink>
      <w:hyperlink r:id="rId2176" w:history="1">
        <w:r>
          <w:rPr>
            <w:rFonts w:ascii="arial" w:eastAsia="arial" w:hAnsi="arial" w:cs="arial"/>
            <w:b/>
            <w:i/>
            <w:strike w:val="0"/>
            <w:color w:val="0077CC"/>
            <w:sz w:val="28"/>
            <w:u w:val="single"/>
            <w:vertAlign w:val="baseline"/>
          </w:rPr>
          <w:t xml:space="preserve"> says she's voting for Trump after losing primary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BNO News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9:43 AM EST</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BNO News </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BNO News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92" style="position:absolute;z-index:252073984" from="0,2pt" to="512pt,2pt" strokecolor="#009ddb" strokeweight="2pt">
            <v:stroke linestyle="single"/>
            <w10:wrap type="topAndBottom"/>
          </v:line>
        </w:pic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23, 2024( BNO News: </w:t>
      </w:r>
      <w:hyperlink r:id="rId2177" w:history="1">
        <w:r>
          <w:rPr>
            <w:rFonts w:ascii="arial" w:eastAsia="arial" w:hAnsi="arial" w:cs="arial"/>
            <w:b w:val="0"/>
            <w:i/>
            <w:strike w:val="0"/>
            <w:noProof w:val="0"/>
            <w:color w:val="0077CC"/>
            <w:position w:val="0"/>
            <w:sz w:val="20"/>
            <w:u w:val="single"/>
            <w:vertAlign w:val="baseline"/>
          </w:rPr>
          <w:t>https://bnonews.com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strongly criticized Donald Trump during her bid for the Republican Party's presidential nomination, says she's voting for the former president after losing the race.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voter, I put my priorities on a president who's gonna have the backs of our Allies and hold our enemies to account. Who would secure the border, no more excuses. A president who would support capitalism and freedom. A president who understands we need less debt, not more debt,'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candidate, who was speaking at conservative think tank the Hudson Institute[1], said Trump had 'not been perfect' on those issues but that she believes President Joe Biden 'has been a catastrophe' for the United States. 'So I will be voting for Trump,' she said. </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continues to receive a notable share of votes in the ongoing Republican primaries, despite dropping out of the race. She received 6.4% in Kentucky on Tuesday and 9.4% in West Virginia, 18.2% in Nebraska and 21.8% in Maryland on May 14. While Trump has already secured the nomination, those numbers could pose a problem when he faces Biden.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stand by what I said in my suspension speech. Trump would be smart to reach out to the millions of people who voted for me and continue to support me, and not assume that they're just gonna be with him,'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on Wednesday. 'And I genuinely hope he does that.'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repeatedly mocked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during the Republican primaries and gave her the nickname 'birdbrain.'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meanwhile offered strong criticism of the former president, unlike other Republicans who tried to win this year's nomination.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same politicians who now publicly embrace Trump, privately dread him,'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in February. 'They know what a disaster he's been and will continue to be for our party. They're just too afraid to say it out loud. Well, I'm not afraid to say the hard truths out loud. I feel no need to kiss the ring.'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confirms she'll be voting for Trump in her first public appearance since suspending her campaign.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what I said in my suspension speech. Trump would be smart to reach out to the millions of people who voted for me.'</w:t>
      </w:r>
      <w:hyperlink r:id="rId2178" w:history="1">
        <w:r>
          <w:rPr>
            <w:rFonts w:ascii="arial" w:eastAsia="arial" w:hAnsi="arial" w:cs="arial"/>
            <w:b w:val="0"/>
            <w:i/>
            <w:strike w:val="0"/>
            <w:noProof w:val="0"/>
            <w:color w:val="0077CC"/>
            <w:position w:val="0"/>
            <w:sz w:val="20"/>
            <w:u w:val="single"/>
            <w:vertAlign w:val="baseline"/>
          </w:rPr>
          <w:t>https://t.co/y1EzCVnidG</w:t>
        </w:r>
      </w:hyperlink>
      <w:r>
        <w:rPr>
          <w:rFonts w:ascii="arial" w:eastAsia="arial" w:hAnsi="arial" w:cs="arial"/>
          <w:b w:val="0"/>
          <w:i w:val="0"/>
          <w:strike w:val="0"/>
          <w:noProof w:val="0"/>
          <w:color w:val="000000"/>
          <w:position w:val="0"/>
          <w:sz w:val="20"/>
          <w:u w:val="none"/>
          <w:vertAlign w:val="baseline"/>
        </w:rPr>
        <w:t xml:space="preserve">[2] pic.twitter.com/tedDYMG5ac[3] - NBC Politics (@NBCPolitics) May 22, 2024[4]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says she's voting for Trump after losing primary[5] appeared first on BNO News[6].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2179" w:history="1">
        <w:r>
          <w:rPr>
            <w:rFonts w:ascii="arial" w:eastAsia="arial" w:hAnsi="arial" w:cs="arial"/>
            <w:b w:val="0"/>
            <w:i/>
            <w:strike w:val="0"/>
            <w:noProof w:val="0"/>
            <w:color w:val="0077CC"/>
            <w:position w:val="0"/>
            <w:sz w:val="20"/>
            <w:u w:val="single"/>
            <w:vertAlign w:val="baseline"/>
          </w:rPr>
          <w:t>https://www.hudson</w:t>
        </w:r>
      </w:hyperlink>
      <w:r>
        <w:rPr>
          <w:rFonts w:ascii="arial" w:eastAsia="arial" w:hAnsi="arial" w:cs="arial"/>
          <w:b w:val="0"/>
          <w:i w:val="0"/>
          <w:strike w:val="0"/>
          <w:noProof w:val="0"/>
          <w:color w:val="000000"/>
          <w:position w:val="0"/>
          <w:sz w:val="20"/>
          <w:u w:val="none"/>
          <w:vertAlign w:val="baseline"/>
        </w:rPr>
        <w:t xml:space="preserve"> .org/events/</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-dangers-national-security-weakness [ 2]: </w:t>
      </w:r>
      <w:hyperlink r:id="rId2180" w:history="1">
        <w:r>
          <w:rPr>
            <w:rFonts w:ascii="arial" w:eastAsia="arial" w:hAnsi="arial" w:cs="arial"/>
            <w:b w:val="0"/>
            <w:i/>
            <w:strike w:val="0"/>
            <w:noProof w:val="0"/>
            <w:color w:val="0077CC"/>
            <w:position w:val="0"/>
            <w:sz w:val="20"/>
            <w:u w:val="single"/>
            <w:vertAlign w:val="baseline"/>
          </w:rPr>
          <w:t>https://t.co/y1EzCVnidG</w:t>
        </w:r>
      </w:hyperlink>
      <w:r>
        <w:rPr>
          <w:rFonts w:ascii="arial" w:eastAsia="arial" w:hAnsi="arial" w:cs="arial"/>
          <w:b w:val="0"/>
          <w:i w:val="0"/>
          <w:strike w:val="0"/>
          <w:noProof w:val="0"/>
          <w:color w:val="000000"/>
          <w:position w:val="0"/>
          <w:sz w:val="20"/>
          <w:u w:val="none"/>
          <w:vertAlign w:val="baseline"/>
        </w:rPr>
        <w:t xml:space="preserve"> [ 3]: </w:t>
      </w:r>
      <w:hyperlink r:id="rId2181" w:history="1">
        <w:r>
          <w:rPr>
            <w:rFonts w:ascii="arial" w:eastAsia="arial" w:hAnsi="arial" w:cs="arial"/>
            <w:b w:val="0"/>
            <w:i/>
            <w:strike w:val="0"/>
            <w:noProof w:val="0"/>
            <w:color w:val="0077CC"/>
            <w:position w:val="0"/>
            <w:sz w:val="20"/>
            <w:u w:val="single"/>
            <w:vertAlign w:val="baseline"/>
          </w:rPr>
          <w:t>https://t.co/tedDYMG5ac</w:t>
        </w:r>
      </w:hyperlink>
      <w:r>
        <w:rPr>
          <w:rFonts w:ascii="arial" w:eastAsia="arial" w:hAnsi="arial" w:cs="arial"/>
          <w:b w:val="0"/>
          <w:i w:val="0"/>
          <w:strike w:val="0"/>
          <w:noProof w:val="0"/>
          <w:color w:val="000000"/>
          <w:position w:val="0"/>
          <w:sz w:val="20"/>
          <w:u w:val="none"/>
          <w:vertAlign w:val="baseline"/>
        </w:rPr>
        <w:t xml:space="preserve"> [ 4]: </w:t>
      </w:r>
      <w:hyperlink r:id="rId2182" w:history="1">
        <w:r>
          <w:rPr>
            <w:rFonts w:ascii="arial" w:eastAsia="arial" w:hAnsi="arial" w:cs="arial"/>
            <w:b w:val="0"/>
            <w:i/>
            <w:strike w:val="0"/>
            <w:noProof w:val="0"/>
            <w:color w:val="0077CC"/>
            <w:position w:val="0"/>
            <w:sz w:val="20"/>
            <w:u w:val="single"/>
            <w:vertAlign w:val="baseline"/>
          </w:rPr>
          <w:t>https://twitter.com/NBCPolitics/status/1793390662844305795?ref_src=twsrc%5Etfw</w:t>
        </w:r>
      </w:hyperlink>
      <w:r>
        <w:rPr>
          <w:rFonts w:ascii="arial" w:eastAsia="arial" w:hAnsi="arial" w:cs="arial"/>
          <w:b w:val="0"/>
          <w:i w:val="0"/>
          <w:strike w:val="0"/>
          <w:noProof w:val="0"/>
          <w:color w:val="000000"/>
          <w:position w:val="0"/>
          <w:sz w:val="20"/>
          <w:u w:val="none"/>
          <w:vertAlign w:val="baseline"/>
        </w:rPr>
        <w:t xml:space="preserve"> [ 5]: </w:t>
      </w:r>
      <w:hyperlink r:id="rId2183" w:history="1">
        <w:r>
          <w:rPr>
            <w:rFonts w:ascii="arial" w:eastAsia="arial" w:hAnsi="arial" w:cs="arial"/>
            <w:b w:val="0"/>
            <w:i/>
            <w:strike w:val="0"/>
            <w:noProof w:val="0"/>
            <w:color w:val="0077CC"/>
            <w:position w:val="0"/>
            <w:sz w:val="20"/>
            <w:u w:val="single"/>
            <w:vertAlign w:val="baseline"/>
          </w:rPr>
          <w:t>https://bnonews.com/index.php/2024/05/</w:t>
        </w:r>
      </w:hyperlink>
      <w:hyperlink r:id="rId2184" w:history="1">
        <w:r>
          <w:rPr>
            <w:rFonts w:ascii="arial" w:eastAsia="arial" w:hAnsi="arial" w:cs="arial"/>
            <w:b/>
            <w:i/>
            <w:strike w:val="0"/>
            <w:noProof w:val="0"/>
            <w:color w:val="0077CC"/>
            <w:position w:val="0"/>
            <w:sz w:val="20"/>
            <w:u w:val="single"/>
            <w:vertAlign w:val="baseline"/>
          </w:rPr>
          <w:t>nikki</w:t>
        </w:r>
      </w:hyperlink>
      <w:hyperlink r:id="rId2185" w:history="1">
        <w:r>
          <w:rPr>
            <w:rFonts w:ascii="arial" w:eastAsia="arial" w:hAnsi="arial" w:cs="arial"/>
            <w:b w:val="0"/>
            <w:i/>
            <w:strike w:val="0"/>
            <w:noProof w:val="0"/>
            <w:color w:val="0077CC"/>
            <w:position w:val="0"/>
            <w:sz w:val="20"/>
            <w:u w:val="single"/>
            <w:vertAlign w:val="baseline"/>
          </w:rPr>
          <w:t>-</w:t>
        </w:r>
      </w:hyperlink>
      <w:hyperlink r:id="rId2186" w:history="1">
        <w:r>
          <w:rPr>
            <w:rFonts w:ascii="arial" w:eastAsia="arial" w:hAnsi="arial" w:cs="arial"/>
            <w:b/>
            <w:i/>
            <w:strike w:val="0"/>
            <w:noProof w:val="0"/>
            <w:color w:val="0077CC"/>
            <w:position w:val="0"/>
            <w:sz w:val="20"/>
            <w:u w:val="single"/>
            <w:vertAlign w:val="baseline"/>
          </w:rPr>
          <w:t>haley</w:t>
        </w:r>
      </w:hyperlink>
      <w:hyperlink r:id="rId2187" w:history="1">
        <w:r>
          <w:rPr>
            <w:rFonts w:ascii="arial" w:eastAsia="arial" w:hAnsi="arial" w:cs="arial"/>
            <w:b w:val="0"/>
            <w:i/>
            <w:strike w:val="0"/>
            <w:noProof w:val="0"/>
            <w:color w:val="0077CC"/>
            <w:position w:val="0"/>
            <w:sz w:val="20"/>
            <w:u w:val="single"/>
            <w:vertAlign w:val="baseline"/>
          </w:rPr>
          <w:t>-says-shes-voting-for-trump-after-losing-primary/</w:t>
        </w:r>
      </w:hyperlink>
      <w:r>
        <w:rPr>
          <w:rFonts w:ascii="arial" w:eastAsia="arial" w:hAnsi="arial" w:cs="arial"/>
          <w:b w:val="0"/>
          <w:i w:val="0"/>
          <w:strike w:val="0"/>
          <w:noProof w:val="0"/>
          <w:color w:val="000000"/>
          <w:position w:val="0"/>
          <w:sz w:val="20"/>
          <w:u w:val="none"/>
          <w:vertAlign w:val="baseline"/>
        </w:rPr>
        <w:t xml:space="preserve"> [ 6]: </w:t>
      </w:r>
      <w:hyperlink r:id="rId2188" w:history="1">
        <w:r>
          <w:rPr>
            <w:rFonts w:ascii="arial" w:eastAsia="arial" w:hAnsi="arial" w:cs="arial"/>
            <w:b w:val="0"/>
            <w:i/>
            <w:strike w:val="0"/>
            <w:noProof w:val="0"/>
            <w:color w:val="0077CC"/>
            <w:position w:val="0"/>
            <w:sz w:val="20"/>
            <w:u w:val="single"/>
            <w:vertAlign w:val="baseline"/>
          </w:rPr>
          <w:t>https://bnonews.com</w:t>
        </w:r>
      </w:hyperlink>
      <w:r>
        <w:rPr>
          <w:rFonts w:ascii="arial" w:eastAsia="arial" w:hAnsi="arial" w:cs="arial"/>
          <w:b w:val="0"/>
          <w:i w:val="0"/>
          <w:strike w:val="0"/>
          <w:noProof w:val="0"/>
          <w:color w:val="000000"/>
          <w:position w:val="0"/>
          <w:sz w:val="20"/>
          <w:u w:val="none"/>
          <w:vertAlign w:val="baseline"/>
        </w:rPr>
        <w:t xml:space="preserve"> </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493" style="position:absolute;z-index:252075008"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94" style="position:absolute;z-index:252076032"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BNON-7353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REPUBLICAN PARTY (90%); CAMPAIGNS &amp; ELECTIONS (89%); CONSERVATISM (79%); ELECTIONS &amp; POLITICS (79%); BLOGS &amp; MESSAGE BOARDS (78%); HEADS OF GOVERNMENT ELECTIONS (78%); PRIMARY ELECTIONS (78%); US PRESIDENTIAL CANDIDATES 2008 (78%); US PRESIDENTIAL CANDIDATES 2012 (78%); US PRESIDENTIAL ELECTIONS (78%); RESEARCH INSTITUTES (54%); Politics (%); US News (%); 2024 U.S. elections (%); Donald Trump (%); featured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U.S. politics (%); United States (%); Washington (D.C.)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(56%)</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(79%); WASHINGTON DC, USA (79%); WEST VIRGINIA, USA (79%); UNITED STATES (94%)</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95"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 xml:space="preserve">Koch-backed group ceases spending on </w:t>
        </w:r>
      </w:hyperlink>
      <w:hyperlink r:id="rId2196" w:history="1">
        <w:r>
          <w:rPr>
            <w:rFonts w:ascii="arial" w:eastAsia="arial" w:hAnsi="arial" w:cs="arial"/>
            <w:b/>
            <w:i/>
            <w:strike w:val="0"/>
            <w:color w:val="0077CC"/>
            <w:sz w:val="28"/>
            <w:u w:val="single"/>
            <w:vertAlign w:val="baseline"/>
          </w:rPr>
          <w:t>Nikki</w:t>
        </w:r>
      </w:hyperlink>
      <w:hyperlink r:id="rId2197" w:history="1">
        <w:r>
          <w:rPr>
            <w:rFonts w:ascii="arial" w:eastAsia="arial" w:hAnsi="arial" w:cs="arial"/>
            <w:b/>
            <w:i/>
            <w:strike w:val="0"/>
            <w:color w:val="0077CC"/>
            <w:sz w:val="28"/>
            <w:u w:val="single"/>
            <w:vertAlign w:val="baseline"/>
          </w:rPr>
          <w:t xml:space="preserve"> </w:t>
        </w:r>
      </w:hyperlink>
      <w:hyperlink r:id="rId2198" w:history="1">
        <w:r>
          <w:rPr>
            <w:rFonts w:ascii="arial" w:eastAsia="arial" w:hAnsi="arial" w:cs="arial"/>
            <w:b/>
            <w:i/>
            <w:strike w:val="0"/>
            <w:color w:val="0077CC"/>
            <w:sz w:val="28"/>
            <w:u w:val="single"/>
            <w:vertAlign w:val="baseline"/>
          </w:rPr>
          <w:t>Haley</w:t>
        </w:r>
      </w:hyperlink>
      <w:hyperlink r:id="rId2199" w:history="1">
        <w:r>
          <w:rPr>
            <w:rFonts w:ascii="arial" w:eastAsia="arial" w:hAnsi="arial" w:cs="arial"/>
            <w:b/>
            <w:i/>
            <w:strike w:val="0"/>
            <w:color w:val="0077CC"/>
            <w:sz w:val="28"/>
            <w:u w:val="single"/>
            <w:vertAlign w:val="baseline"/>
          </w:rPr>
          <w:t>'s presidential campaign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Karissa Waddick, USA TODAY</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96" style="position:absolute;z-index:252078080" from="0,2pt" to="512pt,2pt" strokecolor="#009ddb" strokeweight="2pt">
            <v:stroke linestyle="single"/>
            <w10:wrap type="topAndBottom"/>
          </v:line>
        </w:pict>
      </w:r>
    </w:p>
    <w:p>
      <w:pPr>
        <w:pStyle w:val="Normal122"/>
      </w:pPr>
    </w:p>
    <w:p>
      <w:pPr>
        <w:pStyle w:val="Normal122"/>
        <w:keepNext w:val="0"/>
        <w:spacing w:before="240" w:after="0" w:line="260" w:lineRule="atLeast"/>
        <w:ind w:left="0" w:right="0" w:firstLine="0"/>
        <w:jc w:val="both"/>
      </w:pPr>
      <w:hyperlink r:id="rId2200" w:history="1">
        <w:r>
          <w:rPr>
            <w:rFonts w:ascii="arial" w:eastAsia="arial" w:hAnsi="arial" w:cs="arial"/>
            <w:b w:val="0"/>
            <w:i/>
            <w:strike w:val="0"/>
            <w:color w:val="0077CC"/>
            <w:sz w:val="20"/>
            <w:u w:val="single"/>
            <w:vertAlign w:val="baseline"/>
          </w:rPr>
          <w:t>Americans for Prosperity Action</w:t>
        </w:r>
      </w:hyperlink>
      <w:r>
        <w:rPr>
          <w:rFonts w:ascii="arial" w:eastAsia="arial" w:hAnsi="arial" w:cs="arial"/>
          <w:b w:val="0"/>
          <w:i w:val="0"/>
          <w:strike w:val="0"/>
          <w:noProof w:val="0"/>
          <w:color w:val="000000"/>
          <w:position w:val="0"/>
          <w:sz w:val="20"/>
          <w:u w:val="none"/>
          <w:vertAlign w:val="baseline"/>
        </w:rPr>
        <w:t xml:space="preserve">, the conservative grassroots organization founded by billionaire Charles Koch, is ceasing all spending in support of </w:t>
      </w:r>
      <w:hyperlink r:id="rId2201" w:history="1">
        <w:r>
          <w:rPr>
            <w:rFonts w:ascii="arial" w:eastAsia="arial" w:hAnsi="arial" w:cs="arial"/>
            <w:b/>
            <w:i/>
            <w:strike w:val="0"/>
            <w:noProof w:val="0"/>
            <w:color w:val="0077CC"/>
            <w:position w:val="0"/>
            <w:sz w:val="20"/>
            <w:u w:val="single"/>
            <w:vertAlign w:val="baseline"/>
          </w:rPr>
          <w:t>Nikki</w:t>
        </w:r>
      </w:hyperlink>
      <w:hyperlink r:id="rId2202" w:history="1">
        <w:r>
          <w:rPr>
            <w:rFonts w:ascii="arial" w:eastAsia="arial" w:hAnsi="arial" w:cs="arial"/>
            <w:b w:val="0"/>
            <w:i/>
            <w:strike w:val="0"/>
            <w:noProof w:val="0"/>
            <w:color w:val="0077CC"/>
            <w:position w:val="0"/>
            <w:sz w:val="20"/>
            <w:u w:val="single"/>
            <w:vertAlign w:val="baseline"/>
          </w:rPr>
          <w:t xml:space="preserve"> </w:t>
        </w:r>
      </w:hyperlink>
      <w:hyperlink r:id="rId2203" w:history="1">
        <w:r>
          <w:rPr>
            <w:rFonts w:ascii="arial" w:eastAsia="arial" w:hAnsi="arial" w:cs="arial"/>
            <w:b/>
            <w:i/>
            <w:strike w:val="0"/>
            <w:noProof w:val="0"/>
            <w:color w:val="0077CC"/>
            <w:position w:val="0"/>
            <w:sz w:val="20"/>
            <w:u w:val="single"/>
            <w:vertAlign w:val="baseline"/>
          </w:rPr>
          <w:t>Haley</w:t>
        </w:r>
      </w:hyperlink>
      <w:hyperlink r:id="rId2204" w:history="1">
        <w:r>
          <w:rPr>
            <w:rFonts w:ascii="arial" w:eastAsia="arial" w:hAnsi="arial" w:cs="arial"/>
            <w:b w:val="0"/>
            <w:i/>
            <w:strike w:val="0"/>
            <w:noProof w:val="0"/>
            <w:color w:val="0077CC"/>
            <w:position w:val="0"/>
            <w:sz w:val="20"/>
            <w:u w:val="single"/>
            <w:vertAlign w:val="baseline"/>
          </w:rPr>
          <w:t>’s 2024 presidential campaign</w:t>
        </w:r>
      </w:hyperlink>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CEO, Emily Seidel, told staff in an email on Sunday obtained by USA TODAY that its political arm, AFP Action, was refocusing its spending efforts on House and Senate races in light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w:t>
      </w:r>
      <w:hyperlink r:id="rId2205" w:history="1">
        <w:r>
          <w:rPr>
            <w:rFonts w:ascii="arial" w:eastAsia="arial" w:hAnsi="arial" w:cs="arial"/>
            <w:b w:val="0"/>
            <w:i/>
            <w:strike w:val="0"/>
            <w:noProof w:val="0"/>
            <w:color w:val="0077CC"/>
            <w:position w:val="0"/>
            <w:sz w:val="20"/>
            <w:u w:val="single"/>
            <w:vertAlign w:val="baseline"/>
          </w:rPr>
          <w:t>double-digit loss</w:t>
        </w:r>
      </w:hyperlink>
      <w:r>
        <w:rPr>
          <w:rFonts w:ascii="arial" w:eastAsia="arial" w:hAnsi="arial" w:cs="arial"/>
          <w:b w:val="0"/>
          <w:i w:val="0"/>
          <w:strike w:val="0"/>
          <w:noProof w:val="0"/>
          <w:color w:val="000000"/>
          <w:position w:val="0"/>
          <w:sz w:val="20"/>
          <w:u w:val="none"/>
          <w:vertAlign w:val="baseline"/>
        </w:rPr>
        <w:t xml:space="preserve"> to former President Donald Trump in the South Carolina primary on Saturday.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shown us again and again that we made the right decision in supporting her candidacy," Seidel wrote. "But given the challenges in the primary states ahead, we don’t believe any outside group can make a material difference to widen her path to victory. And so while we will continue to endorse her, we will focus our resources where we can make the difference." </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latest sign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bid for the 2024 GOP nomination is suffering. She has lost every state so far in the race, including contests in Iowa, New Hampshire, and South Carolina. Despite the defeats,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said </w:t>
      </w:r>
      <w:hyperlink r:id="rId2206" w:history="1">
        <w:r>
          <w:rPr>
            <w:rFonts w:ascii="arial" w:eastAsia="arial" w:hAnsi="arial" w:cs="arial"/>
            <w:b w:val="0"/>
            <w:i/>
            <w:strike w:val="0"/>
            <w:noProof w:val="0"/>
            <w:color w:val="0077CC"/>
            <w:position w:val="0"/>
            <w:sz w:val="20"/>
            <w:u w:val="single"/>
            <w:vertAlign w:val="baseline"/>
          </w:rPr>
          <w:t>she will remain in the race</w:t>
        </w:r>
      </w:hyperlink>
      <w:r>
        <w:rPr>
          <w:rFonts w:ascii="arial" w:eastAsia="arial" w:hAnsi="arial" w:cs="arial"/>
          <w:b w:val="0"/>
          <w:i w:val="0"/>
          <w:strike w:val="0"/>
          <w:noProof w:val="0"/>
          <w:color w:val="000000"/>
          <w:position w:val="0"/>
          <w:sz w:val="20"/>
          <w:u w:val="none"/>
          <w:vertAlign w:val="baseline"/>
        </w:rPr>
        <w:t xml:space="preserve"> at least until Super Tuesday on March 5, when voters in 15 states and one territory head to the polls.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-aligned Super PAC SFA Fund Inc. confirmed earlier on Sunday that it is still spending in support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including a $500,000 ad buy in Michigan ahead of the state's Tuesday primary.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 new generational leader and the only candidate in the race who can bring Americans together and defeat Joe Biden," the group's spokesperson, Preya Samsundar said in a statement. "SFA Fund, Inc. will continue its efforts to support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efforts to win the nomination."</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by AFP Action was first reported by </w:t>
      </w:r>
      <w:hyperlink r:id="rId2207"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Donald Trump 2.0: </w:t>
      </w:r>
      <w:hyperlink r:id="rId2208" w:history="1">
        <w:r>
          <w:rPr>
            <w:rFonts w:ascii="arial" w:eastAsia="arial" w:hAnsi="arial" w:cs="arial"/>
            <w:b w:val="0"/>
            <w:i/>
            <w:strike w:val="0"/>
            <w:noProof w:val="0"/>
            <w:color w:val="0077CC"/>
            <w:position w:val="0"/>
            <w:sz w:val="20"/>
            <w:u w:val="single"/>
            <w:vertAlign w:val="baseline"/>
          </w:rPr>
          <w:t>Sound an alarm about Joe Biden and stick to the script</w:t>
        </w:r>
      </w:hyperlink>
    </w:p>
    <w:p>
      <w:pPr>
        <w:pStyle w:val="Normal12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209" w:history="1">
        <w:r>
          <w:rPr>
            <w:rFonts w:ascii="arial" w:eastAsia="arial" w:hAnsi="arial" w:cs="arial"/>
            <w:b w:val="0"/>
            <w:i/>
            <w:strike w:val="0"/>
            <w:noProof w:val="0"/>
            <w:color w:val="0077CC"/>
            <w:position w:val="0"/>
            <w:sz w:val="20"/>
            <w:u w:val="single"/>
            <w:vertAlign w:val="baseline"/>
          </w:rPr>
          <w:t xml:space="preserve">Koch-backed group ceases spending on </w:t>
        </w:r>
      </w:hyperlink>
      <w:hyperlink r:id="rId2210" w:history="1">
        <w:r>
          <w:rPr>
            <w:rFonts w:ascii="arial" w:eastAsia="arial" w:hAnsi="arial" w:cs="arial"/>
            <w:b/>
            <w:i/>
            <w:strike w:val="0"/>
            <w:noProof w:val="0"/>
            <w:color w:val="0077CC"/>
            <w:position w:val="0"/>
            <w:sz w:val="20"/>
            <w:u w:val="single"/>
            <w:vertAlign w:val="baseline"/>
          </w:rPr>
          <w:t>Nikki</w:t>
        </w:r>
      </w:hyperlink>
      <w:hyperlink r:id="rId2211" w:history="1">
        <w:r>
          <w:rPr>
            <w:rFonts w:ascii="arial" w:eastAsia="arial" w:hAnsi="arial" w:cs="arial"/>
            <w:b w:val="0"/>
            <w:i/>
            <w:strike w:val="0"/>
            <w:noProof w:val="0"/>
            <w:color w:val="0077CC"/>
            <w:position w:val="0"/>
            <w:sz w:val="20"/>
            <w:u w:val="single"/>
            <w:vertAlign w:val="baseline"/>
          </w:rPr>
          <w:t xml:space="preserve"> </w:t>
        </w:r>
      </w:hyperlink>
      <w:hyperlink r:id="rId2212" w:history="1">
        <w:r>
          <w:rPr>
            <w:rFonts w:ascii="arial" w:eastAsia="arial" w:hAnsi="arial" w:cs="arial"/>
            <w:b/>
            <w:i/>
            <w:strike w:val="0"/>
            <w:noProof w:val="0"/>
            <w:color w:val="0077CC"/>
            <w:position w:val="0"/>
            <w:sz w:val="20"/>
            <w:u w:val="single"/>
            <w:vertAlign w:val="baseline"/>
          </w:rPr>
          <w:t>Haley</w:t>
        </w:r>
      </w:hyperlink>
      <w:hyperlink r:id="rId2213" w:history="1">
        <w:r>
          <w:rPr>
            <w:rFonts w:ascii="arial" w:eastAsia="arial" w:hAnsi="arial" w:cs="arial"/>
            <w:b w:val="0"/>
            <w:i/>
            <w:strike w:val="0"/>
            <w:noProof w:val="0"/>
            <w:color w:val="0077CC"/>
            <w:position w:val="0"/>
            <w:sz w:val="20"/>
            <w:u w:val="single"/>
            <w:vertAlign w:val="baseline"/>
          </w:rPr>
          <w:t>'s presidential campaign</w:t>
        </w:r>
      </w:hyperlink>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97" style="position:absolute;z-index:252079104"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CONSERVATISM (90%); HEADS OF GOVERNMENT ELECTIONS (90%); US PRESIDENTIAL CANDIDATES 2012 (90%); US PRESIDENTIAL CANDIDATES 2024 (90%); EXECUTIVES (89%); POLITICAL CANDIDATES (89%); US PRESIDENTIAL CANDIDATES 2008 (89%); US PRESIDENTIAL ELECTIONS (89%); US REPUBLICAN PARTY (79%); PRIMARY ELECTIONS (78%); VOTERS &amp; VOTING (78%); LEGISLATIVE BODIES (73%)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PLANNING &amp; BUYING (78%)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CHARLES KOCH (92%);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(89%)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NEW HAMPSHIRE, USA (93%); UNITED STATES (97%); South Carolina, New Hampshire, Michigan &amp; Iowa; United States; Americas, Northern America</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NEW HAMPSHIRE, USA</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EXECUTIVES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CHARLES KOCH</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MICHIGAN, USA</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98"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 xml:space="preserve">DeSantis and </w:t>
        </w:r>
      </w:hyperlink>
      <w:hyperlink r:id="rId2221" w:history="1">
        <w:r>
          <w:rPr>
            <w:rFonts w:ascii="arial" w:eastAsia="arial" w:hAnsi="arial" w:cs="arial"/>
            <w:b/>
            <w:i/>
            <w:strike w:val="0"/>
            <w:color w:val="0077CC"/>
            <w:sz w:val="28"/>
            <w:u w:val="single"/>
            <w:vertAlign w:val="baseline"/>
          </w:rPr>
          <w:t>Nikki</w:t>
        </w:r>
      </w:hyperlink>
      <w:hyperlink r:id="rId2222" w:history="1">
        <w:r>
          <w:rPr>
            <w:rFonts w:ascii="arial" w:eastAsia="arial" w:hAnsi="arial" w:cs="arial"/>
            <w:b/>
            <w:i/>
            <w:strike w:val="0"/>
            <w:color w:val="0077CC"/>
            <w:sz w:val="28"/>
            <w:u w:val="single"/>
            <w:vertAlign w:val="baseline"/>
          </w:rPr>
          <w:t xml:space="preserve"> </w:t>
        </w:r>
      </w:hyperlink>
      <w:hyperlink r:id="rId2223" w:history="1">
        <w:r>
          <w:rPr>
            <w:rFonts w:ascii="arial" w:eastAsia="arial" w:hAnsi="arial" w:cs="arial"/>
            <w:b/>
            <w:i/>
            <w:strike w:val="0"/>
            <w:color w:val="0077CC"/>
            <w:sz w:val="28"/>
            <w:u w:val="single"/>
            <w:vertAlign w:val="baseline"/>
          </w:rPr>
          <w:t>Haley</w:t>
        </w:r>
      </w:hyperlink>
      <w:hyperlink r:id="rId2224" w:history="1">
        <w:r>
          <w:rPr>
            <w:rFonts w:ascii="arial" w:eastAsia="arial" w:hAnsi="arial" w:cs="arial"/>
            <w:b/>
            <w:i/>
            <w:strike w:val="0"/>
            <w:color w:val="0077CC"/>
            <w:sz w:val="28"/>
            <w:u w:val="single"/>
            <w:vertAlign w:val="baseline"/>
          </w:rPr>
          <w:t xml:space="preserve"> reconcile with Trump at Republican National Convention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9" style="position:absolute;z-index:25208115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and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offered their support to Donald Trump, after several months of criticizing his administration to win the Republican presidential nomination.Several former rivals of Donald Trump closed ranks with him at the Republican National Convention being held in Milwaukee days after the former president survived an attack with an assault rifle and his nomination was made official. "Our enemies do not act only from 10:00 to 16:00 hours. We need a commander-in-chief who can lead the country 24 hours a day, seven days a week," DeSantis said in reference to criticism of President Joe Biden.This was Ron DeSantis' message:Our enemies do not confine their designs to between 10AM and 4PM.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commander-in-chief who can lead 24 hours a day, 7 days a week. America cannot afford four more years of a Weekend at Bernie's presidency.Let's send Joe Biden back to his basement, and let's send... pic.twitter.com/Px7h0YE5Pv- Ron DeSantis (@RonDeSantis) July 17, 2024 DeSantis, who dropped out of the nomination race after the Iowa caucuses, called for a vote for Trump, who long called him a "prude" and the Floridian responded by criticizing his morals after allegations of his affair with former porn actress Stormy Daniels. "Trump has been demonized, persecuted and nearly lost his life. We cannot let him fall and we cannot let America fall," he said in reference to the assassination attempt he suffered in Pennsylvania.On the other hand,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Trump's last rival for the GOP nomination and who even managed to beat him in two states shared "a message of unity". "President Trump asked me to speak at this convention in the name of unity. It was a gracious invitation and I happily accepted and I will start by making one thing perfectly clear: Donald Trump has my strong endorsement. "Now, my fellow Republicans, we must not only be a unified party, but we must also expand our party,"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offered her support for Donald Trump:No president can fix all our problems alone.We have to do this together.America has an amazing ability to self-correct.In this moment, we have a chance to put aside our differences and focus on what unites us and strengthens our country.-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July 17, 2024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ambassador to the UN during the Trump administration, however she distanced herself from the former president when he was accused of motivating the assault on Capitol Hill in 2020; her relationship has not been easy and she even stressed that "you don't have to agree with Trump 100% of the time to vote for him"."We agree in truth on America's needs, on keeping America safe and that the Democrats have moved so far to the left that they are endangering our freedoms," he noted.aag       </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500" style="position:absolute;z-index:252082176"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GOVERNMENT ELECTIONS (90%); POLITICAL PARTY CONVENTIONS (90%); US PRESIDENTIAL CANDIDATES 2008 (90%); US PRESIDENTIAL CANDIDATES 2012 (90%); US PRESIDENTIAL ELECTIONS (90%); US REPUBLICAN NATIONAL CONVENTIONS (90%); US REPUBLICAN PARTY (90%); CONFERENCES &amp; CONVENTIONS (89%); EMBASSIES &amp; CONSULATES (89%); GOVERNORS (89%); NEGATIVE NEWS (89%); UNITED NATIONS (89%); US CONGRESS (78%); CAUCUSES (77%); POLITICAL PARTIES (77%); ASSASSINATION (73%); WEAPONS &amp; ARMS (71%); FIREARMS (56%); PORNOGRAPHY (50%)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PORNOGRAPHY (50%)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RON DESANTIS (93%); DONALD TRUMP (92%); JOE BIDEN (90%);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 STORMY DANIELS (78%)</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(58%); FLORIDA, USA (92%); IOWA, USA (79%); PENNSYLVANIA, USA (79%); WISCONSIN, USA (79%); UNITED STATES (94%)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501"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225"/>
          <w:headerReference w:type="default" r:id="rId2226"/>
          <w:footerReference w:type="even" r:id="rId2227"/>
          <w:footerReference w:type="default" r:id="rId2228"/>
          <w:headerReference w:type="first" r:id="rId2229"/>
          <w:footerReference w:type="first" r:id="rId2230"/>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231" w:history="1">
        <w:r>
          <w:rPr>
            <w:rFonts w:ascii="arial" w:eastAsia="arial" w:hAnsi="arial" w:cs="arial"/>
            <w:b/>
            <w:i/>
            <w:strike w:val="0"/>
            <w:color w:val="0077CC"/>
            <w:sz w:val="28"/>
            <w:u w:val="single"/>
            <w:vertAlign w:val="baseline"/>
          </w:rPr>
          <w:t xml:space="preserve">'They Saw The Ratings Tank': </w:t>
        </w:r>
      </w:hyperlink>
      <w:hyperlink r:id="rId2232" w:history="1">
        <w:r>
          <w:rPr>
            <w:rFonts w:ascii="arial" w:eastAsia="arial" w:hAnsi="arial" w:cs="arial"/>
            <w:b/>
            <w:i/>
            <w:strike w:val="0"/>
            <w:color w:val="0077CC"/>
            <w:sz w:val="28"/>
            <w:u w:val="single"/>
            <w:vertAlign w:val="baseline"/>
          </w:rPr>
          <w:t>Nikki</w:t>
        </w:r>
      </w:hyperlink>
      <w:hyperlink r:id="rId2233" w:history="1">
        <w:r>
          <w:rPr>
            <w:rFonts w:ascii="arial" w:eastAsia="arial" w:hAnsi="arial" w:cs="arial"/>
            <w:b/>
            <w:i/>
            <w:strike w:val="0"/>
            <w:color w:val="0077CC"/>
            <w:sz w:val="28"/>
            <w:u w:val="single"/>
            <w:vertAlign w:val="baseline"/>
          </w:rPr>
          <w:t xml:space="preserve"> </w:t>
        </w:r>
      </w:hyperlink>
      <w:hyperlink r:id="rId2234" w:history="1">
        <w:r>
          <w:rPr>
            <w:rFonts w:ascii="arial" w:eastAsia="arial" w:hAnsi="arial" w:cs="arial"/>
            <w:b/>
            <w:i/>
            <w:strike w:val="0"/>
            <w:color w:val="0077CC"/>
            <w:sz w:val="28"/>
            <w:u w:val="single"/>
            <w:vertAlign w:val="baseline"/>
          </w:rPr>
          <w:t>Haley</w:t>
        </w:r>
      </w:hyperlink>
      <w:hyperlink r:id="rId2235" w:history="1">
        <w:r>
          <w:rPr>
            <w:rFonts w:ascii="arial" w:eastAsia="arial" w:hAnsi="arial" w:cs="arial"/>
            <w:b/>
            <w:i/>
            <w:strike w:val="0"/>
            <w:color w:val="0077CC"/>
            <w:sz w:val="28"/>
            <w:u w:val="single"/>
            <w:vertAlign w:val="baseline"/>
          </w:rPr>
          <w:t xml:space="preserve"> Slams 'Morning Joe' Hosts For Trump Flip-Flop As Ratings Plummet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Tuesday 01:54 AM EST</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Mariane Angela, News Reporter, </w:t>
      </w:r>
      <w:hyperlink r:id="rId2236" w:history="1">
        <w:r>
          <w:rPr>
            <w:rFonts w:ascii="arial" w:eastAsia="arial" w:hAnsi="arial" w:cs="arial"/>
            <w:b w:val="0"/>
            <w:i/>
            <w:strike w:val="0"/>
            <w:noProof w:val="0"/>
            <w:color w:val="0077CC"/>
            <w:position w:val="0"/>
            <w:sz w:val="20"/>
            <w:u w:val="single"/>
            <w:vertAlign w:val="baseline"/>
          </w:rPr>
          <w:t>marianeangelaperez@gmail.com</w:t>
        </w:r>
      </w:hyperlink>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02" style="position:absolute;z-index:252084224"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hyperlink r:id="rId2237" w:history="1">
        <w:r>
          <w:rPr>
            <w:rFonts w:ascii="arial" w:eastAsia="arial" w:hAnsi="arial" w:cs="arial"/>
            <w:b w:val="0"/>
            <w:i/>
            <w:strike w:val="0"/>
            <w:color w:val="0077CC"/>
            <w:sz w:val="20"/>
            <w:u w:val="single"/>
            <w:vertAlign w:val="baseline"/>
          </w:rPr>
          <w:t>Link to Image</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United Nations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on Monday called out the flip-flop of “Morning Joe” hosts Mika Brzezinski and Joe Scarborough and pointed out their seeming hypocrisy.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recent </w:t>
      </w:r>
      <w:hyperlink r:id="rId2238" w:history="1">
        <w:r>
          <w:rPr>
            <w:rFonts w:ascii="arial" w:eastAsia="arial" w:hAnsi="arial" w:cs="arial"/>
            <w:b w:val="0"/>
            <w:i/>
            <w:strike w:val="0"/>
            <w:noProof w:val="0"/>
            <w:color w:val="0077CC"/>
            <w:position w:val="0"/>
            <w:sz w:val="20"/>
            <w:u w:val="single"/>
            <w:vertAlign w:val="baseline"/>
          </w:rPr>
          <w:t>episode</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SiriusXM program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Live,” she slammed the hosts who had once harshly criticized her support for President-elect Donald Trump, only to meet with him themselves following a decline in their show's ratings.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“Mika Brzezinski and Joe Scarborough tore me up when I said anything about voting for Donald Trump or what I agreed with him on, even though I criticized him when I thought he was wrong. I praised him when I thought he was good. They tore me up. But the truth is, it's not that they suddenly saw the light. It's that they saw the ratings,” </w:t>
      </w:r>
      <w:hyperlink r:id="rId2239"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said. “I mean, let's be clear. They saw the ratings tank and they realized, 'Oh, we better get on with Donald Trump, or else we're not going to have a show.'”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broader media strategies, guest Charlamagne tha God pointed out the reluctance of some liberal commentators to engage directly with conservative platforms.</w:t>
      </w:r>
    </w:p>
    <w:p>
      <w:pPr>
        <w:pStyle w:val="Normal124"/>
        <w:keepNext w:val="0"/>
        <w:spacing w:before="240" w:after="0" w:line="260" w:lineRule="atLeast"/>
        <w:ind w:left="0" w:right="0" w:firstLine="0"/>
        <w:jc w:val="both"/>
      </w:pPr>
      <w:hyperlink r:id="rId2240" w:history="1">
        <w:r>
          <w:rPr>
            <w:rFonts w:ascii="arial" w:eastAsia="arial" w:hAnsi="arial" w:cs="arial"/>
            <w:b w:val="0"/>
            <w:i/>
            <w:strike w:val="0"/>
            <w:color w:val="0077CC"/>
            <w:sz w:val="20"/>
            <w:u w:val="single"/>
            <w:vertAlign w:val="baseline"/>
          </w:rPr>
          <w:t>Link to Video</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It's a ratings and revenue game. What I don't understand is, if you don't like something that somebody's saying, if you don't like something that somebody's doing, why not go talk to that person about it and challenge them right then and there? Like, that's why I think the biggest issue is, even now when I see all of these liberals, they're having these conversations about, 'Oh, the left needs a Joe Rogan or the left needs a conservative network like the right has.' It's like, no, how about grow some balls and go on these platforms?” Charlamagne replied.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Kelly also </w:t>
      </w:r>
      <w:hyperlink r:id="rId2241" w:history="1">
        <w:r>
          <w:rPr>
            <w:rFonts w:ascii="arial" w:eastAsia="arial" w:hAnsi="arial" w:cs="arial"/>
            <w:b w:val="0"/>
            <w:i/>
            <w:strike w:val="0"/>
            <w:noProof w:val="0"/>
            <w:color w:val="0077CC"/>
            <w:position w:val="0"/>
            <w:sz w:val="20"/>
            <w:u w:val="single"/>
            <w:vertAlign w:val="baseline"/>
          </w:rPr>
          <w:t>lambasted</w:t>
        </w:r>
      </w:hyperlink>
      <w:r>
        <w:rPr>
          <w:rFonts w:ascii="arial" w:eastAsia="arial" w:hAnsi="arial" w:cs="arial"/>
          <w:b w:val="0"/>
          <w:i w:val="0"/>
          <w:strike w:val="0"/>
          <w:noProof w:val="0"/>
          <w:color w:val="000000"/>
          <w:position w:val="0"/>
          <w:sz w:val="20"/>
          <w:u w:val="none"/>
          <w:vertAlign w:val="baseline"/>
        </w:rPr>
        <w:t xml:space="preserve"> Scarborough and Brzezinski on her own SiriusXM show for their recent meeting with Trump at Mar-a-Lago, after years of likening him to fascist dictators. Kelly accused the “Morning Joe” hosts of flipping their stance as their program's ratings faltered, criticizing their credibility and consistency. </w:t>
      </w:r>
      <w:hyperlink r:id="rId2242" w:history="1">
        <w:r>
          <w:rPr>
            <w:rFonts w:ascii="arial" w:eastAsia="arial" w:hAnsi="arial" w:cs="arial"/>
            <w:b/>
            <w:i/>
            <w:strike w:val="0"/>
            <w:noProof w:val="0"/>
            <w:color w:val="0077CC"/>
            <w:position w:val="0"/>
            <w:sz w:val="20"/>
            <w:u w:val="single"/>
            <w:vertAlign w:val="baseline"/>
          </w:rPr>
          <w:t>(RELATED: Trump Reveals Names Of Two People Who Will Not Serve In His Administration)</w:t>
        </w:r>
      </w:hyperlink>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Scarborough previously </w:t>
      </w:r>
      <w:hyperlink r:id="rId2243"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prominent Republicans, including former U.S. Attorney General Bill Barr, who, despite previous harsh rebukes, have endorsed Donald Trump over President Joe Biden for the 2024 election.</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2244"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03" style="position:absolute;z-index:252085248"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GOP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out on Monday the flip-flop of "Morning Joe" hosts Mika Brzezinski and Joe Scarborough and pointed out their seeming hypocrisy. (Screenshot/YouTube/SiriusXM)</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504" style="position:absolute;z-index:252086272"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(90%); CONSERVATISM (89%); LIBERALISM (89%); TALKS &amp; MEETINGS (89%); BIPARTISANSHIP (78%); FASCISM (78%); GOVERNMENT BODIES &amp; OFFICES (78%); HEADS OF STATE &amp; GOVERNMENT (78%); LIBERAL MEDIA (78%); POLITICAL PARTIES (78%); UNITED NATIONS (78%); UNITED NATIONS INSTITUTIONS (78%); US REPUBLICAN PARTY (71%); DICTATORSHIPS (50%); charlamagne-tha-god (%); joe-scarborough (%); mika-brzezinski (%); morning-joe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newsletter-politics-and-elections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LIBERAL MEDIA (78%)</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JOE BIDEN (79%); JOE ROGAN (79%); WILLIAM BARR (72%)</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505"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Nikki</w:t>
        </w:r>
      </w:hyperlink>
      <w:hyperlink r:id="rId2252" w:history="1">
        <w:r>
          <w:rPr>
            <w:rFonts w:ascii="arial" w:eastAsia="arial" w:hAnsi="arial" w:cs="arial"/>
            <w:b/>
            <w:i/>
            <w:strike w:val="0"/>
            <w:color w:val="0077CC"/>
            <w:sz w:val="28"/>
            <w:u w:val="single"/>
            <w:vertAlign w:val="baseline"/>
          </w:rPr>
          <w:t xml:space="preserve"> </w:t>
        </w:r>
      </w:hyperlink>
      <w:hyperlink r:id="rId2253" w:history="1">
        <w:r>
          <w:rPr>
            <w:rFonts w:ascii="arial" w:eastAsia="arial" w:hAnsi="arial" w:cs="arial"/>
            <w:b/>
            <w:i/>
            <w:strike w:val="0"/>
            <w:color w:val="0077CC"/>
            <w:sz w:val="28"/>
            <w:u w:val="single"/>
            <w:vertAlign w:val="baseline"/>
          </w:rPr>
          <w:t>Haley</w:t>
        </w:r>
      </w:hyperlink>
      <w:hyperlink r:id="rId2254" w:history="1">
        <w:r>
          <w:rPr>
            <w:rFonts w:ascii="arial" w:eastAsia="arial" w:hAnsi="arial" w:cs="arial"/>
            <w:b/>
            <w:i/>
            <w:strike w:val="0"/>
            <w:color w:val="0077CC"/>
            <w:sz w:val="28"/>
            <w:u w:val="single"/>
            <w:vertAlign w:val="baseline"/>
          </w:rPr>
          <w:t xml:space="preserve"> Calling Out Trump's Dementia 'Risk' Angers MAGA</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2:32 PM EST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25"/>
        <w:keepNext w:val="0"/>
        <w:spacing w:before="120" w:after="0" w:line="220" w:lineRule="atLeast"/>
        <w:ind w:left="0" w:right="0" w:firstLine="0"/>
        <w:jc w:val="left"/>
      </w:pPr>
      <w:r>
        <w:br/>
      </w:r>
      <w:r>
        <w:pict>
          <v:shape id="_x0000_i1506" type="#_x0000_t75" style="width:166.48pt;height:42.74pt">
            <v:imagedata r:id="rId66"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Kika</w:t>
      </w: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"If Team Trump wanted to, they could start leaking the goods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to various outlets," one person suggested after the remark.</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7" style="position:absolute;z-index:252088320"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South Carolina Governor </w:t>
      </w:r>
      <w:hyperlink r:id="rId2255" w:history="1">
        <w:r>
          <w:rPr>
            <w:rFonts w:ascii="arial" w:eastAsia="arial" w:hAnsi="arial" w:cs="arial"/>
            <w:b/>
            <w:i/>
            <w:strike w:val="0"/>
            <w:noProof w:val="0"/>
            <w:color w:val="0077CC"/>
            <w:position w:val="0"/>
            <w:sz w:val="20"/>
            <w:u w:val="single"/>
            <w:vertAlign w:val="baseline"/>
          </w:rPr>
          <w:t>Nikki</w:t>
        </w:r>
      </w:hyperlink>
      <w:hyperlink r:id="rId2256" w:history="1">
        <w:r>
          <w:rPr>
            <w:rFonts w:ascii="arial" w:eastAsia="arial" w:hAnsi="arial" w:cs="arial"/>
            <w:b w:val="0"/>
            <w:i/>
            <w:strike w:val="0"/>
            <w:noProof w:val="0"/>
            <w:color w:val="0077CC"/>
            <w:position w:val="0"/>
            <w:sz w:val="20"/>
            <w:u w:val="single"/>
            <w:vertAlign w:val="baseline"/>
          </w:rPr>
          <w:t xml:space="preserve"> </w:t>
        </w:r>
      </w:hyperlink>
      <w:hyperlink r:id="rId2257"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on Tuesday suggested that </w:t>
      </w:r>
      <w:hyperlink r:id="rId225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was at risk of developing dementia, stoking the online ire of his MAGA supporters.</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also previously served as a </w:t>
      </w:r>
      <w:hyperlink r:id="rId2259"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ambassador in the Trump administration, remains the only other major candidate besides the former president in the race for the 2024 GOP nomination. She finished third in the Iowa caucuses, second in the New Hampshire primary, and notoriously lost to "none of these candidate options" </w:t>
      </w:r>
      <w:hyperlink r:id="rId2260" w:history="1">
        <w:r>
          <w:rPr>
            <w:rFonts w:ascii="arial" w:eastAsia="arial" w:hAnsi="arial" w:cs="arial"/>
            <w:b w:val="0"/>
            <w:i/>
            <w:strike w:val="0"/>
            <w:noProof w:val="0"/>
            <w:color w:val="0077CC"/>
            <w:position w:val="0"/>
            <w:sz w:val="20"/>
            <w:u w:val="single"/>
            <w:vertAlign w:val="baseline"/>
          </w:rPr>
          <w:t>in the Nevada primary,</w:t>
        </w:r>
      </w:hyperlink>
      <w:r>
        <w:rPr>
          <w:rFonts w:ascii="arial" w:eastAsia="arial" w:hAnsi="arial" w:cs="arial"/>
          <w:b w:val="0"/>
          <w:i w:val="0"/>
          <w:strike w:val="0"/>
          <w:noProof w:val="0"/>
          <w:color w:val="000000"/>
          <w:position w:val="0"/>
          <w:sz w:val="20"/>
          <w:u w:val="none"/>
          <w:vertAlign w:val="baseline"/>
        </w:rPr>
        <w:t xml:space="preserve"> where Trump was </w:t>
      </w:r>
      <w:hyperlink r:id="rId2261" w:history="1">
        <w:r>
          <w:rPr>
            <w:rFonts w:ascii="arial" w:eastAsia="arial" w:hAnsi="arial" w:cs="arial"/>
            <w:b w:val="0"/>
            <w:i/>
            <w:strike w:val="0"/>
            <w:noProof w:val="0"/>
            <w:color w:val="0077CC"/>
            <w:position w:val="0"/>
            <w:sz w:val="20"/>
            <w:u w:val="single"/>
            <w:vertAlign w:val="baseline"/>
          </w:rPr>
          <w:t>not on the ballot</w:t>
        </w:r>
      </w:hyperlink>
      <w:r>
        <w:rPr>
          <w:rFonts w:ascii="arial" w:eastAsia="arial" w:hAnsi="arial" w:cs="arial"/>
          <w:b w:val="0"/>
          <w:i w:val="0"/>
          <w:strike w:val="0"/>
          <w:noProof w:val="0"/>
          <w:color w:val="000000"/>
          <w:position w:val="0"/>
          <w:sz w:val="20"/>
          <w:u w:val="none"/>
          <w:vertAlign w:val="baseline"/>
        </w:rPr>
        <w:t xml:space="preserve">. Polls also currently indicate that Trump is on track to handily win the upcoming primary in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home state of South Carolina.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62" w:history="1">
        <w:r>
          <w:rPr>
            <w:rFonts w:ascii="arial" w:eastAsia="arial" w:hAnsi="arial" w:cs="arial"/>
            <w:b w:val="0"/>
            <w:i/>
            <w:strike w:val="0"/>
            <w:noProof w:val="0"/>
            <w:color w:val="0077CC"/>
            <w:position w:val="0"/>
            <w:sz w:val="20"/>
            <w:u w:val="single"/>
            <w:vertAlign w:val="baseline"/>
          </w:rPr>
          <w:t>a Tuesday speech from Greeneville</w:t>
        </w:r>
      </w:hyperlink>
      <w:r>
        <w:rPr>
          <w:rFonts w:ascii="arial" w:eastAsia="arial" w:hAnsi="arial" w:cs="arial"/>
          <w:b w:val="0"/>
          <w:i w:val="0"/>
          <w:strike w:val="0"/>
          <w:noProof w:val="0"/>
          <w:color w:val="000000"/>
          <w:position w:val="0"/>
          <w:sz w:val="20"/>
          <w:u w:val="none"/>
          <w:vertAlign w:val="baseline"/>
        </w:rPr>
        <w:t xml:space="preserve">, South Carolina,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announced that she has no intentions of dropping out of the race at present, and will also not do so if she loses by a considerable margin in the state's primary.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focusing on how to make America stronger tomorrow, some people want to know if I'm going to cave today,"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"We've all heard the calls for me to drop out. We all know where they're coming from. The political elite, the party bosses, the cheerleaders in the commentator world."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the speech,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argued that Trump should not be considered for the presidency again, given his advanced age, 77, which increases his likelihood of developing dementia.</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talking about the most demanding job in human history. You don't give it to someone who's at risk of dementia,"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also referring to 81-year-old President </w:t>
      </w:r>
      <w:hyperlink r:id="rId2263"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Trump's office for comment via email on Tuesday afternoon. This piece will be updated with any responses received.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several vocal Trump supporters took to social media to attack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her remarks.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says Trump is 'at risk of dementia,'" user "johnny maga" wrote on X, the platform previously known as </w:t>
      </w:r>
      <w:hyperlink r:id="rId226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"What a POS".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Team Trump wanted to, they could start leaking the goods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to various outlets like they did with DeSantis...they could drop non-stop MOABs, and have her disappear like Carly Fiorina," another user going only by Steven wrote in response to that post. "Not sure why they won't. Hopefully they will though."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at risk of dementia," user "TheGripper" wrote. "All of us are, so what's her point?"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an absolute anti-republican jackass witch who thinks she can win the Republican nominee for president!" another user going only by Katherine wrote. "If you want to talk about dementia this woman has it there is no chance in hell she will be the nominee! Wake up America stop listening to jackasses like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25"/>
        <w:keepNext w:val="0"/>
        <w:spacing w:before="240" w:after="0" w:line="260" w:lineRule="atLeast"/>
        <w:ind w:left="0" w:right="0" w:firstLine="0"/>
        <w:jc w:val="both"/>
      </w:pPr>
      <w:hyperlink r:id="rId2265" w:history="1">
        <w:r>
          <w:rPr>
            <w:rFonts w:ascii="arial" w:eastAsia="arial" w:hAnsi="arial" w:cs="arial"/>
            <w:b w:val="0"/>
            <w:i/>
            <w:strike w:val="0"/>
            <w:color w:val="0077CC"/>
            <w:sz w:val="20"/>
            <w:u w:val="single"/>
            <w:vertAlign w:val="baseline"/>
          </w:rPr>
          <w:t>Link to Image</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508" style="position:absolute;z-index:252089344"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trump dementia comments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Bell/Getty Images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 photo of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at a campaign event in Concord, New Hampshire, on January 23, 2024.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recent claim that Donald Trump is at risk of dementia spurred outrage from MAGA supporters online.</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509" style="position:absolute;z-index:252090368"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(91%); EMPLOYMENT HISTORY (90%); GOVERNMENT BODIES &amp; OFFICES (90%); HEADS OF GOVERNMENT ELECTIONS (90%); DEMENTIA (89%); US REPUBLICAN PARTY (89%); CAMPAIGNS &amp; ELECTIONS (79%); CAUCUSES (79%); POLITICAL CANDIDATES (79%); POLITICS (79%); INTERNET SOCIAL NETWORKING (78%); PRIMARY ELECTIONS (78%); SOCIAL MEDIA (78%); UNITED NATIONS (77%); POLLS &amp; SURVEYS (56%); Politics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(78%)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CARLY FIORINA (79%); JOE BIDEN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(93%); IOWA, USA (79%); NEW HAMPSHIRE, USA (79%); UNITED STATES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51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 xml:space="preserve">Biden Is Incompetent, Harris Is Disaster – </w:t>
        </w:r>
      </w:hyperlink>
      <w:hyperlink r:id="rId2273" w:history="1">
        <w:r>
          <w:rPr>
            <w:rFonts w:ascii="arial" w:eastAsia="arial" w:hAnsi="arial" w:cs="arial"/>
            <w:b/>
            <w:i/>
            <w:strike w:val="0"/>
            <w:color w:val="0077CC"/>
            <w:sz w:val="28"/>
            <w:u w:val="single"/>
            <w:vertAlign w:val="baseline"/>
          </w:rPr>
          <w:t>Nikki</w:t>
        </w:r>
      </w:hyperlink>
      <w:hyperlink r:id="rId2274" w:history="1">
        <w:r>
          <w:rPr>
            <w:rFonts w:ascii="arial" w:eastAsia="arial" w:hAnsi="arial" w:cs="arial"/>
            <w:b/>
            <w:i/>
            <w:strike w:val="0"/>
            <w:color w:val="0077CC"/>
            <w:sz w:val="28"/>
            <w:u w:val="single"/>
            <w:vertAlign w:val="baseline"/>
          </w:rPr>
          <w:t xml:space="preserve"> </w:t>
        </w:r>
      </w:hyperlink>
      <w:hyperlink r:id="rId2275" w:history="1">
        <w:r>
          <w:rPr>
            <w:rFonts w:ascii="arial" w:eastAsia="arial" w:hAnsi="arial" w:cs="arial"/>
            <w:b/>
            <w:i/>
            <w:strike w:val="0"/>
            <w:color w:val="0077CC"/>
            <w:sz w:val="28"/>
            <w:u w:val="single"/>
            <w:vertAlign w:val="baseline"/>
          </w:rPr>
          <w:t>Haley</w:t>
        </w:r>
      </w:hyperlink>
      <w:hyperlink r:id="rId2276" w:history="1">
        <w:r>
          <w:rPr>
            <w:rFonts w:ascii="arial" w:eastAsia="arial" w:hAnsi="arial" w:cs="arial"/>
            <w:b/>
            <w:i/>
            <w:strike w:val="0"/>
            <w:color w:val="0077CC"/>
            <w:sz w:val="28"/>
            <w:u w:val="single"/>
            <w:vertAlign w:val="baseline"/>
          </w:rPr>
          <w:t xml:space="preserve"> Drums Support For Trump</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Naija News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2024 Wednesday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Naija Provided by Syndigate Media Inc. All Rights Reserved</w:t>
      </w:r>
    </w:p>
    <w:p>
      <w:pPr>
        <w:pStyle w:val="Normal126"/>
        <w:keepNext w:val="0"/>
        <w:spacing w:before="120" w:after="0" w:line="220" w:lineRule="atLeast"/>
        <w:ind w:left="0" w:right="0" w:firstLine="0"/>
        <w:jc w:val="left"/>
      </w:pPr>
      <w:r>
        <w:br/>
      </w:r>
      <w:r>
        <w:pict>
          <v:shape id="_x0000_i1511" type="#_x0000_t75" style="width:437.95pt;height:84.99pt">
            <v:imagedata r:id="rId2277"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Udeze Ekene</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12" style="position:absolute;z-index:25209241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presidential aspirant under the Republican Party,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has said President Joe Biden, is incompetent to run for a second term.</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described Vice President </w:t>
      </w:r>
      <w:hyperlink r:id="rId2278"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as a disaster for America. She said America needs a president who would hold US enemies accountable.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U.S. Ambassador to the United Nations (UN),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the candidate to vote for remains </w:t>
      </w:r>
      <w:hyperlink r:id="rId227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 X handle, on Tuesday,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on Republicans to rally around and nominate Trump next week in Milwaukee for the presidential position.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nominating convention is a time for Republican unity. Joe Biden is not competent to serve a second term and Kamala Harris would be a disaster for America.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president who will hold our enemies to account, secure our border, cut our debt, and get our economy back on track. I encourage my delegates to support Donald Trump next week in Milwaukee,"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26, the former US representative at the UN accused </w:t>
      </w:r>
      <w:hyperlink r:id="rId2280" w:history="1">
        <w:r>
          <w:rPr>
            <w:rFonts w:ascii="arial" w:eastAsia="arial" w:hAnsi="arial" w:cs="arial"/>
            <w:b w:val="0"/>
            <w:i/>
            <w:strike w:val="0"/>
            <w:noProof w:val="0"/>
            <w:color w:val="0077CC"/>
            <w:position w:val="0"/>
            <w:sz w:val="20"/>
            <w:u w:val="single"/>
            <w:vertAlign w:val="baseline"/>
          </w:rPr>
          <w:t>President Biden</w:t>
        </w:r>
      </w:hyperlink>
      <w:r>
        <w:rPr>
          <w:rFonts w:ascii="arial" w:eastAsia="arial" w:hAnsi="arial" w:cs="arial"/>
          <w:b w:val="0"/>
          <w:i w:val="0"/>
          <w:strike w:val="0"/>
          <w:noProof w:val="0"/>
          <w:color w:val="000000"/>
          <w:position w:val="0"/>
          <w:sz w:val="20"/>
          <w:u w:val="none"/>
          <w:vertAlign w:val="baseline"/>
        </w:rPr>
        <w:t xml:space="preserve"> of compromising US national security.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four years, Biden has told our enemies we'll ignore our friends and compromise our national security. Since the fall of Afghanistan, North Korea has gotten more aggressive; China is preparing to invade Taiwan; and Iran and Russia have started wars of their own," she wrote.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quitting the race,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said the Republicans stand a chance of losing to Democrats if the former US president, Trump, gets nominated.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5, on her X, after she had had an interview with Fox News, she said, "This is about winning elections so that we can get our country back on track: paying down our debt, securing our border, preventing war, and getting our kids reading again.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that if we don't win. And we can't win with Donald Trump at the top of the ticket."</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281" w:history="1">
        <w:r>
          <w:rPr>
            <w:rFonts w:ascii="arial" w:eastAsia="arial" w:hAnsi="arial" w:cs="arial"/>
            <w:b w:val="0"/>
            <w:i/>
            <w:strike w:val="0"/>
            <w:noProof w:val="0"/>
            <w:color w:val="0077CC"/>
            <w:position w:val="0"/>
            <w:sz w:val="20"/>
            <w:u w:val="single"/>
            <w:vertAlign w:val="baseline"/>
          </w:rPr>
          <w:t xml:space="preserve">Biden Is Incompetent, Harris Is Disaster – </w:t>
        </w:r>
      </w:hyperlink>
      <w:hyperlink r:id="rId2282" w:history="1">
        <w:r>
          <w:rPr>
            <w:rFonts w:ascii="arial" w:eastAsia="arial" w:hAnsi="arial" w:cs="arial"/>
            <w:b/>
            <w:i/>
            <w:strike w:val="0"/>
            <w:noProof w:val="0"/>
            <w:color w:val="0077CC"/>
            <w:position w:val="0"/>
            <w:sz w:val="20"/>
            <w:u w:val="single"/>
            <w:vertAlign w:val="baseline"/>
          </w:rPr>
          <w:t>Nikki</w:t>
        </w:r>
      </w:hyperlink>
      <w:hyperlink r:id="rId2283" w:history="1">
        <w:r>
          <w:rPr>
            <w:rFonts w:ascii="arial" w:eastAsia="arial" w:hAnsi="arial" w:cs="arial"/>
            <w:b w:val="0"/>
            <w:i/>
            <w:strike w:val="0"/>
            <w:noProof w:val="0"/>
            <w:color w:val="0077CC"/>
            <w:position w:val="0"/>
            <w:sz w:val="20"/>
            <w:u w:val="single"/>
            <w:vertAlign w:val="baseline"/>
          </w:rPr>
          <w:t xml:space="preserve"> </w:t>
        </w:r>
      </w:hyperlink>
      <w:hyperlink r:id="rId2284" w:history="1">
        <w:r>
          <w:rPr>
            <w:rFonts w:ascii="arial" w:eastAsia="arial" w:hAnsi="arial" w:cs="arial"/>
            <w:b/>
            <w:i/>
            <w:strike w:val="0"/>
            <w:noProof w:val="0"/>
            <w:color w:val="0077CC"/>
            <w:position w:val="0"/>
            <w:sz w:val="20"/>
            <w:u w:val="single"/>
            <w:vertAlign w:val="baseline"/>
          </w:rPr>
          <w:t>Haley</w:t>
        </w:r>
      </w:hyperlink>
      <w:hyperlink r:id="rId2285" w:history="1">
        <w:r>
          <w:rPr>
            <w:rFonts w:ascii="arial" w:eastAsia="arial" w:hAnsi="arial" w:cs="arial"/>
            <w:b w:val="0"/>
            <w:i/>
            <w:strike w:val="0"/>
            <w:noProof w:val="0"/>
            <w:color w:val="0077CC"/>
            <w:position w:val="0"/>
            <w:sz w:val="20"/>
            <w:u w:val="single"/>
            <w:vertAlign w:val="baseline"/>
          </w:rPr>
          <w:t xml:space="preserve"> Drums Support For Trump</w:t>
        </w:r>
      </w:hyperlink>
      <w:r>
        <w:rPr>
          <w:rFonts w:ascii="arial" w:eastAsia="arial" w:hAnsi="arial" w:cs="arial"/>
          <w:b w:val="0"/>
          <w:i w:val="0"/>
          <w:strike w:val="0"/>
          <w:noProof w:val="0"/>
          <w:color w:val="000000"/>
          <w:position w:val="0"/>
          <w:sz w:val="20"/>
          <w:u w:val="none"/>
          <w:vertAlign w:val="baseline"/>
        </w:rPr>
        <w:t xml:space="preserve"> appeared first on </w:t>
      </w:r>
      <w:hyperlink r:id="rId2286" w:history="1">
        <w:r>
          <w:rPr>
            <w:rFonts w:ascii="arial" w:eastAsia="arial" w:hAnsi="arial" w:cs="arial"/>
            <w:b w:val="0"/>
            <w:i/>
            <w:strike w:val="0"/>
            <w:noProof w:val="0"/>
            <w:color w:val="0077CC"/>
            <w:position w:val="0"/>
            <w:sz w:val="20"/>
            <w:u w:val="single"/>
            <w:vertAlign w:val="baseline"/>
          </w:rPr>
          <w:t>Naija News</w:t>
        </w:r>
      </w:hyperlink>
      <w:r>
        <w:rPr>
          <w:rFonts w:ascii="arial" w:eastAsia="arial" w:hAnsi="arial" w:cs="arial"/>
          <w:b w:val="0"/>
          <w:i w:val="0"/>
          <w:strike w:val="0"/>
          <w:noProof w:val="0"/>
          <w:color w:val="000000"/>
          <w:position w:val="0"/>
          <w:sz w:val="20"/>
          <w:u w:val="none"/>
          <w:vertAlign w:val="baseline"/>
        </w:rPr>
        <w:t>.</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513" style="position:absolute;z-index:252093440"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12239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HEADS OF GOVERNMENT ELECTIONS (90%); INTERNATIONAL RELATIONS &amp; NATIONAL SECURITY (90%); NATIONAL SECURITY &amp; FOREIGN RELATIONS (90%); NEGATIVE NEWS (90%); UNITED NATIONS (90%); US REPUBLICAN PARTY (90%); ELECTIONS (78%); INTERVIEWS (78%); POLITICAL PARTY CONVENTIONS (78%); US CONGRESS (78%); US DEMOCRATIC PARTY (78%); US PRESIDENTS (78%); BORDER CONTROL (73%); NATIONAL SECURITY (73%); EMBASSIES &amp; CONSULATES (72%); UNITED NATIONS INSTITUTIONS (71%); CONFERENCES &amp; CONVENTIONS (70%)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DONALD TRUMP (92%); KAMALA HARRIS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(72%); WISCONSIN, USA (92%); UNITED STATES (94%); AFGHANISTAN (79%); NORTH KOREA (79%); TAIWAN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514"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287"/>
          <w:headerReference w:type="default" r:id="rId2288"/>
          <w:footerReference w:type="even" r:id="rId2289"/>
          <w:footerReference w:type="default" r:id="rId2290"/>
          <w:headerReference w:type="first" r:id="rId2291"/>
          <w:footerReference w:type="first" r:id="rId2292"/>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293" w:history="1">
        <w:r>
          <w:rPr>
            <w:rFonts w:ascii="arial" w:eastAsia="arial" w:hAnsi="arial" w:cs="arial"/>
            <w:b/>
            <w:i/>
            <w:strike w:val="0"/>
            <w:color w:val="0077CC"/>
            <w:sz w:val="28"/>
            <w:u w:val="single"/>
            <w:vertAlign w:val="baseline"/>
          </w:rPr>
          <w:t xml:space="preserve">Indian-American lawmaker blasts Trump over 'birther' claims against </w:t>
        </w:r>
      </w:hyperlink>
      <w:hyperlink r:id="rId2294" w:history="1">
        <w:r>
          <w:rPr>
            <w:rFonts w:ascii="arial" w:eastAsia="arial" w:hAnsi="arial" w:cs="arial"/>
            <w:b/>
            <w:i/>
            <w:strike w:val="0"/>
            <w:color w:val="0077CC"/>
            <w:sz w:val="28"/>
            <w:u w:val="single"/>
            <w:vertAlign w:val="baseline"/>
          </w:rPr>
          <w:t>Nikki</w:t>
        </w:r>
      </w:hyperlink>
      <w:hyperlink r:id="rId2295" w:history="1">
        <w:r>
          <w:rPr>
            <w:rFonts w:ascii="arial" w:eastAsia="arial" w:hAnsi="arial" w:cs="arial"/>
            <w:b/>
            <w:i/>
            <w:strike w:val="0"/>
            <w:color w:val="0077CC"/>
            <w:sz w:val="28"/>
            <w:u w:val="single"/>
            <w:vertAlign w:val="baseline"/>
          </w:rPr>
          <w:t xml:space="preserve"> </w:t>
        </w:r>
      </w:hyperlink>
      <w:hyperlink r:id="rId2296" w:history="1">
        <w:r>
          <w:rPr>
            <w:rFonts w:ascii="arial" w:eastAsia="arial" w:hAnsi="arial" w:cs="arial"/>
            <w:b/>
            <w:i/>
            <w:strike w:val="0"/>
            <w:color w:val="0077CC"/>
            <w:sz w:val="28"/>
            <w:u w:val="single"/>
            <w:vertAlign w:val="baseline"/>
          </w:rPr>
          <w:t>Haley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 08:43 AM GMT</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27"/>
        <w:keepNext w:val="0"/>
        <w:spacing w:before="120" w:after="0" w:line="220" w:lineRule="atLeast"/>
        <w:ind w:left="0" w:right="0" w:firstLine="0"/>
        <w:jc w:val="left"/>
      </w:pPr>
      <w:r>
        <w:br/>
      </w:r>
      <w:r>
        <w:pict>
          <v:shape id="_x0000_i1515" type="#_x0000_t75" style="width:102.76pt;height:45.01pt">
            <v:imagedata r:id="rId9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16" style="position:absolute;z-index:2520954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Donald Trump was criticised by Indian American Congressman Raja Krishnamoorthi for promoting unfounded 'birther' claims against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his rival in the Republican presidential primary. Trump recently shared a post from The Gateway Pundit, a far-right website, questioning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eligibility to serve as President or Vice President based on her parents' citizenship status at the time of her birth. US Congressman Krishnamoorthi, a Democrat and himself an Indian American, expressed his disappointment over Trump's actions.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proud Indian American immigrant, the hateful attacks the former president is launching against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are all too familiar to me," he said, as per news agency PTI. He also urged members of the South Asian community and their supporters to denounce such rhetoric.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born in South Carolina to Indian immigrant parents, is a natural-born US citizen, which qualifies her for the presidency under the US Constitution. The allegations against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are reminiscent of similar statements made by Trump in the past against political adversaries such as Barack Obama and Kamala Harris. Over ten years ago, Trump raised questions over the birthplace of former President Barack Obama. In 2016, he questioned the citizenship of Republican primary opponent Ted Cruz, particularly following Cruz's victory in the Iowa caucuses. In 2020, Trump similarly endorsed 'birther' allegations against then-vice presidential candidate Kamala Harris. According to the US Constitution, the requirements for presidential candidates are: one must be a natural-born citizen, at least 35 years old, and a resident of the United States for no less than 14 years. ALSO READ |</w:t>
      </w:r>
    </w:p>
    <w:p>
      <w:pPr>
        <w:pStyle w:val="Normal127"/>
        <w:keepNext w:val="0"/>
        <w:spacing w:before="240" w:after="0" w:line="260" w:lineRule="atLeast"/>
        <w:ind w:left="0" w:right="0" w:firstLine="0"/>
        <w:jc w:val="both"/>
      </w:pPr>
      <w:hyperlink r:id="rId2297" w:history="1">
        <w:r>
          <w:rPr>
            <w:rFonts w:ascii="arial" w:eastAsia="arial" w:hAnsi="arial" w:cs="arial"/>
            <w:b/>
            <w:i/>
            <w:strike w:val="0"/>
            <w:color w:val="0077CC"/>
            <w:sz w:val="20"/>
            <w:u w:val="single"/>
            <w:vertAlign w:val="baseline"/>
          </w:rPr>
          <w:t>Nikki</w:t>
        </w:r>
      </w:hyperlink>
      <w:hyperlink r:id="rId2298" w:history="1">
        <w:r>
          <w:rPr>
            <w:rFonts w:ascii="arial" w:eastAsia="arial" w:hAnsi="arial" w:cs="arial"/>
            <w:b w:val="0"/>
            <w:i/>
            <w:strike w:val="0"/>
            <w:color w:val="0077CC"/>
            <w:sz w:val="20"/>
            <w:u w:val="single"/>
            <w:vertAlign w:val="baseline"/>
          </w:rPr>
          <w:t xml:space="preserve"> </w:t>
        </w:r>
      </w:hyperlink>
      <w:hyperlink r:id="rId2299" w:history="1">
        <w:r>
          <w:rPr>
            <w:rFonts w:ascii="arial" w:eastAsia="arial" w:hAnsi="arial" w:cs="arial"/>
            <w:b/>
            <w:i/>
            <w:strike w:val="0"/>
            <w:color w:val="0077CC"/>
            <w:sz w:val="20"/>
            <w:u w:val="single"/>
            <w:vertAlign w:val="baseline"/>
          </w:rPr>
          <w:t>Haley</w:t>
        </w:r>
      </w:hyperlink>
      <w:hyperlink r:id="rId2300" w:history="1">
        <w:r>
          <w:rPr>
            <w:rFonts w:ascii="arial" w:eastAsia="arial" w:hAnsi="arial" w:cs="arial"/>
            <w:b w:val="0"/>
            <w:i/>
            <w:strike w:val="0"/>
            <w:color w:val="0077CC"/>
            <w:sz w:val="20"/>
            <w:u w:val="single"/>
            <w:vertAlign w:val="baseline"/>
          </w:rPr>
          <w:t xml:space="preserve"> says running to win, not interested in being Trump's Vice-President</w:t>
        </w:r>
      </w:hyperlink>
    </w:p>
    <w:p>
      <w:pPr>
        <w:pStyle w:val="Normal127"/>
        <w:keepNext w:val="0"/>
        <w:spacing w:before="240" w:after="0" w:line="260" w:lineRule="atLeast"/>
        <w:ind w:left="0" w:right="0" w:firstLine="0"/>
        <w:jc w:val="both"/>
      </w:pPr>
      <w:hyperlink r:id="rId2301" w:history="1">
        <w:r>
          <w:rPr>
            <w:rFonts w:ascii="arial" w:eastAsia="arial" w:hAnsi="arial" w:cs="arial"/>
            <w:b w:val="0"/>
            <w:i/>
            <w:strike w:val="0"/>
            <w:color w:val="0077CC"/>
            <w:sz w:val="20"/>
            <w:u w:val="single"/>
            <w:vertAlign w:val="baseline"/>
          </w:rPr>
          <w:t>Link to Image</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17" style="position:absolute;z-index:25209651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Indian-American lawmaker blasts Trump over 'birther' claims against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18" style="position:absolute;z-index:252097536"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CITIZENSHIP (90%); HEADS OF GOVERNMENT ELECTIONS (90%); IMMIGRATION, CITIZENSHIP &amp; DISPLACEMENT (90%); LEGISLATIVE BODIES (90%); NATIONAL SECURITY &amp; FOREIGN RELATIONS (90%); PRIMARY ELECTIONS (90%); US CONGRESS (90%); US PRESIDENTIAL CANDIDATES 2008 (90%); US PRESIDENTIAL CANDIDATES 2012 (90%); US PRESIDENTIAL ELECTIONS (90%); US PRESIDENTS (90%); US REPUBLICAN PARTY (90%); CAUCUSES (78%); FRINGE MEDIA (78%); POLITICS (78%); US DEMOCRATIC PARTY (78%); CAMPAIGNS &amp; ELECTIONS (77%); CITIZENSHIP LAW (77%); FAR RIGHT POLITICS (77%); POLITICAL CANDIDATES (77%)</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FRINGE MEDIA (78%)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KAMALA HARRIS (90%); DONALD TRUMP (79%); RAJA KRISHNAMOORTHI (79%); TED CRUZ (79%); BARACK OBAMA (78%)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SOUTH CAROLINA, USA (79%); UNITED STATES (96%); ASIA (59%)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519"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 xml:space="preserve">Biden invites </w:t>
        </w:r>
      </w:hyperlink>
      <w:hyperlink r:id="rId2309" w:history="1">
        <w:r>
          <w:rPr>
            <w:rFonts w:ascii="arial" w:eastAsia="arial" w:hAnsi="arial" w:cs="arial"/>
            <w:b/>
            <w:i/>
            <w:strike w:val="0"/>
            <w:color w:val="0077CC"/>
            <w:sz w:val="28"/>
            <w:u w:val="single"/>
            <w:vertAlign w:val="baseline"/>
          </w:rPr>
          <w:t>Nikki</w:t>
        </w:r>
      </w:hyperlink>
      <w:hyperlink r:id="rId2310" w:history="1">
        <w:r>
          <w:rPr>
            <w:rFonts w:ascii="arial" w:eastAsia="arial" w:hAnsi="arial" w:cs="arial"/>
            <w:b/>
            <w:i/>
            <w:strike w:val="0"/>
            <w:color w:val="0077CC"/>
            <w:sz w:val="28"/>
            <w:u w:val="single"/>
            <w:vertAlign w:val="baseline"/>
          </w:rPr>
          <w:t xml:space="preserve"> </w:t>
        </w:r>
      </w:hyperlink>
      <w:hyperlink r:id="rId2311" w:history="1">
        <w:r>
          <w:rPr>
            <w:rFonts w:ascii="arial" w:eastAsia="arial" w:hAnsi="arial" w:cs="arial"/>
            <w:b/>
            <w:i/>
            <w:strike w:val="0"/>
            <w:color w:val="0077CC"/>
            <w:sz w:val="28"/>
            <w:u w:val="single"/>
            <w:vertAlign w:val="baseline"/>
          </w:rPr>
          <w:t>Haley</w:t>
        </w:r>
      </w:hyperlink>
      <w:hyperlink r:id="rId2312" w:history="1">
        <w:r>
          <w:rPr>
            <w:rFonts w:ascii="arial" w:eastAsia="arial" w:hAnsi="arial" w:cs="arial"/>
            <w:b/>
            <w:i/>
            <w:strike w:val="0"/>
            <w:color w:val="0077CC"/>
            <w:sz w:val="28"/>
            <w:u w:val="single"/>
            <w:vertAlign w:val="baseline"/>
          </w:rPr>
          <w:t xml:space="preserve"> voters to Democratic campaign after announcing retirement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20" style="position:absolute;z-index:25209958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on Wednesday invited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to join his own campaign following the Republican pre-candidate's withdrawal, stressing that "the stakes for America could not be higher."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this is not just any election. I know that Democrats, Republicans and independents disagree on many issues and have strong convictions. That's a good thing. That's what America stands for. But I also know this: what unites Democrats, Republicans and independents is a love of America," he said in a statement.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pronouncement shortly after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Republican primary after her poor results in the Super Tuesday appointment, where she only prevailed against former President Donald Trump (2017-2021) in the state of Vermont.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it clear he doesn't want the support of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voters. I want to be clear: there is a place for them in my campaign," the Democratic leader maintained.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admitted that although "there are many things" on which he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supporters will not agree, he hopes to find common ground "on the fundamental issues like preserving American democracy, defending the rule of law, (...) preserving NATO and confronting America's adversaries".</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so far the only candidate left in the race against Trump to clinch the Republican nomination ahead of the November presidential election and Biden praised her courage for trying.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lot of courage to run for president; that's especially true in today's Republican Party, where very few dare to tell the truth about Trump. But not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proved to be courageous," she said.</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in her opinion, "was willing to tell the truth about Trump: about the chaos that always surrounds him, about his inability to distinguish right from wrong, about his cowardice in the face of (Russian President) Vladimir Putin." EFE</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21" style="position:absolute;z-index:252100608"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POLITICAL PARTIES (90%); PRIMARY ELECTIONS (90%); US DEMOCRATIC PARTY (90%); VOTERS &amp; VOTING (90%); CAMPAIGNS &amp; ELECTIONS (89%); HEADS OF GOVERNMENT ELECTIONS (89%); US PRESIDENTIAL CANDIDATES 2008 (89%); US PRESIDENTIAL CANDIDATES 2012 (89%); US PRESIDENTS (79%); DEMOCRACIES (78%); ELECTIONS (78%); HEADS OF STATE &amp; GOVERNMENT (78%); TYPES OF GOVERNMENT (78%); US PRESIDENTIAL ELECTIONS (78%); RULE OF LAW (73%); Mundo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(79%); JOE BIDEN (79%); VLADIMIR PUTIN (59%)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(95%); RUSSIA (51%)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52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 xml:space="preserve">Pro DeSantis PAC Ties </w:t>
        </w:r>
      </w:hyperlink>
      <w:hyperlink r:id="rId2320" w:history="1">
        <w:r>
          <w:rPr>
            <w:rFonts w:ascii="arial" w:eastAsia="arial" w:hAnsi="arial" w:cs="arial"/>
            <w:b/>
            <w:i/>
            <w:strike w:val="0"/>
            <w:color w:val="0077CC"/>
            <w:sz w:val="28"/>
            <w:u w:val="single"/>
            <w:vertAlign w:val="baseline"/>
          </w:rPr>
          <w:t>Nikki</w:t>
        </w:r>
      </w:hyperlink>
      <w:hyperlink r:id="rId2321" w:history="1">
        <w:r>
          <w:rPr>
            <w:rFonts w:ascii="arial" w:eastAsia="arial" w:hAnsi="arial" w:cs="arial"/>
            <w:b/>
            <w:i/>
            <w:strike w:val="0"/>
            <w:color w:val="0077CC"/>
            <w:sz w:val="28"/>
            <w:u w:val="single"/>
            <w:vertAlign w:val="baseline"/>
          </w:rPr>
          <w:t xml:space="preserve"> </w:t>
        </w:r>
      </w:hyperlink>
      <w:hyperlink r:id="rId2322" w:history="1">
        <w:r>
          <w:rPr>
            <w:rFonts w:ascii="arial" w:eastAsia="arial" w:hAnsi="arial" w:cs="arial"/>
            <w:b/>
            <w:i/>
            <w:strike w:val="0"/>
            <w:color w:val="0077CC"/>
            <w:sz w:val="28"/>
            <w:u w:val="single"/>
            <w:vertAlign w:val="baseline"/>
          </w:rPr>
          <w:t>Haley</w:t>
        </w:r>
      </w:hyperlink>
      <w:hyperlink r:id="rId2323" w:history="1">
        <w:r>
          <w:rPr>
            <w:rFonts w:ascii="arial" w:eastAsia="arial" w:hAnsi="arial" w:cs="arial"/>
            <w:b/>
            <w:i/>
            <w:strike w:val="0"/>
            <w:color w:val="0077CC"/>
            <w:sz w:val="28"/>
            <w:u w:val="single"/>
            <w:vertAlign w:val="baseline"/>
          </w:rPr>
          <w:t xml:space="preserve"> to Hillary Clinton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1:00 PM EST</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MacDonald</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23" style="position:absolute;z-index:252102656" from="0,2pt" to="512pt,2pt" strokecolor="#009ddb" strokeweight="2pt">
            <v:stroke linestyle="single"/>
            <w10:wrap type="topAndBottom"/>
          </v:line>
        </w:pict>
      </w:r>
    </w:p>
    <w:p>
      <w:pPr>
        <w:pStyle w:val="Normal129"/>
      </w:pP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27th, 2023 ( </w:t>
      </w:r>
      <w:hyperlink r:id="rId2324"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 Delivered by  </w:t>
      </w:r>
      <w:hyperlink r:id="rId23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2326" w:history="1">
        <w:r>
          <w:rPr>
            <w:rFonts w:ascii="arial" w:eastAsia="arial" w:hAnsi="arial" w:cs="arial"/>
            <w:b/>
            <w:i/>
            <w:strike w:val="0"/>
            <w:noProof w:val="0"/>
            <w:color w:val="0077CC"/>
            <w:position w:val="0"/>
            <w:sz w:val="20"/>
            <w:u w:val="single"/>
            <w:vertAlign w:val="baseline"/>
          </w:rPr>
          <w:t>Nikki</w:t>
        </w:r>
      </w:hyperlink>
      <w:hyperlink r:id="rId2327" w:history="1">
        <w:r>
          <w:rPr>
            <w:rFonts w:ascii="arial" w:eastAsia="arial" w:hAnsi="arial" w:cs="arial"/>
            <w:b w:val="0"/>
            <w:i/>
            <w:strike w:val="0"/>
            <w:noProof w:val="0"/>
            <w:color w:val="0077CC"/>
            <w:position w:val="0"/>
            <w:sz w:val="20"/>
            <w:u w:val="single"/>
            <w:vertAlign w:val="baseline"/>
          </w:rPr>
          <w:t xml:space="preserve"> </w:t>
        </w:r>
      </w:hyperlink>
      <w:hyperlink r:id="rId2328"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and </w:t>
      </w:r>
      <w:hyperlink r:id="rId2329"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get closer to each other in Republican Presidential Primary polls, demonstrating at least a sliver of separation from the rest of the dwindling pack, the battle for second place was bound to get a bit more personal. And it has!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Scrabbling for Trump's crumbs is beginning to take on a bit of an edge, and it has dragged the specter of Hillary Clinton on to the political stage.</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 the Right had successfully isolated a candidate – Alinsky style – it is Hillary, and a pro-DeSantis PAC called Fight Right has released a </w:t>
      </w:r>
      <w:hyperlink r:id="rId2330" w:history="1">
        <w:r>
          <w:rPr>
            <w:rFonts w:ascii="arial" w:eastAsia="arial" w:hAnsi="arial" w:cs="arial"/>
            <w:b w:val="0"/>
            <w:i/>
            <w:strike w:val="0"/>
            <w:noProof w:val="0"/>
            <w:color w:val="0077CC"/>
            <w:position w:val="0"/>
            <w:sz w:val="20"/>
            <w:u w:val="single"/>
            <w:vertAlign w:val="baseline"/>
          </w:rPr>
          <w:t xml:space="preserve">30-second ad tying </w:t>
        </w:r>
      </w:hyperlink>
      <w:hyperlink r:id="rId2331" w:history="1">
        <w:r>
          <w:rPr>
            <w:rFonts w:ascii="arial" w:eastAsia="arial" w:hAnsi="arial" w:cs="arial"/>
            <w:b/>
            <w:i/>
            <w:strike w:val="0"/>
            <w:noProof w:val="0"/>
            <w:color w:val="0077CC"/>
            <w:position w:val="0"/>
            <w:sz w:val="20"/>
            <w:u w:val="single"/>
            <w:vertAlign w:val="baseline"/>
          </w:rPr>
          <w:t>Nikki</w:t>
        </w:r>
      </w:hyperlink>
      <w:hyperlink r:id="rId2332" w:history="1">
        <w:r>
          <w:rPr>
            <w:rFonts w:ascii="arial" w:eastAsia="arial" w:hAnsi="arial" w:cs="arial"/>
            <w:b w:val="0"/>
            <w:i/>
            <w:strike w:val="0"/>
            <w:noProof w:val="0"/>
            <w:color w:val="0077CC"/>
            <w:position w:val="0"/>
            <w:sz w:val="20"/>
            <w:u w:val="single"/>
            <w:vertAlign w:val="baseline"/>
          </w:rPr>
          <w:t xml:space="preserve"> </w:t>
        </w:r>
      </w:hyperlink>
      <w:hyperlink r:id="rId2333"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to her. (Related: </w:t>
      </w:r>
      <w:hyperlink r:id="rId2334" w:history="1">
        <w:r>
          <w:rPr>
            <w:rFonts w:ascii="arial" w:eastAsia="arial" w:hAnsi="arial" w:cs="arial"/>
            <w:b w:val="0"/>
            <w:i/>
            <w:strike w:val="0"/>
            <w:noProof w:val="0"/>
            <w:color w:val="0077CC"/>
            <w:position w:val="0"/>
            <w:sz w:val="20"/>
            <w:u w:val="single"/>
            <w:vertAlign w:val="baseline"/>
          </w:rPr>
          <w:t xml:space="preserve">With </w:t>
        </w:r>
      </w:hyperlink>
      <w:hyperlink r:id="rId2335" w:history="1">
        <w:r>
          <w:rPr>
            <w:rFonts w:ascii="arial" w:eastAsia="arial" w:hAnsi="arial" w:cs="arial"/>
            <w:b/>
            <w:i/>
            <w:strike w:val="0"/>
            <w:noProof w:val="0"/>
            <w:color w:val="0077CC"/>
            <w:position w:val="0"/>
            <w:sz w:val="20"/>
            <w:u w:val="single"/>
            <w:vertAlign w:val="baseline"/>
          </w:rPr>
          <w:t>Nikki</w:t>
        </w:r>
      </w:hyperlink>
      <w:hyperlink r:id="rId2336" w:history="1">
        <w:r>
          <w:rPr>
            <w:rFonts w:ascii="arial" w:eastAsia="arial" w:hAnsi="arial" w:cs="arial"/>
            <w:b w:val="0"/>
            <w:i/>
            <w:strike w:val="0"/>
            <w:noProof w:val="0"/>
            <w:color w:val="0077CC"/>
            <w:position w:val="0"/>
            <w:sz w:val="20"/>
            <w:u w:val="single"/>
            <w:vertAlign w:val="baseline"/>
          </w:rPr>
          <w:t xml:space="preserve"> </w:t>
        </w:r>
      </w:hyperlink>
      <w:hyperlink r:id="rId2337" w:history="1">
        <w:r>
          <w:rPr>
            <w:rFonts w:ascii="arial" w:eastAsia="arial" w:hAnsi="arial" w:cs="arial"/>
            <w:b/>
            <w:i/>
            <w:strike w:val="0"/>
            <w:noProof w:val="0"/>
            <w:color w:val="0077CC"/>
            <w:position w:val="0"/>
            <w:sz w:val="20"/>
            <w:u w:val="single"/>
            <w:vertAlign w:val="baseline"/>
          </w:rPr>
          <w:t>Haley</w:t>
        </w:r>
      </w:hyperlink>
      <w:hyperlink r:id="rId2338" w:history="1">
        <w:r>
          <w:rPr>
            <w:rFonts w:ascii="arial" w:eastAsia="arial" w:hAnsi="arial" w:cs="arial"/>
            <w:b w:val="0"/>
            <w:i/>
            <w:strike w:val="0"/>
            <w:noProof w:val="0"/>
            <w:color w:val="0077CC"/>
            <w:position w:val="0"/>
            <w:sz w:val="20"/>
            <w:u w:val="single"/>
            <w:vertAlign w:val="baseline"/>
          </w:rPr>
          <w:t xml:space="preserve"> in Second Place in NH, I Feel Obligated to Remind Voters That She is a Constitutional Threat.)</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features brutal back-to-back clips in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own voice of the candidate praising Hillary Clinton and honoring her as the reason she got into politics. It concludes with a nail-on-chalkboard sound bite of Clinton's infamous hyena-like cackle.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cackle that would make for an excellent ringtone to let you know someone "special" is calling. A jilting ex, the IRS, whatever you think works.</w:t>
      </w:r>
    </w:p>
    <w:p>
      <w:pPr>
        <w:pStyle w:val="Normal129"/>
        <w:keepNext w:val="0"/>
        <w:spacing w:before="240" w:after="0" w:line="260" w:lineRule="atLeast"/>
        <w:ind w:left="0" w:right="0" w:firstLine="0"/>
        <w:jc w:val="both"/>
      </w:pPr>
      <w:hyperlink r:id="rId2339" w:history="1">
        <w:r>
          <w:rPr>
            <w:rFonts w:ascii="arial" w:eastAsia="arial" w:hAnsi="arial" w:cs="arial"/>
            <w:b w:val="0"/>
            <w:i/>
            <w:strike w:val="0"/>
            <w:color w:val="0077CC"/>
            <w:sz w:val="20"/>
            <w:u w:val="single"/>
            <w:vertAlign w:val="baseline"/>
          </w:rPr>
          <w:t>Here's the ad</w:t>
        </w:r>
      </w:hyperlink>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Pro-DeSantis super PAC drops million dollar ad buy highlighting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love of Hillary Clinton. </w:t>
      </w:r>
      <w:hyperlink r:id="rId2340" w:history="1">
        <w:r>
          <w:rPr>
            <w:rFonts w:ascii="arial" w:eastAsia="arial" w:hAnsi="arial" w:cs="arial"/>
            <w:b w:val="0"/>
            <w:i/>
            <w:strike w:val="0"/>
            <w:noProof w:val="0"/>
            <w:color w:val="0077CC"/>
            <w:position w:val="0"/>
            <w:sz w:val="20"/>
            <w:u w:val="single"/>
            <w:vertAlign w:val="baseline"/>
          </w:rPr>
          <w:t>pic.twitter.com/QSYMDac9R3</w:t>
        </w:r>
      </w:hyperlink>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Miles Cheong (@stillgray) </w:t>
      </w:r>
      <w:hyperlink r:id="rId2341" w:history="1">
        <w:r>
          <w:rPr>
            <w:rFonts w:ascii="arial" w:eastAsia="arial" w:hAnsi="arial" w:cs="arial"/>
            <w:b w:val="0"/>
            <w:i/>
            <w:strike w:val="0"/>
            <w:noProof w:val="0"/>
            <w:color w:val="0077CC"/>
            <w:position w:val="0"/>
            <w:sz w:val="20"/>
            <w:u w:val="single"/>
            <w:vertAlign w:val="baseline"/>
          </w:rPr>
          <w:t>November 21, 2023</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42" w:history="1">
        <w:r>
          <w:rPr>
            <w:rFonts w:ascii="arial" w:eastAsia="arial" w:hAnsi="arial" w:cs="arial"/>
            <w:b w:val="0"/>
            <w:i/>
            <w:strike w:val="0"/>
            <w:noProof w:val="0"/>
            <w:color w:val="0077CC"/>
            <w:position w:val="0"/>
            <w:sz w:val="20"/>
            <w:u w:val="single"/>
            <w:vertAlign w:val="baseline"/>
          </w:rPr>
          <w:t xml:space="preserve">Pro DeSantis PAC Ties </w:t>
        </w:r>
      </w:hyperlink>
      <w:hyperlink r:id="rId2343" w:history="1">
        <w:r>
          <w:rPr>
            <w:rFonts w:ascii="arial" w:eastAsia="arial" w:hAnsi="arial" w:cs="arial"/>
            <w:b/>
            <w:i/>
            <w:strike w:val="0"/>
            <w:noProof w:val="0"/>
            <w:color w:val="0077CC"/>
            <w:position w:val="0"/>
            <w:sz w:val="20"/>
            <w:u w:val="single"/>
            <w:vertAlign w:val="baseline"/>
          </w:rPr>
          <w:t>Nikki</w:t>
        </w:r>
      </w:hyperlink>
      <w:hyperlink r:id="rId2344" w:history="1">
        <w:r>
          <w:rPr>
            <w:rFonts w:ascii="arial" w:eastAsia="arial" w:hAnsi="arial" w:cs="arial"/>
            <w:b w:val="0"/>
            <w:i/>
            <w:strike w:val="0"/>
            <w:noProof w:val="0"/>
            <w:color w:val="0077CC"/>
            <w:position w:val="0"/>
            <w:sz w:val="20"/>
            <w:u w:val="single"/>
            <w:vertAlign w:val="baseline"/>
          </w:rPr>
          <w:t xml:space="preserve"> </w:t>
        </w:r>
      </w:hyperlink>
      <w:hyperlink r:id="rId2345" w:history="1">
        <w:r>
          <w:rPr>
            <w:rFonts w:ascii="arial" w:eastAsia="arial" w:hAnsi="arial" w:cs="arial"/>
            <w:b/>
            <w:i/>
            <w:strike w:val="0"/>
            <w:noProof w:val="0"/>
            <w:color w:val="0077CC"/>
            <w:position w:val="0"/>
            <w:sz w:val="20"/>
            <w:u w:val="single"/>
            <w:vertAlign w:val="baseline"/>
          </w:rPr>
          <w:t>Haley</w:t>
        </w:r>
      </w:hyperlink>
      <w:hyperlink r:id="rId2346" w:history="1">
        <w:r>
          <w:rPr>
            <w:rFonts w:ascii="arial" w:eastAsia="arial" w:hAnsi="arial" w:cs="arial"/>
            <w:b w:val="0"/>
            <w:i/>
            <w:strike w:val="0"/>
            <w:noProof w:val="0"/>
            <w:color w:val="0077CC"/>
            <w:position w:val="0"/>
            <w:sz w:val="20"/>
            <w:u w:val="single"/>
            <w:vertAlign w:val="baseline"/>
          </w:rPr>
          <w:t xml:space="preserve"> to Hillary Clinton</w:t>
        </w:r>
      </w:hyperlink>
      <w:r>
        <w:rPr>
          <w:rFonts w:ascii="arial" w:eastAsia="arial" w:hAnsi="arial" w:cs="arial"/>
          <w:b w:val="0"/>
          <w:i w:val="0"/>
          <w:strike w:val="0"/>
          <w:noProof w:val="0"/>
          <w:color w:val="000000"/>
          <w:position w:val="0"/>
          <w:sz w:val="20"/>
          <w:u w:val="none"/>
          <w:vertAlign w:val="baseline"/>
        </w:rPr>
        <w:t xml:space="preserve">  appeared first on </w:t>
      </w:r>
      <w:hyperlink r:id="rId2347"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40" w:after="0" w:line="260" w:lineRule="atLeast"/>
        <w:ind w:left="0" w:right="0" w:firstLine="0"/>
        <w:jc w:val="both"/>
      </w:pPr>
      <w:hyperlink r:id="rId2348" w:history="1">
        <w:r>
          <w:rPr>
            <w:rFonts w:ascii="arial" w:eastAsia="arial" w:hAnsi="arial" w:cs="arial"/>
            <w:b w:val="0"/>
            <w:i/>
            <w:strike w:val="0"/>
            <w:color w:val="0077CC"/>
            <w:sz w:val="20"/>
            <w:u w:val="single"/>
            <w:vertAlign w:val="baseline"/>
          </w:rPr>
          <w:t>Link to the original story.</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9"/>
        <w:spacing w:line="60" w:lineRule="exact"/>
      </w:pPr>
      <w:r>
        <w:pict>
          <v:line id="_x0000_s1524" style="position:absolute;z-index:252103680"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25" style="position:absolute;z-index:252104704"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136216</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PRESIDENTIAL CANDIDATES 2008 (90%); US PRESIDENTIAL CANDIDATES 2012 (90%); US PRESIDENTIAL ELECTIONS (90%); BLOGS &amp; MESSAGE BOARDS (79%); ELECTIONS &amp; POLITICS (78%); HEADS OF GOVERNMENT ELECTIONS (78%); POLITICS (78%); PRIMARY ELECTIONS (78%); VOTERS &amp; VOTING (78%); Blog (%); Fight Right PAC (%); Hillary Clinton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Ron DeSantis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(79%); BROADCAST ADVERTISING (69%)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HILLARY RODHAM CLINTON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26"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 xml:space="preserve">'My heart is heavy': </w:t>
        </w:r>
      </w:hyperlink>
      <w:hyperlink r:id="rId2356" w:history="1">
        <w:r>
          <w:rPr>
            <w:rFonts w:ascii="arial" w:eastAsia="arial" w:hAnsi="arial" w:cs="arial"/>
            <w:b/>
            <w:i/>
            <w:strike w:val="0"/>
            <w:color w:val="0077CC"/>
            <w:sz w:val="28"/>
            <w:u w:val="single"/>
            <w:vertAlign w:val="baseline"/>
          </w:rPr>
          <w:t>Nikki</w:t>
        </w:r>
      </w:hyperlink>
      <w:hyperlink r:id="rId2357" w:history="1">
        <w:r>
          <w:rPr>
            <w:rFonts w:ascii="arial" w:eastAsia="arial" w:hAnsi="arial" w:cs="arial"/>
            <w:b/>
            <w:i/>
            <w:strike w:val="0"/>
            <w:color w:val="0077CC"/>
            <w:sz w:val="28"/>
            <w:u w:val="single"/>
            <w:vertAlign w:val="baseline"/>
          </w:rPr>
          <w:t xml:space="preserve"> </w:t>
        </w:r>
      </w:hyperlink>
      <w:hyperlink r:id="rId2358" w:history="1">
        <w:r>
          <w:rPr>
            <w:rFonts w:ascii="arial" w:eastAsia="arial" w:hAnsi="arial" w:cs="arial"/>
            <w:b/>
            <w:i/>
            <w:strike w:val="0"/>
            <w:color w:val="0077CC"/>
            <w:sz w:val="28"/>
            <w:u w:val="single"/>
            <w:vertAlign w:val="baseline"/>
          </w:rPr>
          <w:t>Haley</w:t>
        </w:r>
      </w:hyperlink>
      <w:hyperlink r:id="rId2359" w:history="1">
        <w:r>
          <w:rPr>
            <w:rFonts w:ascii="arial" w:eastAsia="arial" w:hAnsi="arial" w:cs="arial"/>
            <w:b/>
            <w:i/>
            <w:strike w:val="0"/>
            <w:color w:val="0077CC"/>
            <w:sz w:val="28"/>
            <w:u w:val="single"/>
            <w:vertAlign w:val="baseline"/>
          </w:rPr>
          <w:t xml:space="preserve"> announces her father's death on Father's Day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Sudiksha Kochi, USA TODAY</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27" style="position:absolute;z-index:252106752"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hyperlink r:id="rId2360" w:history="1">
        <w:r>
          <w:rPr>
            <w:rFonts w:ascii="arial" w:eastAsia="arial" w:hAnsi="arial" w:cs="arial"/>
            <w:b w:val="0"/>
            <w:i/>
            <w:strike w:val="0"/>
            <w:noProof w:val="0"/>
            <w:color w:val="0077CC"/>
            <w:position w:val="0"/>
            <w:sz w:val="20"/>
            <w:u w:val="single"/>
            <w:vertAlign w:val="baseline"/>
          </w:rPr>
          <w:t xml:space="preserve"> Former South Carolina Gov. </w:t>
        </w:r>
      </w:hyperlink>
      <w:hyperlink r:id="rId2361" w:history="1">
        <w:r>
          <w:rPr>
            <w:rFonts w:ascii="arial" w:eastAsia="arial" w:hAnsi="arial" w:cs="arial"/>
            <w:b/>
            <w:i/>
            <w:strike w:val="0"/>
            <w:noProof w:val="0"/>
            <w:color w:val="0077CC"/>
            <w:position w:val="0"/>
            <w:sz w:val="20"/>
            <w:u w:val="single"/>
            <w:vertAlign w:val="baseline"/>
          </w:rPr>
          <w:t>Nikki</w:t>
        </w:r>
      </w:hyperlink>
      <w:hyperlink r:id="rId2362" w:history="1">
        <w:r>
          <w:rPr>
            <w:rFonts w:ascii="arial" w:eastAsia="arial" w:hAnsi="arial" w:cs="arial"/>
            <w:b w:val="0"/>
            <w:i/>
            <w:strike w:val="0"/>
            <w:noProof w:val="0"/>
            <w:color w:val="0077CC"/>
            <w:position w:val="0"/>
            <w:sz w:val="20"/>
            <w:u w:val="single"/>
            <w:vertAlign w:val="baseline"/>
          </w:rPr>
          <w:t xml:space="preserve"> </w:t>
        </w:r>
      </w:hyperlink>
      <w:hyperlink r:id="rId2363"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announced the death of her father, Ajit Singh Randhawa, on Sunday, sharing in a message on Father's Day that he was the "smartest, sweetest, kindest, most decent man I have ever known."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364" w:history="1">
        <w:r>
          <w:rPr>
            <w:rFonts w:ascii="arial" w:eastAsia="arial" w:hAnsi="arial" w:cs="arial"/>
            <w:b w:val="0"/>
            <w:i/>
            <w:strike w:val="0"/>
            <w:noProof w:val="0"/>
            <w:color w:val="0077CC"/>
            <w:position w:val="0"/>
            <w:sz w:val="20"/>
            <w:u w:val="single"/>
            <w:vertAlign w:val="baseline"/>
          </w:rPr>
          <w:t>a post on X</w:t>
        </w:r>
      </w:hyperlink>
      <w:r>
        <w:rPr>
          <w:rFonts w:ascii="arial" w:eastAsia="arial" w:hAnsi="arial" w:cs="arial"/>
          <w:b w:val="0"/>
          <w:i w:val="0"/>
          <w:strike w:val="0"/>
          <w:noProof w:val="0"/>
          <w:color w:val="000000"/>
          <w:position w:val="0"/>
          <w:sz w:val="20"/>
          <w:u w:val="none"/>
          <w:vertAlign w:val="baseline"/>
        </w:rPr>
        <w:t xml:space="preserve">, formerly Twitter,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shared a picture of her hugging her father and wrote, “My heart is heavy knowing he is gone.”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taught his kids the importance of faith, hard work, and grace," she added. "He was an amazing husband of 64 years, a loving grandfather and great grandfather, and the best father to his four children. He was such a blessing to all of us. Happy Father’s Day Dad. We will miss you dearly.”</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family moved to Bamberg, South Carolina, in 1969 from Canada. There, Randhawa had been hired to teach biology at nearby Voorhees College, a historically Black institution.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2024 presidential run,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frequently brought up her parents.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America leading the world in freedom and in peace. But this vision isn’t just mine,”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told the crowd in Charleston, South Carolina, in February when she announced her run. “It's the core of our nation’s history, and it called to my parents over 50 years ago. I am the proud daughter of Indian immigrants.”</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dropped out of the 2024 race in March. </w:t>
      </w:r>
    </w:p>
    <w:p>
      <w:pPr>
        <w:pStyle w:val="Normal13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365" w:history="1">
        <w:r>
          <w:rPr>
            <w:rFonts w:ascii="arial" w:eastAsia="arial" w:hAnsi="arial" w:cs="arial"/>
            <w:b w:val="0"/>
            <w:i/>
            <w:strike w:val="0"/>
            <w:noProof w:val="0"/>
            <w:color w:val="0077CC"/>
            <w:position w:val="0"/>
            <w:sz w:val="20"/>
            <w:u w:val="single"/>
            <w:vertAlign w:val="baseline"/>
          </w:rPr>
          <w:t xml:space="preserve">'My heart is heavy': </w:t>
        </w:r>
      </w:hyperlink>
      <w:hyperlink r:id="rId2366" w:history="1">
        <w:r>
          <w:rPr>
            <w:rFonts w:ascii="arial" w:eastAsia="arial" w:hAnsi="arial" w:cs="arial"/>
            <w:b/>
            <w:i/>
            <w:strike w:val="0"/>
            <w:noProof w:val="0"/>
            <w:color w:val="0077CC"/>
            <w:position w:val="0"/>
            <w:sz w:val="20"/>
            <w:u w:val="single"/>
            <w:vertAlign w:val="baseline"/>
          </w:rPr>
          <w:t>Nikki</w:t>
        </w:r>
      </w:hyperlink>
      <w:hyperlink r:id="rId2367" w:history="1">
        <w:r>
          <w:rPr>
            <w:rFonts w:ascii="arial" w:eastAsia="arial" w:hAnsi="arial" w:cs="arial"/>
            <w:b w:val="0"/>
            <w:i/>
            <w:strike w:val="0"/>
            <w:noProof w:val="0"/>
            <w:color w:val="0077CC"/>
            <w:position w:val="0"/>
            <w:sz w:val="20"/>
            <w:u w:val="single"/>
            <w:vertAlign w:val="baseline"/>
          </w:rPr>
          <w:t xml:space="preserve"> </w:t>
        </w:r>
      </w:hyperlink>
      <w:hyperlink r:id="rId2368" w:history="1">
        <w:r>
          <w:rPr>
            <w:rFonts w:ascii="arial" w:eastAsia="arial" w:hAnsi="arial" w:cs="arial"/>
            <w:b/>
            <w:i/>
            <w:strike w:val="0"/>
            <w:noProof w:val="0"/>
            <w:color w:val="0077CC"/>
            <w:position w:val="0"/>
            <w:sz w:val="20"/>
            <w:u w:val="single"/>
            <w:vertAlign w:val="baseline"/>
          </w:rPr>
          <w:t>Haley</w:t>
        </w:r>
      </w:hyperlink>
      <w:hyperlink r:id="rId2369" w:history="1">
        <w:r>
          <w:rPr>
            <w:rFonts w:ascii="arial" w:eastAsia="arial" w:hAnsi="arial" w:cs="arial"/>
            <w:b w:val="0"/>
            <w:i/>
            <w:strike w:val="0"/>
            <w:noProof w:val="0"/>
            <w:color w:val="0077CC"/>
            <w:position w:val="0"/>
            <w:sz w:val="20"/>
            <w:u w:val="single"/>
            <w:vertAlign w:val="baseline"/>
          </w:rPr>
          <w:t xml:space="preserve"> announces her father's death on Father's Day</w:t>
        </w:r>
      </w:hyperlink>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28" style="position:absolute;z-index:252107776"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HISTORICALLY BLACK COLLEGES (73%); IMMIGRATION, CITIZENSHIP &amp; DISPLACEMENT (57%)</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HISTORICALLY BLACK COLLEGES (73%)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CHARLESTON, SC, USA (88%); SOUTH CAROLINA, USA (95%); BAVARIA, GERMANY (79%); UNITED STATES (94%); CANADA (92%); EUROPE (92%); GERMANY (78%); WESTERN EUROPE (58%); Louisiana, Bavaria &amp; West Virginia; United States, Germany &amp; Canada; Americas, Northern America; Europe, Western Europe</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HISTORICALLY BLACK COLLEGES</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HISTORICALLY BLACK COLLEGES</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SOUTH CAROLINA, USA</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IMMIGRATION, CITIZENSHIP &amp; DISPLACEMENT</w: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CHARLESTON, SC, USA; UNITED STATES; SOUTH CAROLINA, USA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529"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Nikki</w:t>
        </w:r>
      </w:hyperlink>
      <w:hyperlink r:id="rId2377" w:history="1">
        <w:r>
          <w:rPr>
            <w:rFonts w:ascii="arial" w:eastAsia="arial" w:hAnsi="arial" w:cs="arial"/>
            <w:b/>
            <w:i/>
            <w:strike w:val="0"/>
            <w:color w:val="0077CC"/>
            <w:sz w:val="28"/>
            <w:u w:val="single"/>
            <w:vertAlign w:val="baseline"/>
          </w:rPr>
          <w:t xml:space="preserve"> </w:t>
        </w:r>
      </w:hyperlink>
      <w:hyperlink r:id="rId2378" w:history="1">
        <w:r>
          <w:rPr>
            <w:rFonts w:ascii="arial" w:eastAsia="arial" w:hAnsi="arial" w:cs="arial"/>
            <w:b/>
            <w:i/>
            <w:strike w:val="0"/>
            <w:color w:val="0077CC"/>
            <w:sz w:val="28"/>
            <w:u w:val="single"/>
            <w:vertAlign w:val="baseline"/>
          </w:rPr>
          <w:t>Haley</w:t>
        </w:r>
      </w:hyperlink>
      <w:hyperlink r:id="rId2379" w:history="1">
        <w:r>
          <w:rPr>
            <w:rFonts w:ascii="arial" w:eastAsia="arial" w:hAnsi="arial" w:cs="arial"/>
            <w:b/>
            <w:i/>
            <w:strike w:val="0"/>
            <w:color w:val="0077CC"/>
            <w:sz w:val="28"/>
            <w:u w:val="single"/>
            <w:vertAlign w:val="baseline"/>
          </w:rPr>
          <w:t xml:space="preserve"> Reveals Who She Plans To Vote For In November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09:08 PM EST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Nicole Silverio, Media Reporter, </w:t>
      </w:r>
      <w:hyperlink r:id="rId2380" w:history="1">
        <w:r>
          <w:rPr>
            <w:rFonts w:ascii="arial" w:eastAsia="arial" w:hAnsi="arial" w:cs="arial"/>
            <w:b w:val="0"/>
            <w:i/>
            <w:strike w:val="0"/>
            <w:noProof w:val="0"/>
            <w:color w:val="0077CC"/>
            <w:position w:val="0"/>
            <w:sz w:val="20"/>
            <w:u w:val="single"/>
            <w:vertAlign w:val="baseline"/>
          </w:rPr>
          <w:t>nicolesilverio@dailycaller.com</w:t>
        </w:r>
      </w:hyperlink>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30" style="position:absolute;z-index:252109824"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hyperlink r:id="rId2381" w:history="1">
        <w:r>
          <w:rPr>
            <w:rFonts w:ascii="arial" w:eastAsia="arial" w:hAnsi="arial" w:cs="arial"/>
            <w:b w:val="0"/>
            <w:i/>
            <w:strike w:val="0"/>
            <w:color w:val="0077CC"/>
            <w:sz w:val="20"/>
            <w:u w:val="single"/>
            <w:vertAlign w:val="baseline"/>
          </w:rPr>
          <w:t>Link to Image</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announced she is voting for former President Donald Trump in the 2024 general election after previously refusing to commit to supporting a specific candidate.</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had previously said Trump needs to prove more to his voters in order for her to get behind him in November. She publicly disclosed her support for Trump during an event at the Hudson Institute on Thursday, noting the former president has not reached out to voters who supported her during the primary.</w:t>
      </w:r>
    </w:p>
    <w:p>
      <w:pPr>
        <w:pStyle w:val="Normal131"/>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BREAKING</w:t>
      </w:r>
    </w:p>
    <w:p>
      <w:pPr>
        <w:pStyle w:val="Normal131"/>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At the </w:t>
      </w:r>
      <w:hyperlink r:id="rId2382" w:history="1">
        <w:r>
          <w:rPr>
            <w:rFonts w:ascii="arial" w:eastAsia="arial" w:hAnsi="arial" w:cs="arial"/>
            <w:b w:val="0"/>
            <w:i/>
            <w:strike w:val="0"/>
            <w:noProof w:val="0"/>
            <w:color w:val="0077CC"/>
            <w:position w:val="0"/>
            <w:sz w:val="20"/>
            <w:u w:val="single"/>
            <w:vertAlign w:val="baseline"/>
          </w:rPr>
          <w:t>@HudsonInstitute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just announced she's voting for Donald Trump.</w:t>
      </w:r>
    </w:p>
    <w:p>
      <w:pPr>
        <w:pStyle w:val="Normal13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However, she said that Trump needs to do more to prove why her voters should pull the lever for him in November. </w:t>
      </w:r>
      <w:hyperlink r:id="rId2383" w:history="1">
        <w:r>
          <w:rPr>
            <w:rFonts w:ascii="arial" w:eastAsia="arial" w:hAnsi="arial" w:cs="arial"/>
            <w:b w:val="0"/>
            <w:i/>
            <w:strike w:val="0"/>
            <w:noProof w:val="0"/>
            <w:color w:val="0077CC"/>
            <w:position w:val="0"/>
            <w:sz w:val="20"/>
            <w:u w:val="single"/>
            <w:vertAlign w:val="baseline"/>
          </w:rPr>
          <w:t>pic.twitter.com/SWsdCow0Xv</w:t>
        </w:r>
      </w:hyperlink>
    </w:p>
    <w:p>
      <w:pPr>
        <w:pStyle w:val="Normal13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Bradley Devlin (@bradleydevlin) </w:t>
      </w:r>
      <w:hyperlink r:id="rId2384" w:history="1">
        <w:r>
          <w:rPr>
            <w:rFonts w:ascii="arial" w:eastAsia="arial" w:hAnsi="arial" w:cs="arial"/>
            <w:b w:val="0"/>
            <w:i/>
            <w:strike w:val="0"/>
            <w:noProof w:val="0"/>
            <w:color w:val="0077CC"/>
            <w:position w:val="0"/>
            <w:sz w:val="20"/>
            <w:u w:val="single"/>
            <w:vertAlign w:val="baseline"/>
          </w:rPr>
          <w:t>May 22, 2024</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voter, I put my priorities on a president who's going to have the backs of our allies and hold our enemies to account, who would secure the border, no more excuses,”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began. “A president who would support capitalism and freedom, a president who understands we need less debt, not more debt. Trump has not been perfect on these policies. I've made that clear many, many times. But Biden has been a catastrophe. So I will be voting for Trump.”</w:t>
      </w:r>
    </w:p>
    <w:p>
      <w:pPr>
        <w:pStyle w:val="Normal1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2385" w:history="1">
        <w:r>
          <w:rPr>
            <w:rFonts w:ascii="arial" w:eastAsia="arial" w:hAnsi="arial" w:cs="arial"/>
            <w:b w:val="0"/>
            <w:i/>
            <w:strike w:val="0"/>
            <w:noProof w:val="0"/>
            <w:color w:val="0077CC"/>
            <w:position w:val="0"/>
            <w:sz w:val="20"/>
            <w:u w:val="single"/>
            <w:vertAlign w:val="baseline"/>
          </w:rPr>
          <w:t>dropped out</w:t>
        </w:r>
      </w:hyperlink>
      <w:r>
        <w:rPr>
          <w:rFonts w:ascii="arial" w:eastAsia="arial" w:hAnsi="arial" w:cs="arial"/>
          <w:b w:val="0"/>
          <w:i w:val="0"/>
          <w:strike w:val="0"/>
          <w:noProof w:val="0"/>
          <w:color w:val="000000"/>
          <w:position w:val="0"/>
          <w:sz w:val="20"/>
          <w:u w:val="none"/>
          <w:vertAlign w:val="baseline"/>
        </w:rPr>
        <w:t xml:space="preserve"> of the race on March 6 after significantly losing to Trump on Super Tuesday. She polled far behind Trump throughout the primary season and even lost her home state of </w:t>
      </w:r>
      <w:hyperlink r:id="rId2386" w:history="1">
        <w:r>
          <w:rPr>
            <w:rFonts w:ascii="arial" w:eastAsia="arial" w:hAnsi="arial" w:cs="arial"/>
            <w:b w:val="0"/>
            <w:i/>
            <w:strike w:val="0"/>
            <w:noProof w:val="0"/>
            <w:color w:val="0077CC"/>
            <w:position w:val="0"/>
            <w:sz w:val="20"/>
            <w:u w:val="single"/>
            <w:vertAlign w:val="baseline"/>
          </w:rPr>
          <w:t>South Carolina</w:t>
        </w:r>
      </w:hyperlink>
      <w:r>
        <w:rPr>
          <w:rFonts w:ascii="arial" w:eastAsia="arial" w:hAnsi="arial" w:cs="arial"/>
          <w:b w:val="0"/>
          <w:i w:val="0"/>
          <w:strike w:val="0"/>
          <w:noProof w:val="0"/>
          <w:color w:val="000000"/>
          <w:position w:val="0"/>
          <w:sz w:val="20"/>
          <w:u w:val="none"/>
          <w:vertAlign w:val="baseline"/>
        </w:rPr>
        <w:t xml:space="preserve"> to her opponent. </w:t>
      </w:r>
      <w:hyperlink r:id="rId2387" w:history="1">
        <w:r>
          <w:rPr>
            <w:rFonts w:ascii="arial" w:eastAsia="arial" w:hAnsi="arial" w:cs="arial"/>
            <w:b/>
            <w:i/>
            <w:strike w:val="0"/>
            <w:noProof w:val="0"/>
            <w:color w:val="0077CC"/>
            <w:position w:val="0"/>
            <w:sz w:val="20"/>
            <w:u w:val="single"/>
            <w:vertAlign w:val="baseline"/>
          </w:rPr>
          <w:t xml:space="preserve">(RELATED: Donald Trump Denies </w:t>
        </w:r>
      </w:hyperlink>
      <w:hyperlink r:id="rId2388" w:history="1">
        <w:r>
          <w:rPr>
            <w:rFonts w:ascii="arial" w:eastAsia="arial" w:hAnsi="arial" w:cs="arial"/>
            <w:b/>
            <w:i/>
            <w:strike w:val="0"/>
            <w:noProof w:val="0"/>
            <w:color w:val="0077CC"/>
            <w:position w:val="0"/>
            <w:sz w:val="20"/>
            <w:u w:val="single"/>
            <w:vertAlign w:val="baseline"/>
          </w:rPr>
          <w:t>Nikki</w:t>
        </w:r>
      </w:hyperlink>
      <w:hyperlink r:id="rId2389" w:history="1">
        <w:r>
          <w:rPr>
            <w:rFonts w:ascii="arial" w:eastAsia="arial" w:hAnsi="arial" w:cs="arial"/>
            <w:b/>
            <w:i/>
            <w:strike w:val="0"/>
            <w:noProof w:val="0"/>
            <w:color w:val="0077CC"/>
            <w:position w:val="0"/>
            <w:sz w:val="20"/>
            <w:u w:val="single"/>
            <w:vertAlign w:val="baseline"/>
          </w:rPr>
          <w:t xml:space="preserve"> </w:t>
        </w:r>
      </w:hyperlink>
      <w:hyperlink r:id="rId2390" w:history="1">
        <w:r>
          <w:rPr>
            <w:rFonts w:ascii="arial" w:eastAsia="arial" w:hAnsi="arial" w:cs="arial"/>
            <w:b/>
            <w:i/>
            <w:strike w:val="0"/>
            <w:noProof w:val="0"/>
            <w:color w:val="0077CC"/>
            <w:position w:val="0"/>
            <w:sz w:val="20"/>
            <w:u w:val="single"/>
            <w:vertAlign w:val="baseline"/>
          </w:rPr>
          <w:t>Haley</w:t>
        </w:r>
      </w:hyperlink>
      <w:hyperlink r:id="rId2391" w:history="1">
        <w:r>
          <w:rPr>
            <w:rFonts w:ascii="arial" w:eastAsia="arial" w:hAnsi="arial" w:cs="arial"/>
            <w:b/>
            <w:i/>
            <w:strike w:val="0"/>
            <w:noProof w:val="0"/>
            <w:color w:val="0077CC"/>
            <w:position w:val="0"/>
            <w:sz w:val="20"/>
            <w:u w:val="single"/>
            <w:vertAlign w:val="baseline"/>
          </w:rPr>
          <w:t xml:space="preserve"> Being Considered For Vice President) </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denied claims circulating in an Axios scoop that he considered her to be his running mate, as the two have appeared to clash since the race. Donald Trump Jr. told Newsmax he would “go to great lengths” to ensure she wasn't the running mate, according to </w:t>
      </w:r>
      <w:hyperlink r:id="rId2392"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 will be voting for Trump,”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says. “Having said that, I stand by what I said in my suspension speech.” She notes Trump hasn't reached out to the voters who supported her. (And continue to do so in surprising numbers in primaries still happening.)</w:t>
      </w:r>
    </w:p>
    <w:p>
      <w:pPr>
        <w:pStyle w:val="Normal13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2393" w:history="1">
        <w:r>
          <w:rPr>
            <w:rFonts w:ascii="arial" w:eastAsia="arial" w:hAnsi="arial" w:cs="arial"/>
            <w:b w:val="0"/>
            <w:i/>
            <w:strike w:val="0"/>
            <w:noProof w:val="0"/>
            <w:color w:val="0077CC"/>
            <w:position w:val="0"/>
            <w:sz w:val="20"/>
            <w:u w:val="single"/>
            <w:vertAlign w:val="baseline"/>
          </w:rPr>
          <w:t>May 22, 2024</w:t>
        </w:r>
      </w:hyperlink>
    </w:p>
    <w:p>
      <w:pPr>
        <w:pStyle w:val="Normal1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repeatedly argued she would beat Biden in a general election by a larger margin than Trump, though </w:t>
      </w:r>
      <w:hyperlink r:id="rId2394" w:history="1">
        <w:r>
          <w:rPr>
            <w:rFonts w:ascii="arial" w:eastAsia="arial" w:hAnsi="arial" w:cs="arial"/>
            <w:b w:val="0"/>
            <w:i/>
            <w:strike w:val="0"/>
            <w:noProof w:val="0"/>
            <w:color w:val="0077CC"/>
            <w:position w:val="0"/>
            <w:sz w:val="20"/>
            <w:u w:val="single"/>
            <w:vertAlign w:val="baseline"/>
          </w:rPr>
          <w:t>polls</w:t>
        </w:r>
      </w:hyperlink>
      <w:r>
        <w:rPr>
          <w:rFonts w:ascii="arial" w:eastAsia="arial" w:hAnsi="arial" w:cs="arial"/>
          <w:b w:val="0"/>
          <w:i w:val="0"/>
          <w:strike w:val="0"/>
          <w:noProof w:val="0"/>
          <w:color w:val="000000"/>
          <w:position w:val="0"/>
          <w:sz w:val="20"/>
          <w:u w:val="none"/>
          <w:vertAlign w:val="baseline"/>
        </w:rPr>
        <w:t xml:space="preserve"> have indicated the former president is leading the incumbent nationally and in battleground states.</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exit </w:t>
      </w:r>
      <w:hyperlink r:id="rId2395"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found her primary supporters largely identified as “liberal/moderate” or as Democrats and independents. The survey found many of them were first-time voters in a Republican primary and registered in order to hurt Trump's chances of securing the nomination.</w:t>
      </w:r>
    </w:p>
    <w:p>
      <w:pPr>
        <w:pStyle w:val="Normal13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NOW: </w:t>
      </w:r>
      <w:hyperlink r:id="rId2396" w:history="1">
        <w:r>
          <w:rPr>
            <w:rFonts w:ascii="arial" w:eastAsia="arial" w:hAnsi="arial" w:cs="arial"/>
            <w:b w:val="0"/>
            <w:i/>
            <w:strike w:val="0"/>
            <w:noProof w:val="0"/>
            <w:color w:val="0077CC"/>
            <w:position w:val="0"/>
            <w:sz w:val="20"/>
            <w:u w:val="single"/>
            <w:vertAlign w:val="baseline"/>
          </w:rPr>
          <w:t>@NikkiHaley</w:t>
        </w:r>
      </w:hyperlink>
      <w:r>
        <w:rPr>
          <w:rFonts w:ascii="arial" w:eastAsia="arial" w:hAnsi="arial" w:cs="arial"/>
          <w:b w:val="0"/>
          <w:i w:val="0"/>
          <w:strike w:val="0"/>
          <w:noProof w:val="0"/>
          <w:color w:val="000000"/>
          <w:position w:val="0"/>
          <w:sz w:val="20"/>
          <w:u w:val="none"/>
          <w:vertAlign w:val="baseline"/>
        </w:rPr>
        <w:t xml:space="preserve"> says she will be voting for Donald Trump, during an event at the Hudson Institute.</w:t>
      </w:r>
    </w:p>
    <w:p>
      <w:pPr>
        <w:pStyle w:val="Normal13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Weijia Jiang (@weijia) </w:t>
      </w:r>
      <w:hyperlink r:id="rId2397" w:history="1">
        <w:r>
          <w:rPr>
            <w:rFonts w:ascii="arial" w:eastAsia="arial" w:hAnsi="arial" w:cs="arial"/>
            <w:b w:val="0"/>
            <w:i/>
            <w:strike w:val="0"/>
            <w:noProof w:val="0"/>
            <w:color w:val="0077CC"/>
            <w:position w:val="0"/>
            <w:sz w:val="20"/>
            <w:u w:val="single"/>
            <w:vertAlign w:val="baseline"/>
          </w:rPr>
          <w:t>May 22, 2024</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Overwhelming </w:t>
      </w:r>
      <w:hyperlink r:id="rId2398" w:history="1">
        <w:r>
          <w:rPr>
            <w:rFonts w:ascii="arial" w:eastAsia="arial" w:hAnsi="arial" w:cs="arial"/>
            <w:b w:val="0"/>
            <w:i/>
            <w:strike w:val="0"/>
            <w:noProof w:val="0"/>
            <w:color w:val="0077CC"/>
            <w:position w:val="0"/>
            <w:sz w:val="20"/>
            <w:u w:val="single"/>
            <w:vertAlign w:val="baseline"/>
          </w:rPr>
          <w:t>majorities</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in Virginia and North Carolina said they approve of Biden, and few said they would support a Republican in the general, according to the CNN poll.</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31" style="position:absolute;z-index:25211084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ISLAND, SOUTH CAROLINA - MARCH 6: Republican presidential candidate,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announces the suspension of her presidential campaign at her campaign headquarters on March 06, 2024 in Daniel Island, South Carolina.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announcement comes after losing all GOP primaries except Vermont in yesterday's Super Tuesday contests. (Photo by Sean Rayford/Getty Images)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32" style="position:absolute;z-index:252111872"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ELECTIONS &amp; POLITICS (90%); HEADS OF GOVERNMENT ELECTIONS (90%); POLITICAL CANDIDATES (90%); US PRESIDENTIAL CANDIDATES 2008 (90%); US PRESIDENTIAL CANDIDATES 2012 (90%); US PRESIDENTIAL ELECTIONS (90%); VOTERS &amp; VOTING (90%); PRIMARY ELECTIONS (89%); US REPUBLICAN PARTY (89%); POLITICAL PARTIES (79%); POLITICS (79%); US DEMOCRATIC PARTY (78%); POLLS &amp; SURVEYS (67%); 2024-election (%); donald-trump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dcexclusives-blurb (%); newsletter-politics-and-elections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 DONALD TRUMP JR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533"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 xml:space="preserve">OnPolitics: </w:t>
        </w:r>
      </w:hyperlink>
      <w:hyperlink r:id="rId2406" w:history="1">
        <w:r>
          <w:rPr>
            <w:rFonts w:ascii="arial" w:eastAsia="arial" w:hAnsi="arial" w:cs="arial"/>
            <w:b/>
            <w:i/>
            <w:strike w:val="0"/>
            <w:color w:val="0077CC"/>
            <w:sz w:val="28"/>
            <w:u w:val="single"/>
            <w:vertAlign w:val="baseline"/>
          </w:rPr>
          <w:t>Nikki</w:t>
        </w:r>
      </w:hyperlink>
      <w:hyperlink r:id="rId2407" w:history="1">
        <w:r>
          <w:rPr>
            <w:rFonts w:ascii="arial" w:eastAsia="arial" w:hAnsi="arial" w:cs="arial"/>
            <w:b/>
            <w:i/>
            <w:strike w:val="0"/>
            <w:color w:val="0077CC"/>
            <w:sz w:val="28"/>
            <w:u w:val="single"/>
            <w:vertAlign w:val="baseline"/>
          </w:rPr>
          <w:t xml:space="preserve"> </w:t>
        </w:r>
      </w:hyperlink>
      <w:hyperlink r:id="rId2408" w:history="1">
        <w:r>
          <w:rPr>
            <w:rFonts w:ascii="arial" w:eastAsia="arial" w:hAnsi="arial" w:cs="arial"/>
            <w:b/>
            <w:i/>
            <w:strike w:val="0"/>
            <w:color w:val="0077CC"/>
            <w:sz w:val="28"/>
            <w:u w:val="single"/>
            <w:vertAlign w:val="baseline"/>
          </w:rPr>
          <w:t>Haley</w:t>
        </w:r>
      </w:hyperlink>
      <w:hyperlink r:id="rId2409" w:history="1">
        <w:r>
          <w:rPr>
            <w:rFonts w:ascii="arial" w:eastAsia="arial" w:hAnsi="arial" w:cs="arial"/>
            <w:b/>
            <w:i/>
            <w:strike w:val="0"/>
            <w:color w:val="0077CC"/>
            <w:sz w:val="28"/>
            <w:u w:val="single"/>
            <w:vertAlign w:val="baseline"/>
          </w:rPr>
          <w:t xml:space="preserve"> gears up for NH fight against Donald Trump</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Pitofsky, USA TODAY</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34" style="position:absolute;z-index:252113920" from="0,2pt" to="512pt,2pt" strokecolor="#009ddb" strokeweight="2pt">
            <v:stroke linestyle="single"/>
            <w10:wrap type="topAndBottom"/>
          </v:line>
        </w:pict>
      </w:r>
    </w:p>
    <w:p>
      <w:pPr>
        <w:pStyle w:val="Normal132"/>
      </w:pP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OnPolitics readers! </w:t>
      </w:r>
      <w:hyperlink r:id="rId2410" w:history="1">
        <w:r>
          <w:rPr>
            <w:rFonts w:ascii="arial" w:eastAsia="arial" w:hAnsi="arial" w:cs="arial"/>
            <w:b w:val="0"/>
            <w:i/>
            <w:strike w:val="0"/>
            <w:noProof w:val="0"/>
            <w:color w:val="0077CC"/>
            <w:position w:val="0"/>
            <w:sz w:val="20"/>
            <w:u w:val="single"/>
            <w:vertAlign w:val="baseline"/>
          </w:rPr>
          <w:t>New Englanders have a saying about the weather:</w:t>
        </w:r>
      </w:hyperlink>
      <w:r>
        <w:rPr>
          <w:rFonts w:ascii="arial" w:eastAsia="arial" w:hAnsi="arial" w:cs="arial"/>
          <w:b w:val="0"/>
          <w:i w:val="0"/>
          <w:strike w:val="0"/>
          <w:noProof w:val="0"/>
          <w:color w:val="000000"/>
          <w:position w:val="0"/>
          <w:sz w:val="20"/>
          <w:u w:val="none"/>
          <w:vertAlign w:val="baseline"/>
        </w:rPr>
        <w:t xml:space="preserve"> If you don’t like it, just wait a few minutes, and it’s bound to change. </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 be said for </w:t>
      </w:r>
      <w:hyperlink r:id="rId2411" w:history="1">
        <w:r>
          <w:rPr>
            <w:rFonts w:ascii="arial" w:eastAsia="arial" w:hAnsi="arial" w:cs="arial"/>
            <w:b w:val="0"/>
            <w:i/>
            <w:strike w:val="0"/>
            <w:noProof w:val="0"/>
            <w:color w:val="0077CC"/>
            <w:position w:val="0"/>
            <w:sz w:val="20"/>
            <w:u w:val="single"/>
            <w:vertAlign w:val="baseline"/>
          </w:rPr>
          <w:t>presidential politics in the snow-covered region,</w:t>
        </w:r>
      </w:hyperlink>
      <w:r>
        <w:rPr>
          <w:rFonts w:ascii="arial" w:eastAsia="arial" w:hAnsi="arial" w:cs="arial"/>
          <w:b w:val="0"/>
          <w:i w:val="0"/>
          <w:strike w:val="0"/>
          <w:noProof w:val="0"/>
          <w:color w:val="000000"/>
          <w:position w:val="0"/>
          <w:sz w:val="20"/>
          <w:u w:val="none"/>
          <w:vertAlign w:val="baseline"/>
        </w:rPr>
        <w:t> </w:t>
      </w:r>
      <w:hyperlink r:id="rId2412" w:history="1">
        <w:r>
          <w:rPr>
            <w:rFonts w:ascii="arial" w:eastAsia="arial" w:hAnsi="arial" w:cs="arial"/>
            <w:b w:val="0"/>
            <w:i/>
            <w:strike w:val="0"/>
            <w:noProof w:val="0"/>
            <w:color w:val="0077CC"/>
            <w:position w:val="0"/>
            <w:sz w:val="20"/>
            <w:u w:val="single"/>
            <w:vertAlign w:val="baseline"/>
          </w:rPr>
          <w:t>USA TODAY’s Karissa Waddick reports.</w:t>
        </w:r>
      </w:hyperlink>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The DeSantis Dynamic: </w:t>
      </w:r>
      <w:r>
        <w:rPr>
          <w:rFonts w:ascii="arial" w:eastAsia="arial" w:hAnsi="arial" w:cs="arial"/>
          <w:b w:val="0"/>
          <w:i w:val="0"/>
          <w:strike w:val="0"/>
          <w:noProof w:val="0"/>
          <w:color w:val="000000"/>
          <w:position w:val="0"/>
          <w:sz w:val="20"/>
          <w:u w:val="none"/>
          <w:vertAlign w:val="baseline"/>
        </w:rPr>
        <w:t xml:space="preserve">Florida Gov. Ron DeSantis </w:t>
      </w:r>
      <w:hyperlink r:id="rId2413" w:history="1">
        <w:r>
          <w:rPr>
            <w:rFonts w:ascii="arial" w:eastAsia="arial" w:hAnsi="arial" w:cs="arial"/>
            <w:b w:val="0"/>
            <w:i/>
            <w:strike w:val="0"/>
            <w:noProof w:val="0"/>
            <w:color w:val="0077CC"/>
            <w:position w:val="0"/>
            <w:sz w:val="20"/>
            <w:u w:val="single"/>
            <w:vertAlign w:val="baseline"/>
          </w:rPr>
          <w:t>dropping out of the 2024 Republican primary</w:t>
        </w:r>
      </w:hyperlink>
      <w:r>
        <w:rPr>
          <w:rFonts w:ascii="arial" w:eastAsia="arial" w:hAnsi="arial" w:cs="arial"/>
          <w:b w:val="0"/>
          <w:i w:val="0"/>
          <w:strike w:val="0"/>
          <w:noProof w:val="0"/>
          <w:color w:val="000000"/>
          <w:position w:val="0"/>
          <w:sz w:val="20"/>
          <w:u w:val="none"/>
          <w:vertAlign w:val="baseline"/>
        </w:rPr>
        <w:t xml:space="preserve"> is the latest twist in New Hampshire ahead of its Tuesday primary. Now, what was once a crowded, 14-candidate GOP field is a two-person battle between </w:t>
      </w:r>
      <w:hyperlink r:id="rId2414" w:history="1">
        <w:r>
          <w:rPr>
            <w:rFonts w:ascii="arial" w:eastAsia="arial" w:hAnsi="arial" w:cs="arial"/>
            <w:b w:val="0"/>
            <w:i/>
            <w:strike w:val="0"/>
            <w:noProof w:val="0"/>
            <w:color w:val="0077CC"/>
            <w:position w:val="0"/>
            <w:sz w:val="20"/>
            <w:u w:val="single"/>
            <w:vertAlign w:val="baseline"/>
          </w:rPr>
          <w:t>former President Donald Trump</w:t>
        </w:r>
      </w:hyperlink>
      <w:r>
        <w:rPr>
          <w:rFonts w:ascii="arial" w:eastAsia="arial" w:hAnsi="arial" w:cs="arial"/>
          <w:b w:val="0"/>
          <w:i w:val="0"/>
          <w:strike w:val="0"/>
          <w:noProof w:val="0"/>
          <w:color w:val="000000"/>
          <w:position w:val="0"/>
          <w:sz w:val="20"/>
          <w:u w:val="none"/>
          <w:vertAlign w:val="baseline"/>
        </w:rPr>
        <w:t xml:space="preserve"> and </w:t>
      </w:r>
      <w:hyperlink r:id="rId2415" w:history="1">
        <w:r>
          <w:rPr>
            <w:rFonts w:ascii="arial" w:eastAsia="arial" w:hAnsi="arial" w:cs="arial"/>
            <w:b w:val="0"/>
            <w:i/>
            <w:strike w:val="0"/>
            <w:noProof w:val="0"/>
            <w:color w:val="0077CC"/>
            <w:position w:val="0"/>
            <w:sz w:val="20"/>
            <w:u w:val="single"/>
            <w:vertAlign w:val="baseline"/>
          </w:rPr>
          <w:t xml:space="preserve">former South Carolina Gov. </w:t>
        </w:r>
      </w:hyperlink>
      <w:hyperlink r:id="rId2416" w:history="1">
        <w:r>
          <w:rPr>
            <w:rFonts w:ascii="arial" w:eastAsia="arial" w:hAnsi="arial" w:cs="arial"/>
            <w:b/>
            <w:i/>
            <w:strike w:val="0"/>
            <w:noProof w:val="0"/>
            <w:color w:val="0077CC"/>
            <w:position w:val="0"/>
            <w:sz w:val="20"/>
            <w:u w:val="single"/>
            <w:vertAlign w:val="baseline"/>
          </w:rPr>
          <w:t>Nikki</w:t>
        </w:r>
      </w:hyperlink>
      <w:hyperlink r:id="rId2417" w:history="1">
        <w:r>
          <w:rPr>
            <w:rFonts w:ascii="arial" w:eastAsia="arial" w:hAnsi="arial" w:cs="arial"/>
            <w:b w:val="0"/>
            <w:i/>
            <w:strike w:val="0"/>
            <w:noProof w:val="0"/>
            <w:color w:val="0077CC"/>
            <w:position w:val="0"/>
            <w:sz w:val="20"/>
            <w:u w:val="single"/>
            <w:vertAlign w:val="baseline"/>
          </w:rPr>
          <w:t xml:space="preserve"> </w:t>
        </w:r>
      </w:hyperlink>
      <w:hyperlink r:id="rId2418" w:history="1">
        <w:r>
          <w:rPr>
            <w:rFonts w:ascii="arial" w:eastAsia="arial" w:hAnsi="arial" w:cs="arial"/>
            <w:b/>
            <w:i/>
            <w:strike w:val="0"/>
            <w:noProof w:val="0"/>
            <w:color w:val="0077CC"/>
            <w:position w:val="0"/>
            <w:sz w:val="20"/>
            <w:u w:val="single"/>
            <w:vertAlign w:val="baseline"/>
          </w:rPr>
          <w:t>Haley</w:t>
        </w:r>
      </w:hyperlink>
      <w:hyperlink r:id="rId2419" w:history="1">
        <w:r>
          <w:rPr>
            <w:rFonts w:ascii="arial" w:eastAsia="arial" w:hAnsi="arial" w:cs="arial"/>
            <w:b w:val="0"/>
            <w:i/>
            <w:strike w:val="0"/>
            <w:noProof w:val="0"/>
            <w:color w:val="0077CC"/>
            <w:position w:val="0"/>
            <w:sz w:val="20"/>
            <w:u w:val="single"/>
            <w:vertAlign w:val="baseline"/>
          </w:rPr>
          <w:t>.</w:t>
        </w:r>
      </w:hyperlink>
    </w:p>
    <w:p>
      <w:pPr>
        <w:pStyle w:val="Normal1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i w:val="0"/>
          <w:strike w:val="0"/>
          <w:noProof w:val="0"/>
          <w:color w:val="000000"/>
          <w:position w:val="0"/>
          <w:sz w:val="20"/>
          <w:u w:val="none"/>
          <w:vertAlign w:val="baseline"/>
        </w:rPr>
        <w:t xml:space="preserve"> bets on New Hampshire: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betting everything on winning, or at least coming in a close second, in the New Hampshire. But the odds aren’t in her favor. </w:t>
      </w:r>
      <w:hyperlink r:id="rId2420" w:history="1">
        <w:r>
          <w:rPr>
            <w:rFonts w:ascii="arial" w:eastAsia="arial" w:hAnsi="arial" w:cs="arial"/>
            <w:b w:val="0"/>
            <w:i/>
            <w:strike w:val="0"/>
            <w:noProof w:val="0"/>
            <w:color w:val="0077CC"/>
            <w:position w:val="0"/>
            <w:sz w:val="20"/>
            <w:u w:val="single"/>
            <w:vertAlign w:val="baseline"/>
          </w:rPr>
          <w:t xml:space="preserve">Trump led </w:t>
        </w:r>
      </w:hyperlink>
      <w:hyperlink r:id="rId2421" w:history="1">
        <w:r>
          <w:rPr>
            <w:rFonts w:ascii="arial" w:eastAsia="arial" w:hAnsi="arial" w:cs="arial"/>
            <w:b/>
            <w:i/>
            <w:strike w:val="0"/>
            <w:noProof w:val="0"/>
            <w:color w:val="0077CC"/>
            <w:position w:val="0"/>
            <w:sz w:val="20"/>
            <w:u w:val="single"/>
            <w:vertAlign w:val="baseline"/>
          </w:rPr>
          <w:t>Haley</w:t>
        </w:r>
      </w:hyperlink>
      <w:hyperlink r:id="rId2422" w:history="1">
        <w:r>
          <w:rPr>
            <w:rFonts w:ascii="arial" w:eastAsia="arial" w:hAnsi="arial" w:cs="arial"/>
            <w:b w:val="0"/>
            <w:i/>
            <w:strike w:val="0"/>
            <w:noProof w:val="0"/>
            <w:color w:val="0077CC"/>
            <w:position w:val="0"/>
            <w:sz w:val="20"/>
            <w:u w:val="single"/>
            <w:vertAlign w:val="baseline"/>
          </w:rPr>
          <w:t xml:space="preserve"> 55% to 36%</w:t>
        </w:r>
      </w:hyperlink>
      <w:r>
        <w:rPr>
          <w:rFonts w:ascii="arial" w:eastAsia="arial" w:hAnsi="arial" w:cs="arial"/>
          <w:b w:val="0"/>
          <w:i w:val="0"/>
          <w:strike w:val="0"/>
          <w:noProof w:val="0"/>
          <w:color w:val="000000"/>
          <w:position w:val="0"/>
          <w:sz w:val="20"/>
          <w:u w:val="none"/>
          <w:vertAlign w:val="baseline"/>
        </w:rPr>
        <w:t xml:space="preserve"> in a Suffolk University/Boston Globe/NBC-10 tracking poll conducted in the state between January 18 and January 19.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DeSantis’ exit may bolster Trump’s lead. Nearly 60% of the Florida governor’s likely voters said Trump was their second choice in the poll.   </w:t>
      </w:r>
    </w:p>
    <w:p>
      <w:pPr>
        <w:pStyle w:val="Normal13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here: </w:t>
      </w:r>
      <w:hyperlink r:id="rId2423" w:history="1">
        <w:r>
          <w:rPr>
            <w:rFonts w:ascii="arial" w:eastAsia="arial" w:hAnsi="arial" w:cs="arial"/>
            <w:b/>
            <w:i/>
            <w:strike w:val="0"/>
            <w:noProof w:val="0"/>
            <w:color w:val="0077CC"/>
            <w:position w:val="0"/>
            <w:sz w:val="20"/>
            <w:u w:val="single"/>
            <w:vertAlign w:val="baseline"/>
          </w:rPr>
          <w:t>Nikki</w:t>
        </w:r>
      </w:hyperlink>
      <w:hyperlink r:id="rId2424" w:history="1">
        <w:r>
          <w:rPr>
            <w:rFonts w:ascii="arial" w:eastAsia="arial" w:hAnsi="arial" w:cs="arial"/>
            <w:b w:val="0"/>
            <w:i/>
            <w:strike w:val="0"/>
            <w:noProof w:val="0"/>
            <w:color w:val="0077CC"/>
            <w:position w:val="0"/>
            <w:sz w:val="20"/>
            <w:u w:val="single"/>
            <w:vertAlign w:val="baseline"/>
          </w:rPr>
          <w:t xml:space="preserve"> </w:t>
        </w:r>
      </w:hyperlink>
      <w:hyperlink r:id="rId2425" w:history="1">
        <w:r>
          <w:rPr>
            <w:rFonts w:ascii="arial" w:eastAsia="arial" w:hAnsi="arial" w:cs="arial"/>
            <w:b/>
            <w:i/>
            <w:strike w:val="0"/>
            <w:noProof w:val="0"/>
            <w:color w:val="0077CC"/>
            <w:position w:val="0"/>
            <w:sz w:val="20"/>
            <w:u w:val="single"/>
            <w:vertAlign w:val="baseline"/>
          </w:rPr>
          <w:t>Haley</w:t>
        </w:r>
      </w:hyperlink>
      <w:hyperlink r:id="rId2426" w:history="1">
        <w:r>
          <w:rPr>
            <w:rFonts w:ascii="arial" w:eastAsia="arial" w:hAnsi="arial" w:cs="arial"/>
            <w:b w:val="0"/>
            <w:i/>
            <w:strike w:val="0"/>
            <w:noProof w:val="0"/>
            <w:color w:val="0077CC"/>
            <w:position w:val="0"/>
            <w:sz w:val="20"/>
            <w:u w:val="single"/>
            <w:vertAlign w:val="baseline"/>
          </w:rPr>
          <w:t>'s supporters brace for nail-biter against Donald Trump after Ron DeSantis drops out</w:t>
        </w:r>
      </w:hyperlink>
    </w:p>
    <w:p>
      <w:pPr>
        <w:pStyle w:val="Normal13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Stay in the know on politics: </w:t>
      </w:r>
      <w:hyperlink r:id="rId2427" w:history="1">
        <w:r>
          <w:rPr>
            <w:rFonts w:ascii="arial" w:eastAsia="arial" w:hAnsi="arial" w:cs="arial"/>
            <w:b w:val="0"/>
            <w:i/>
            <w:strike w:val="0"/>
            <w:noProof w:val="0"/>
            <w:color w:val="0077CC"/>
            <w:position w:val="0"/>
            <w:sz w:val="20"/>
            <w:u w:val="single"/>
            <w:vertAlign w:val="baseline"/>
          </w:rPr>
          <w:t xml:space="preserve">Sign up for the OnPolitics newsletter </w:t>
        </w:r>
      </w:hyperlink>
    </w:p>
    <w:p>
      <w:pPr>
        <w:pStyle w:val="Normal13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428" w:history="1">
        <w:r>
          <w:rPr>
            <w:rFonts w:ascii="arial" w:eastAsia="arial" w:hAnsi="arial" w:cs="arial"/>
            <w:b w:val="0"/>
            <w:i/>
            <w:strike w:val="0"/>
            <w:noProof w:val="0"/>
            <w:color w:val="0077CC"/>
            <w:position w:val="0"/>
            <w:sz w:val="20"/>
            <w:u w:val="single"/>
            <w:vertAlign w:val="baseline"/>
          </w:rPr>
          <w:t xml:space="preserve">OnPolitics: </w:t>
        </w:r>
      </w:hyperlink>
      <w:hyperlink r:id="rId2429" w:history="1">
        <w:r>
          <w:rPr>
            <w:rFonts w:ascii="arial" w:eastAsia="arial" w:hAnsi="arial" w:cs="arial"/>
            <w:b/>
            <w:i/>
            <w:strike w:val="0"/>
            <w:noProof w:val="0"/>
            <w:color w:val="0077CC"/>
            <w:position w:val="0"/>
            <w:sz w:val="20"/>
            <w:u w:val="single"/>
            <w:vertAlign w:val="baseline"/>
          </w:rPr>
          <w:t>Nikki</w:t>
        </w:r>
      </w:hyperlink>
      <w:hyperlink r:id="rId2430" w:history="1">
        <w:r>
          <w:rPr>
            <w:rFonts w:ascii="arial" w:eastAsia="arial" w:hAnsi="arial" w:cs="arial"/>
            <w:b w:val="0"/>
            <w:i/>
            <w:strike w:val="0"/>
            <w:noProof w:val="0"/>
            <w:color w:val="0077CC"/>
            <w:position w:val="0"/>
            <w:sz w:val="20"/>
            <w:u w:val="single"/>
            <w:vertAlign w:val="baseline"/>
          </w:rPr>
          <w:t xml:space="preserve"> </w:t>
        </w:r>
      </w:hyperlink>
      <w:hyperlink r:id="rId2431" w:history="1">
        <w:r>
          <w:rPr>
            <w:rFonts w:ascii="arial" w:eastAsia="arial" w:hAnsi="arial" w:cs="arial"/>
            <w:b/>
            <w:i/>
            <w:strike w:val="0"/>
            <w:noProof w:val="0"/>
            <w:color w:val="0077CC"/>
            <w:position w:val="0"/>
            <w:sz w:val="20"/>
            <w:u w:val="single"/>
            <w:vertAlign w:val="baseline"/>
          </w:rPr>
          <w:t>Haley</w:t>
        </w:r>
      </w:hyperlink>
      <w:hyperlink r:id="rId2432" w:history="1">
        <w:r>
          <w:rPr>
            <w:rFonts w:ascii="arial" w:eastAsia="arial" w:hAnsi="arial" w:cs="arial"/>
            <w:b w:val="0"/>
            <w:i/>
            <w:strike w:val="0"/>
            <w:noProof w:val="0"/>
            <w:color w:val="0077CC"/>
            <w:position w:val="0"/>
            <w:sz w:val="20"/>
            <w:u w:val="single"/>
            <w:vertAlign w:val="baseline"/>
          </w:rPr>
          <w:t xml:space="preserve"> gears up for NH fight against Donald Trump</w:t>
        </w:r>
      </w:hyperlink>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35" style="position:absolute;z-index:252114944"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POLITICS (90%); US REPUBLICAN PARTY (90%); CAMPAIGNS &amp; ELECTIONS (78%); PRIMARY ELECTIONS (78%); VOTERS &amp; VOTING (77%)</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RON DESANTIS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NEW HAMPSHIRE, USA (94%); NORTHEAST USA (92%); UNITED STATES (94%); South Carolina, New Hampshire &amp; Florida; United States; Americas, Northern America</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PRIMARY ELECTIONS</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NEW HAMPSHIRE, USA</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RON DESANTIS</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FLORIDA, USA</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NORTHEAST USA</w: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36"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 xml:space="preserve">US Presidential Election: Donald Trump Feels 'Mentally Sharp' After </w:t>
        </w:r>
      </w:hyperlink>
      <w:hyperlink r:id="rId2440" w:history="1">
        <w:r>
          <w:rPr>
            <w:rFonts w:ascii="arial" w:eastAsia="arial" w:hAnsi="arial" w:cs="arial"/>
            <w:b/>
            <w:i/>
            <w:strike w:val="0"/>
            <w:color w:val="0077CC"/>
            <w:sz w:val="28"/>
            <w:u w:val="single"/>
            <w:vertAlign w:val="baseline"/>
          </w:rPr>
          <w:t>Nikki</w:t>
        </w:r>
      </w:hyperlink>
      <w:hyperlink r:id="rId2441" w:history="1">
        <w:r>
          <w:rPr>
            <w:rFonts w:ascii="arial" w:eastAsia="arial" w:hAnsi="arial" w:cs="arial"/>
            <w:b/>
            <w:i/>
            <w:strike w:val="0"/>
            <w:color w:val="0077CC"/>
            <w:sz w:val="28"/>
            <w:u w:val="single"/>
            <w:vertAlign w:val="baseline"/>
          </w:rPr>
          <w:t xml:space="preserve"> </w:t>
        </w:r>
      </w:hyperlink>
      <w:hyperlink r:id="rId2442" w:history="1">
        <w:r>
          <w:rPr>
            <w:rFonts w:ascii="arial" w:eastAsia="arial" w:hAnsi="arial" w:cs="arial"/>
            <w:b/>
            <w:i/>
            <w:strike w:val="0"/>
            <w:color w:val="0077CC"/>
            <w:sz w:val="28"/>
            <w:u w:val="single"/>
            <w:vertAlign w:val="baseline"/>
          </w:rPr>
          <w:t>Haley</w:t>
        </w:r>
      </w:hyperlink>
      <w:hyperlink r:id="rId2443" w:history="1">
        <w:r>
          <w:rPr>
            <w:rFonts w:ascii="arial" w:eastAsia="arial" w:hAnsi="arial" w:cs="arial"/>
            <w:b/>
            <w:i/>
            <w:strike w:val="0"/>
            <w:color w:val="0077CC"/>
            <w:sz w:val="28"/>
            <w:u w:val="single"/>
            <w:vertAlign w:val="baseline"/>
          </w:rPr>
          <w:t>'s Attack On His Age, Verbal Gaffes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133"/>
        <w:keepNext w:val="0"/>
        <w:spacing w:before="120" w:after="0" w:line="220" w:lineRule="atLeast"/>
        <w:ind w:left="0" w:right="0" w:firstLine="0"/>
        <w:jc w:val="left"/>
      </w:pPr>
      <w:r>
        <w:br/>
      </w:r>
      <w:r>
        <w:pict>
          <v:shape id="_x0000_i1537" type="#_x0000_t75" style="width:187.48pt;height:37.5pt">
            <v:imagedata r:id="rId342"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38" style="position:absolute;z-index:252116992"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hyperlink r:id="rId2444" w:history="1">
        <w:r>
          <w:rPr>
            <w:rFonts w:ascii="arial" w:eastAsia="arial" w:hAnsi="arial" w:cs="arial"/>
            <w:b w:val="0"/>
            <w:i/>
            <w:strike w:val="0"/>
            <w:color w:val="0077CC"/>
            <w:sz w:val="20"/>
            <w:u w:val="single"/>
            <w:vertAlign w:val="baseline"/>
          </w:rPr>
          <w:t>Link to Image</w:t>
        </w:r>
      </w:hyperlink>
    </w:p>
    <w:p>
      <w:pPr>
        <w:pStyle w:val="Normal133"/>
        <w:keepNext w:val="0"/>
        <w:spacing w:before="240" w:after="0" w:line="260" w:lineRule="atLeast"/>
        <w:ind w:left="0" w:right="0" w:firstLine="0"/>
        <w:jc w:val="both"/>
      </w:pPr>
      <w:hyperlink r:id="rId2445" w:history="1">
        <w:r>
          <w:rPr>
            <w:rFonts w:ascii="arial" w:eastAsia="arial" w:hAnsi="arial" w:cs="arial"/>
            <w:b w:val="0"/>
            <w:i/>
            <w:strike w:val="0"/>
            <w:color w:val="0077CC"/>
            <w:sz w:val="20"/>
            <w:u w:val="single"/>
            <w:vertAlign w:val="baseline"/>
          </w:rPr>
          <w:t>Link to Story</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for the US Presidential elections Donald Trump said on Saturday that he feels"sharper\" than he felt 20 years ago after attacks on his age and verbal gaffes by rival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another US Presidential candidate from the Republicans, has recently attacked Donald Trump saying he has been confused and also questioned his ability to be a President citing his age, 77. Donald Trump said presidential candidates should have to take a cognitive test, apparently a response to a challenge from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has advocated the same policy, citing his age, and Democratic President Joe Biden, 81 Trump was speaking at a rally in Nevada, ahead of the next vote in the Republican presidential nominating race, a caucus in the state on February 8.</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attacks on Donald Trump came after former US President recently made some verbal slip-ups when he confused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with former House Speaker Nancy Pelosi. On occasion he has appeared to slur his words and he also suggested former Democratic President Barack Obama was still in office Read | Donald Trump's momentum has world leaders bracing for round twoDonald Trump is almost assured of all of Nevada's 26 delegates because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not competing in the caucus.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attacked both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Joe Biden, trying to knock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out of the Republican nominating fight while scoring early points in a likely general election rematch with Biden in November Trump's consecutive victories in the Iowa and New Hampshire Republican primaries strongly indicate that he is on a path to secure the party's nomination for the White House but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refused to drop out Trump and his supporters are actively working to push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out of the upcoming primary race in her home state of South Carolina on Feb. 24. The former US president has also issued warnings of distancing from donors who continue to support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his political circle.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pledged to keep campaigning in South Carolina and beyond the South Carolina rally,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again said that Donald Trump had recently looked confused and said if he wants to take a cognitive test, \"he should have no problem getting on a debate stage with me, because that's the ultimate mental competency test for anyone running for president.\" Furious at the attacks, Donald Trump, meanwhile, has refused to participate in any of the Republican nominating debates and is refusing to debate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former US president also called her a"birdbrain", accusing her of \"almost a radical left Democrat\". He said,"It's time to finish this."(With Reuters inputs)MENAFN27012024007365015876ID1107776199</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39" style="position:absolute;z-index:25211801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(96%); HEADS OF GOVERNMENT ELECTIONS (93%); CAMPAIGNS &amp; ELECTIONS (91%); CAUCUSES (90%); ELECTIONS (90%); POLITICAL CANDIDATES (90%); POLITICS (90%); US PRESIDENTIAL CANDIDATES 2008 (90%); US PRESIDENTIAL CANDIDATES 2012 (90%); US PRESIDENTS (90%); US REPUBLICAN PARTY (90%); POLITICAL PARTIES (89%); PRIMARY ELECTIONS (89%); ELECTIONS &amp; POLITICS (78%); FAR LEFT POLITICS (78%); POLITICAL DEBATES (78%); US PRESIDENTIAL CANDIDATES 2016 (78%); INTELLIGENCE &amp; COGNITION (76%)</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JOE BIDEN (89%); BARACK OBAMA (58%); NANCY PELOSI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(93%); NEVADA, USA (92%); NEW HAMPSHIRE, USA (79%); UNITED STATES (95%)</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540"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446"/>
          <w:headerReference w:type="default" r:id="rId2447"/>
          <w:footerReference w:type="even" r:id="rId2448"/>
          <w:footerReference w:type="default" r:id="rId2449"/>
          <w:headerReference w:type="first" r:id="rId2450"/>
          <w:footerReference w:type="first" r:id="rId2451"/>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452" w:history="1">
        <w:r>
          <w:rPr>
            <w:rFonts w:ascii="arial" w:eastAsia="arial" w:hAnsi="arial" w:cs="arial"/>
            <w:b/>
            <w:i/>
            <w:strike w:val="0"/>
            <w:color w:val="0077CC"/>
            <w:sz w:val="28"/>
            <w:u w:val="single"/>
            <w:vertAlign w:val="baseline"/>
          </w:rPr>
          <w:t>Nikki</w:t>
        </w:r>
      </w:hyperlink>
      <w:hyperlink r:id="rId2453" w:history="1">
        <w:r>
          <w:rPr>
            <w:rFonts w:ascii="arial" w:eastAsia="arial" w:hAnsi="arial" w:cs="arial"/>
            <w:b/>
            <w:i/>
            <w:strike w:val="0"/>
            <w:color w:val="0077CC"/>
            <w:sz w:val="28"/>
            <w:u w:val="single"/>
            <w:vertAlign w:val="baseline"/>
          </w:rPr>
          <w:t xml:space="preserve"> </w:t>
        </w:r>
      </w:hyperlink>
      <w:hyperlink r:id="rId2454" w:history="1">
        <w:r>
          <w:rPr>
            <w:rFonts w:ascii="arial" w:eastAsia="arial" w:hAnsi="arial" w:cs="arial"/>
            <w:b/>
            <w:i/>
            <w:strike w:val="0"/>
            <w:color w:val="0077CC"/>
            <w:sz w:val="28"/>
            <w:u w:val="single"/>
            <w:vertAlign w:val="baseline"/>
          </w:rPr>
          <w:t>Haley</w:t>
        </w:r>
      </w:hyperlink>
      <w:hyperlink r:id="rId2455" w:history="1">
        <w:r>
          <w:rPr>
            <w:rFonts w:ascii="arial" w:eastAsia="arial" w:hAnsi="arial" w:cs="arial"/>
            <w:b/>
            <w:i/>
            <w:strike w:val="0"/>
            <w:color w:val="0077CC"/>
            <w:sz w:val="28"/>
            <w:u w:val="single"/>
            <w:vertAlign w:val="baseline"/>
          </w:rPr>
          <w:t xml:space="preserve"> Offers 'strong Endorsement' For Trump</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RTT News (United States)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RTT News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456" w:history="1">
        <w:r>
          <w:rPr>
            <w:rFonts w:ascii="arial" w:eastAsia="arial" w:hAnsi="arial" w:cs="arial"/>
            <w:b w:val="0"/>
            <w:i/>
            <w:strike w:val="0"/>
            <w:noProof w:val="0"/>
            <w:color w:val="0077CC"/>
            <w:position w:val="0"/>
            <w:sz w:val="20"/>
            <w:u w:val="single"/>
            <w:vertAlign w:val="baseline"/>
          </w:rPr>
          <w:t>editorial@rttnews.com</w:t>
        </w:r>
      </w:hyperlink>
      <w:r>
        <w:rPr>
          <w:rFonts w:ascii="arial" w:eastAsia="arial" w:hAnsi="arial" w:cs="arial"/>
          <w:b w:val="0"/>
          <w:i w:val="0"/>
          <w:strike w:val="0"/>
          <w:noProof w:val="0"/>
          <w:color w:val="000000"/>
          <w:position w:val="0"/>
          <w:sz w:val="20"/>
          <w:u w:val="none"/>
          <w:vertAlign w:val="baseline"/>
        </w:rPr>
        <w:t>,  (RTT Staff Writer)</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41" style="position:absolute;z-index:25212006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Republicans who unsuccessfully challenged Donald Trump for nomination as party's candidate for the presidential election have voiced their support for Trump at the party's convention on Tuesday 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toughest and top rival at the primary stage,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offered her strong endorsement for the party nominee, while Florida Governor Ron DeSantis praised the former President over his economic and border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smiled as he watched from his box at the Republican National Convention speeches by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Ron DeSantis, and Vivek Ramaswamy, who all rallied behind him, reflecting an evident display of unity in pursuit of a Republican victory.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start by making one thing perfectly clear: Donald Trump has my strong endorsement,"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Trump's lone remaining prominent rival in the race to win the Republican primaries. She announced in March that she is leaving the presidential race.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not endorse Trump for nomination at that time, but urged the front-runner to earn the support of those who voted for 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the US ambassador to the United Nations under Trump, said he had asked her to speak at the convention in the name of unity.</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sake of our nation we have to go with Donald Trump," she told the crowd in Milwaukee.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urged Americans to stand with Trump. "Let's make the 45th President of the United States the 47th President of the United States."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Vivek Ramaswamy addressed "legal" and "illegal" immigrants in his speech. He said the GOP cares about Black communities.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running mate, Senator JD Vance, sat alongside Trump at the event. They will speak at their first joint campaign event in Michigan Saturday.</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National Convention kicked off Monday, within two days of Trump surviving an assassination attempt in Butler, Pennsylvania, at a rally.</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four-day event will conclude on Thursday with Trump's speech accepting the GOP nomination for president.        </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42" style="position:absolute;z-index:25212108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RTTN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HEADS OF GOVERNMENT ELECTIONS (91%); POLITICAL PARTY CONVENTIONS (91%); ELECTIONS (90%); POLITICAL CANDIDATES (90%); POLITICAL PARTIES (90%); US PRESIDENTIAL CANDIDATES 2012 (90%); US PRESIDENTIAL ELECTIONS (90%); US REPUBLICAN PARTY (90%); CONFERENCES &amp; CONVENTIONS (89%); US REPUBLICAN NATIONAL CONVENTIONS (89%); LEGISLATIVE BODIES (78%); NATIONAL SECURITY &amp; FOREIGN RELATIONS (78%); PRIMARY ELECTIONS (78%); ASSASSINATION (72%); UNITED NATIONS (72%); IMMIGRATION (71%); IMMIGRATION, CITIZENSHIP &amp; DISPLACEMENT (71%); EMBASSIES &amp; CONSULATES (66%); Breaking News (%); Conservative Talk (%); Front Page News (%); Political News (%); Top story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RON DESANTIS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 D VANCE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(68%); FLORIDA, USA (79%); MICHIGAN, USA (79%); PENNSYLVANIA, USA (79%); WISCONSIN, USA (79%); UNITED STATES (95%)</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43"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 xml:space="preserve">Thirteen Hours After Her Vile Comments on Slavery, </w:t>
        </w:r>
      </w:hyperlink>
      <w:hyperlink r:id="rId2464" w:history="1">
        <w:r>
          <w:rPr>
            <w:rFonts w:ascii="arial" w:eastAsia="arial" w:hAnsi="arial" w:cs="arial"/>
            <w:b/>
            <w:i/>
            <w:strike w:val="0"/>
            <w:color w:val="0077CC"/>
            <w:sz w:val="28"/>
            <w:u w:val="single"/>
            <w:vertAlign w:val="baseline"/>
          </w:rPr>
          <w:t>Nikki</w:t>
        </w:r>
      </w:hyperlink>
      <w:hyperlink r:id="rId2465" w:history="1">
        <w:r>
          <w:rPr>
            <w:rFonts w:ascii="arial" w:eastAsia="arial" w:hAnsi="arial" w:cs="arial"/>
            <w:b/>
            <w:i/>
            <w:strike w:val="0"/>
            <w:color w:val="0077CC"/>
            <w:sz w:val="28"/>
            <w:u w:val="single"/>
            <w:vertAlign w:val="baseline"/>
          </w:rPr>
          <w:t xml:space="preserve"> </w:t>
        </w:r>
      </w:hyperlink>
      <w:hyperlink r:id="rId2466" w:history="1">
        <w:r>
          <w:rPr>
            <w:rFonts w:ascii="arial" w:eastAsia="arial" w:hAnsi="arial" w:cs="arial"/>
            <w:b/>
            <w:i/>
            <w:strike w:val="0"/>
            <w:color w:val="0077CC"/>
            <w:sz w:val="28"/>
            <w:u w:val="single"/>
            <w:vertAlign w:val="baseline"/>
          </w:rPr>
          <w:t>Haley</w:t>
        </w:r>
      </w:hyperlink>
      <w:hyperlink r:id="rId2467" w:history="1">
        <w:r>
          <w:rPr>
            <w:rFonts w:ascii="arial" w:eastAsia="arial" w:hAnsi="arial" w:cs="arial"/>
            <w:b/>
            <w:i/>
            <w:strike w:val="0"/>
            <w:color w:val="0077CC"/>
            <w:sz w:val="28"/>
            <w:u w:val="single"/>
            <w:vertAlign w:val="baseline"/>
          </w:rPr>
          <w:t>'s Pathetic Cleanup Isn't Fooling Anyone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 6:50 AM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35"/>
        <w:keepNext w:val="0"/>
        <w:spacing w:before="120" w:after="0" w:line="220" w:lineRule="atLeast"/>
        <w:ind w:left="0" w:right="0" w:firstLine="0"/>
        <w:jc w:val="left"/>
      </w:pPr>
      <w:r>
        <w:br/>
      </w:r>
      <w:r>
        <w:pict>
          <v:shape id="_x0000_i1544" type="#_x0000_t75" style="width:15.19pt;height:15.19pt">
            <v:imagedata r:id="rId152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45" style="position:absolute;z-index:25212313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issued the following news release: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shameless attempt to clean up her failure to acknowledge slavery as a cause of the Civil War by claiming, with zero evidence, that she had "definitely" been set up by a Democratic plant, DNC National Press Secretary Sarafina Chitika released the following statement: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refusal to acknowledge slavery as a cause of the Civil War resulted in a full-on campaign meltdown,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spent over 13 hours cobbling together a bizarre cleanup attempt that is almost as pathetic and disqualifying as her response last night.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first accused the voter of trying to trick her with a basic question -- 'what was the cause of the United States Civil War' -- only to double down this morning on the extreme, racist view she's spouted on this issue for nearly 15 years. Extremism runs deep within today's GOP --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proving again and again that she's cut from the same MAGA cloth as Donald Trump and the rest of the field. As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flails desperately to spin her response, she's showing the American people who she truly is -- and her record of defending the Confederacy and rewriting our history are par for the course in a party hellbent on ripping away Americans' basic freedoms."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weak cleanup attempt this morning,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just went back to doubling down on her shameful answer from last night by saying the Civil War was "about the role of government" and "the freedoms of every individual."</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"We know the Civil War was about slavery, but it was also more than that. It was about the freedoms of every individual. It was about the role of government. ... We stand by that."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Messenger: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First Campaign Event After Controversial Comments: 'Civil War Was About Slavery ... But It Was Also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voters across the country were reading 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spent the last 13 hours cobbling together her pathetic cleanup attempt: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doesn't cite slavery as cause of the Civil War after question at campaign stop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asked what caused the Civil War, leaves out slavery. It's not the first time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omits slavery when asked what caused the U.S. Civil War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News: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fails to mention slavery when asked about cause of Civil War: "What do you want me to say about slavery?"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Beast: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Seemingly Forgets Slavery When Asked to Name Cause of Civil War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Voter calls out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not mentioning slavery in Civil War answer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Times: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Asked About the Cause of the Civil War, Avoids Mentioning Slavery.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asked about cause of U.S. Civil War, declines to mention slavery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asked what caused the Civil War. She didn't mention slavery.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asked what caused the Civil War. She made no mention of slavery.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Hampshire: WMUR: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declines to say slavery led to Civil War during town hall in Berlin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Carolina: WYFF: "Presidential candidate and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asked about the cause of the Civil War and didn't mention slavery in her response."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468" w:history="1">
        <w:r>
          <w:rPr>
            <w:rFonts w:ascii="arial" w:eastAsia="arial" w:hAnsi="arial" w:cs="arial"/>
            <w:b w:val="0"/>
            <w:i/>
            <w:strike w:val="0"/>
            <w:noProof w:val="0"/>
            <w:color w:val="0077CC"/>
            <w:position w:val="0"/>
            <w:sz w:val="20"/>
            <w:u w:val="single"/>
            <w:vertAlign w:val="baseline"/>
          </w:rPr>
          <w:t>https://democrats.org/news/thirteen-hours-after-her-vile-comments-on-slavery-</w:t>
        </w:r>
      </w:hyperlink>
      <w:hyperlink r:id="rId2469" w:history="1">
        <w:r>
          <w:rPr>
            <w:rFonts w:ascii="arial" w:eastAsia="arial" w:hAnsi="arial" w:cs="arial"/>
            <w:b/>
            <w:i/>
            <w:strike w:val="0"/>
            <w:noProof w:val="0"/>
            <w:color w:val="0077CC"/>
            <w:position w:val="0"/>
            <w:sz w:val="20"/>
            <w:u w:val="single"/>
            <w:vertAlign w:val="baseline"/>
          </w:rPr>
          <w:t>nikki</w:t>
        </w:r>
      </w:hyperlink>
      <w:hyperlink r:id="rId2470" w:history="1">
        <w:r>
          <w:rPr>
            <w:rFonts w:ascii="arial" w:eastAsia="arial" w:hAnsi="arial" w:cs="arial"/>
            <w:b w:val="0"/>
            <w:i/>
            <w:strike w:val="0"/>
            <w:noProof w:val="0"/>
            <w:color w:val="0077CC"/>
            <w:position w:val="0"/>
            <w:sz w:val="20"/>
            <w:u w:val="single"/>
            <w:vertAlign w:val="baseline"/>
          </w:rPr>
          <w:t>-haleys-pathetic-cleanup-isnt-fooling-anyone/</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MSTRUCK-8427620 MSTRUCK</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46" style="position:absolute;z-index:252124160"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HUMAN RIGHTS VIOLATIONS (90%); POLITICAL PARTIES (90%); US DEMOCRATIC PARTY (90%); CIVIL WAR (89%); US REPUBLICAN PARTY (79%); CAMPAIGNS &amp; ELECTIONS (78%); HUMAN RIGHTS (78%); NEGATIVE NEWS (78%); NEGATIVE SOCIETAL NEWS (78%); MAKE AMERICA GREAT AGAIN MOVEMENT (75%); VOTERS &amp; VOTING (74%); RACISM &amp; XENOPHOBIA (73%)</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(51%)</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(91%)</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(51%); PRESS AGENCY RELEASES (89%)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547"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 xml:space="preserve">Trump says he is not considering </w:t>
        </w:r>
      </w:hyperlink>
      <w:hyperlink r:id="rId2478" w:history="1">
        <w:r>
          <w:rPr>
            <w:rFonts w:ascii="arial" w:eastAsia="arial" w:hAnsi="arial" w:cs="arial"/>
            <w:b/>
            <w:i/>
            <w:strike w:val="0"/>
            <w:color w:val="0077CC"/>
            <w:sz w:val="28"/>
            <w:u w:val="single"/>
            <w:vertAlign w:val="baseline"/>
          </w:rPr>
          <w:t>Nikki</w:t>
        </w:r>
      </w:hyperlink>
      <w:hyperlink r:id="rId2479" w:history="1">
        <w:r>
          <w:rPr>
            <w:rFonts w:ascii="arial" w:eastAsia="arial" w:hAnsi="arial" w:cs="arial"/>
            <w:b/>
            <w:i/>
            <w:strike w:val="0"/>
            <w:color w:val="0077CC"/>
            <w:sz w:val="28"/>
            <w:u w:val="single"/>
            <w:vertAlign w:val="baseline"/>
          </w:rPr>
          <w:t xml:space="preserve"> </w:t>
        </w:r>
      </w:hyperlink>
      <w:hyperlink r:id="rId2480" w:history="1">
        <w:r>
          <w:rPr>
            <w:rFonts w:ascii="arial" w:eastAsia="arial" w:hAnsi="arial" w:cs="arial"/>
            <w:b/>
            <w:i/>
            <w:strike w:val="0"/>
            <w:color w:val="0077CC"/>
            <w:sz w:val="28"/>
            <w:u w:val="single"/>
            <w:vertAlign w:val="baseline"/>
          </w:rPr>
          <w:t>Haley</w:t>
        </w:r>
      </w:hyperlink>
      <w:hyperlink r:id="rId2481" w:history="1">
        <w:r>
          <w:rPr>
            <w:rFonts w:ascii="arial" w:eastAsia="arial" w:hAnsi="arial" w:cs="arial"/>
            <w:b/>
            <w:i/>
            <w:strike w:val="0"/>
            <w:color w:val="0077CC"/>
            <w:sz w:val="28"/>
            <w:u w:val="single"/>
            <w:vertAlign w:val="baseline"/>
          </w:rPr>
          <w:t xml:space="preserve"> as running mate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BreakingNews.ie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7:20 PM GMT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Examiner Echo Group Limited All Rights Reserved</w:t>
      </w:r>
    </w:p>
    <w:p>
      <w:pPr>
        <w:pStyle w:val="Normal136"/>
        <w:keepNext w:val="0"/>
        <w:spacing w:before="120" w:after="0" w:line="220" w:lineRule="atLeast"/>
        <w:ind w:left="0" w:right="0" w:firstLine="0"/>
        <w:jc w:val="left"/>
      </w:pPr>
      <w:r>
        <w:br/>
      </w:r>
      <w:r>
        <w:pict>
          <v:shape id="_x0000_i1548" type="#_x0000_t75" style="width:209.97pt;height:22.5pt">
            <v:imagedata r:id="rId248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says not considering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as running mate</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9" style="position:absolute;z-index:25212620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on Saturday that 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not being considered to be his running mate in the November election, dismissing a report by news site Axios.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not under consideration for the V.P. slot, but I wish her well!" Mr Trump wrote on his social media platform Truth Social.Advertisement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people familiar with the situation, Axios had reported that Mr Trump could pick Ms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if he were convinced she could help him win the presidency, avoid a potential prison sentence and cover tens of millions in legal bills if he loses.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the former South Carolina governor and a former US ambassador to the United Nations, ended her long-shot challenge to Republican presidential frontrunner Trump in March.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was not immediately available from Ms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While she has acknowledged that Mr Trump, who repeatedly belittled her candidacy, would be the Republican nominee, Ms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not endorsed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AdvertisementThere was already a long list of potential candidates for the vice president position that includes North Dakota governor Doug Burgum, South Dakota governor Kristi Noem, US senators Marco Rubio, Tim Scott and JD Vance, and US representative Elise Stefanik.Advertisement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Burgum and Mr Scott competed against Mr Trump for the 2024 Republican nomination before dropping out. Ms Noem has been embroiled in controversy after revealing in a memoir that she once shot a 14-month-old dog for being disobedient.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in no hurry to pick a running mate, according to advisers. He will not be formally nominated until the Republican convention in Milwaukee, Wisconsin, in July. He will face president Joe Biden, a Democrat, in the November 5th general election.</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50" style="position:absolute;z-index:25212723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(91%); CAMPAIGNS &amp; ELECTIONS (90%); ELECTIONS (90%); HEADS OF GOVERNMENT ELECTIONS (90%); US CONGRESS (90%); US PRESIDENTIAL CANDIDATES 2012 (90%); US PRESIDENTIAL ELECTIONS (90%); US REPUBLICAN PARTY (90%); US PRESIDENTIAL CANDIDATES 2008 (89%); ELECTIONS &amp; POLITICS (78%); LEGISLATIVE BODIES (78%); POLITICAL PARTY CONVENTIONS (78%); US DEMOCRATIC PARTY (78%); EMBASSIES &amp; CONSULATES (69%); UNITED NATIONS (69%); SOCIAL MEDIA (57%); JAIL SENTENCING (55%); SENTENCING (55%)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(57%)</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DONALD TRUMP (79%); DOUG BURGUM (79%); J D VANCE (79%); JOE BIDEN (79%); KRISTI NOEM (79%); TIM SCOTT (79%); ELISE STEFANIK (58%); MARCO RUBIO (58%)</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(52%); WISCONSIN, USA (92%); NORTH DAKOTA, USA (79%); SOUTH DAKOTA, USA (79%); UNITED STATES (92%)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51"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483"/>
          <w:headerReference w:type="default" r:id="rId2484"/>
          <w:footerReference w:type="even" r:id="rId2485"/>
          <w:footerReference w:type="default" r:id="rId2486"/>
          <w:headerReference w:type="first" r:id="rId2487"/>
          <w:footerReference w:type="first" r:id="rId2488"/>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489" w:history="1">
        <w:r>
          <w:rPr>
            <w:rFonts w:ascii="arial" w:eastAsia="arial" w:hAnsi="arial" w:cs="arial"/>
            <w:b/>
            <w:i/>
            <w:strike w:val="0"/>
            <w:color w:val="0077CC"/>
            <w:sz w:val="28"/>
            <w:u w:val="single"/>
            <w:vertAlign w:val="baseline"/>
          </w:rPr>
          <w:t xml:space="preserve">Donald Trump has my strong endorsement, says </w:t>
        </w:r>
      </w:hyperlink>
      <w:hyperlink r:id="rId2490" w:history="1">
        <w:r>
          <w:rPr>
            <w:rFonts w:ascii="arial" w:eastAsia="arial" w:hAnsi="arial" w:cs="arial"/>
            <w:b/>
            <w:i/>
            <w:strike w:val="0"/>
            <w:color w:val="0077CC"/>
            <w:sz w:val="28"/>
            <w:u w:val="single"/>
            <w:vertAlign w:val="baseline"/>
          </w:rPr>
          <w:t>Nikki</w:t>
        </w:r>
      </w:hyperlink>
      <w:hyperlink r:id="rId2491" w:history="1">
        <w:r>
          <w:rPr>
            <w:rFonts w:ascii="arial" w:eastAsia="arial" w:hAnsi="arial" w:cs="arial"/>
            <w:b/>
            <w:i/>
            <w:strike w:val="0"/>
            <w:color w:val="0077CC"/>
            <w:sz w:val="28"/>
            <w:u w:val="single"/>
            <w:vertAlign w:val="baseline"/>
          </w:rPr>
          <w:t xml:space="preserve"> </w:t>
        </w:r>
      </w:hyperlink>
      <w:hyperlink r:id="rId2492" w:history="1">
        <w:r>
          <w:rPr>
            <w:rFonts w:ascii="arial" w:eastAsia="arial" w:hAnsi="arial" w:cs="arial"/>
            <w:b/>
            <w:i/>
            <w:strike w:val="0"/>
            <w:color w:val="0077CC"/>
            <w:sz w:val="28"/>
            <w:u w:val="single"/>
            <w:vertAlign w:val="baseline"/>
          </w:rPr>
          <w:t>Haley</w:t>
        </w:r>
      </w:hyperlink>
      <w:hyperlink r:id="rId2493" w:history="1">
        <w:r>
          <w:rPr>
            <w:rFonts w:ascii="arial" w:eastAsia="arial" w:hAnsi="arial" w:cs="arial"/>
            <w:b/>
            <w:i/>
            <w:strike w:val="0"/>
            <w:color w:val="0077CC"/>
            <w:sz w:val="28"/>
            <w:u w:val="single"/>
            <w:vertAlign w:val="baseline"/>
          </w:rPr>
          <w:t xml:space="preserve"> at Republican National Convention</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Garavi Gujarat (USA)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Garavi Gujarat Publications Ltd All Rights Reserved</w:t>
      </w:r>
    </w:p>
    <w:p>
      <w:pPr>
        <w:pStyle w:val="Normal137"/>
        <w:keepNext w:val="0"/>
        <w:spacing w:before="120" w:after="0" w:line="220" w:lineRule="atLeast"/>
        <w:ind w:left="0" w:right="0" w:firstLine="0"/>
        <w:jc w:val="left"/>
      </w:pPr>
      <w:r>
        <w:br/>
      </w:r>
      <w:r>
        <w:pict>
          <v:shape id="_x0000_i1552" type="#_x0000_t75" style="width:155pt;height:77pt">
            <v:imagedata r:id="rId1780"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vibhuti</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53" style="position:absolute;z-index:25212928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Indian-American Republican leader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endorsed her former boss, Donald Trump, as the party's candidate for the presidential election, delivering a message of unity after their bitter rivalry during the presidential primary.</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52, unsuccessfully challenged Trump, 78, for the 2024 Republican presidential nomination and spent months sparring with the former president. However, last week, she instructed her 97 delegates to vote for Trump at the convention, calling for unity in the party.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start by making one thing perfectly clear. Donald Trump has my strong endorsement.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at a critical moment. We have a choice to make. For more than a year, I said a vote for Joe Biden is a vote for President Kamala Harris. After seeing the debate, everyone...</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2494" w:history="1">
        <w:r>
          <w:rPr>
            <w:rFonts w:ascii="arial" w:eastAsia="arial" w:hAnsi="arial" w:cs="arial"/>
            <w:b w:val="0"/>
            <w:i/>
            <w:strike w:val="0"/>
            <w:noProof w:val="0"/>
            <w:color w:val="0077CC"/>
            <w:position w:val="0"/>
            <w:sz w:val="20"/>
            <w:u w:val="single"/>
            <w:vertAlign w:val="baseline"/>
          </w:rPr>
          <w:t>July 17, 2024</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set to deliver his acceptance speech on Thursday.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who was the only Republican leader to seriously challenge Trump during the primaries, told thousands of delegates and party leaders that Trump is the best bet for the country and that the Republicans are united to defeat incumbent President Joe Biden.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join together as a party. Let us come together as a people  as one country - strong and proud. Let us show our children and the world that even on our worst day, we are blessed to live in America," said the former South Carolina governor and US Ambassador to the United Nations.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always agreed with President Trump. But we agree far more often than we disagree.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on keeping America strong.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on keeping America safe.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agree that the Democrats have moved so far to the Left that they're putting our freedoms in...</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w:t>
      </w:r>
      <w:hyperlink r:id="rId2495" w:history="1">
        <w:r>
          <w:rPr>
            <w:rFonts w:ascii="arial" w:eastAsia="arial" w:hAnsi="arial" w:cs="arial"/>
            <w:b w:val="0"/>
            <w:i/>
            <w:strike w:val="0"/>
            <w:noProof w:val="0"/>
            <w:color w:val="0077CC"/>
            <w:position w:val="0"/>
            <w:sz w:val="20"/>
            <w:u w:val="single"/>
            <w:vertAlign w:val="baseline"/>
          </w:rPr>
          <w:t>July 17, 2024</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is at a critical moment. We have a choice to make. For more than a year, I said a vote for Joe Biden is a vote for President Kamala Harris. After seeing the debate, everyone knows it's true,"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"If we have four more years of Biden . . . or a single day of Harris . . . our country will be badly worse off. For the sake of our nation, we have to go with Donald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present at the convention center when she spoke. Trump and his running mate, Senator J. D. Vance, gave a standing ovation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when she started her speech and endorsed him.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enemies win when they see Americans hate each other. They see that today, whether it's on college campuses or in a field in Butler, Pennsylvania. But we can conquer those fears with strength and unity," she said.</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96" w:history="1">
        <w:r>
          <w:rPr>
            <w:rFonts w:ascii="arial" w:eastAsia="arial" w:hAnsi="arial" w:cs="arial"/>
            <w:b w:val="0"/>
            <w:i/>
            <w:strike w:val="0"/>
            <w:noProof w:val="0"/>
            <w:color w:val="0077CC"/>
            <w:position w:val="0"/>
            <w:sz w:val="20"/>
            <w:u w:val="single"/>
            <w:vertAlign w:val="baseline"/>
          </w:rPr>
          <w:t xml:space="preserve">Donald Trump has my strong endorsement, says </w:t>
        </w:r>
      </w:hyperlink>
      <w:hyperlink r:id="rId2497" w:history="1">
        <w:r>
          <w:rPr>
            <w:rFonts w:ascii="arial" w:eastAsia="arial" w:hAnsi="arial" w:cs="arial"/>
            <w:b/>
            <w:i/>
            <w:strike w:val="0"/>
            <w:noProof w:val="0"/>
            <w:color w:val="0077CC"/>
            <w:position w:val="0"/>
            <w:sz w:val="20"/>
            <w:u w:val="single"/>
            <w:vertAlign w:val="baseline"/>
          </w:rPr>
          <w:t>Nikki</w:t>
        </w:r>
      </w:hyperlink>
      <w:hyperlink r:id="rId2498" w:history="1">
        <w:r>
          <w:rPr>
            <w:rFonts w:ascii="arial" w:eastAsia="arial" w:hAnsi="arial" w:cs="arial"/>
            <w:b w:val="0"/>
            <w:i/>
            <w:strike w:val="0"/>
            <w:noProof w:val="0"/>
            <w:color w:val="0077CC"/>
            <w:position w:val="0"/>
            <w:sz w:val="20"/>
            <w:u w:val="single"/>
            <w:vertAlign w:val="baseline"/>
          </w:rPr>
          <w:t xml:space="preserve"> </w:t>
        </w:r>
      </w:hyperlink>
      <w:hyperlink r:id="rId2499" w:history="1">
        <w:r>
          <w:rPr>
            <w:rFonts w:ascii="arial" w:eastAsia="arial" w:hAnsi="arial" w:cs="arial"/>
            <w:b/>
            <w:i/>
            <w:strike w:val="0"/>
            <w:noProof w:val="0"/>
            <w:color w:val="0077CC"/>
            <w:position w:val="0"/>
            <w:sz w:val="20"/>
            <w:u w:val="single"/>
            <w:vertAlign w:val="baseline"/>
          </w:rPr>
          <w:t>Haley</w:t>
        </w:r>
      </w:hyperlink>
      <w:hyperlink r:id="rId2500" w:history="1">
        <w:r>
          <w:rPr>
            <w:rFonts w:ascii="arial" w:eastAsia="arial" w:hAnsi="arial" w:cs="arial"/>
            <w:b w:val="0"/>
            <w:i/>
            <w:strike w:val="0"/>
            <w:noProof w:val="0"/>
            <w:color w:val="0077CC"/>
            <w:position w:val="0"/>
            <w:sz w:val="20"/>
            <w:u w:val="single"/>
            <w:vertAlign w:val="baseline"/>
          </w:rPr>
          <w:t xml:space="preserve"> at Republican National Convention</w:t>
        </w:r>
      </w:hyperlink>
      <w:r>
        <w:rPr>
          <w:rFonts w:ascii="arial" w:eastAsia="arial" w:hAnsi="arial" w:cs="arial"/>
          <w:b w:val="0"/>
          <w:i w:val="0"/>
          <w:strike w:val="0"/>
          <w:noProof w:val="0"/>
          <w:color w:val="000000"/>
          <w:position w:val="0"/>
          <w:sz w:val="20"/>
          <w:u w:val="none"/>
          <w:vertAlign w:val="baseline"/>
        </w:rPr>
        <w:t xml:space="preserve"> appeared first on </w:t>
      </w:r>
      <w:hyperlink r:id="rId2501"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54" style="position:absolute;z-index:25213030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(94%); POLITICAL PARTIES (92%); PRIMARY ELECTIONS (91%); US PRESIDENTIAL ELECTIONS (91%); CAMPAIGNS &amp; ELECTIONS (90%); CONFERENCES &amp; CONVENTIONS (90%); ELECTIONS (90%); POLITICAL CANDIDATES (90%); POLITICAL PARTY CONVENTIONS (90%); US PRESIDENTIAL CANDIDATES 2008 (90%); US PRESIDENTIAL CANDIDATES 2012 (90%); US REPUBLICAN NATIONAL CONVENTIONS (90%); US REPUBLICAN PARTY (90%); LEGISLATIVE BODIES (78%); POLITICS (78%); US DEMOCRATIC PARTY (78%); US PRESIDENTIAL CANDIDATES 2024 (78%); UNITED NATIONS (73%); EMBASSIES &amp; CONSULATES (64%); Headline news (%); Donald Trump (%); Republican National Convention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JOE BIDEN (92%); KAMALA HARRIS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J D VANCE (79%)</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GUJARAT, INDIA (91%); PENNSYLVANIA, USA (79%); UNITED STATES (97%); INDIA (93%)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55"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502"/>
          <w:headerReference w:type="default" r:id="rId2503"/>
          <w:footerReference w:type="even" r:id="rId2504"/>
          <w:footerReference w:type="default" r:id="rId2505"/>
          <w:headerReference w:type="first" r:id="rId2506"/>
          <w:footerReference w:type="first" r:id="rId2507"/>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508" w:history="1">
        <w:r>
          <w:rPr>
            <w:rFonts w:ascii="arial" w:eastAsia="arial" w:hAnsi="arial" w:cs="arial"/>
            <w:b/>
            <w:i/>
            <w:strike w:val="0"/>
            <w:color w:val="0077CC"/>
            <w:sz w:val="28"/>
            <w:u w:val="single"/>
            <w:vertAlign w:val="baseline"/>
          </w:rPr>
          <w:t>Nikki</w:t>
        </w:r>
      </w:hyperlink>
      <w:hyperlink r:id="rId2509" w:history="1">
        <w:r>
          <w:rPr>
            <w:rFonts w:ascii="arial" w:eastAsia="arial" w:hAnsi="arial" w:cs="arial"/>
            <w:b/>
            <w:i/>
            <w:strike w:val="0"/>
            <w:color w:val="0077CC"/>
            <w:sz w:val="28"/>
            <w:u w:val="single"/>
            <w:vertAlign w:val="baseline"/>
          </w:rPr>
          <w:t xml:space="preserve"> </w:t>
        </w:r>
      </w:hyperlink>
      <w:hyperlink r:id="rId2510" w:history="1">
        <w:r>
          <w:rPr>
            <w:rFonts w:ascii="arial" w:eastAsia="arial" w:hAnsi="arial" w:cs="arial"/>
            <w:b/>
            <w:i/>
            <w:strike w:val="0"/>
            <w:color w:val="0077CC"/>
            <w:sz w:val="28"/>
            <w:u w:val="single"/>
            <w:vertAlign w:val="baseline"/>
          </w:rPr>
          <w:t>Haley</w:t>
        </w:r>
      </w:hyperlink>
      <w:hyperlink r:id="rId2511" w:history="1">
        <w:r>
          <w:rPr>
            <w:rFonts w:ascii="arial" w:eastAsia="arial" w:hAnsi="arial" w:cs="arial"/>
            <w:b/>
            <w:i/>
            <w:strike w:val="0"/>
            <w:color w:val="0077CC"/>
            <w:sz w:val="28"/>
            <w:u w:val="single"/>
            <w:vertAlign w:val="baseline"/>
          </w:rPr>
          <w:t xml:space="preserve"> surrendered at the feet of former President Donald Trump</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56" style="position:absolute;z-index:25213235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formally announced this Wednesday, March 6, 2024, that she is ending her presidential campaign. After the </w:t>
      </w:r>
      <w:r>
        <w:rPr>
          <w:rFonts w:ascii="arial" w:eastAsia="arial" w:hAnsi="arial" w:cs="arial"/>
          <w:b/>
          <w:i w:val="0"/>
          <w:strike w:val="0"/>
          <w:noProof w:val="0"/>
          <w:color w:val="000000"/>
          <w:position w:val="0"/>
          <w:sz w:val="20"/>
          <w:u w:val="none"/>
          <w:vertAlign w:val="baseline"/>
        </w:rPr>
        <w:t>Republican National Committee</w:t>
      </w:r>
      <w:r>
        <w:rPr>
          <w:rFonts w:ascii="arial" w:eastAsia="arial" w:hAnsi="arial" w:cs="arial"/>
          <w:b w:val="0"/>
          <w:i w:val="0"/>
          <w:strike w:val="0"/>
          <w:noProof w:val="0"/>
          <w:color w:val="000000"/>
          <w:position w:val="0"/>
          <w:sz w:val="20"/>
          <w:u w:val="none"/>
          <w:vertAlign w:val="baseline"/>
        </w:rPr>
        <w:t>, formally recognized former President</w:t>
      </w:r>
      <w:r>
        <w:rPr>
          <w:rFonts w:ascii="arial" w:eastAsia="arial" w:hAnsi="arial" w:cs="arial"/>
          <w:b/>
          <w:i w:val="0"/>
          <w:strike w:val="0"/>
          <w:noProof w:val="0"/>
          <w:color w:val="000000"/>
          <w:position w:val="0"/>
          <w:sz w:val="20"/>
          <w:u w:val="none"/>
          <w:vertAlign w:val="baseline"/>
        </w:rPr>
        <w:t xml:space="preserve"> Donald Trump</w:t>
      </w:r>
      <w:r>
        <w:rPr>
          <w:rFonts w:ascii="arial" w:eastAsia="arial" w:hAnsi="arial" w:cs="arial"/>
          <w:b w:val="0"/>
          <w:i w:val="0"/>
          <w:strike w:val="0"/>
          <w:noProof w:val="0"/>
          <w:color w:val="000000"/>
          <w:position w:val="0"/>
          <w:sz w:val="20"/>
          <w:u w:val="none"/>
          <w:vertAlign w:val="baseline"/>
        </w:rPr>
        <w:t xml:space="preserve"> as the virtual Republican candidate for president in 2024.</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opportunity, the former governor of </w:t>
      </w:r>
      <w:r>
        <w:rPr>
          <w:rFonts w:ascii="arial" w:eastAsia="arial" w:hAnsi="arial" w:cs="arial"/>
          <w:b/>
          <w:i w:val="0"/>
          <w:strike w:val="0"/>
          <w:noProof w:val="0"/>
          <w:color w:val="000000"/>
          <w:position w:val="0"/>
          <w:sz w:val="20"/>
          <w:u w:val="none"/>
          <w:vertAlign w:val="baseline"/>
        </w:rPr>
        <w:t>South Carolina</w:t>
      </w:r>
      <w:r>
        <w:rPr>
          <w:rFonts w:ascii="arial" w:eastAsia="arial" w:hAnsi="arial" w:cs="arial"/>
          <w:b w:val="0"/>
          <w:i w:val="0"/>
          <w:strike w:val="0"/>
          <w:noProof w:val="0"/>
          <w:color w:val="000000"/>
          <w:position w:val="0"/>
          <w:sz w:val="20"/>
          <w:u w:val="none"/>
          <w:vertAlign w:val="baseline"/>
        </w:rPr>
        <w:t xml:space="preserve"> emphasized some of the issues on which she ran, such as the threat of the national debt to the U.S. economy, the need for a small government and the importance of supporting </w:t>
      </w:r>
      <w:r>
        <w:rPr>
          <w:rFonts w:ascii="arial" w:eastAsia="arial" w:hAnsi="arial" w:cs="arial"/>
          <w:b/>
          <w:i w:val="0"/>
          <w:strike w:val="0"/>
          <w:noProof w:val="0"/>
          <w:color w:val="000000"/>
          <w:position w:val="0"/>
          <w:sz w:val="20"/>
          <w:u w:val="non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Taiwan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Israel</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filled with gratitude for the great support we have received from across our great country. But now the time has come to suspend my campaign. I said I wanted the voice of Americans to be heard. I have done that. I have no regrets," said </w:t>
      </w: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after being defeated in the primaries.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endorse </w:t>
      </w: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in her speech, but called on the former president to win the support of voters who back her. The plan appears to leave room for her to endorse </w:t>
      </w: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before the November general election, sources familiar with her plans told </w:t>
      </w:r>
      <w:r>
        <w:rPr>
          <w:rFonts w:ascii="arial" w:eastAsia="arial" w:hAnsi="arial" w:cs="arial"/>
          <w:b/>
          <w:i w:val="0"/>
          <w:strike w:val="0"/>
          <w:noProof w:val="0"/>
          <w:color w:val="000000"/>
          <w:position w:val="0"/>
          <w:sz w:val="20"/>
          <w:u w:val="none"/>
          <w:vertAlign w:val="baseline"/>
        </w:rPr>
        <w:t>CNN</w:t>
      </w:r>
      <w:r>
        <w:rPr>
          <w:rFonts w:ascii="arial" w:eastAsia="arial" w:hAnsi="arial" w:cs="arial"/>
          <w:b w:val="0"/>
          <w:i w:val="0"/>
          <w:strike w:val="0"/>
          <w:noProof w:val="0"/>
          <w:color w:val="000000"/>
          <w:position w:val="0"/>
          <w:sz w:val="20"/>
          <w:u w:val="none"/>
          <w:vertAlign w:val="baseline"/>
        </w:rPr>
        <w:t xml:space="preserve"> ahead of her speech.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recalled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the daughter of two immigrants from India who ran a clothing store in rural South </w:t>
      </w:r>
      <w:r>
        <w:rPr>
          <w:rFonts w:ascii="arial" w:eastAsia="arial" w:hAnsi="arial" w:cs="arial"/>
          <w:b/>
          <w:i w:val="0"/>
          <w:strike w:val="0"/>
          <w:noProof w:val="0"/>
          <w:color w:val="000000"/>
          <w:position w:val="0"/>
          <w:sz w:val="20"/>
          <w:u w:val="none"/>
          <w:vertAlign w:val="baseline"/>
        </w:rPr>
        <w:t>Carolina</w:t>
      </w:r>
      <w:r>
        <w:rPr>
          <w:rFonts w:ascii="arial" w:eastAsia="arial" w:hAnsi="arial" w:cs="arial"/>
          <w:b w:val="0"/>
          <w:i w:val="0"/>
          <w:strike w:val="0"/>
          <w:noProof w:val="0"/>
          <w:color w:val="000000"/>
          <w:position w:val="0"/>
          <w:sz w:val="20"/>
          <w:u w:val="none"/>
          <w:vertAlign w:val="baseline"/>
        </w:rPr>
        <w:t xml:space="preserve"> and has on occasion spoken out about the discrimination her family faced. </w:t>
      </w:r>
      <w:r>
        <w:rPr>
          <w:rFonts w:ascii="arial" w:eastAsia="arial" w:hAnsi="arial" w:cs="arial"/>
          <w:b/>
          <w:i/>
          <w:strike w:val="0"/>
          <w:noProof w:val="0"/>
          <w:color w:val="000000"/>
          <w:position w:val="0"/>
          <w:sz w:val="20"/>
          <w:u w:val="single"/>
          <w:vertAlign w:val="baseline"/>
        </w:rPr>
        <w:t>Nikki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graduated with a degree in accounting from </w:t>
      </w:r>
      <w:r>
        <w:rPr>
          <w:rFonts w:ascii="arial" w:eastAsia="arial" w:hAnsi="arial" w:cs="arial"/>
          <w:b/>
          <w:i w:val="0"/>
          <w:strike w:val="0"/>
          <w:noProof w:val="0"/>
          <w:color w:val="000000"/>
          <w:position w:val="0"/>
          <w:sz w:val="20"/>
          <w:u w:val="none"/>
          <w:vertAlign w:val="baseline"/>
        </w:rPr>
        <w:t>Clemson</w:t>
      </w:r>
      <w:r>
        <w:rPr>
          <w:rFonts w:ascii="arial" w:eastAsia="arial" w:hAnsi="arial" w:cs="arial"/>
          <w:b w:val="0"/>
          <w:i w:val="0"/>
          <w:strike w:val="0"/>
          <w:noProof w:val="0"/>
          <w:color w:val="000000"/>
          <w:position w:val="0"/>
          <w:sz w:val="20"/>
          <w:u w:val="none"/>
          <w:vertAlign w:val="baseline"/>
        </w:rPr>
        <w:t xml:space="preserve"> University in 1994 and helped expand her parents' clothing business.</w:t>
      </w:r>
    </w:p>
    <w:p>
      <w:pPr>
        <w:pStyle w:val="Normal1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woman took on leadership roles in several business organizations before winning a seat in the South Carolina state legislature in 2004. As a result, she was elected governor of the state in 2010.</w:t>
      </w:r>
    </w:p>
    <w:p>
      <w:pPr>
        <w:pStyle w:val="Normal138"/>
      </w:pP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57" style="position:absolute;z-index:252133376"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CANDIDATES (91%); CAMPAIGNS &amp; ELECTIONS (90%); HEADS OF GOVERNMENT ELECTIONS (90%); POLITICAL PARTIES (90%); US PRESIDENTIAL CANDIDATES 2012 (90%); US PRESIDENTIAL CANDIDATES 2024 (90%); US PRESIDENTIAL ELECTIONS (90%); US REPUBLICAN PARTY (90%); GOVERNMENT BODIES &amp; OFFICES (89%); ELECTIONS (78%); ELECTIONS &amp; POLITICS (78%); GOVERNORS (78%); LEGISLATIVE BODIES (78%); PRIMARY ELECTIONS (78%); US STATE GOVERNMENT (78%); DISCRIMINATION (76%); ASSOCIATIONS &amp; ORGANIZATIONS (73%); ECONOMY &amp; ECONOMIC INDICATORS (73%); PUBLIC DEBT (73%); CERTIFICATES, DEGREES &amp; DIPLOMAS (70%); BUSINESS EDUCATION (69%); NATIONAL DEBT (56%); IMMIGRATION, CITIZENSHIP &amp; DISPLACEMENT (51%); Curiosidades (%);  6 e febrero de 2024 (%);  Canadá (%);  Candidatura presidencial (%);  caracas (%);  chile (%);  Derrota presidencial de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Estados Unidos (%);  México (%);  Miami (%);  New York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  Toronto (%);  Venezuela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(84%)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CLOTHING &amp; ACCESSORIES STORES (65%); FASHION INDUSTRY (65%)</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CARACAS, VENEZUELA (58%); SOUTH CAROLINA, USA (92%); UNITED STATES (92%); INDIA (79%); UKRAINE (79%); VENEZUELA, BOLIVARIAN REPUBLIC OF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58"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Nikki</w:t>
        </w:r>
      </w:hyperlink>
      <w:hyperlink r:id="rId2519" w:history="1">
        <w:r>
          <w:rPr>
            <w:rFonts w:ascii="arial" w:eastAsia="arial" w:hAnsi="arial" w:cs="arial"/>
            <w:b/>
            <w:i/>
            <w:strike w:val="0"/>
            <w:color w:val="0077CC"/>
            <w:sz w:val="28"/>
            <w:u w:val="single"/>
            <w:vertAlign w:val="baseline"/>
          </w:rPr>
          <w:t xml:space="preserve"> </w:t>
        </w:r>
      </w:hyperlink>
      <w:hyperlink r:id="rId2520" w:history="1">
        <w:r>
          <w:rPr>
            <w:rFonts w:ascii="arial" w:eastAsia="arial" w:hAnsi="arial" w:cs="arial"/>
            <w:b/>
            <w:i/>
            <w:strike w:val="0"/>
            <w:color w:val="0077CC"/>
            <w:sz w:val="28"/>
            <w:u w:val="single"/>
            <w:vertAlign w:val="baseline"/>
          </w:rPr>
          <w:t>Haley</w:t>
        </w:r>
      </w:hyperlink>
      <w:hyperlink r:id="rId2521" w:history="1">
        <w:r>
          <w:rPr>
            <w:rFonts w:ascii="arial" w:eastAsia="arial" w:hAnsi="arial" w:cs="arial"/>
            <w:b/>
            <w:i/>
            <w:strike w:val="0"/>
            <w:color w:val="0077CC"/>
            <w:sz w:val="28"/>
            <w:u w:val="single"/>
            <w:vertAlign w:val="baseline"/>
          </w:rPr>
          <w:t xml:space="preserve"> seeks Secret Service protection after getting threats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 03:20 PM GMT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39"/>
        <w:keepNext w:val="0"/>
        <w:spacing w:before="120" w:after="0" w:line="220" w:lineRule="atLeast"/>
        <w:ind w:left="0" w:right="0" w:firstLine="0"/>
        <w:jc w:val="left"/>
      </w:pPr>
      <w:r>
        <w:br/>
      </w:r>
      <w:r>
        <w:pict>
          <v:shape id="_x0000_i1559" type="#_x0000_t75" style="width:102.76pt;height:45.01pt">
            <v:imagedata r:id="rId9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60" style="position:absolute;z-index:25213542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Indian-American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formally sought Secret Service protection, citing concerns over safety amid what she described as "multiple issues", according to reports from the BBC.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sole challenger against former US President Donald Trump, disclosed her request for enhanced security in an interview with The Wall Street Journal. "When you do something like this, you get threats.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the reality. That's not going to deter me. Does it mean we have to put a few more bodies around this? Yes, that's fine," the former Governor of South Carolina, told The Wall Street Journal. Speaking after a campaign event in Aiken, South Carolina, she addressed the difficulties of dealing with threats in such a high-stakes political environment. "We've had multiple issues. It's not going to stop me from doing what I need to do,"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CAMPAIGN TO CONTINUE DESPITE CHALLENGES Recognising the necessity for additional security measures,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stressed her commitment to continuing her campaign despite challenges. She noted that such threats were common for political figures and affirmed her commitment to connecting with voters directly. The former South Carolina Governor has faced criticism and protests, particularly concerning her support for Israel and Ukraine. "At the end of the day, we're going to go out there and touch every hand, we're going to answer every question, we're going to make sure that we are there and doing everything that we need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However,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remains resolute in her campaign strategy. HOAX CALLS RELATED TO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security concerns escalated following a series of alarming incidents, including hoax calls to law enforcement agencies falsely reporting violence at her home. These 'swatting' attempts have underscored the potential dangers faced by political candidates and their families. "It put the law enforcement officers in danger, it put my family in danger... That's what happens when you run for president,"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exclaimed.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SECURITY REQUEST PENDING Secret Service protection is typically granted to 'major' candidates under federal law, usually when they are deemed likely to secure their party's nomination. 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request awaits official approval, former President Donald Trump, whom she is challenging, already enjoys lifelong Secret Service protection as he was a US President. Despite trailing behind Trump in early primaries,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campaign remains financially robust, having raised a substantial $16.5 million in January alone. With the next major primary scheduled in her home state of South Carolina later this month (February 24),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continues her bid for the Republican nomination amidst heightened security concerns.</w:t>
      </w:r>
    </w:p>
    <w:p>
      <w:pPr>
        <w:pStyle w:val="Normal139"/>
        <w:keepNext w:val="0"/>
        <w:spacing w:before="240" w:after="0" w:line="260" w:lineRule="atLeast"/>
        <w:ind w:left="0" w:right="0" w:firstLine="0"/>
        <w:jc w:val="both"/>
      </w:pPr>
      <w:hyperlink r:id="rId2522" w:history="1">
        <w:r>
          <w:rPr>
            <w:rFonts w:ascii="arial" w:eastAsia="arial" w:hAnsi="arial" w:cs="arial"/>
            <w:b w:val="0"/>
            <w:i/>
            <w:strike w:val="0"/>
            <w:color w:val="0077CC"/>
            <w:sz w:val="20"/>
            <w:u w:val="single"/>
            <w:vertAlign w:val="baseline"/>
          </w:rPr>
          <w:t>Link to Image</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61" style="position:absolute;z-index:252136448"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seeks Secret Service protection after getting threats</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62" style="position:absolute;z-index:252137472"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POLITICAL CANDIDATES (90%); SAFETY (90%); SPECIAL INVESTIGATIVE FORCES (90%); US PRESIDENTIAL CANDIDATES 2012 (90%); US REPUBLICAN PARTY (90%); CAMPAIGNS &amp; ELECTIONS (89%); GOVERNMENT BODIES &amp; OFFICES (89%); NEGATIVE NEWS (89%); US PRESIDENTIAL ELECTIONS (89%); GOVERNORS (78%); US PRESIDENTS (78%); APPROVALS (77%); LAW ENFORCEMENT (77%); TRENDS &amp; EVENTS (74%); INTERVIEWS (72%); NEGATIVE MISC NEWS (70%); FALSE CRIME REPORTS (68%); CRIME, LAW ENFORCEMENT &amp; CORRECTIONS (67%)</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(89%)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(94%); UNITED STATES (93%); UKRAINE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63"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523"/>
          <w:headerReference w:type="default" r:id="rId2524"/>
          <w:footerReference w:type="even" r:id="rId2525"/>
          <w:footerReference w:type="default" r:id="rId2526"/>
          <w:headerReference w:type="first" r:id="rId2527"/>
          <w:footerReference w:type="first" r:id="rId2528"/>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529" w:history="1">
        <w:r>
          <w:rPr>
            <w:rFonts w:ascii="arial" w:eastAsia="arial" w:hAnsi="arial" w:cs="arial"/>
            <w:b/>
            <w:i/>
            <w:strike w:val="0"/>
            <w:color w:val="0077CC"/>
            <w:sz w:val="28"/>
            <w:u w:val="single"/>
            <w:vertAlign w:val="baseline"/>
          </w:rPr>
          <w:t>Nikki</w:t>
        </w:r>
      </w:hyperlink>
      <w:hyperlink r:id="rId2530" w:history="1">
        <w:r>
          <w:rPr>
            <w:rFonts w:ascii="arial" w:eastAsia="arial" w:hAnsi="arial" w:cs="arial"/>
            <w:b/>
            <w:i/>
            <w:strike w:val="0"/>
            <w:color w:val="0077CC"/>
            <w:sz w:val="28"/>
            <w:u w:val="single"/>
            <w:vertAlign w:val="baseline"/>
          </w:rPr>
          <w:t xml:space="preserve"> </w:t>
        </w:r>
      </w:hyperlink>
      <w:hyperlink r:id="rId2531" w:history="1">
        <w:r>
          <w:rPr>
            <w:rFonts w:ascii="arial" w:eastAsia="arial" w:hAnsi="arial" w:cs="arial"/>
            <w:b/>
            <w:i/>
            <w:strike w:val="0"/>
            <w:color w:val="0077CC"/>
            <w:sz w:val="28"/>
            <w:u w:val="single"/>
            <w:vertAlign w:val="baseline"/>
          </w:rPr>
          <w:t>Haley</w:t>
        </w:r>
      </w:hyperlink>
      <w:hyperlink r:id="rId2532" w:history="1">
        <w:r>
          <w:rPr>
            <w:rFonts w:ascii="arial" w:eastAsia="arial" w:hAnsi="arial" w:cs="arial"/>
            <w:b/>
            <w:i/>
            <w:strike w:val="0"/>
            <w:color w:val="0077CC"/>
            <w:sz w:val="28"/>
            <w:u w:val="single"/>
            <w:vertAlign w:val="baseline"/>
          </w:rPr>
          <w:t xml:space="preserve"> appears on 'Saturday Night Live', mocks Trump's 'mental competence'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 02:56 PM GMT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40"/>
        <w:keepNext w:val="0"/>
        <w:spacing w:before="120" w:after="0" w:line="220" w:lineRule="atLeast"/>
        <w:ind w:left="0" w:right="0" w:firstLine="0"/>
        <w:jc w:val="left"/>
      </w:pPr>
      <w:r>
        <w:br/>
      </w:r>
      <w:r>
        <w:pict>
          <v:shape id="_x0000_i1564" type="#_x0000_t75" style="width:102.76pt;height:45.01pt">
            <v:imagedata r:id="rId9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65" style="position:absolute;z-index:252139520"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hyperlink r:id="rId2533" w:history="1">
        <w:r>
          <w:rPr>
            <w:rFonts w:ascii="arial" w:eastAsia="arial" w:hAnsi="arial" w:cs="arial"/>
            <w:b/>
            <w:i/>
            <w:strike w:val="0"/>
            <w:color w:val="0077CC"/>
            <w:sz w:val="20"/>
            <w:u w:val="single"/>
            <w:vertAlign w:val="baseline"/>
          </w:rPr>
          <w:t xml:space="preserve">Republican Presidential Candidate </w:t>
        </w:r>
      </w:hyperlink>
      <w:hyperlink r:id="rId2534" w:history="1">
        <w:r>
          <w:rPr>
            <w:rFonts w:ascii="arial" w:eastAsia="arial" w:hAnsi="arial" w:cs="arial"/>
            <w:b/>
            <w:i/>
            <w:strike w:val="0"/>
            <w:color w:val="0077CC"/>
            <w:sz w:val="20"/>
            <w:u w:val="single"/>
            <w:vertAlign w:val="baseline"/>
          </w:rPr>
          <w:t>Nikki</w:t>
        </w:r>
      </w:hyperlink>
      <w:hyperlink r:id="rId2535" w:history="1">
        <w:r>
          <w:rPr>
            <w:rFonts w:ascii="arial" w:eastAsia="arial" w:hAnsi="arial" w:cs="arial"/>
            <w:b/>
            <w:i/>
            <w:strike w:val="0"/>
            <w:color w:val="0077CC"/>
            <w:sz w:val="20"/>
            <w:u w:val="single"/>
            <w:vertAlign w:val="baseline"/>
          </w:rPr>
          <w:t xml:space="preserve"> </w:t>
        </w:r>
      </w:hyperlink>
      <w:hyperlink r:id="rId2536" w:history="1">
        <w:r>
          <w:rPr>
            <w:rFonts w:ascii="arial" w:eastAsia="arial" w:hAnsi="arial" w:cs="arial"/>
            <w:b/>
            <w:i/>
            <w:strike w:val="0"/>
            <w:color w:val="0077CC"/>
            <w:sz w:val="20"/>
            <w:u w:val="single"/>
            <w:vertAlign w:val="baseline"/>
          </w:rPr>
          <w:t>Haley</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a surprise appearance at the NBC channel's Saturday Night Live skit show and mocked her presidential race rival</w:t>
      </w:r>
    </w:p>
    <w:p>
      <w:pPr>
        <w:pStyle w:val="Normal140"/>
        <w:keepNext w:val="0"/>
        <w:spacing w:before="240" w:after="0" w:line="260" w:lineRule="atLeast"/>
        <w:ind w:left="0" w:right="0" w:firstLine="0"/>
        <w:jc w:val="both"/>
      </w:pPr>
      <w:hyperlink r:id="rId2537" w:history="1">
        <w:r>
          <w:rPr>
            <w:rFonts w:ascii="arial" w:eastAsia="arial" w:hAnsi="arial" w:cs="arial"/>
            <w:b/>
            <w:i/>
            <w:strike w:val="0"/>
            <w:color w:val="0077CC"/>
            <w:sz w:val="20"/>
            <w:u w:val="single"/>
            <w:vertAlign w:val="baseline"/>
          </w:rPr>
          <w:t>Donald Trump over his statements on mental competency</w:t>
        </w:r>
      </w:hyperlink>
      <w:r>
        <w:rPr>
          <w:rFonts w:ascii="arial" w:eastAsia="arial" w:hAnsi="arial" w:cs="arial"/>
          <w:b/>
          <w:i w:val="0"/>
          <w:strike w:val="0"/>
          <w:noProof w:val="0"/>
          <w:color w:val="000000"/>
          <w:position w:val="0"/>
          <w:sz w:val="20"/>
          <w:u w:val="none"/>
          <w:vertAlign w:val="baseline"/>
        </w:rPr>
        <w: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other remarks. In a mock CNN town hall skit,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playfully questioned a Trump impersonator, played by cast member James Austin Johnson, about his past statements and policies. "Why won't you debate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she, pretending to be a "concerned South Carolina voter", asked Donal Trump's character, referring to Trump skipping presidential debates.  Trump responded, "Oh my God. It's her, the woman who was in charge of security on Jan. 6. It's Nancy Pelosi."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shot back, "Are you doing OK, Donald? You might need a mental competency test." Trump said that he had done a test and "aced it".  "Perfect score. They said I'm 100 percent mental and, you know, I'm confident because I'm a man. That's why a woman should never run our economy. Women are terrible with money," Johnson said.   "In fact, a woman recently asked me for 83.3 million dollars," Trump's character said, referring to the E. Jean Carroll defamation case.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joined, "And you spent 50 million on your own legal defence do you need to borrow some money?"  Trump responded, "Oh,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don't do this.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don't lose that number...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Joel Osment.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Joel Osment we call her. Sixth Sense. Remember that. I see dead people."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shot back, "That's what voters will say if they see you and Joe on the ballot." She also faced a question about her comments on the American Civil War, where she claimed the root of it was the limitations that the government placed on its people.   A television host, Ayo Edebiri, who appeared as an audience member, asked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 was just curious what would you say was the main cause of the Civil War?...Um, and do you think it starts with an 's' and ends with a 'lavery'?"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swiftly replied, "Yep, I probably should've said that the first time" and continued to say the show's opening line "And live from New York it's Saturday Night!" The appearance was met with mixed reactions. Some saw it as a calculated move by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distance herself from Trump and appeal to moderate voters, others interpreted it as a risky attempt to gain attention and showcase her comedic side. ASLO READ |</w:t>
      </w:r>
    </w:p>
    <w:p>
      <w:pPr>
        <w:pStyle w:val="Normal140"/>
        <w:keepNext w:val="0"/>
        <w:spacing w:before="240" w:after="0" w:line="260" w:lineRule="atLeast"/>
        <w:ind w:left="0" w:right="0" w:firstLine="0"/>
        <w:jc w:val="both"/>
      </w:pPr>
      <w:hyperlink r:id="rId2538" w:history="1">
        <w:r>
          <w:rPr>
            <w:rFonts w:ascii="arial" w:eastAsia="arial" w:hAnsi="arial" w:cs="arial"/>
            <w:b/>
            <w:i/>
            <w:strike w:val="0"/>
            <w:color w:val="0077CC"/>
            <w:sz w:val="20"/>
            <w:u w:val="single"/>
            <w:vertAlign w:val="baseline"/>
          </w:rPr>
          <w:t>Nikki</w:t>
        </w:r>
      </w:hyperlink>
      <w:hyperlink r:id="rId2539" w:history="1">
        <w:r>
          <w:rPr>
            <w:rFonts w:ascii="arial" w:eastAsia="arial" w:hAnsi="arial" w:cs="arial"/>
            <w:b w:val="0"/>
            <w:i/>
            <w:strike w:val="0"/>
            <w:color w:val="0077CC"/>
            <w:sz w:val="20"/>
            <w:u w:val="single"/>
            <w:vertAlign w:val="baseline"/>
          </w:rPr>
          <w:t xml:space="preserve"> </w:t>
        </w:r>
      </w:hyperlink>
      <w:hyperlink r:id="rId2540" w:history="1">
        <w:r>
          <w:rPr>
            <w:rFonts w:ascii="arial" w:eastAsia="arial" w:hAnsi="arial" w:cs="arial"/>
            <w:b/>
            <w:i/>
            <w:strike w:val="0"/>
            <w:color w:val="0077CC"/>
            <w:sz w:val="20"/>
            <w:u w:val="single"/>
            <w:vertAlign w:val="baseline"/>
          </w:rPr>
          <w:t>Haley</w:t>
        </w:r>
      </w:hyperlink>
      <w:hyperlink r:id="rId2541" w:history="1">
        <w:r>
          <w:rPr>
            <w:rFonts w:ascii="arial" w:eastAsia="arial" w:hAnsi="arial" w:cs="arial"/>
            <w:b w:val="0"/>
            <w:i/>
            <w:strike w:val="0"/>
            <w:color w:val="0077CC"/>
            <w:sz w:val="20"/>
            <w:u w:val="single"/>
            <w:vertAlign w:val="baseline"/>
          </w:rPr>
          <w:t xml:space="preserve"> calls Donald Trump and Joe Biden 'Grumpy Old Men'</w:t>
        </w:r>
      </w:hyperlink>
    </w:p>
    <w:p>
      <w:pPr>
        <w:pStyle w:val="Normal140"/>
        <w:keepNext w:val="0"/>
        <w:spacing w:before="240" w:after="0" w:line="260" w:lineRule="atLeast"/>
        <w:ind w:left="0" w:right="0" w:firstLine="0"/>
        <w:jc w:val="both"/>
      </w:pPr>
      <w:hyperlink r:id="rId2542" w:history="1">
        <w:r>
          <w:rPr>
            <w:rFonts w:ascii="arial" w:eastAsia="arial" w:hAnsi="arial" w:cs="arial"/>
            <w:b w:val="0"/>
            <w:i/>
            <w:strike w:val="0"/>
            <w:color w:val="0077CC"/>
            <w:sz w:val="20"/>
            <w:u w:val="single"/>
            <w:vertAlign w:val="baseline"/>
          </w:rPr>
          <w:t>Link to Image</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66" style="position:absolute;z-index:25214054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appears on 'Saturday Night Live', mocks Trump's 'mental competence'</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67" style="position:absolute;z-index:25214156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(92%); US PRESIDENTIAL ELECTIONS (91%); US PRESIDENTIAL CANDIDATES 2012 (90%); US PRESIDENTIAL CANDIDATES 2008 (89%); VOTERS &amp; VOTING (89%); POLITICAL CANDIDATES (79%); POLITICAL DEBATES (79%); CIVIL WAR (62%); DEFAMATION (51%)</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LATE NIGHT TELEVISION (90%); TELEVISION INDUSTRY (89%); TELEVISION PROGRAMMING (78%)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(89%); JOE BIDEN (78%); NANCY PELOSI (59%)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68"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Nikki</w:t>
        </w:r>
      </w:hyperlink>
      <w:hyperlink r:id="rId2550" w:history="1">
        <w:r>
          <w:rPr>
            <w:rFonts w:ascii="arial" w:eastAsia="arial" w:hAnsi="arial" w:cs="arial"/>
            <w:b/>
            <w:i/>
            <w:strike w:val="0"/>
            <w:color w:val="0077CC"/>
            <w:sz w:val="28"/>
            <w:u w:val="single"/>
            <w:vertAlign w:val="baseline"/>
          </w:rPr>
          <w:t xml:space="preserve"> </w:t>
        </w:r>
      </w:hyperlink>
      <w:hyperlink r:id="rId2551" w:history="1">
        <w:r>
          <w:rPr>
            <w:rFonts w:ascii="arial" w:eastAsia="arial" w:hAnsi="arial" w:cs="arial"/>
            <w:b/>
            <w:i/>
            <w:strike w:val="0"/>
            <w:color w:val="0077CC"/>
            <w:sz w:val="28"/>
            <w:u w:val="single"/>
            <w:vertAlign w:val="baseline"/>
          </w:rPr>
          <w:t>Haley</w:t>
        </w:r>
      </w:hyperlink>
      <w:hyperlink r:id="rId2552" w:history="1">
        <w:r>
          <w:rPr>
            <w:rFonts w:ascii="arial" w:eastAsia="arial" w:hAnsi="arial" w:cs="arial"/>
            <w:b/>
            <w:i/>
            <w:strike w:val="0"/>
            <w:color w:val="0077CC"/>
            <w:sz w:val="28"/>
            <w:u w:val="single"/>
            <w:vertAlign w:val="baseline"/>
          </w:rPr>
          <w:t xml:space="preserve"> Goes to War With </w:t>
        </w:r>
      </w:hyperlink>
      <w:hyperlink r:id="rId2553" w:history="1">
        <w:r>
          <w:rPr>
            <w:rFonts w:ascii="arial" w:eastAsia="arial" w:hAnsi="arial" w:cs="arial"/>
            <w:b/>
            <w:i/>
            <w:strike w:val="0"/>
            <w:color w:val="0077CC"/>
            <w:sz w:val="28"/>
            <w:u w:val="single"/>
            <w:vertAlign w:val="baseline"/>
          </w:rPr>
          <w:t>Haley</w:t>
        </w:r>
      </w:hyperlink>
      <w:hyperlink r:id="rId2554" w:history="1">
        <w:r>
          <w:rPr>
            <w:rFonts w:ascii="arial" w:eastAsia="arial" w:hAnsi="arial" w:cs="arial"/>
            <w:b/>
            <w:i/>
            <w:strike w:val="0"/>
            <w:color w:val="0077CC"/>
            <w:sz w:val="28"/>
            <w:u w:val="single"/>
            <w:vertAlign w:val="baseline"/>
          </w:rPr>
          <w:t xml:space="preserve"> Voters PAC for Supporting Kamala Harris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 6:37 AM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41"/>
        <w:keepNext w:val="0"/>
        <w:spacing w:before="120" w:after="0" w:line="220" w:lineRule="atLeast"/>
        <w:ind w:left="0" w:right="0" w:firstLine="0"/>
        <w:jc w:val="left"/>
      </w:pPr>
      <w:r>
        <w:br/>
      </w:r>
      <w:r>
        <w:pict>
          <v:shape id="_x0000_i1569" type="#_x0000_t75" style="width:166.48pt;height:42.74pt">
            <v:imagedata r:id="rId66"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Roche</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group that backed the former governor of South Carolina in the Republican primaries have decided to support the vice president.</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70" style="position:absolute;z-index:252143616"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Ambassador to the U.N. </w:t>
      </w:r>
      <w:hyperlink r:id="rId2555" w:history="1">
        <w:r>
          <w:rPr>
            <w:rFonts w:ascii="arial" w:eastAsia="arial" w:hAnsi="arial" w:cs="arial"/>
            <w:b/>
            <w:i/>
            <w:strike w:val="0"/>
            <w:noProof w:val="0"/>
            <w:color w:val="0077CC"/>
            <w:position w:val="0"/>
            <w:sz w:val="20"/>
            <w:u w:val="single"/>
            <w:vertAlign w:val="baseline"/>
          </w:rPr>
          <w:t>Nikki</w:t>
        </w:r>
      </w:hyperlink>
      <w:hyperlink r:id="rId2556" w:history="1">
        <w:r>
          <w:rPr>
            <w:rFonts w:ascii="arial" w:eastAsia="arial" w:hAnsi="arial" w:cs="arial"/>
            <w:b w:val="0"/>
            <w:i/>
            <w:strike w:val="0"/>
            <w:noProof w:val="0"/>
            <w:color w:val="0077CC"/>
            <w:position w:val="0"/>
            <w:sz w:val="20"/>
            <w:u w:val="single"/>
            <w:vertAlign w:val="baseline"/>
          </w:rPr>
          <w:t xml:space="preserve"> </w:t>
        </w:r>
      </w:hyperlink>
      <w:hyperlink r:id="rId2557" w:history="1">
        <w:r>
          <w:rPr>
            <w:rFonts w:ascii="arial" w:eastAsia="arial" w:hAnsi="arial" w:cs="arial"/>
            <w:b/>
            <w:i/>
            <w:strike w:val="0"/>
            <w:noProof w:val="0"/>
            <w:color w:val="0077CC"/>
            <w:position w:val="0"/>
            <w:sz w:val="20"/>
            <w:u w:val="single"/>
            <w:vertAlign w:val="baseline"/>
          </w:rPr>
          <w:t>Haley</w:t>
        </w:r>
      </w:hyperlink>
      <w:r>
        <w:rPr>
          <w:rFonts w:ascii="arial" w:eastAsia="arial" w:hAnsi="arial" w:cs="arial"/>
          <w:b w:val="0"/>
          <w:i w:val="0"/>
          <w:strike w:val="0"/>
          <w:noProof w:val="0"/>
          <w:color w:val="000000"/>
          <w:position w:val="0"/>
          <w:sz w:val="20"/>
          <w:u w:val="none"/>
          <w:vertAlign w:val="baseline"/>
        </w:rPr>
        <w:t xml:space="preserve"> has clashed with a political action committee (PAC) that previously supported her bid for the </w:t>
      </w:r>
      <w:hyperlink r:id="rId255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Party's presidential nomination.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attorney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is also a former governor of South Carolina, has sent a cease-and-desist letter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Harris—formerly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Biden—demanding that the group stop using her name and likeness.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 say they are a group of voters who supported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against </w:t>
      </w:r>
      <w:hyperlink r:id="rId255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GOP primaries and then moved their support to President </w:t>
      </w:r>
      <w:hyperlink r:id="rId256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when it became clear Trump would be the Republican nominee.</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Biden's announcement on Sunday that he would leave the race and his endorsement of Harris, the PAC </w:t>
      </w:r>
      <w:hyperlink r:id="rId2561" w:history="1">
        <w:r>
          <w:rPr>
            <w:rFonts w:ascii="arial" w:eastAsia="arial" w:hAnsi="arial" w:cs="arial"/>
            <w:b w:val="0"/>
            <w:i/>
            <w:strike w:val="0"/>
            <w:noProof w:val="0"/>
            <w:color w:val="0077CC"/>
            <w:position w:val="0"/>
            <w:sz w:val="20"/>
            <w:u w:val="single"/>
            <w:vertAlign w:val="baseline"/>
          </w:rPr>
          <w:t>changed its name</w:t>
        </w:r>
      </w:hyperlink>
      <w:r>
        <w:rPr>
          <w:rFonts w:ascii="arial" w:eastAsia="arial" w:hAnsi="arial" w:cs="arial"/>
          <w:b w:val="0"/>
          <w:i w:val="0"/>
          <w:strike w:val="0"/>
          <w:noProof w:val="0"/>
          <w:color w:val="000000"/>
          <w:position w:val="0"/>
          <w:sz w:val="20"/>
          <w:u w:val="none"/>
          <w:vertAlign w:val="baseline"/>
        </w:rPr>
        <w:t xml:space="preserve"> and publicly backed the vice president's White House bid.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supported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Republican primaries, but it is not affiliated with her PACs Stand for America 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Michael G. Adams issued the cease-and-desist letter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Harris on behalf of the Republican, demanding that the PAC stop any use of her "name, image or likeness that implies her support for the election of </w:t>
      </w:r>
      <w:hyperlink r:id="rId2562"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as president of the United States."</w:t>
      </w:r>
    </w:p>
    <w:p>
      <w:pPr>
        <w:pStyle w:val="Normal1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Harris responded to the cease-and-desist letter in a statement published on social media site X, formerly </w:t>
      </w:r>
      <w:hyperlink r:id="rId256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on Tuesday and said they will review the letter with counsel.</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other like-minded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who also do not plan to support former President Trump in November. Our rights to engage with voters and encourage them to vote for Vice President Harris—who in our view is </w:t>
      </w:r>
      <w:hyperlink r:id="rId2564" w:history="1">
        <w:r>
          <w:rPr>
            <w:rFonts w:ascii="arial" w:eastAsia="arial" w:hAnsi="arial" w:cs="arial"/>
            <w:b w:val="0"/>
            <w:i/>
            <w:strike w:val="0"/>
            <w:noProof w:val="0"/>
            <w:color w:val="0077CC"/>
            <w:position w:val="0"/>
            <w:sz w:val="20"/>
            <w:u w:val="single"/>
            <w:vertAlign w:val="baseline"/>
          </w:rPr>
          <w:t>the clear better choice</w:t>
        </w:r>
      </w:hyperlink>
      <w:r>
        <w:rPr>
          <w:rFonts w:ascii="arial" w:eastAsia="arial" w:hAnsi="arial" w:cs="arial"/>
          <w:b w:val="0"/>
          <w:i w:val="0"/>
          <w:strike w:val="0"/>
          <w:noProof w:val="0"/>
          <w:color w:val="000000"/>
          <w:position w:val="0"/>
          <w:sz w:val="20"/>
          <w:u w:val="none"/>
          <w:vertAlign w:val="baseline"/>
        </w:rPr>
        <w:t xml:space="preserve"> for the country—will not be suppressed," the statement said.</w:t>
      </w:r>
    </w:p>
    <w:p>
      <w:pPr>
        <w:pStyle w:val="Normal1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has reached out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via the Stand for America PAC for comment.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Snyder,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for Harris' director,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in an email on Sunday afternoon that the organization believes Harris "is best suited to defeat Donald Trump in November."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tough former prosecutor, the vice president comes from the centrist wing of the </w:t>
      </w:r>
      <w:hyperlink r:id="rId256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not it's left-most fringe.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voters, all of this puts the vice president in a sweet spot for them to register their ongoing opposition to [former] President Trump," Snyder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on X on Monday, the group said: "Just to clarify, we are not the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affiliated PAC. That was Stand for America."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spend $1 million supporting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rallied thousands of voters across the political spectrum to vote for her because she was best for our country. And now we support @KamalaHarris," they said.</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critical of Trump during the primary process, but has now formally endorsed his candidacy. She also took aim at Harris during remarks on July 16 at the Republican National Convention, saying "Kamala had one job...one job...and that was to fix the border. Now imagine her in charge of the entire country."</w:t>
      </w:r>
    </w:p>
    <w:p>
      <w:pPr>
        <w:pStyle w:val="Normal1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also urged </w:t>
      </w:r>
      <w:hyperlink r:id="rId256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to support Trump in the 2024 election.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four more years of Biden, or a single day of Harris, our country will be badly worse off," she said in her speech. "For the sake of our nation, we have to go with Donald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"you don't have to agree with Trump 100 percent of the time to vote for him."</w:t>
      </w:r>
    </w:p>
    <w:p>
      <w:pPr>
        <w:pStyle w:val="Normal141"/>
        <w:keepNext w:val="0"/>
        <w:spacing w:before="240" w:after="0" w:line="260" w:lineRule="atLeast"/>
        <w:ind w:left="0" w:right="0" w:firstLine="0"/>
        <w:jc w:val="both"/>
      </w:pPr>
      <w:hyperlink r:id="rId2567" w:history="1">
        <w:r>
          <w:rPr>
            <w:rFonts w:ascii="arial" w:eastAsia="arial" w:hAnsi="arial" w:cs="arial"/>
            <w:b w:val="0"/>
            <w:i/>
            <w:strike w:val="0"/>
            <w:color w:val="0077CC"/>
            <w:sz w:val="20"/>
            <w:u w:val="single"/>
            <w:vertAlign w:val="baseline"/>
          </w:rPr>
          <w:t>Link to Image</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71" style="position:absolute;z-index:252144640"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Speaks in Washington, D.C.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 Images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announced that she would vote for former President Donald Trump during an event at the Hudson Institute on May 22, 2024 in Washington, DC. A group that backed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the Republican primaries is now supporting Vice President Kamala Harris.</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72" style="position:absolute;z-index:252145664"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PRIMARY ELECTIONS (93%); CAMPAIGNS &amp; ELECTIONS (91%); US PRESIDENTIAL ELECTIONS (91%); CEASE &amp; DESIST ORDERS (90%); GOVERNORS (90%); HEADS OF GOVERNMENT ELECTIONS (90%); POLITICAL ACTION COMMITTEES (90%); POLITICAL ORGANIZATIONS (90%); US PRESIDENTIAL CANDIDATES 2008 (90%); US PRESIDENTIAL CANDIDATES 2012 (90%); POLITICAL CANDIDATES (89%); VOTERS &amp; VOTING (89%); CAMPAIGN FINANCE (78%); ELECTIONS &amp; POLITICS (78%); NAME IMAGE &amp; LIKENESS (78%); POLITICAL PARTIES (78%); UNITED NATIONS (78%); US DEMOCRATIC PARTY (78%); US PRESIDENTS (78%); LAWYERS (77%); ASSOCIATIONS &amp; ORGANIZATIONS (73%); CENTRISM (73%); PUBLIC PROSECUTORS (72%); INTERNET SOCIAL NETWORKING (69%); SOCIAL MEDIA (64%); News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HUDSON INSTITUTE (59%)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NAME IMAGE &amp; LIKENESS (78%); LAWYERS (77%); PUBLIC PROSECUTORS (72%); INTERNET SOCIAL NETWORKING (69%); SOCIAL MEDIA (64%)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(93%);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(93%); DONALD TRUMP (89%); JOE BIDEN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(92%); UNITED STATES (94%)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73"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Nikki</w:t>
        </w:r>
      </w:hyperlink>
      <w:hyperlink r:id="rId2575" w:history="1">
        <w:r>
          <w:rPr>
            <w:rFonts w:ascii="arial" w:eastAsia="arial" w:hAnsi="arial" w:cs="arial"/>
            <w:b/>
            <w:i/>
            <w:strike w:val="0"/>
            <w:color w:val="0077CC"/>
            <w:sz w:val="28"/>
            <w:u w:val="single"/>
            <w:vertAlign w:val="baseline"/>
          </w:rPr>
          <w:t xml:space="preserve"> </w:t>
        </w:r>
      </w:hyperlink>
      <w:hyperlink r:id="rId2576" w:history="1">
        <w:r>
          <w:rPr>
            <w:rFonts w:ascii="arial" w:eastAsia="arial" w:hAnsi="arial" w:cs="arial"/>
            <w:b/>
            <w:i/>
            <w:strike w:val="0"/>
            <w:color w:val="0077CC"/>
            <w:sz w:val="28"/>
            <w:u w:val="single"/>
            <w:vertAlign w:val="baseline"/>
          </w:rPr>
          <w:t>Haley</w:t>
        </w:r>
      </w:hyperlink>
      <w:hyperlink r:id="rId2577" w:history="1">
        <w:r>
          <w:rPr>
            <w:rFonts w:ascii="arial" w:eastAsia="arial" w:hAnsi="arial" w:cs="arial"/>
            <w:b/>
            <w:i/>
            <w:strike w:val="0"/>
            <w:color w:val="0077CC"/>
            <w:sz w:val="28"/>
            <w:u w:val="single"/>
            <w:vertAlign w:val="baseline"/>
          </w:rPr>
          <w:t xml:space="preserve"> Wishes Trump Was Totally Different Person Who ISN'T Whining Racist Loser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2024 Wednesday 6:40 PM EST</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Wonkette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Hurst</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74" style="position:absolute;z-index:252147712"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14th, 2024 ( </w:t>
      </w:r>
      <w:hyperlink r:id="rId2578"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257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coward who ran against Donald Trump, actually siphoned a meaningful number of votes from him (even long after she dropped out), then  </w:t>
      </w:r>
      <w:hyperlink r:id="rId2580" w:history="1">
        <w:r>
          <w:rPr>
            <w:rFonts w:ascii="arial" w:eastAsia="arial" w:hAnsi="arial" w:cs="arial"/>
            <w:b w:val="0"/>
            <w:i/>
            <w:strike w:val="0"/>
            <w:noProof w:val="0"/>
            <w:color w:val="0077CC"/>
            <w:position w:val="0"/>
            <w:sz w:val="20"/>
            <w:u w:val="single"/>
            <w:vertAlign w:val="baseline"/>
          </w:rPr>
          <w:t>crawled back to him like a dog to vomit as soon as she was beckoned - she even</w:t>
        </w:r>
      </w:hyperlink>
      <w:r>
        <w:rPr>
          <w:rFonts w:ascii="arial" w:eastAsia="arial" w:hAnsi="arial" w:cs="arial"/>
          <w:b w:val="0"/>
          <w:i w:val="0"/>
          <w:strike w:val="0"/>
          <w:noProof w:val="0"/>
          <w:color w:val="000000"/>
          <w:position w:val="0"/>
          <w:sz w:val="20"/>
          <w:u w:val="none"/>
          <w:vertAlign w:val="baseline"/>
        </w:rPr>
        <w:t> </w:t>
      </w:r>
      <w:hyperlink r:id="rId2581" w:history="1">
        <w:r>
          <w:rPr>
            <w:rFonts w:ascii="arial" w:eastAsia="arial" w:hAnsi="arial" w:cs="arial"/>
            <w:b w:val="0"/>
            <w:i/>
            <w:strike w:val="0"/>
            <w:noProof w:val="0"/>
            <w:color w:val="0077CC"/>
            <w:position w:val="0"/>
            <w:sz w:val="20"/>
            <w:u w:val="single"/>
            <w:vertAlign w:val="baseline"/>
          </w:rPr>
          <w:t>endorsed him at the RNC! - has some critiques of Trump's run against Kamala Harris.</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he, like, be an entirely different person? At least that's how we're interpreting her critiques. Surely she's not such a moron that she thinks these are changes Trump is actually physically capable of making?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maybe she 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all on Fox News, because where else would she say it? Start a little after the four-minute mark.</w:t>
      </w:r>
    </w:p>
    <w:p>
      <w:pPr>
        <w:pStyle w:val="Normal142"/>
        <w:keepNext w:val="0"/>
        <w:spacing w:before="240" w:after="0" w:line="260" w:lineRule="atLeast"/>
        <w:ind w:left="0" w:right="0" w:firstLine="0"/>
        <w:jc w:val="both"/>
      </w:pPr>
      <w:hyperlink r:id="rId2582" w:history="1">
        <w:r>
          <w:rPr>
            <w:rFonts w:ascii="arial" w:eastAsia="arial" w:hAnsi="arial" w:cs="arial"/>
            <w:b w:val="0"/>
            <w:i/>
            <w:strike w:val="0"/>
            <w:color w:val="0077CC"/>
            <w:sz w:val="20"/>
            <w:u w:val="single"/>
            <w:vertAlign w:val="baseline"/>
          </w:rPr>
          <w:t>https://www.youtube-nocookie.com/embed/SlZy-a6G6zw?rel=0&amp;autoplay=0&amp;showinfo=0&amp;enablejsapi=0</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coming 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's Wild Imagination Ride! Now give Wonkette money.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Donald Trump needs to do is go out there and campaign every single day, telling the American people exactly what Kamala Harris has said.'</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wants Donald Trump to campaign every day, instead of staying at home and masturbating on the toilet and babble-bitching on Truth Social.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80-plus days out. We need him to win, but you've got to go out and do the work,</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wants Trump to do the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one thing Republicans have to stop doing, quit whining about her.'</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wants Trump to stop whining. Also all other Republicans.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 hilariously delusional bullshit, tell us more.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it was gonna be her. She's not gonna give an interview. They're gonna hold out as long as they can. That's their right, they can do it, that doesn't mean we can't talk about what she believes in and we should be getting out there and doing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back to doing the work, fuck.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said she wants Trump to campaign for votes from more than just his base, like votes from suburban women and other people who hate him and think he's basically the human equivalent of a hocked loogie on top of a urinal cake in a dirty rest stop bathroom.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ain't gonna happen.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this campaign to win, but the campaign is not going to win talking about crowd sizes.'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talking about crowd sizes? BOOOOOOOOOO.</w:t>
      </w:r>
    </w:p>
    <w:p>
      <w:pPr>
        <w:pStyle w:val="Normal142"/>
        <w:keepNext w:val="0"/>
        <w:spacing w:before="240" w:after="0" w:line="260" w:lineRule="atLeast"/>
        <w:ind w:left="0" w:right="0" w:firstLine="0"/>
        <w:jc w:val="both"/>
      </w:pPr>
      <w:hyperlink r:id="rId2583" w:history="1">
        <w:r>
          <w:rPr>
            <w:rFonts w:ascii="arial" w:eastAsia="arial" w:hAnsi="arial" w:cs="arial"/>
            <w:b w:val="0"/>
            <w:i/>
            <w:strike w:val="0"/>
            <w:color w:val="0077CC"/>
            <w:sz w:val="20"/>
            <w:u w:val="single"/>
            <w:vertAlign w:val="baseline"/>
          </w:rPr>
          <w:t>Here is Donald Trump today after voting in the Florida primary, whining about crowd sizes. How can he not whine about them? He is extremely insecure about them.</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win talking about what race Kamala Harris 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racism? BOOOOOOO, insecurity and racism are the only things Republicans have!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win talking about whether she's dumb.'</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calling Kamala Harris stupid while also being racist? BOOOOOOOO BOOOOOO BOOOO BOOOOOOOOO!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win on those things. The American people are smart. Treat them like they're smart.'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there this is a no-go. The entire Republican strategy is not to treat voters like they're intelligent. If they were, they'd be Democrats.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strategy is to keep their voters stupid, racist, confused, and angry and to make sure they're always sucking on the teat of perpetual victimhood. None of that can coexist with 'The American people are smart. Treat them like they're smart.'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understand why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out there trying to pretend like she didn't sell her entire soul and integrity when she caved like every other defeated Republican loser and went knocking on Trump's doorstep again. It's probably filling some kind of perverse psychological need for her.</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for her, we all can see that she's </w:t>
      </w:r>
      <w:hyperlink r:id="rId2584" w:history="1">
        <w:r>
          <w:rPr>
            <w:rFonts w:ascii="arial" w:eastAsia="arial" w:hAnsi="arial" w:cs="arial"/>
            <w:b w:val="0"/>
            <w:i/>
            <w:strike w:val="0"/>
            <w:noProof w:val="0"/>
            <w:color w:val="0077CC"/>
            <w:position w:val="0"/>
            <w:sz w:val="20"/>
            <w:u w:val="single"/>
            <w:vertAlign w:val="baseline"/>
          </w:rPr>
          <w:t>the same coward she's always been.</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[h/t  </w:t>
      </w:r>
      <w:hyperlink r:id="rId2585" w:history="1">
        <w:r>
          <w:rPr>
            <w:rFonts w:ascii="arial" w:eastAsia="arial" w:hAnsi="arial" w:cs="arial"/>
            <w:b w:val="0"/>
            <w:i/>
            <w:strike w:val="0"/>
            <w:noProof w:val="0"/>
            <w:color w:val="0077CC"/>
            <w:position w:val="0"/>
            <w:sz w:val="20"/>
            <w:u w:val="single"/>
            <w:vertAlign w:val="baseline"/>
          </w:rPr>
          <w:t>JoeMyGod / Trump video via</w:t>
        </w:r>
      </w:hyperlink>
      <w:r>
        <w:rPr>
          <w:rFonts w:ascii="arial" w:eastAsia="arial" w:hAnsi="arial" w:cs="arial"/>
          <w:b w:val="0"/>
          <w:i w:val="0"/>
          <w:strike w:val="0"/>
          <w:noProof w:val="0"/>
          <w:color w:val="000000"/>
          <w:position w:val="0"/>
          <w:sz w:val="20"/>
          <w:u w:val="none"/>
          <w:vertAlign w:val="baseline"/>
        </w:rPr>
        <w:t> </w:t>
      </w:r>
      <w:hyperlink r:id="rId2586" w:history="1">
        <w:r>
          <w:rPr>
            <w:rFonts w:ascii="arial" w:eastAsia="arial" w:hAnsi="arial" w:cs="arial"/>
            <w:b w:val="0"/>
            <w:i/>
            <w:strike w:val="0"/>
            <w:noProof w:val="0"/>
            <w:color w:val="0077CC"/>
            <w:position w:val="0"/>
            <w:sz w:val="20"/>
            <w:u w:val="single"/>
            <w:vertAlign w:val="baseline"/>
          </w:rPr>
          <w:t>Acyn]</w:t>
        </w:r>
      </w:hyperlink>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has a new side project called  </w:t>
      </w:r>
      <w:hyperlink r:id="rId2587" w:history="1">
        <w:r>
          <w:rPr>
            <w:rFonts w:ascii="arial" w:eastAsia="arial" w:hAnsi="arial" w:cs="arial"/>
            <w:b w:val="0"/>
            <w:i/>
            <w:strike w:val="0"/>
            <w:noProof w:val="0"/>
            <w:color w:val="0077CC"/>
            <w:position w:val="0"/>
            <w:sz w:val="20"/>
            <w:u w:val="single"/>
            <w:vertAlign w:val="baseline"/>
          </w:rPr>
          <w:t>The Moral High Ground, you should check it out and subscribe there too!</w:t>
        </w:r>
      </w:hyperlink>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Evan Hurst on Twitter </w:t>
      </w:r>
      <w:hyperlink r:id="rId2588" w:history="1">
        <w:r>
          <w:rPr>
            <w:rFonts w:ascii="arial" w:eastAsia="arial" w:hAnsi="arial" w:cs="arial"/>
            <w:b w:val="0"/>
            <w:i/>
            <w:strike w:val="0"/>
            <w:noProof w:val="0"/>
            <w:color w:val="0077CC"/>
            <w:position w:val="0"/>
            <w:sz w:val="20"/>
            <w:u w:val="single"/>
            <w:vertAlign w:val="baseline"/>
          </w:rPr>
          <w:t>right here.</w:t>
        </w:r>
      </w:hyperlink>
    </w:p>
    <w:p>
      <w:pPr>
        <w:pStyle w:val="Normal142"/>
        <w:keepNext w:val="0"/>
        <w:spacing w:before="240" w:after="0" w:line="260" w:lineRule="atLeast"/>
        <w:ind w:left="0" w:right="0" w:firstLine="0"/>
        <w:jc w:val="both"/>
      </w:pPr>
      <w:hyperlink r:id="rId2589" w:history="1">
        <w:r>
          <w:rPr>
            <w:rFonts w:ascii="arial" w:eastAsia="arial" w:hAnsi="arial" w:cs="arial"/>
            <w:b w:val="0"/>
            <w:i/>
            <w:strike w:val="0"/>
            <w:color w:val="0077CC"/>
            <w:sz w:val="20"/>
            <w:u w:val="single"/>
            <w:vertAlign w:val="baseline"/>
          </w:rPr>
          <w:t>BlueSky!</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@evanjosephhurst on Threads!</w:t>
      </w:r>
    </w:p>
    <w:p>
      <w:pPr>
        <w:pStyle w:val="Normal142"/>
        <w:keepNext w:val="0"/>
        <w:spacing w:before="240" w:after="0" w:line="260" w:lineRule="atLeast"/>
        <w:ind w:left="0" w:right="0" w:firstLine="0"/>
        <w:jc w:val="both"/>
      </w:pPr>
      <w:hyperlink r:id="rId2590" w:history="1">
        <w:r>
          <w:rPr>
            <w:rFonts w:ascii="arial" w:eastAsia="arial" w:hAnsi="arial" w:cs="arial"/>
            <w:b w:val="0"/>
            <w:i/>
            <w:strike w:val="0"/>
            <w:color w:val="0077CC"/>
            <w:sz w:val="20"/>
            <w:u w:val="single"/>
            <w:vertAlign w:val="baseline"/>
          </w:rPr>
          <w:t>If you're shopping on Amazon anyway, this portal gives us a small commission.</w:t>
        </w:r>
      </w:hyperlink>
    </w:p>
    <w:p>
      <w:pPr>
        <w:pStyle w:val="Normal142"/>
        <w:keepNext w:val="0"/>
        <w:spacing w:before="240" w:after="0" w:line="260" w:lineRule="atLeast"/>
        <w:ind w:left="0" w:right="0" w:firstLine="0"/>
        <w:jc w:val="both"/>
      </w:pPr>
      <w:hyperlink r:id="rId2591" w:history="1">
        <w:r>
          <w:rPr>
            <w:rFonts w:ascii="arial" w:eastAsia="arial" w:hAnsi="arial" w:cs="arial"/>
            <w:b w:val="0"/>
            <w:i/>
            <w:strike w:val="0"/>
            <w:color w:val="0077CC"/>
            <w:sz w:val="20"/>
            <w:u w:val="single"/>
            <w:vertAlign w:val="baseline"/>
          </w:rPr>
          <w:t>Share</w:t>
        </w:r>
      </w:hyperlink>
    </w:p>
    <w:p>
      <w:pPr>
        <w:pStyle w:val="Normal142"/>
        <w:keepNext w:val="0"/>
        <w:spacing w:before="240" w:after="0" w:line="260" w:lineRule="atLeast"/>
        <w:ind w:left="0" w:right="0" w:firstLine="0"/>
        <w:jc w:val="both"/>
      </w:pPr>
      <w:hyperlink r:id="rId2592" w:history="1">
        <w:r>
          <w:rPr>
            <w:rFonts w:ascii="arial" w:eastAsia="arial" w:hAnsi="arial" w:cs="arial"/>
            <w:b w:val="0"/>
            <w:i/>
            <w:strike w:val="0"/>
            <w:color w:val="0077CC"/>
            <w:sz w:val="20"/>
            <w:u w:val="single"/>
            <w:vertAlign w:val="baseline"/>
          </w:rPr>
          <w:t>Want to donate just once?</w:t>
        </w:r>
      </w:hyperlink>
    </w:p>
    <w:p>
      <w:pPr>
        <w:pStyle w:val="Normal142"/>
        <w:keepNext w:val="0"/>
        <w:spacing w:before="240" w:after="0" w:line="260" w:lineRule="atLeast"/>
        <w:ind w:left="0" w:right="0" w:firstLine="0"/>
        <w:jc w:val="both"/>
      </w:pPr>
      <w:hyperlink r:id="rId2593" w:history="1">
        <w:r>
          <w:rPr>
            <w:rFonts w:ascii="arial" w:eastAsia="arial" w:hAnsi="arial" w:cs="arial"/>
            <w:b w:val="0"/>
            <w:i/>
            <w:strike w:val="0"/>
            <w:color w:val="0077CC"/>
            <w:sz w:val="20"/>
            <w:u w:val="single"/>
            <w:vertAlign w:val="baseline"/>
          </w:rPr>
          <w:t>Link to the original story.</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75" style="position:absolute;z-index:252148736"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76" style="position:absolute;z-index:252149760"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SOCIETAL NEWS (89%); POLITICAL PARTIES (89%); US REPUBLICAN PARTY (89%); RACISM &amp; XENOPHOBIA (78%); NEGATIVE NEWS (77%)</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KAMALA HARRIS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77"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 xml:space="preserve">'Appreciate it but ... ': Donald Trump reacts to </w:t>
        </w:r>
      </w:hyperlink>
      <w:hyperlink r:id="rId2601" w:history="1">
        <w:r>
          <w:rPr>
            <w:rFonts w:ascii="arial" w:eastAsia="arial" w:hAnsi="arial" w:cs="arial"/>
            <w:b/>
            <w:i/>
            <w:strike w:val="0"/>
            <w:color w:val="0077CC"/>
            <w:sz w:val="28"/>
            <w:u w:val="single"/>
            <w:vertAlign w:val="baseline"/>
          </w:rPr>
          <w:t>Nikki</w:t>
        </w:r>
      </w:hyperlink>
      <w:hyperlink r:id="rId2602" w:history="1">
        <w:r>
          <w:rPr>
            <w:rFonts w:ascii="arial" w:eastAsia="arial" w:hAnsi="arial" w:cs="arial"/>
            <w:b/>
            <w:i/>
            <w:strike w:val="0"/>
            <w:color w:val="0077CC"/>
            <w:sz w:val="28"/>
            <w:u w:val="single"/>
            <w:vertAlign w:val="baseline"/>
          </w:rPr>
          <w:t xml:space="preserve"> </w:t>
        </w:r>
      </w:hyperlink>
      <w:hyperlink r:id="rId2603" w:history="1">
        <w:r>
          <w:rPr>
            <w:rFonts w:ascii="arial" w:eastAsia="arial" w:hAnsi="arial" w:cs="arial"/>
            <w:b/>
            <w:i/>
            <w:strike w:val="0"/>
            <w:color w:val="0077CC"/>
            <w:sz w:val="28"/>
            <w:u w:val="single"/>
            <w:vertAlign w:val="baseline"/>
          </w:rPr>
          <w:t>Haley</w:t>
        </w:r>
      </w:hyperlink>
      <w:hyperlink r:id="rId2604" w:history="1">
        <w:r>
          <w:rPr>
            <w:rFonts w:ascii="arial" w:eastAsia="arial" w:hAnsi="arial" w:cs="arial"/>
            <w:b/>
            <w:i/>
            <w:strike w:val="0"/>
            <w:color w:val="0077CC"/>
            <w:sz w:val="28"/>
            <w:u w:val="single"/>
            <w:vertAlign w:val="baseline"/>
          </w:rPr>
          <w:t>'s campaign advice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78" style="position:absolute;z-index:25215180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and Republican presidential candidate Donald Trump on Thursday expressed his gratitude for the support he has received from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the Indian American and former South Carolina governor. However, he said that he hasn't followed her campaign-related advice.Trump told reporters at his golf club in Bedminster, New Jersey, on Thursday, "I fought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very hard. I beat her in her own state by legendary numbers.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along with her fine. I appreciate that she endorsed me."His comments were in response to a recent interview in which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suggested that the Republican presidential nominee should stop complaining about his Democratic opponent, Vice President Kamala Harris, and instead concentrate on policy matters. In the Fox News interview,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"You can't win on those things. American people are smart. Treat them like they're smart. It's not about her. It's about the American people. Talk to them and let them know you need their vote."Trump defended his campaign approach, stating, "I think I'm doing a very calm campaign. I mean, we're here. There's no shouting. Now you'll say he ranted and raved, …. I'm a very calm person. Believe it or not. If I wasn't, I probably wouldn't be around anymore. I appreciate her advice but I have to do it my way."He emphasized his victory against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in South Carolina, saying he "won in South Carolina by numbers that nobody's ever seen before." Trump also expressed his admiration for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calling her a "good woman" and saying he would love to have her support, which she had previously given him. For Reprint Rights: timescontent.com</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79" style="position:absolute;z-index:252152832"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(91%); HEADS OF GOVERNMENT ELECTIONS (90%); INTERVIEWS (90%); POLITICAL CANDIDATES (90%); US PRESIDENTIAL CANDIDATES 2012 (90%); US PRESIDENTIAL CANDIDATES 2016 (90%); US PRESIDENTS (90%); US REPUBLICAN PARTY (90%)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(68%); SIC4833 TELEVISION BROADCASTING STATIONS (68%)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KAMALA HARRIS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(93%); UNITED STATES (94%)</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80"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Nikki</w:t>
        </w:r>
      </w:hyperlink>
      <w:hyperlink r:id="rId2612" w:history="1">
        <w:r>
          <w:rPr>
            <w:rFonts w:ascii="arial" w:eastAsia="arial" w:hAnsi="arial" w:cs="arial"/>
            <w:b/>
            <w:i/>
            <w:strike w:val="0"/>
            <w:color w:val="0077CC"/>
            <w:sz w:val="28"/>
            <w:u w:val="single"/>
            <w:vertAlign w:val="baseline"/>
          </w:rPr>
          <w:t xml:space="preserve"> </w:t>
        </w:r>
      </w:hyperlink>
      <w:hyperlink r:id="rId2613" w:history="1">
        <w:r>
          <w:rPr>
            <w:rFonts w:ascii="arial" w:eastAsia="arial" w:hAnsi="arial" w:cs="arial"/>
            <w:b/>
            <w:i/>
            <w:strike w:val="0"/>
            <w:color w:val="0077CC"/>
            <w:sz w:val="28"/>
            <w:u w:val="single"/>
            <w:vertAlign w:val="baseline"/>
          </w:rPr>
          <w:t>Haley</w:t>
        </w:r>
      </w:hyperlink>
      <w:hyperlink r:id="rId2614" w:history="1">
        <w:r>
          <w:rPr>
            <w:rFonts w:ascii="arial" w:eastAsia="arial" w:hAnsi="arial" w:cs="arial"/>
            <w:b/>
            <w:i/>
            <w:strike w:val="0"/>
            <w:color w:val="0077CC"/>
            <w:sz w:val="28"/>
            <w:u w:val="single"/>
            <w:vertAlign w:val="baseline"/>
          </w:rPr>
          <w:t xml:space="preserve"> says Donald Trump is ‘better choice’ over Kamala Harris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Weekly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Garavi Gujarat Publications Ltd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81" style="position:absolute;z-index:25215488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Donald Trump is ‘clearly the better choice,’ as compared to his Democratic rival Vice President Kamala Harris,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said.</w:t>
      </w:r>
    </w:p>
    <w:p>
      <w:pPr>
        <w:pStyle w:val="Normal1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urged undecided voters to look at both candidates’ policy proposals, which she said clearly show </w:t>
      </w:r>
      <w:hyperlink r:id="rId261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as the better option in a Wall Street Journal op-ed published on Sunday, two days before Election 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Trump 100 per cent of the time. But I do agree with him most of the time, and I disagree with Harris nearly all the time. That makes this an easy call. Here are the facts most relevant to me,” the former South Carolina governor wrote in her op-ed piece.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Batting for her former boss, the Indian American wrote; “Will Trump do some things I don’t like in a second term? I’m sure he will. If that was the question before voters, then I imagine Trump would lose. But that isn’t the question in any election.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politician gets everything right. For those of us who are clear-eyed enough to see Trump’s flaws and honest enough to acknowledge them, the question is whether we’re better off with his policies or his opponent’s. On taxes, spending, inflation, immigration, energy and national security, the candidates are miles apart. And Trump is clearly the better choice,” she wrote.</w:t>
      </w:r>
    </w:p>
    <w:p>
      <w:pPr>
        <w:pStyle w:val="Normal1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alleged that the </w:t>
      </w:r>
      <w:hyperlink r:id="rId2616" w:history="1">
        <w:r>
          <w:rPr>
            <w:rFonts w:ascii="arial" w:eastAsia="arial" w:hAnsi="arial" w:cs="arial"/>
            <w:b w:val="0"/>
            <w:i/>
            <w:strike w:val="0"/>
            <w:noProof w:val="0"/>
            <w:color w:val="0077CC"/>
            <w:position w:val="0"/>
            <w:sz w:val="20"/>
            <w:u w:val="single"/>
            <w:vertAlign w:val="baseline"/>
          </w:rPr>
          <w:t>Biden-Harris agenda</w:t>
        </w:r>
      </w:hyperlink>
      <w:r>
        <w:rPr>
          <w:rFonts w:ascii="arial" w:eastAsia="arial" w:hAnsi="arial" w:cs="arial"/>
          <w:b w:val="0"/>
          <w:i w:val="0"/>
          <w:strike w:val="0"/>
          <w:noProof w:val="0"/>
          <w:color w:val="000000"/>
          <w:position w:val="0"/>
          <w:sz w:val="20"/>
          <w:u w:val="none"/>
          <w:vertAlign w:val="baseline"/>
        </w:rPr>
        <w:t xml:space="preserve"> has made the world far more dangerous.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southern border is our most pressing security threat; Biden and Harris have made it dramatically worse. Their debacle in Afghanistan not only created a new terrorist state; it also signalled weakness that sparked Russia’s war against Ukraine,” she wrote.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appeasement of Iran has enriched that despotic regime and emboldened it to pursue war with Israel through its terrorist proxies. And the administration’s weakness toward China has done nothing to impede the communist power’s expansion at our expense. This is the world that Biden-Harris failures have given us in four short years,” she said.</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argued a Trump administration would be different.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wouldn’t be perfect. But I agree with Trump that we need to keep taxes low and cut them more. I agree that we need to roll back trillions of dollars in special-interest handouts. I agree that we need to expand American energy to empower our families and job creators while making us less dependent on foreign energy,”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said. (PTI)</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17" w:history="1">
        <w:r>
          <w:rPr>
            <w:rFonts w:ascii="arial" w:eastAsia="arial" w:hAnsi="arial" w:cs="arial"/>
            <w:b/>
            <w:i/>
            <w:strike w:val="0"/>
            <w:noProof w:val="0"/>
            <w:color w:val="0077CC"/>
            <w:position w:val="0"/>
            <w:sz w:val="20"/>
            <w:u w:val="single"/>
            <w:vertAlign w:val="baseline"/>
          </w:rPr>
          <w:t>Nikki</w:t>
        </w:r>
      </w:hyperlink>
      <w:hyperlink r:id="rId2618" w:history="1">
        <w:r>
          <w:rPr>
            <w:rFonts w:ascii="arial" w:eastAsia="arial" w:hAnsi="arial" w:cs="arial"/>
            <w:b w:val="0"/>
            <w:i/>
            <w:strike w:val="0"/>
            <w:noProof w:val="0"/>
            <w:color w:val="0077CC"/>
            <w:position w:val="0"/>
            <w:sz w:val="20"/>
            <w:u w:val="single"/>
            <w:vertAlign w:val="baseline"/>
          </w:rPr>
          <w:t xml:space="preserve"> </w:t>
        </w:r>
      </w:hyperlink>
      <w:hyperlink r:id="rId2619" w:history="1">
        <w:r>
          <w:rPr>
            <w:rFonts w:ascii="arial" w:eastAsia="arial" w:hAnsi="arial" w:cs="arial"/>
            <w:b/>
            <w:i/>
            <w:strike w:val="0"/>
            <w:noProof w:val="0"/>
            <w:color w:val="0077CC"/>
            <w:position w:val="0"/>
            <w:sz w:val="20"/>
            <w:u w:val="single"/>
            <w:vertAlign w:val="baseline"/>
          </w:rPr>
          <w:t>Haley</w:t>
        </w:r>
      </w:hyperlink>
      <w:hyperlink r:id="rId2620" w:history="1">
        <w:r>
          <w:rPr>
            <w:rFonts w:ascii="arial" w:eastAsia="arial" w:hAnsi="arial" w:cs="arial"/>
            <w:b w:val="0"/>
            <w:i/>
            <w:strike w:val="0"/>
            <w:noProof w:val="0"/>
            <w:color w:val="0077CC"/>
            <w:position w:val="0"/>
            <w:sz w:val="20"/>
            <w:u w:val="single"/>
            <w:vertAlign w:val="baseline"/>
          </w:rPr>
          <w:t xml:space="preserve"> says Donald Trump is ‘better choice’ over Kamala Harris</w:t>
        </w:r>
      </w:hyperlink>
      <w:r>
        <w:rPr>
          <w:rFonts w:ascii="arial" w:eastAsia="arial" w:hAnsi="arial" w:cs="arial"/>
          <w:b w:val="0"/>
          <w:i w:val="0"/>
          <w:strike w:val="0"/>
          <w:noProof w:val="0"/>
          <w:color w:val="000000"/>
          <w:position w:val="0"/>
          <w:sz w:val="20"/>
          <w:u w:val="none"/>
          <w:vertAlign w:val="baseline"/>
        </w:rPr>
        <w:t xml:space="preserve"> appeared first on </w:t>
      </w:r>
      <w:hyperlink r:id="rId2621" w:history="1">
        <w:r>
          <w:rPr>
            <w:rFonts w:ascii="arial" w:eastAsia="arial" w:hAnsi="arial" w:cs="arial"/>
            <w:b w:val="0"/>
            <w:i/>
            <w:strike w:val="0"/>
            <w:noProof w:val="0"/>
            <w:color w:val="0077CC"/>
            <w:position w:val="0"/>
            <w:sz w:val="20"/>
            <w:u w:val="single"/>
            <w:vertAlign w:val="baseline"/>
          </w:rPr>
          <w:t>Indiaweekly</w:t>
        </w:r>
      </w:hyperlink>
      <w:r>
        <w:rPr>
          <w:rFonts w:ascii="arial" w:eastAsia="arial" w:hAnsi="arial" w:cs="arial"/>
          <w:b w:val="0"/>
          <w:i w:val="0"/>
          <w:strike w:val="0"/>
          <w:noProof w:val="0"/>
          <w:color w:val="000000"/>
          <w:position w:val="0"/>
          <w:sz w:val="20"/>
          <w:u w:val="none"/>
          <w:vertAlign w:val="baseline"/>
        </w:rPr>
        <w:t>.</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82" style="position:absolute;z-index:252155904"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666199790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NATIONAL SECURITY &amp; FOREIGN RELATIONS (90%); VOTERS &amp; VOTING (90%); NEGATIVE NEWS (87%); TERRORISM &amp; COUNTERTERRORISM (87%); CAMPAIGNS &amp; ELECTIONS (78%); COMMUNISM (78%); ELECTIONS (78%); ELECTIONS &amp; POLITICS (78%); EMBASSIES &amp; CONSULATES (78%); GOVERNMENT BODIES &amp; OFFICES (78%); INTERNATIONAL RELATIONS &amp; NATIONAL SECURITY (78%); UNITED NATIONS (78%); US PRESIDENTS (78%); PUBLIC POLICY (77%); INFLATION (72%); IMMIGRATION (70%); IMMIGRATION, CITIZENSHIP &amp; DISPLACEMENT (70%); NATIONAL SECURITY (70%); JOB CREATION (50%)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DONALD TRUMP (92%); JOE BIDEN (89%);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GUJARAT, INDIA (79%); ASIA (94%); UNITED STATES (94%); INDIA (93%); AFGHANISTAN (92%); ISRAEL (92%); EUROPE (90%); UKRAINE (90%); EASTERN ASIA (79%); WESTERN ASIA (79%); EASTERN EUROPE (58%); Afghanistan, Russia, Ukraine, Iran, Israel &amp; China; Asia, Southern Asia; Europe, Eastern Europe; Asia, Western Asia; Asia, Eastern Asia; Americas, Northern America</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83"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 xml:space="preserve">Trump will not count on </w:t>
        </w:r>
      </w:hyperlink>
      <w:hyperlink r:id="rId2629" w:history="1">
        <w:r>
          <w:rPr>
            <w:rFonts w:ascii="arial" w:eastAsia="arial" w:hAnsi="arial" w:cs="arial"/>
            <w:b/>
            <w:i/>
            <w:strike w:val="0"/>
            <w:color w:val="0077CC"/>
            <w:sz w:val="28"/>
            <w:u w:val="single"/>
            <w:vertAlign w:val="baseline"/>
          </w:rPr>
          <w:t>Nikki</w:t>
        </w:r>
      </w:hyperlink>
      <w:hyperlink r:id="rId2630" w:history="1">
        <w:r>
          <w:rPr>
            <w:rFonts w:ascii="arial" w:eastAsia="arial" w:hAnsi="arial" w:cs="arial"/>
            <w:b/>
            <w:i/>
            <w:strike w:val="0"/>
            <w:color w:val="0077CC"/>
            <w:sz w:val="28"/>
            <w:u w:val="single"/>
            <w:vertAlign w:val="baseline"/>
          </w:rPr>
          <w:t xml:space="preserve"> </w:t>
        </w:r>
      </w:hyperlink>
      <w:hyperlink r:id="rId2631" w:history="1">
        <w:r>
          <w:rPr>
            <w:rFonts w:ascii="arial" w:eastAsia="arial" w:hAnsi="arial" w:cs="arial"/>
            <w:b/>
            <w:i/>
            <w:strike w:val="0"/>
            <w:color w:val="0077CC"/>
            <w:sz w:val="28"/>
            <w:u w:val="single"/>
            <w:vertAlign w:val="baseline"/>
          </w:rPr>
          <w:t>Haley</w:t>
        </w:r>
      </w:hyperlink>
      <w:hyperlink r:id="rId2632" w:history="1">
        <w:r>
          <w:rPr>
            <w:rFonts w:ascii="arial" w:eastAsia="arial" w:hAnsi="arial" w:cs="arial"/>
            <w:b/>
            <w:i/>
            <w:strike w:val="0"/>
            <w:color w:val="0077CC"/>
            <w:sz w:val="28"/>
            <w:u w:val="single"/>
            <w:vertAlign w:val="baseline"/>
          </w:rPr>
          <w:t xml:space="preserve"> or Mike Pompeo for his new Executive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84" style="position:absolute;z-index:2521579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&lt;ul&gt;&lt;/ul&gt;&lt;p&gt;The future US President Donald Trump announced this Saturday on social networks that he will not count on former US Ambassador to the UN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former Secretary of State Mike Pompeo in his new Administration.&lt;/p&gt;READ: What will happen to the wars in Ukraine and Gaza after Trump's US win?&lt;p&gt;"I will not invite former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nor former Secretary of State Mike Pompeo to join the Trump Administration, which is currently in formation," the tycoon said through a publication on his own social network, Truth Social.&lt;/p&gt;&lt;p&gt;About both figures, who participated in his previous Executive (2017-2021), Trump added that "I enjoyed and appreciated working with them before and I would like to thank them for their service to our country," but this time they will have no place in his Government.&lt;/p&gt;&lt;p&gt;Pompeo seemed to have more chances of joining a second term of Trump, but the also former director of the Central Intelligence Agency (CIA) ended up being publicly discarded by the Republican leader, who, as he was accustomed to in his first presidency, has begun to return to using social networks to unveil appointments.&lt;/p&gt;&lt;p&gt;Pompeo was even considered as a potential Republican presidential candidate, but in April 2023 he announced that he would not contest the party's nomination, which Trump ultimately ended up winning by a landslide.&lt;/p&gt;MORE: Israeli attacks in southern and eastern Lebanon leave 31 dead, Health Ministry reports&lt;p&gt;For her part,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also a former governor of South Carolina, did run in the Republican primary process and held on the longest in the race with Trump until she eventually relinquished the baton when she was outspent.&lt;/p&gt;&lt;p&gt;</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did not get involved in Trump's campaign, but she did end up publicly supporting him, despite having criticized him harshly during the party's primaries.&lt;/p&gt;&lt;p&gt;US media have already reported Trump's efforts in recent days to meet with potential candidates to serve in his administration and to have them confirmed well before his inauguration as president, scheduled for January 20.&lt;/p&gt;&lt;p&gt;&lt;br /&gt;&lt;/p&gt;       </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85" style="position:absolute;z-index:252158976"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GOVERNMENT ADVISORS &amp; MINISTERS (90%); GOVERNMENT BODIES &amp; OFFICES (90%); NATIONAL SECURITY &amp; FOREIGN RELATIONS (90%); SOCIAL NETWORKING (90%); US PRESIDENTS (90%); US REPUBLICAN PARTY (89%); CAMPAIGNS &amp; ELECTIONS (88%); POLITICAL CANDIDATES (78%); PRIMARY ELECTIONS (78%); UNITED NATIONS (78%); US PRESIDENTIAL CANDIDATES 2012 (78%); INTELLIGENCE SERVICES (75%); POLITICAL PARTIES (73%); GOVERNORS (72%); US PRESIDENTIAL ELECTIONS (71%); HEALTH DEPARTMENTS (67%)</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(55%)</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(67%)</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MIKE POMPEO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(79%); UNITED STATES (92%); ISRAEL (79%); LEBANON (79%); UKRAINE (58%)</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86"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633"/>
          <w:headerReference w:type="default" r:id="rId2634"/>
          <w:footerReference w:type="even" r:id="rId2635"/>
          <w:footerReference w:type="default" r:id="rId2636"/>
          <w:headerReference w:type="first" r:id="rId2637"/>
          <w:footerReference w:type="first" r:id="rId2638"/>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639" w:history="1">
        <w:r>
          <w:rPr>
            <w:rFonts w:ascii="arial" w:eastAsia="arial" w:hAnsi="arial" w:cs="arial"/>
            <w:b/>
            <w:i/>
            <w:strike w:val="0"/>
            <w:color w:val="0077CC"/>
            <w:sz w:val="28"/>
            <w:u w:val="single"/>
            <w:vertAlign w:val="baseline"/>
          </w:rPr>
          <w:t>Nikki</w:t>
        </w:r>
      </w:hyperlink>
      <w:hyperlink r:id="rId2640" w:history="1">
        <w:r>
          <w:rPr>
            <w:rFonts w:ascii="arial" w:eastAsia="arial" w:hAnsi="arial" w:cs="arial"/>
            <w:b/>
            <w:i/>
            <w:strike w:val="0"/>
            <w:color w:val="0077CC"/>
            <w:sz w:val="28"/>
            <w:u w:val="single"/>
            <w:vertAlign w:val="baseline"/>
          </w:rPr>
          <w:t xml:space="preserve"> </w:t>
        </w:r>
      </w:hyperlink>
      <w:hyperlink r:id="rId2641" w:history="1">
        <w:r>
          <w:rPr>
            <w:rFonts w:ascii="arial" w:eastAsia="arial" w:hAnsi="arial" w:cs="arial"/>
            <w:b/>
            <w:i/>
            <w:strike w:val="0"/>
            <w:color w:val="0077CC"/>
            <w:sz w:val="28"/>
            <w:u w:val="single"/>
            <w:vertAlign w:val="baseline"/>
          </w:rPr>
          <w:t>Haley</w:t>
        </w:r>
      </w:hyperlink>
      <w:hyperlink r:id="rId2642" w:history="1">
        <w:r>
          <w:rPr>
            <w:rFonts w:ascii="arial" w:eastAsia="arial" w:hAnsi="arial" w:cs="arial"/>
            <w:b/>
            <w:i/>
            <w:strike w:val="0"/>
            <w:color w:val="0077CC"/>
            <w:sz w:val="28"/>
            <w:u w:val="single"/>
            <w:vertAlign w:val="baseline"/>
          </w:rPr>
          <w:t xml:space="preserve"> visits Israel and writes on a shell destined for Lebanon: 'Finish them off'.</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87" style="position:absolute;z-index:25216102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presidential candidate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now an ally of Donald Trump, has become the latest in the string of American politicians to visit Israel and show her support for the Hebrew state, although in her case she has gone further than other colleagues of hers.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course of a visit to an Israel Defense Forces (IDF) post on the country's northern border with Lebanon,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wrote a message with a marker on one of the shells ready to be fired on Lebanon.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"Finish them off! America loves Israel. Forever,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she wrote in her own handwriting on an M795 rocket, an explosive projectile with fragmentation and blast effects also common in the U.S. Armed Forces, according to several media, also Israeli.</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posted on her X account several photographs of her visit, she refrained from including the image in which she appears writing on the projectile.</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my daughter, Tali Biner is a nurse in her 20s who loves music and her friends. But, her life changed forever at the Nova Music Festival. For hours she hid, praying not to be next, listening to fellow concert goers beg for mercy as they were raped, genitally mutilated, and... pic.twitter.com/PuyxT63W5D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(@NikkiHaley) May 28, 2024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alongside Danny Danon, Israeli parliamentarian and former ambassador to the UN,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made brief remarks along the same lines: the United States - she said - "stands with Israel. Israel is fighting today against the enemies of the United States. Don't stop until you have succeeded," she said, addressing Danon.</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a Republican pre-candidate until several weeks ago, when she withdrew from the race leaving Donald Trump as the only candidate (yet to be made official). Last week, and after several months of estrangement,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announced that she would vote for Trump, despite the 'moderation' of which she boasts and the harsh criticism she has expressed against him in the past.</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88" style="position:absolute;z-index:252162048"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(90%); POLITICAL CANDIDATES (89%); US PRESIDENTIAL CANDIDATES 2012 (89%); US PRESIDENTIAL ELECTIONS (89%); ELECTIONS &amp; POLITICS (78%); CONCERTS &amp; MUSIC FESTIVALS (76%); MUSIC (72%); BOMBS &amp; EXPLOSIVE DEVICES (69%); ARTS FESTIVALS &amp; EXHIBITIONS (67%); FESTIVALS (67%); TRENDS &amp; EVENTS (67%); UNITED NATIONS (65%)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(76%); ARTS FESTIVALS &amp; EXHIBITIONS (67%); FESTIVALS (67%)</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(89%)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(95%); UNITED STATES (94%); LEBANON (93%)</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89"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643"/>
          <w:headerReference w:type="default" r:id="rId2644"/>
          <w:footerReference w:type="even" r:id="rId2645"/>
          <w:footerReference w:type="default" r:id="rId2646"/>
          <w:headerReference w:type="first" r:id="rId2647"/>
          <w:footerReference w:type="first" r:id="rId2648"/>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649" w:history="1">
        <w:r>
          <w:rPr>
            <w:rFonts w:ascii="arial" w:eastAsia="arial" w:hAnsi="arial" w:cs="arial"/>
            <w:b/>
            <w:i/>
            <w:strike w:val="0"/>
            <w:color w:val="0077CC"/>
            <w:sz w:val="28"/>
            <w:u w:val="single"/>
            <w:vertAlign w:val="baseline"/>
          </w:rPr>
          <w:t xml:space="preserve">Judge Judy Sheindlin Endorses </w:t>
        </w:r>
      </w:hyperlink>
      <w:hyperlink r:id="rId2650" w:history="1">
        <w:r>
          <w:rPr>
            <w:rFonts w:ascii="arial" w:eastAsia="arial" w:hAnsi="arial" w:cs="arial"/>
            <w:b/>
            <w:i/>
            <w:strike w:val="0"/>
            <w:color w:val="0077CC"/>
            <w:sz w:val="28"/>
            <w:u w:val="single"/>
            <w:vertAlign w:val="baseline"/>
          </w:rPr>
          <w:t>Nikki</w:t>
        </w:r>
      </w:hyperlink>
      <w:hyperlink r:id="rId2651" w:history="1">
        <w:r>
          <w:rPr>
            <w:rFonts w:ascii="arial" w:eastAsia="arial" w:hAnsi="arial" w:cs="arial"/>
            <w:b/>
            <w:i/>
            <w:strike w:val="0"/>
            <w:color w:val="0077CC"/>
            <w:sz w:val="28"/>
            <w:u w:val="single"/>
            <w:vertAlign w:val="baseline"/>
          </w:rPr>
          <w:t xml:space="preserve"> </w:t>
        </w:r>
      </w:hyperlink>
      <w:hyperlink r:id="rId2652" w:history="1">
        <w:r>
          <w:rPr>
            <w:rFonts w:ascii="arial" w:eastAsia="arial" w:hAnsi="arial" w:cs="arial"/>
            <w:b/>
            <w:i/>
            <w:strike w:val="0"/>
            <w:color w:val="0077CC"/>
            <w:sz w:val="28"/>
            <w:u w:val="single"/>
            <w:vertAlign w:val="baseline"/>
          </w:rPr>
          <w:t>Haley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Deadline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147"/>
        <w:keepNext w:val="0"/>
        <w:spacing w:before="120" w:after="0" w:line="220" w:lineRule="atLeast"/>
        <w:ind w:left="0" w:right="0" w:firstLine="0"/>
        <w:jc w:val="left"/>
      </w:pPr>
      <w:r>
        <w:br/>
      </w:r>
      <w:r>
        <w:pict>
          <v:shape id="_x0000_i1590" type="#_x0000_t75" style="width:97.49pt;height:44.24pt">
            <v:imagedata r:id="rId2653"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Johnson</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91" style="position:absolute;z-index:25216409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Judy Sheindlin endorsed former UN ambassador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president, saying that she is "principled, measured and has that illusive quality of real common sense."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Sheindlin, who appears on Amazon Freevee's Judy Justice, backed former New York Mayor Michael Bloomberg in his 2020 presidential bid.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called Sheindlin a "no-nonsense lady who has earned the respect of millions of Americans from her courtroom by being thoughtful, fair and honest. I'm honored to have her support."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Sheindlin also said of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"I truly think she can restore America and believe she is the future of this great nation."</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trailing far behind front runner Donald Trump in the latest polling for the Iowa caucuses. But some polls have showed her narrowing her margin with Trump into the single digits in the first primary state, New Hampshire. That primary is on Jan. 23.</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endorsed Bloomberg in the last presidential cycle, Sheindlin said that it was the first time she had publicly declared for a presidential candidate. She in a USA Today op ed, "I have carefully stayed away from politics for 50 years, except to vote. But times have changed in our country, and I believe the moment has come for me to step out from behind the curtain. I want to speak honestly and from the heart - regardless of the consequences."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Deadline</w:t>
      </w:r>
    </w:p>
    <w:p>
      <w:pPr>
        <w:pStyle w:val="Normal147"/>
        <w:keepNext w:val="0"/>
        <w:spacing w:before="240" w:after="0" w:line="260" w:lineRule="atLeast"/>
        <w:ind w:left="0" w:right="0" w:firstLine="0"/>
        <w:jc w:val="both"/>
      </w:pPr>
      <w:hyperlink r:id="rId2654" w:history="1">
        <w:r>
          <w:rPr>
            <w:rFonts w:ascii="arial" w:eastAsia="arial" w:hAnsi="arial" w:cs="arial"/>
            <w:b w:val="0"/>
            <w:i/>
            <w:strike w:val="0"/>
            <w:color w:val="0077CC"/>
            <w:sz w:val="20"/>
            <w:u w:val="single"/>
            <w:vertAlign w:val="baseline"/>
          </w:rPr>
          <w:t xml:space="preserve">Ron DeSantis, </w:t>
        </w:r>
      </w:hyperlink>
      <w:hyperlink r:id="rId2655" w:history="1">
        <w:r>
          <w:rPr>
            <w:rFonts w:ascii="arial" w:eastAsia="arial" w:hAnsi="arial" w:cs="arial"/>
            <w:b/>
            <w:i/>
            <w:strike w:val="0"/>
            <w:color w:val="0077CC"/>
            <w:sz w:val="20"/>
            <w:u w:val="single"/>
            <w:vertAlign w:val="baseline"/>
          </w:rPr>
          <w:t>Nikki</w:t>
        </w:r>
      </w:hyperlink>
      <w:hyperlink r:id="rId2656" w:history="1">
        <w:r>
          <w:rPr>
            <w:rFonts w:ascii="arial" w:eastAsia="arial" w:hAnsi="arial" w:cs="arial"/>
            <w:b w:val="0"/>
            <w:i/>
            <w:strike w:val="0"/>
            <w:color w:val="0077CC"/>
            <w:sz w:val="20"/>
            <w:u w:val="single"/>
            <w:vertAlign w:val="baseline"/>
          </w:rPr>
          <w:t xml:space="preserve"> </w:t>
        </w:r>
      </w:hyperlink>
      <w:hyperlink r:id="rId2657" w:history="1">
        <w:r>
          <w:rPr>
            <w:rFonts w:ascii="arial" w:eastAsia="arial" w:hAnsi="arial" w:cs="arial"/>
            <w:b/>
            <w:i/>
            <w:strike w:val="0"/>
            <w:color w:val="0077CC"/>
            <w:sz w:val="20"/>
            <w:u w:val="single"/>
            <w:vertAlign w:val="baseline"/>
          </w:rPr>
          <w:t>Haley</w:t>
        </w:r>
      </w:hyperlink>
      <w:hyperlink r:id="rId2658" w:history="1">
        <w:r>
          <w:rPr>
            <w:rFonts w:ascii="arial" w:eastAsia="arial" w:hAnsi="arial" w:cs="arial"/>
            <w:b w:val="0"/>
            <w:i/>
            <w:strike w:val="0"/>
            <w:color w:val="0077CC"/>
            <w:sz w:val="20"/>
            <w:u w:val="single"/>
            <w:vertAlign w:val="baseline"/>
          </w:rPr>
          <w:t xml:space="preserve"> Set For Fox News Town Halls Focused On Women's Issues; NBC News And Des Moines Register Feature Candidate "Closing Arguments"</w:t>
        </w:r>
      </w:hyperlink>
      <w:r>
        <w:rPr>
          <w:rFonts w:ascii="arial" w:eastAsia="arial" w:hAnsi="arial" w:cs="arial"/>
          <w:b w:val="0"/>
          <w:i w:val="0"/>
          <w:strike w:val="0"/>
          <w:noProof w:val="0"/>
          <w:color w:val="000000"/>
          <w:position w:val="0"/>
          <w:sz w:val="20"/>
          <w:u w:val="none"/>
          <w:vertAlign w:val="baseline"/>
        </w:rPr>
        <w:t> </w:t>
      </w:r>
      <w:hyperlink r:id="rId2659" w:history="1">
        <w:r>
          <w:rPr>
            <w:rFonts w:ascii="arial" w:eastAsia="arial" w:hAnsi="arial" w:cs="arial"/>
            <w:b w:val="0"/>
            <w:i/>
            <w:strike w:val="0"/>
            <w:noProof w:val="0"/>
            <w:color w:val="0077CC"/>
            <w:position w:val="0"/>
            <w:sz w:val="20"/>
            <w:u w:val="single"/>
            <w:vertAlign w:val="baseline"/>
          </w:rPr>
          <w:t>Republican Debate: Donald Trump's Rebuke Of GOP Gatherings Didn't Cost Him Much - Update</w:t>
        </w:r>
      </w:hyperlink>
      <w:r>
        <w:rPr>
          <w:rFonts w:ascii="arial" w:eastAsia="arial" w:hAnsi="arial" w:cs="arial"/>
          <w:b w:val="0"/>
          <w:i w:val="0"/>
          <w:strike w:val="0"/>
          <w:noProof w:val="0"/>
          <w:color w:val="000000"/>
          <w:position w:val="0"/>
          <w:sz w:val="20"/>
          <w:u w:val="none"/>
          <w:vertAlign w:val="baseline"/>
        </w:rPr>
        <w:t> </w:t>
      </w:r>
      <w:hyperlink r:id="rId2660" w:history="1">
        <w:r>
          <w:rPr>
            <w:rFonts w:ascii="arial" w:eastAsia="arial" w:hAnsi="arial" w:cs="arial"/>
            <w:b w:val="0"/>
            <w:i/>
            <w:strike w:val="0"/>
            <w:noProof w:val="0"/>
            <w:color w:val="0077CC"/>
            <w:position w:val="0"/>
            <w:sz w:val="20"/>
            <w:u w:val="single"/>
            <w:vertAlign w:val="baseline"/>
          </w:rPr>
          <w:t xml:space="preserve">Koch Network Backs </w:t>
        </w:r>
      </w:hyperlink>
      <w:hyperlink r:id="rId2661" w:history="1">
        <w:r>
          <w:rPr>
            <w:rFonts w:ascii="arial" w:eastAsia="arial" w:hAnsi="arial" w:cs="arial"/>
            <w:b/>
            <w:i/>
            <w:strike w:val="0"/>
            <w:noProof w:val="0"/>
            <w:color w:val="0077CC"/>
            <w:position w:val="0"/>
            <w:sz w:val="20"/>
            <w:u w:val="single"/>
            <w:vertAlign w:val="baseline"/>
          </w:rPr>
          <w:t>Nikki</w:t>
        </w:r>
      </w:hyperlink>
      <w:hyperlink r:id="rId2662" w:history="1">
        <w:r>
          <w:rPr>
            <w:rFonts w:ascii="arial" w:eastAsia="arial" w:hAnsi="arial" w:cs="arial"/>
            <w:b w:val="0"/>
            <w:i/>
            <w:strike w:val="0"/>
            <w:noProof w:val="0"/>
            <w:color w:val="0077CC"/>
            <w:position w:val="0"/>
            <w:sz w:val="20"/>
            <w:u w:val="single"/>
            <w:vertAlign w:val="baseline"/>
          </w:rPr>
          <w:t xml:space="preserve"> </w:t>
        </w:r>
      </w:hyperlink>
      <w:hyperlink r:id="rId2663" w:history="1">
        <w:r>
          <w:rPr>
            <w:rFonts w:ascii="arial" w:eastAsia="arial" w:hAnsi="arial" w:cs="arial"/>
            <w:b/>
            <w:i/>
            <w:strike w:val="0"/>
            <w:noProof w:val="0"/>
            <w:color w:val="0077CC"/>
            <w:position w:val="0"/>
            <w:sz w:val="20"/>
            <w:u w:val="single"/>
            <w:vertAlign w:val="baseline"/>
          </w:rPr>
          <w:t>Haley</w:t>
        </w:r>
      </w:hyperlink>
      <w:hyperlink r:id="rId2664" w:history="1">
        <w:r>
          <w:rPr>
            <w:rFonts w:ascii="arial" w:eastAsia="arial" w:hAnsi="arial" w:cs="arial"/>
            <w:b w:val="0"/>
            <w:i/>
            <w:strike w:val="0"/>
            <w:noProof w:val="0"/>
            <w:color w:val="0077CC"/>
            <w:position w:val="0"/>
            <w:sz w:val="20"/>
            <w:u w:val="single"/>
            <w:vertAlign w:val="baseline"/>
          </w:rPr>
          <w:t xml:space="preserve"> In An Effort To Steer GOP Away From Donald Trump</w:t>
        </w:r>
      </w:hyperlink>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92" style="position:absolute;z-index:252165120"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DeadlineDeadline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(90%); JUDGES (90%); US PRESIDENTIAL CANDIDATES 2008 (90%); US PRESIDENTIAL CANDIDATES 2012 (90%); US PRESIDENTIAL ELECTIONS (89%); CAUCUSES (78%); MAYORS (78%); POLITICAL CANDIDATES (78%); UNITED NATIONS (78%); US PRESIDENTIAL CANDIDATES 2020 (78%); CAMPAIGNS &amp; ELECTIONS (77%); WOMEN (73%); POLITICAL DEBATES (72%)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(80%);  NBC UNIVERSAL INC (80%)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(80%); SIC4833 TELEVISION BROADCASTING STATIONS (80%)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JUDGE JUDY SHEINDLIN (92%);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(90%); DONALD TRUMP (89%); MICHAEL BLOOMBERG (72%)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UNITED STATES (93%)</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93"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665"/>
          <w:headerReference w:type="default" r:id="rId2666"/>
          <w:footerReference w:type="even" r:id="rId2667"/>
          <w:footerReference w:type="default" r:id="rId2668"/>
          <w:headerReference w:type="first" r:id="rId2669"/>
          <w:footerReference w:type="first" r:id="rId2670"/>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671" w:history="1">
        <w:r>
          <w:rPr>
            <w:rFonts w:ascii="arial" w:eastAsia="arial" w:hAnsi="arial" w:cs="arial"/>
            <w:b/>
            <w:i/>
            <w:strike w:val="0"/>
            <w:color w:val="0077CC"/>
            <w:sz w:val="28"/>
            <w:u w:val="single"/>
            <w:vertAlign w:val="baseline"/>
          </w:rPr>
          <w:t>Nikki</w:t>
        </w:r>
      </w:hyperlink>
      <w:hyperlink r:id="rId2672" w:history="1">
        <w:r>
          <w:rPr>
            <w:rFonts w:ascii="arial" w:eastAsia="arial" w:hAnsi="arial" w:cs="arial"/>
            <w:b/>
            <w:i/>
            <w:strike w:val="0"/>
            <w:color w:val="0077CC"/>
            <w:sz w:val="28"/>
            <w:u w:val="single"/>
            <w:vertAlign w:val="baseline"/>
          </w:rPr>
          <w:t xml:space="preserve"> </w:t>
        </w:r>
      </w:hyperlink>
      <w:hyperlink r:id="rId2673" w:history="1">
        <w:r>
          <w:rPr>
            <w:rFonts w:ascii="arial" w:eastAsia="arial" w:hAnsi="arial" w:cs="arial"/>
            <w:b/>
            <w:i/>
            <w:strike w:val="0"/>
            <w:color w:val="0077CC"/>
            <w:sz w:val="28"/>
            <w:u w:val="single"/>
            <w:vertAlign w:val="baseline"/>
          </w:rPr>
          <w:t>Haley</w:t>
        </w:r>
      </w:hyperlink>
      <w:hyperlink r:id="rId2674" w:history="1">
        <w:r>
          <w:rPr>
            <w:rFonts w:ascii="arial" w:eastAsia="arial" w:hAnsi="arial" w:cs="arial"/>
            <w:b/>
            <w:i/>
            <w:strike w:val="0"/>
            <w:color w:val="0077CC"/>
            <w:sz w:val="28"/>
            <w:u w:val="single"/>
            <w:vertAlign w:val="baseline"/>
          </w:rPr>
          <w:t xml:space="preserve"> Kicks Off Her New Comms Job With No Holds Barred Tweet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 10:01 PM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Republic, LLC  All Rights Reserved</w:t>
      </w:r>
    </w:p>
    <w:p>
      <w:pPr>
        <w:pStyle w:val="Normal148"/>
        <w:keepNext w:val="0"/>
        <w:spacing w:before="120" w:after="0" w:line="220" w:lineRule="atLeast"/>
        <w:ind w:left="0" w:right="0" w:firstLine="0"/>
        <w:jc w:val="left"/>
      </w:pPr>
      <w:r>
        <w:br/>
      </w:r>
      <w:r>
        <w:pict>
          <v:shape id="_x0000_i1594" type="#_x0000_t75" style="width:0;height:0"/>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95" style="position:absolute;z-index:25216716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now working in communications—and she’s going to tweet whatever she wants.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failed Republican presidential candidate went deep in the archives to mock conservative pundit Lauren Chen, who was implicated this week in a Justice Department </w:t>
      </w:r>
      <w:hyperlink r:id="rId2675" w:history="1">
        <w:r>
          <w:rPr>
            <w:rFonts w:ascii="arial" w:eastAsia="arial" w:hAnsi="arial" w:cs="arial"/>
            <w:b w:val="0"/>
            <w:i/>
            <w:strike w:val="0"/>
            <w:noProof w:val="0"/>
            <w:color w:val="0077CC"/>
            <w:position w:val="0"/>
            <w:sz w:val="20"/>
            <w:u w:val="single"/>
            <w:vertAlign w:val="baseline"/>
          </w:rPr>
          <w:t xml:space="preserve">indictment </w:t>
        </w:r>
      </w:hyperlink>
      <w:r>
        <w:rPr>
          <w:rFonts w:ascii="arial" w:eastAsia="arial" w:hAnsi="arial" w:cs="arial"/>
          <w:b w:val="0"/>
          <w:i w:val="0"/>
          <w:strike w:val="0"/>
          <w:noProof w:val="0"/>
          <w:color w:val="000000"/>
          <w:position w:val="0"/>
          <w:sz w:val="20"/>
          <w:u w:val="none"/>
          <w:vertAlign w:val="baseline"/>
        </w:rPr>
        <w:t>on a massive Russian disinformation scheme.</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company Chen co-founded, Tenet Media, was found to have been funded by Russia as part of “a scheme to create and distribute content to U.S. audiences with hidden Russian government messaging.” And just a few days after the indictment—Tenet Media </w:t>
      </w:r>
      <w:hyperlink r:id="rId2676" w:history="1">
        <w:r>
          <w:rPr>
            <w:rFonts w:ascii="arial" w:eastAsia="arial" w:hAnsi="arial" w:cs="arial"/>
            <w:b w:val="0"/>
            <w:i/>
            <w:strike w:val="0"/>
            <w:noProof w:val="0"/>
            <w:color w:val="0077CC"/>
            <w:position w:val="0"/>
            <w:sz w:val="20"/>
            <w:u w:val="single"/>
            <w:vertAlign w:val="baseline"/>
          </w:rPr>
          <w:t xml:space="preserve">shuttered its doors </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“Karma’s a bitch,”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hyperlink r:id="rId2677" w:history="1">
        <w:r>
          <w:rPr>
            <w:rFonts w:ascii="arial" w:eastAsia="arial" w:hAnsi="arial" w:cs="arial"/>
            <w:b w:val="0"/>
            <w:i/>
            <w:strike w:val="0"/>
            <w:noProof w:val="0"/>
            <w:color w:val="0077CC"/>
            <w:position w:val="0"/>
            <w:sz w:val="20"/>
            <w:u w:val="single"/>
            <w:vertAlign w:val="baseline"/>
          </w:rPr>
          <w:t xml:space="preserve">posted </w:t>
        </w:r>
      </w:hyperlink>
      <w:r>
        <w:rPr>
          <w:rFonts w:ascii="arial" w:eastAsia="arial" w:hAnsi="arial" w:cs="arial"/>
          <w:b w:val="0"/>
          <w:i w:val="0"/>
          <w:strike w:val="0"/>
          <w:noProof w:val="0"/>
          <w:color w:val="000000"/>
          <w:position w:val="0"/>
          <w:sz w:val="20"/>
          <w:u w:val="none"/>
          <w:vertAlign w:val="baseline"/>
        </w:rPr>
        <w:t xml:space="preserve">on X (formerly Twitter), quoting a Chen post from 2023 where the pundit said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“should move to Ukraine and run for its presidency then,” referencing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stating her support for Ukraine at a </w:t>
      </w:r>
      <w:hyperlink r:id="rId2678" w:history="1">
        <w:r>
          <w:rPr>
            <w:rFonts w:ascii="arial" w:eastAsia="arial" w:hAnsi="arial" w:cs="arial"/>
            <w:b w:val="0"/>
            <w:i/>
            <w:strike w:val="0"/>
            <w:noProof w:val="0"/>
            <w:color w:val="0077CC"/>
            <w:position w:val="0"/>
            <w:sz w:val="20"/>
            <w:u w:val="single"/>
            <w:vertAlign w:val="baseline"/>
          </w:rPr>
          <w:t xml:space="preserve">CNN town hall </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hyperlink r:id="rId2679" w:history="1">
        <w:r>
          <w:rPr>
            <w:rFonts w:ascii="arial" w:eastAsia="arial" w:hAnsi="arial" w:cs="arial"/>
            <w:b w:val="0"/>
            <w:i/>
            <w:strike w:val="0"/>
            <w:color w:val="0077CC"/>
            <w:sz w:val="20"/>
            <w:u w:val="single"/>
            <w:vertAlign w:val="baseline"/>
          </w:rPr>
          <w:t>Link to Image</w:t>
        </w:r>
      </w:hyperlink>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Tenet Media </w:t>
      </w:r>
      <w:hyperlink r:id="rId2680" w:history="1">
        <w:r>
          <w:rPr>
            <w:rFonts w:ascii="arial" w:eastAsia="arial" w:hAnsi="arial" w:cs="arial"/>
            <w:b w:val="0"/>
            <w:i/>
            <w:strike w:val="0"/>
            <w:noProof w:val="0"/>
            <w:color w:val="0077CC"/>
            <w:position w:val="0"/>
            <w:sz w:val="20"/>
            <w:u w:val="single"/>
            <w:vertAlign w:val="baseline"/>
          </w:rPr>
          <w:t xml:space="preserve">folding </w:t>
        </w:r>
      </w:hyperlink>
      <w:r>
        <w:rPr>
          <w:rFonts w:ascii="arial" w:eastAsia="arial" w:hAnsi="arial" w:cs="arial"/>
          <w:b w:val="0"/>
          <w:i w:val="0"/>
          <w:strike w:val="0"/>
          <w:noProof w:val="0"/>
          <w:color w:val="000000"/>
          <w:position w:val="0"/>
          <w:sz w:val="20"/>
          <w:u w:val="none"/>
          <w:vertAlign w:val="baseline"/>
        </w:rPr>
        <w:t xml:space="preserve">as a result of the indictment and the consequent negative publicity, Chen also lost her job at another conservative media outlet, </w:t>
      </w:r>
      <w:hyperlink r:id="rId2681" w:history="1">
        <w:r>
          <w:rPr>
            <w:rFonts w:ascii="arial" w:eastAsia="arial" w:hAnsi="arial" w:cs="arial"/>
            <w:b w:val="0"/>
            <w:i/>
            <w:strike w:val="0"/>
            <w:noProof w:val="0"/>
            <w:color w:val="0077CC"/>
            <w:position w:val="0"/>
            <w:sz w:val="20"/>
            <w:u w:val="single"/>
            <w:vertAlign w:val="baseline"/>
          </w:rPr>
          <w:t xml:space="preserve">Blaze Media </w:t>
        </w:r>
      </w:hyperlink>
      <w:r>
        <w:rPr>
          <w:rFonts w:ascii="arial" w:eastAsia="arial" w:hAnsi="arial" w:cs="arial"/>
          <w:b w:val="0"/>
          <w:i w:val="0"/>
          <w:strike w:val="0"/>
          <w:noProof w:val="0"/>
          <w:color w:val="000000"/>
          <w:position w:val="0"/>
          <w:sz w:val="20"/>
          <w:u w:val="none"/>
          <w:vertAlign w:val="baseline"/>
        </w:rPr>
        <w:t xml:space="preserve">. Meanwhile,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w:t>
      </w:r>
      <w:hyperlink r:id="rId2682" w:history="1">
        <w:r>
          <w:rPr>
            <w:rFonts w:ascii="arial" w:eastAsia="arial" w:hAnsi="arial" w:cs="arial"/>
            <w:b w:val="0"/>
            <w:i/>
            <w:strike w:val="0"/>
            <w:noProof w:val="0"/>
            <w:color w:val="0077CC"/>
            <w:position w:val="0"/>
            <w:sz w:val="20"/>
            <w:u w:val="single"/>
            <w:vertAlign w:val="baseline"/>
          </w:rPr>
          <w:t xml:space="preserve">withdrew </w:t>
        </w:r>
      </w:hyperlink>
      <w:r>
        <w:rPr>
          <w:rFonts w:ascii="arial" w:eastAsia="arial" w:hAnsi="arial" w:cs="arial"/>
          <w:b w:val="0"/>
          <w:i w:val="0"/>
          <w:strike w:val="0"/>
          <w:noProof w:val="0"/>
          <w:color w:val="000000"/>
          <w:position w:val="0"/>
          <w:sz w:val="20"/>
          <w:u w:val="none"/>
          <w:vertAlign w:val="baseline"/>
        </w:rPr>
        <w:t xml:space="preserve">from the presidential race in March and subsequently </w:t>
      </w:r>
      <w:hyperlink r:id="rId2683" w:history="1">
        <w:r>
          <w:rPr>
            <w:rFonts w:ascii="arial" w:eastAsia="arial" w:hAnsi="arial" w:cs="arial"/>
            <w:b w:val="0"/>
            <w:i/>
            <w:strike w:val="0"/>
            <w:noProof w:val="0"/>
            <w:color w:val="0077CC"/>
            <w:position w:val="0"/>
            <w:sz w:val="20"/>
            <w:u w:val="single"/>
            <w:vertAlign w:val="baseline"/>
          </w:rPr>
          <w:t xml:space="preserve">endorsed </w:t>
        </w:r>
      </w:hyperlink>
      <w:r>
        <w:rPr>
          <w:rFonts w:ascii="arial" w:eastAsia="arial" w:hAnsi="arial" w:cs="arial"/>
          <w:b w:val="0"/>
          <w:i w:val="0"/>
          <w:strike w:val="0"/>
          <w:noProof w:val="0"/>
          <w:color w:val="000000"/>
          <w:position w:val="0"/>
          <w:sz w:val="20"/>
          <w:u w:val="none"/>
          <w:vertAlign w:val="baseline"/>
        </w:rPr>
        <w:t xml:space="preserve">Donald Trump, just took a job at a </w:t>
      </w:r>
      <w:hyperlink r:id="rId2684" w:history="1">
        <w:r>
          <w:rPr>
            <w:rFonts w:ascii="arial" w:eastAsia="arial" w:hAnsi="arial" w:cs="arial"/>
            <w:b w:val="0"/>
            <w:i/>
            <w:strike w:val="0"/>
            <w:noProof w:val="0"/>
            <w:color w:val="0077CC"/>
            <w:position w:val="0"/>
            <w:sz w:val="20"/>
            <w:u w:val="single"/>
            <w:vertAlign w:val="baseline"/>
          </w:rPr>
          <w:t xml:space="preserve">public affairs firm </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Tenet Media, which worked with right-wing influencers like Tim Pool, Dave Rubin, Lauren Southern, and Benny Johnson, is now a black mark on the resume of Chen and her husband Liam Donovan, the company’s other founder. Being singled out as a useful tool for a Russian disinformation campaign is not going to land her a cushy new job, unlike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funny tweet, it’s worth remembering that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still backing Trump, who isn’t exactly a staunch </w:t>
      </w:r>
      <w:hyperlink r:id="rId2685" w:history="1">
        <w:r>
          <w:rPr>
            <w:rFonts w:ascii="arial" w:eastAsia="arial" w:hAnsi="arial" w:cs="arial"/>
            <w:b w:val="0"/>
            <w:i/>
            <w:strike w:val="0"/>
            <w:noProof w:val="0"/>
            <w:color w:val="0077CC"/>
            <w:position w:val="0"/>
            <w:sz w:val="20"/>
            <w:u w:val="single"/>
            <w:vertAlign w:val="baseline"/>
          </w:rPr>
          <w:t xml:space="preserve">supporter of Ukraine </w:t>
        </w:r>
      </w:hyperlink>
      <w:r>
        <w:rPr>
          <w:rFonts w:ascii="arial" w:eastAsia="arial" w:hAnsi="arial" w:cs="arial"/>
          <w:b w:val="0"/>
          <w:i w:val="0"/>
          <w:strike w:val="0"/>
          <w:noProof w:val="0"/>
          <w:color w:val="000000"/>
          <w:position w:val="0"/>
          <w:sz w:val="20"/>
          <w:u w:val="none"/>
          <w:vertAlign w:val="baseline"/>
        </w:rPr>
        <w:t>himself. But, seeing as she isn’t working in politics anymore, she can collect her P.R. paycheck and not have to worry about being called out herself.</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96" style="position:absolute;z-index:252168192"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CONSERVATISM (90%); CONSERVATIVE MEDIA (90%); HEADS OF GOVERNMENT ELECTIONS (90%); NEGATIVE NEWS (90%); POLITICAL CANDIDATES (90%); US PRESIDENTIAL CANDIDATES 2012 (90%); US PRESIDENTIAL ELECTIONS (90%); US REPUBLICAN PARTY (90%); INTERNET SOCIAL NETWORKING (78%); RESUMES &amp; CURRICULA VITAE (78%); SOCIAL MEDIA INFLUENCERS (78%); INDICTMENTS (77%); JUSTICE DEPARTMENTS (77%); DISINFORMATION &amp; MISINFORMATION (72%); DISMISSALS (72%); LAYOFFS &amp; DISMISSALS (72%)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(90%); INTERNET SOCIAL NETWORKING (78%); SOCIAL MEDIA INFLUENCERS (78%); PUBLIC RELATIONS (76%)</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(91%); DONALD TRUMP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(94%); EUROPE (92%); UNITED STATES (92%); UKRAINE (91%); EASTERN EUROPE (59%); Russia, United States &amp; Ukraine; Europe, Eastern Europe; Americas, Northern America</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97"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686"/>
          <w:headerReference w:type="default" r:id="rId2687"/>
          <w:footerReference w:type="even" r:id="rId2688"/>
          <w:footerReference w:type="default" r:id="rId2689"/>
          <w:headerReference w:type="first" r:id="rId2690"/>
          <w:footerReference w:type="first" r:id="rId2691"/>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692" w:history="1">
        <w:r>
          <w:rPr>
            <w:rFonts w:ascii="arial" w:eastAsia="arial" w:hAnsi="arial" w:cs="arial"/>
            <w:b/>
            <w:i/>
            <w:strike w:val="0"/>
            <w:color w:val="0077CC"/>
            <w:sz w:val="28"/>
            <w:u w:val="single"/>
            <w:vertAlign w:val="baseline"/>
          </w:rPr>
          <w:t>Nikki</w:t>
        </w:r>
      </w:hyperlink>
      <w:hyperlink r:id="rId2693" w:history="1">
        <w:r>
          <w:rPr>
            <w:rFonts w:ascii="arial" w:eastAsia="arial" w:hAnsi="arial" w:cs="arial"/>
            <w:b/>
            <w:i/>
            <w:strike w:val="0"/>
            <w:color w:val="0077CC"/>
            <w:sz w:val="28"/>
            <w:u w:val="single"/>
            <w:vertAlign w:val="baseline"/>
          </w:rPr>
          <w:t xml:space="preserve"> </w:t>
        </w:r>
      </w:hyperlink>
      <w:hyperlink r:id="rId2694" w:history="1">
        <w:r>
          <w:rPr>
            <w:rFonts w:ascii="arial" w:eastAsia="arial" w:hAnsi="arial" w:cs="arial"/>
            <w:b/>
            <w:i/>
            <w:strike w:val="0"/>
            <w:color w:val="0077CC"/>
            <w:sz w:val="28"/>
            <w:u w:val="single"/>
            <w:vertAlign w:val="baseline"/>
          </w:rPr>
          <w:t>Haley</w:t>
        </w:r>
      </w:hyperlink>
      <w:hyperlink r:id="rId2695" w:history="1">
        <w:r>
          <w:rPr>
            <w:rFonts w:ascii="arial" w:eastAsia="arial" w:hAnsi="arial" w:cs="arial"/>
            <w:b/>
            <w:i/>
            <w:strike w:val="0"/>
            <w:color w:val="0077CC"/>
            <w:sz w:val="28"/>
            <w:u w:val="single"/>
            <w:vertAlign w:val="baseline"/>
          </w:rPr>
          <w:t>, Ron DeSantis in fiery fight to become Trump challenger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 05:18 PM GMT</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49"/>
        <w:keepNext w:val="0"/>
        <w:spacing w:before="120" w:after="0" w:line="220" w:lineRule="atLeast"/>
        <w:ind w:left="0" w:right="0" w:firstLine="0"/>
        <w:jc w:val="left"/>
      </w:pPr>
      <w:r>
        <w:br/>
      </w:r>
      <w:r>
        <w:pict>
          <v:shape id="_x0000_i1598" type="#_x0000_t75" style="width:102.76pt;height:45.01pt">
            <v:imagedata r:id="rId9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9" style="position:absolute;z-index:25217024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ahead of the Iowa caucuses, top Republican hopefuls, former South Carolina governor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former Florida Ron deSantis, came to a debate duel that saw fiery exchanges. It is highly likely that either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or DeSantis will go on to challenge former President Donald Trump, who is leading opinion polls.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Ron DeSantis faced-off in a CNN debate on Wednesday in Des Moines.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called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 "mealy mouthed politician" even as the Indian-origin said that her rival's "campaign was exploding".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Ron DeSantis are aiming to position themselves as the primary alternative to Trump and their attacks on each other were intense.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VS RON DESANTIS DEBATE IN DES MOINES The debate opened with a surprising twist as DeSantis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largely avoided directly criticising Donald Trump, who remains a dominant face in Republican politics. Instead, they turned their verbal attacks on each other, with accusations of dishonesty and challenges to their respective records. Ron DeSantis, during his time as governor of Florida, deliberately emphasised his achievements in furthering conservative causes. He cast doubt on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's ability to lead during her time as governor, claiming that she "failed to get things done" and painting her as a talker who didn't actually do anything. He called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 "mealy mouthed politician" as well.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who left the governor's office in 2017 and then became Trump's ambassador to the United Nations, took a more forward-looking approach. She criticised DeSantis' campaign spending, saying that he has "blown through $150 million" and that he has "nothing to show for it." She also questioned his judgement, saying that he "can't manage a campaign" and that he "can't manage a country."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further emphasises, "Ron lies at least a couple of dozen so far that he's done. So what we're going to do is rather than have him go and tell you all these lies, you can go to DesantisLies.com and look at all of those".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DESANTIS DESIST FROM ATTACKING TRUMP Even with the ferocity of their attacks on one another, neither candidate openly criticised Trump. This calculated action is in line with the fact that</w:t>
      </w:r>
    </w:p>
    <w:p>
      <w:pPr>
        <w:pStyle w:val="Normal149"/>
        <w:keepNext w:val="0"/>
        <w:spacing w:before="240" w:after="0" w:line="260" w:lineRule="atLeast"/>
        <w:ind w:left="0" w:right="0" w:firstLine="0"/>
        <w:jc w:val="both"/>
      </w:pPr>
      <w:hyperlink r:id="rId2696" w:history="1">
        <w:r>
          <w:rPr>
            <w:rFonts w:ascii="arial" w:eastAsia="arial" w:hAnsi="arial" w:cs="arial"/>
            <w:b w:val="0"/>
            <w:i/>
            <w:strike w:val="0"/>
            <w:color w:val="0077CC"/>
            <w:sz w:val="20"/>
            <w:u w:val="single"/>
            <w:vertAlign w:val="baseline"/>
          </w:rPr>
          <w:t>Trump continues to have strong support from the Republican</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and that direct criticism may drive away important voters. Without getting into specific policy differences, DeSantis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both voiced disappointment at Trump's absence from the discussion, highlighting his importance in Republican politics instead. With Trump retaining a formidable lead in the polls, the possibility of both DeSantis and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running for vice-president looms large. While DeSantis has publicly stated his disinterest in serving as Trump's vice president,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has kept the door open. </w:t>
      </w:r>
    </w:p>
    <w:p>
      <w:pPr>
        <w:pStyle w:val="Normal149"/>
        <w:keepNext w:val="0"/>
        <w:spacing w:before="240" w:after="0" w:line="260" w:lineRule="atLeast"/>
        <w:ind w:left="0" w:right="0" w:firstLine="0"/>
        <w:jc w:val="both"/>
      </w:pPr>
      <w:hyperlink r:id="rId2697" w:history="1">
        <w:r>
          <w:rPr>
            <w:rFonts w:ascii="arial" w:eastAsia="arial" w:hAnsi="arial" w:cs="arial"/>
            <w:b w:val="0"/>
            <w:i/>
            <w:strike w:val="0"/>
            <w:color w:val="0077CC"/>
            <w:sz w:val="20"/>
            <w:u w:val="single"/>
            <w:vertAlign w:val="baseline"/>
          </w:rPr>
          <w:t>Link to Image</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600" style="position:absolute;z-index:25217126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Ron DeSantis in fiery fight to become Trump challenger</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601" style="position:absolute;z-index:252172288"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CAUCUSES (90%); ELECTIONS &amp; POLITICS (90%); GOVERNMENT BODIES &amp; OFFICES (90%); POLITICAL CANDIDATES (90%); POLITICS (90%); US REPUBLICAN PARTY (90%); GOVERNORS (89%); HEADS OF GOVERNMENT ELECTIONS (89%); CAMPAIGNS &amp; ELECTIONS (78%); CONSERVATISM (78%); US STATE GOVERNMENT (78%); POLLS &amp; SURVEYS (77%); CAMPAIGN FINANCE (73%); UNITED NATIONS (64%)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(94%); RON DESANTIS (94%); DONALD TRUMP (92%)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DES MOINES, IA, USA (92%); FLORIDA, USA (92%); IOWA, USA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60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 xml:space="preserve">Trump Challenges </w:t>
        </w:r>
      </w:hyperlink>
      <w:hyperlink r:id="rId2705" w:history="1">
        <w:r>
          <w:rPr>
            <w:rFonts w:ascii="arial" w:eastAsia="arial" w:hAnsi="arial" w:cs="arial"/>
            <w:b/>
            <w:i/>
            <w:strike w:val="0"/>
            <w:color w:val="0077CC"/>
            <w:sz w:val="28"/>
            <w:u w:val="single"/>
            <w:vertAlign w:val="baseline"/>
          </w:rPr>
          <w:t>Nikki</w:t>
        </w:r>
      </w:hyperlink>
      <w:hyperlink r:id="rId2706" w:history="1">
        <w:r>
          <w:rPr>
            <w:rFonts w:ascii="arial" w:eastAsia="arial" w:hAnsi="arial" w:cs="arial"/>
            <w:b/>
            <w:i/>
            <w:strike w:val="0"/>
            <w:color w:val="0077CC"/>
            <w:sz w:val="28"/>
            <w:u w:val="single"/>
            <w:vertAlign w:val="baseline"/>
          </w:rPr>
          <w:t xml:space="preserve"> </w:t>
        </w:r>
      </w:hyperlink>
      <w:hyperlink r:id="rId2707" w:history="1">
        <w:r>
          <w:rPr>
            <w:rFonts w:ascii="arial" w:eastAsia="arial" w:hAnsi="arial" w:cs="arial"/>
            <w:b/>
            <w:i/>
            <w:strike w:val="0"/>
            <w:color w:val="0077CC"/>
            <w:sz w:val="28"/>
            <w:u w:val="single"/>
            <w:vertAlign w:val="baseline"/>
          </w:rPr>
          <w:t>Haley</w:t>
        </w:r>
      </w:hyperlink>
      <w:hyperlink r:id="rId2708" w:history="1">
        <w:r>
          <w:rPr>
            <w:rFonts w:ascii="arial" w:eastAsia="arial" w:hAnsi="arial" w:cs="arial"/>
            <w:b/>
            <w:i/>
            <w:strike w:val="0"/>
            <w:color w:val="0077CC"/>
            <w:sz w:val="28"/>
            <w:u w:val="single"/>
            <w:vertAlign w:val="baseline"/>
          </w:rPr>
          <w:t xml:space="preserve"> To Pick Out Which One Is 'Camel,' Bet She Can't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1:55 PM EST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Hurst</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03" style="position:absolute;z-index:252174336"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23rd, 2024 ( </w:t>
      </w:r>
      <w:hyperlink r:id="rId2709"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27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the New Hampshire primary, and when Republicans go to the polls there, they will be pulling the lever for a man who is still bragging about the dementia test he  </w:t>
      </w:r>
      <w:hyperlink r:id="rId2711" w:history="1">
        <w:r>
          <w:rPr>
            <w:rFonts w:ascii="arial" w:eastAsia="arial" w:hAnsi="arial" w:cs="arial"/>
            <w:b w:val="0"/>
            <w:i/>
            <w:strike w:val="0"/>
            <w:noProof w:val="0"/>
            <w:color w:val="0077CC"/>
            <w:position w:val="0"/>
            <w:sz w:val="20"/>
            <w:u w:val="single"/>
            <w:vertAlign w:val="baseline"/>
          </w:rPr>
          <w:t>(allegedly) aced six years ago.</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hard test. You have to pick out which one is 'camel' on the first try (NO THREE GUESSES) and you have to say 'person, woman, man, RIGGED, STOLLEN,' in that order, and you have to remember them in that order, and if you don't remember them in that order, they shoot you behind the shed.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not made of dementia. Is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made of dementia? Is she ready on day one to pick out camel?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does not think so. In fact,  </w:t>
      </w:r>
      <w:hyperlink r:id="rId2712" w:history="1">
        <w:r>
          <w:rPr>
            <w:rFonts w:ascii="arial" w:eastAsia="arial" w:hAnsi="arial" w:cs="arial"/>
            <w:b w:val="0"/>
            <w:i/>
            <w:strike w:val="0"/>
            <w:noProof w:val="0"/>
            <w:color w:val="0077CC"/>
            <w:position w:val="0"/>
            <w:sz w:val="20"/>
            <w:u w:val="single"/>
            <w:vertAlign w:val="baseline"/>
          </w:rPr>
          <w:t>Trump said yesterday</w:t>
        </w:r>
      </w:hyperlink>
      <w:r>
        <w:rPr>
          <w:rFonts w:ascii="arial" w:eastAsia="arial" w:hAnsi="arial" w:cs="arial"/>
          <w:b w:val="0"/>
          <w:i w:val="0"/>
          <w:strike w:val="0"/>
          <w:noProof w:val="0"/>
          <w:color w:val="000000"/>
          <w:position w:val="0"/>
          <w:sz w:val="20"/>
          <w:u w:val="none"/>
          <w:vertAlign w:val="baseline"/>
        </w:rPr>
        <w:t xml:space="preserve">  in New Hampshire that he'd like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to take this dementia test, so we can all see how much worse she does on it than Trump.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I'm a lot sharper than her. I would do this, I would sit down right now and take an aptitude test and it would be my result against her result and she's not gonna win. She's not gonna even come to close to winning.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when I heard the word 'cognitive,' you know, I've taken two of them now. I took one with Doc Ronny, who's now a fantastic, you know, White House doctor and a fantastic congressman from Texas. Admiral. The White House doctor. Jackson. Ronny Jackson. And he's now a great congressman from Texas.'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Ronny? The great congressman? White House? Doc Ronny? Jackson? Congressman? Texas? White House doctor? Doc Ronny? Jackson?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see how his brain is always buffering like a RealPlayer video from 2003?</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one then and I took one recently. I think the result was announced and it was, I aced it twice. I aced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say that, you know, I've actually called for a cognitive test for anybody running for president because I actually think that's a good idea. It'd be nice to have an intelligent person be president.'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sure would.</w:t>
      </w:r>
    </w:p>
    <w:p>
      <w:pPr>
        <w:pStyle w:val="Normal150"/>
        <w:keepNext w:val="0"/>
        <w:spacing w:before="240" w:after="0" w:line="260" w:lineRule="atLeast"/>
        <w:ind w:left="0" w:right="0" w:firstLine="0"/>
        <w:jc w:val="both"/>
      </w:pPr>
      <w:hyperlink r:id="rId2713" w:history="1">
        <w:r>
          <w:rPr>
            <w:rFonts w:ascii="arial" w:eastAsia="arial" w:hAnsi="arial" w:cs="arial"/>
            <w:b w:val="0"/>
            <w:i/>
            <w:strike w:val="0"/>
            <w:color w:val="0077CC"/>
            <w:sz w:val="20"/>
            <w:u w:val="single"/>
            <w:vertAlign w:val="baseline"/>
          </w:rPr>
          <w:t>Trump also bragged</w:t>
        </w:r>
      </w:hyperlink>
      <w:r>
        <w:rPr>
          <w:rFonts w:ascii="arial" w:eastAsia="arial" w:hAnsi="arial" w:cs="arial"/>
          <w:b w:val="0"/>
          <w:i w:val="0"/>
          <w:strike w:val="0"/>
          <w:noProof w:val="0"/>
          <w:color w:val="000000"/>
          <w:position w:val="0"/>
          <w:sz w:val="20"/>
          <w:u w:val="none"/>
          <w:vertAlign w:val="baseline"/>
        </w:rPr>
        <w:t xml:space="preserve">  about acing the dementia test to his crowd of barely sentient hogs with voter IDs this weekend, and oh boy, listen to them cheer for their boy who can pick out 'camel.' You can just imagine the MAGA parents in the audience nudging their kids, saying, 'Honey, if you apply yourself, maybe that'll be you one day, knowing which one is camel.'</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love how Trump explains away how he  </w:t>
      </w:r>
      <w:hyperlink r:id="rId2714" w:history="1">
        <w:r>
          <w:rPr>
            <w:rFonts w:ascii="arial" w:eastAsia="arial" w:hAnsi="arial" w:cs="arial"/>
            <w:b w:val="0"/>
            <w:i/>
            <w:strike w:val="0"/>
            <w:noProof w:val="0"/>
            <w:color w:val="0077CC"/>
            <w:position w:val="0"/>
            <w:sz w:val="20"/>
            <w:u w:val="single"/>
            <w:vertAlign w:val="baseline"/>
          </w:rPr>
          <w:t>constantly gets confused</w:t>
        </w:r>
      </w:hyperlink>
      <w:r>
        <w:rPr>
          <w:rFonts w:ascii="arial" w:eastAsia="arial" w:hAnsi="arial" w:cs="arial"/>
          <w:b w:val="0"/>
          <w:i w:val="0"/>
          <w:strike w:val="0"/>
          <w:noProof w:val="0"/>
          <w:color w:val="000000"/>
          <w:position w:val="0"/>
          <w:sz w:val="20"/>
          <w:u w:val="none"/>
          <w:vertAlign w:val="baseline"/>
        </w:rPr>
        <w:t xml:space="preserve">  and seems to think Barack Obama is president</w:t>
      </w:r>
    </w:p>
    <w:p>
      <w:pPr>
        <w:pStyle w:val="Normal150"/>
        <w:keepNext w:val="0"/>
        <w:spacing w:before="240" w:after="0" w:line="260" w:lineRule="atLeast"/>
        <w:ind w:left="0" w:right="0" w:firstLine="0"/>
        <w:jc w:val="both"/>
      </w:pPr>
      <w:hyperlink r:id="rId2715" w:history="1">
        <w:r>
          <w:rPr>
            <w:rFonts w:ascii="arial" w:eastAsia="arial" w:hAnsi="arial" w:cs="arial"/>
            <w:b w:val="0"/>
            <w:i/>
            <w:strike w:val="0"/>
            <w:color w:val="0077CC"/>
            <w:sz w:val="20"/>
            <w:u w:val="single"/>
            <w:vertAlign w:val="baseline"/>
          </w:rPr>
          <w:t>Trump Says He Calls Biden 'Obama' Because Hey Did You Hear How Good He Did On His Dementia Test? November 27, 2023</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is being 'sarcastic.'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bragged about his dementia test.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crowd cheered for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whined about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some more.</w:t>
      </w:r>
    </w:p>
    <w:p>
      <w:pPr>
        <w:pStyle w:val="Normal150"/>
        <w:keepNext w:val="0"/>
        <w:spacing w:before="240" w:after="0" w:line="260" w:lineRule="atLeast"/>
        <w:ind w:left="0" w:right="0" w:firstLine="0"/>
        <w:jc w:val="both"/>
      </w:pPr>
      <w:hyperlink r:id="rId2716" w:history="1">
        <w:r>
          <w:rPr>
            <w:rFonts w:ascii="arial" w:eastAsia="arial" w:hAnsi="arial" w:cs="arial"/>
            <w:b/>
            <w:i/>
            <w:strike w:val="0"/>
            <w:color w:val="0077CC"/>
            <w:sz w:val="20"/>
            <w:u w:val="single"/>
            <w:vertAlign w:val="baseline"/>
          </w:rPr>
          <w:t>Haley</w:t>
        </w:r>
      </w:hyperlink>
      <w:hyperlink r:id="rId2717" w:history="1">
        <w:r>
          <w:rPr>
            <w:rFonts w:ascii="arial" w:eastAsia="arial" w:hAnsi="arial" w:cs="arial"/>
            <w:b w:val="0"/>
            <w:i/>
            <w:strike w:val="0"/>
            <w:color w:val="0077CC"/>
            <w:sz w:val="20"/>
            <w:u w:val="single"/>
            <w:vertAlign w:val="baseline"/>
          </w:rPr>
          <w:t xml:space="preserve"> has been wondering</w:t>
        </w:r>
      </w:hyperlink>
      <w:r>
        <w:rPr>
          <w:rFonts w:ascii="arial" w:eastAsia="arial" w:hAnsi="arial" w:cs="arial"/>
          <w:b w:val="0"/>
          <w:i w:val="0"/>
          <w:strike w:val="0"/>
          <w:noProof w:val="0"/>
          <w:color w:val="000000"/>
          <w:position w:val="0"/>
          <w:sz w:val="20"/>
          <w:u w:val="none"/>
          <w:vertAlign w:val="baseline"/>
        </w:rPr>
        <w:t xml:space="preserve">  about Trump's mental fitness, probably since forever, considering how she served as his UN ambassador, but definitely since he got confused and mixed her up with Nancy Pelosi, accusing her of failing to protect the Capitol from his terrorists on January 6. 'He got confused,' she said, bless his heart.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getting confused.</w:t>
      </w:r>
    </w:p>
    <w:p>
      <w:pPr>
        <w:pStyle w:val="Normal150"/>
        <w:keepNext w:val="0"/>
        <w:spacing w:before="200" w:after="0" w:line="260" w:lineRule="atLeast"/>
        <w:ind w:left="0" w:right="0" w:firstLine="0"/>
        <w:jc w:val="both"/>
      </w:pPr>
      <w:hyperlink r:id="rId2718" w:history="1">
        <w:r>
          <w:rPr>
            <w:rFonts w:ascii="arial" w:eastAsia="arial" w:hAnsi="arial" w:cs="arial"/>
            <w:b w:val="0"/>
            <w:i/>
            <w:strike w:val="0"/>
            <w:color w:val="0077CC"/>
            <w:sz w:val="20"/>
            <w:u w:val="single"/>
            <w:vertAlign w:val="baseline"/>
          </w:rPr>
          <w:t>Michael Tomasky has a great piece</w:t>
        </w:r>
      </w:hyperlink>
      <w:r>
        <w:rPr>
          <w:rFonts w:ascii="arial" w:eastAsia="arial" w:hAnsi="arial" w:cs="arial"/>
          <w:b w:val="0"/>
          <w:i w:val="0"/>
          <w:strike w:val="0"/>
          <w:noProof w:val="0"/>
          <w:color w:val="000000"/>
          <w:position w:val="0"/>
          <w:sz w:val="20"/>
          <w:u w:val="none"/>
          <w:vertAlign w:val="baseline"/>
        </w:rPr>
        <w:t xml:space="preserve">  in The New Republic about all the times just lately that Donald Trump has gotten extremely confused and seemingly forgotten which one was 'camel.' He shows us the video of just how many times Trump blamed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for January 6. It wasn't just one blip where your grandma says all your cousins' names before she says 'WHICHEVER ONE YOU ARE!' and tells you to get your ass in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they never report the crowd on January 6. You know,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you know they do you know they destroyed all of the information, all of the evidence, everything, deleted and destroyed all of it? All of it! Because of lots of things.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is in charge of security. We offered her 10,000 people. Soldiers, National Guard—whatever they want. They turned it down. They don't wanna talk about that. These are very dishonest people.'</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was in charge. And Jackson? Ronny? The great congressman?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White House? Doc Ronny? Camel.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Jackson? Congressman? Texas?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White House doctor? Doc Ronny? Jackson? They don't wanna talk about that.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Tomasky spends the rest of his column imagining how the media would react if, say, Joe Biden had done that or anything remotely close to it. But he hasn't. He stutters occasionally, like a person who's had a lifelong stutter. And yet the media is an absolute fuckup when it comes to discerning which of these things is newsworthy.</w:t>
      </w:r>
    </w:p>
    <w:p>
      <w:pPr>
        <w:pStyle w:val="Normal150"/>
        <w:keepNext w:val="0"/>
        <w:spacing w:before="240" w:after="0" w:line="260" w:lineRule="atLeast"/>
        <w:ind w:left="0" w:right="0" w:firstLine="0"/>
        <w:jc w:val="both"/>
      </w:pPr>
      <w:hyperlink r:id="rId2719" w:history="1">
        <w:r>
          <w:rPr>
            <w:rFonts w:ascii="arial" w:eastAsia="arial" w:hAnsi="arial" w:cs="arial"/>
            <w:b w:val="0"/>
            <w:i/>
            <w:strike w:val="0"/>
            <w:color w:val="0077CC"/>
            <w:sz w:val="20"/>
            <w:u w:val="single"/>
            <w:vertAlign w:val="baseline"/>
          </w:rPr>
          <w:t>Charlie Sykes rounded up</w:t>
        </w:r>
      </w:hyperlink>
      <w:r>
        <w:rPr>
          <w:rFonts w:ascii="arial" w:eastAsia="arial" w:hAnsi="arial" w:cs="arial"/>
          <w:b w:val="0"/>
          <w:i w:val="0"/>
          <w:strike w:val="0"/>
          <w:noProof w:val="0"/>
          <w:color w:val="000000"/>
          <w:position w:val="0"/>
          <w:sz w:val="20"/>
          <w:u w:val="none"/>
          <w:vertAlign w:val="baseline"/>
        </w:rPr>
        <w:t xml:space="preserve">  the rest of Trump's sick/disgusting/tyrant/Hitler/dementia moments from this weekend, and they were legion.  </w:t>
      </w:r>
      <w:hyperlink r:id="rId2720" w:history="1">
        <w:r>
          <w:rPr>
            <w:rFonts w:ascii="arial" w:eastAsia="arial" w:hAnsi="arial" w:cs="arial"/>
            <w:b w:val="0"/>
            <w:i/>
            <w:strike w:val="0"/>
            <w:noProof w:val="0"/>
            <w:color w:val="0077CC"/>
            <w:position w:val="0"/>
            <w:sz w:val="20"/>
            <w:u w:val="single"/>
            <w:vertAlign w:val="baseline"/>
          </w:rPr>
          <w:t>Literally calling</w:t>
        </w:r>
      </w:hyperlink>
      <w:r>
        <w:rPr>
          <w:rFonts w:ascii="arial" w:eastAsia="arial" w:hAnsi="arial" w:cs="arial"/>
          <w:b w:val="0"/>
          <w:i w:val="0"/>
          <w:strike w:val="0"/>
          <w:noProof w:val="0"/>
          <w:color w:val="000000"/>
          <w:position w:val="0"/>
          <w:sz w:val="20"/>
          <w:u w:val="none"/>
          <w:vertAlign w:val="baseline"/>
        </w:rPr>
        <w:t xml:space="preserve">  Putin, Xi, and Kim Jong-Il 'very fine people.' We guess he sees them as fondly as he sees the Charlottesville tiki torch Nazis.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he's  </w:t>
      </w:r>
      <w:hyperlink r:id="rId2721" w:history="1">
        <w:r>
          <w:rPr>
            <w:rFonts w:ascii="arial" w:eastAsia="arial" w:hAnsi="arial" w:cs="arial"/>
            <w:b w:val="0"/>
            <w:i/>
            <w:strike w:val="0"/>
            <w:noProof w:val="0"/>
            <w:color w:val="0077CC"/>
            <w:position w:val="0"/>
            <w:sz w:val="20"/>
            <w:u w:val="single"/>
            <w:vertAlign w:val="baseline"/>
          </w:rPr>
          <w:t>continuing to make up racist names</w:t>
        </w:r>
      </w:hyperlink>
      <w:r>
        <w:rPr>
          <w:rFonts w:ascii="arial" w:eastAsia="arial" w:hAnsi="arial" w:cs="arial"/>
          <w:b w:val="0"/>
          <w:i w:val="0"/>
          <w:strike w:val="0"/>
          <w:noProof w:val="0"/>
          <w:color w:val="000000"/>
          <w:position w:val="0"/>
          <w:sz w:val="20"/>
          <w:u w:val="none"/>
          <w:vertAlign w:val="baseline"/>
        </w:rPr>
        <w:t xml:space="preserve">  mocking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and her birth name 'Nimrata.' (This is why we don't cleverly call her 'Nimrata' in the comments, commenters .) For some reason his camel-identifying brain thinks it's clever to call her 'Nimbra.'</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he  </w:t>
      </w:r>
      <w:hyperlink r:id="rId2722" w:history="1">
        <w:r>
          <w:rPr>
            <w:rFonts w:ascii="arial" w:eastAsia="arial" w:hAnsi="arial" w:cs="arial"/>
            <w:b w:val="0"/>
            <w:i/>
            <w:strike w:val="0"/>
            <w:noProof w:val="0"/>
            <w:color w:val="0077CC"/>
            <w:position w:val="0"/>
            <w:sz w:val="20"/>
            <w:u w:val="single"/>
            <w:vertAlign w:val="baseline"/>
          </w:rPr>
          <w:t>mocked Biden's stutter</w:t>
        </w:r>
      </w:hyperlink>
      <w:r>
        <w:rPr>
          <w:rFonts w:ascii="arial" w:eastAsia="arial" w:hAnsi="arial" w:cs="arial"/>
          <w:b w:val="0"/>
          <w:i w:val="0"/>
          <w:strike w:val="0"/>
          <w:noProof w:val="0"/>
          <w:color w:val="000000"/>
          <w:position w:val="0"/>
          <w:sz w:val="20"/>
          <w:u w:val="none"/>
          <w:vertAlign w:val="baseline"/>
        </w:rPr>
        <w:t xml:space="preserve">  this weekend too.</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and in conclusion, Donald Trump is going to win the New Hampshire primary today, and  </w:t>
      </w:r>
      <w:hyperlink r:id="rId2723" w:history="1">
        <w:r>
          <w:rPr>
            <w:rFonts w:ascii="arial" w:eastAsia="arial" w:hAnsi="arial" w:cs="arial"/>
            <w:b w:val="0"/>
            <w:i/>
            <w:strike w:val="0"/>
            <w:noProof w:val="0"/>
            <w:color w:val="0077CC"/>
            <w:position w:val="0"/>
            <w:sz w:val="20"/>
            <w:u w:val="single"/>
            <w:vertAlign w:val="baseline"/>
          </w:rPr>
          <w:t>his brain is just fine.</w:t>
        </w:r>
      </w:hyperlink>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Ronny? Camel? Obama? Obama Netflix?</w:t>
      </w:r>
    </w:p>
    <w:p>
      <w:pPr>
        <w:pStyle w:val="Normal150"/>
        <w:keepNext w:val="0"/>
        <w:spacing w:before="240" w:after="0" w:line="260" w:lineRule="atLeast"/>
        <w:ind w:left="0" w:right="0" w:firstLine="0"/>
        <w:jc w:val="both"/>
      </w:pPr>
      <w:hyperlink r:id="rId2724" w:history="1">
        <w:r>
          <w:rPr>
            <w:rFonts w:ascii="arial" w:eastAsia="arial" w:hAnsi="arial" w:cs="arial"/>
            <w:b w:val="0"/>
            <w:i/>
            <w:strike w:val="0"/>
            <w:color w:val="0077CC"/>
            <w:sz w:val="20"/>
            <w:u w:val="single"/>
            <w:vertAlign w:val="baseline"/>
          </w:rPr>
          <w:t>OBAMA NETFLIX?!?!</w:t>
        </w:r>
      </w:hyperlink>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725" w:history="1">
        <w:r>
          <w:rPr>
            <w:rFonts w:ascii="arial" w:eastAsia="arial" w:hAnsi="arial" w:cs="arial"/>
            <w:b w:val="0"/>
            <w:i/>
            <w:strike w:val="0"/>
            <w:noProof w:val="0"/>
            <w:color w:val="0077CC"/>
            <w:position w:val="0"/>
            <w:sz w:val="20"/>
            <w:u w:val="single"/>
            <w:vertAlign w:val="baseline"/>
          </w:rPr>
          <w:t>The New Republic</w:t>
        </w:r>
      </w:hyperlink>
      <w:r>
        <w:rPr>
          <w:rFonts w:ascii="arial" w:eastAsia="arial" w:hAnsi="arial" w:cs="arial"/>
          <w:b w:val="0"/>
          <w:i w:val="0"/>
          <w:strike w:val="0"/>
          <w:noProof w:val="0"/>
          <w:color w:val="000000"/>
          <w:position w:val="0"/>
          <w:sz w:val="20"/>
          <w:u w:val="none"/>
          <w:vertAlign w:val="baseline"/>
        </w:rPr>
        <w:t xml:space="preserve">  / Videos via  </w:t>
      </w:r>
      <w:hyperlink r:id="rId2726" w:history="1">
        <w:r>
          <w:rPr>
            <w:rFonts w:ascii="arial" w:eastAsia="arial" w:hAnsi="arial" w:cs="arial"/>
            <w:b w:val="0"/>
            <w:i/>
            <w:strike w:val="0"/>
            <w:noProof w:val="0"/>
            <w:color w:val="0077CC"/>
            <w:position w:val="0"/>
            <w:sz w:val="20"/>
            <w:u w:val="single"/>
            <w:vertAlign w:val="baseline"/>
          </w:rPr>
          <w:t>The Post Millennial</w:t>
        </w:r>
      </w:hyperlink>
      <w:r>
        <w:rPr>
          <w:rFonts w:ascii="arial" w:eastAsia="arial" w:hAnsi="arial" w:cs="arial"/>
          <w:b w:val="0"/>
          <w:i w:val="0"/>
          <w:strike w:val="0"/>
          <w:noProof w:val="0"/>
          <w:color w:val="000000"/>
          <w:position w:val="0"/>
          <w:sz w:val="20"/>
          <w:u w:val="none"/>
          <w:vertAlign w:val="baseline"/>
        </w:rPr>
        <w:t xml:space="preserve">  /  </w:t>
      </w:r>
      <w:hyperlink r:id="rId2727" w:history="1">
        <w:r>
          <w:rPr>
            <w:rFonts w:ascii="arial" w:eastAsia="arial" w:hAnsi="arial" w:cs="arial"/>
            <w:b w:val="0"/>
            <w:i/>
            <w:strike w:val="0"/>
            <w:noProof w:val="0"/>
            <w:color w:val="0077CC"/>
            <w:position w:val="0"/>
            <w:sz w:val="20"/>
            <w:u w:val="single"/>
            <w:vertAlign w:val="baseline"/>
          </w:rPr>
          <w:t>Acyn</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hyperlink r:id="rId2728" w:history="1">
        <w:r>
          <w:rPr>
            <w:rFonts w:ascii="arial" w:eastAsia="arial" w:hAnsi="arial" w:cs="arial"/>
            <w:b w:val="0"/>
            <w:i/>
            <w:strike w:val="0"/>
            <w:color w:val="0077CC"/>
            <w:sz w:val="20"/>
            <w:u w:val="single"/>
            <w:vertAlign w:val="baseline"/>
          </w:rPr>
          <w:t>Donald Trump Had A Good Day Yesterday And His Brain Is Just Fine October 24, 2023</w:t>
        </w:r>
      </w:hyperlink>
    </w:p>
    <w:p>
      <w:pPr>
        <w:pStyle w:val="Normal150"/>
        <w:keepNext w:val="0"/>
        <w:spacing w:before="240" w:after="0" w:line="260" w:lineRule="atLeast"/>
        <w:ind w:left="0" w:right="0" w:firstLine="0"/>
        <w:jc w:val="both"/>
      </w:pPr>
      <w:hyperlink r:id="rId2729" w:history="1">
        <w:r>
          <w:rPr>
            <w:rFonts w:ascii="arial" w:eastAsia="arial" w:hAnsi="arial" w:cs="arial"/>
            <w:b w:val="0"/>
            <w:i/>
            <w:strike w:val="0"/>
            <w:color w:val="0077CC"/>
            <w:sz w:val="20"/>
            <w:u w:val="single"/>
            <w:vertAlign w:val="baseline"/>
          </w:rPr>
          <w:t>Trump: DURRRRRRRRR ADAM SCHIFF WHISTLEBLOWER PHONY EMOLUMENTS OBAMA NETFLIX? OBAMA NETFLIX?!?!?! October 21, 2019</w:t>
        </w:r>
      </w:hyperlink>
    </w:p>
    <w:p>
      <w:pPr>
        <w:pStyle w:val="Normal150"/>
        <w:keepNext w:val="0"/>
        <w:spacing w:before="240" w:after="0" w:line="260" w:lineRule="atLeast"/>
        <w:ind w:left="0" w:right="0" w:firstLine="0"/>
        <w:jc w:val="both"/>
      </w:pPr>
      <w:hyperlink r:id="rId2730" w:history="1">
        <w:r>
          <w:rPr>
            <w:rFonts w:ascii="arial" w:eastAsia="arial" w:hAnsi="arial" w:cs="arial"/>
            <w:b w:val="0"/>
            <w:i/>
            <w:strike w:val="0"/>
            <w:color w:val="0077CC"/>
            <w:sz w:val="20"/>
            <w:u w:val="single"/>
            <w:vertAlign w:val="baseline"/>
          </w:rPr>
          <w:t>TELL US AGAIN, TRUMP. TELL US ABOUT YOUR PERFECT DEMENTIA TEST. TELL US. July 23, 2020</w:t>
        </w:r>
      </w:hyperlink>
    </w:p>
    <w:p>
      <w:pPr>
        <w:pStyle w:val="Normal150"/>
        <w:keepNext w:val="0"/>
        <w:spacing w:before="240" w:after="0" w:line="260" w:lineRule="atLeast"/>
        <w:ind w:left="0" w:right="0" w:firstLine="0"/>
        <w:jc w:val="both"/>
      </w:pPr>
      <w:hyperlink r:id="rId2731" w:history="1">
        <w:r>
          <w:rPr>
            <w:rFonts w:ascii="arial" w:eastAsia="arial" w:hAnsi="arial" w:cs="arial"/>
            <w:b w:val="0"/>
            <w:i/>
            <w:strike w:val="0"/>
            <w:color w:val="0077CC"/>
            <w:sz w:val="20"/>
            <w:u w:val="single"/>
            <w:vertAlign w:val="baseline"/>
          </w:rPr>
          <w:t>Trump Still Bragging In 2023 About Dementia Test He Says He Aced In 2018 September 11, 2023</w:t>
        </w:r>
      </w:hyperlink>
    </w:p>
    <w:p>
      <w:pPr>
        <w:pStyle w:val="Normal150"/>
        <w:keepNext w:val="0"/>
        <w:spacing w:before="240" w:after="0" w:line="260" w:lineRule="atLeast"/>
        <w:ind w:left="0" w:right="0" w:firstLine="0"/>
        <w:jc w:val="both"/>
      </w:pPr>
      <w:hyperlink r:id="rId2732" w:history="1">
        <w:r>
          <w:rPr>
            <w:rFonts w:ascii="arial" w:eastAsia="arial" w:hAnsi="arial" w:cs="arial"/>
            <w:b w:val="0"/>
            <w:i/>
            <w:strike w:val="0"/>
            <w:color w:val="0077CC"/>
            <w:sz w:val="20"/>
            <w:u w:val="single"/>
            <w:vertAlign w:val="baseline"/>
          </w:rPr>
          <w:t>Share</w:t>
        </w:r>
      </w:hyperlink>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Hurst on Twitter   </w:t>
      </w:r>
      <w:hyperlink r:id="rId2733" w:history="1">
        <w:r>
          <w:rPr>
            <w:rFonts w:ascii="arial" w:eastAsia="arial" w:hAnsi="arial" w:cs="arial"/>
            <w:b w:val="0"/>
            <w:i/>
            <w:strike w:val="0"/>
            <w:noProof w:val="0"/>
            <w:color w:val="0077CC"/>
            <w:position w:val="0"/>
            <w:sz w:val="20"/>
            <w:u w:val="single"/>
            <w:vertAlign w:val="baseline"/>
          </w:rPr>
          <w:t>right here.</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hyperlink r:id="rId2734" w:history="1">
        <w:r>
          <w:rPr>
            <w:rFonts w:ascii="arial" w:eastAsia="arial" w:hAnsi="arial" w:cs="arial"/>
            <w:b w:val="0"/>
            <w:i/>
            <w:strike w:val="0"/>
            <w:color w:val="0077CC"/>
            <w:sz w:val="20"/>
            <w:u w:val="single"/>
            <w:vertAlign w:val="baseline"/>
          </w:rPr>
          <w:t>BlueSky!</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@evanjosephhurst on Threads!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profiles those other places but I think I forgot how to log on.</w:t>
      </w:r>
    </w:p>
    <w:p>
      <w:pPr>
        <w:pStyle w:val="Normal150"/>
        <w:keepNext w:val="0"/>
        <w:spacing w:before="240" w:after="0" w:line="260" w:lineRule="atLeast"/>
        <w:ind w:left="0" w:right="0" w:firstLine="0"/>
        <w:jc w:val="both"/>
      </w:pPr>
      <w:hyperlink r:id="rId2735" w:history="1">
        <w:r>
          <w:rPr>
            <w:rFonts w:ascii="arial" w:eastAsia="arial" w:hAnsi="arial" w:cs="arial"/>
            <w:b w:val="0"/>
            <w:i/>
            <w:strike w:val="0"/>
            <w:color w:val="0077CC"/>
            <w:sz w:val="20"/>
            <w:u w:val="single"/>
            <w:vertAlign w:val="baseline"/>
          </w:rPr>
          <w:t>If you're shopping on Amazon anyway, this portal gives us a small commission.</w:t>
        </w:r>
      </w:hyperlink>
    </w:p>
    <w:p>
      <w:pPr>
        <w:pStyle w:val="Normal150"/>
        <w:keepNext w:val="0"/>
        <w:spacing w:before="240" w:after="0" w:line="260" w:lineRule="atLeast"/>
        <w:ind w:left="0" w:right="0" w:firstLine="0"/>
        <w:jc w:val="both"/>
      </w:pPr>
      <w:hyperlink r:id="rId2736" w:history="1">
        <w:r>
          <w:rPr>
            <w:rFonts w:ascii="arial" w:eastAsia="arial" w:hAnsi="arial" w:cs="arial"/>
            <w:b w:val="0"/>
            <w:i/>
            <w:strike w:val="0"/>
            <w:color w:val="0077CC"/>
            <w:sz w:val="20"/>
            <w:u w:val="single"/>
            <w:vertAlign w:val="baseline"/>
          </w:rPr>
          <w:t>Want to donate just once?</w:t>
        </w:r>
      </w:hyperlink>
    </w:p>
    <w:p>
      <w:pPr>
        <w:pStyle w:val="Normal150"/>
        <w:keepNext w:val="0"/>
        <w:spacing w:before="240" w:after="0" w:line="260" w:lineRule="atLeast"/>
        <w:ind w:left="0" w:right="0" w:firstLine="0"/>
        <w:jc w:val="both"/>
      </w:pPr>
      <w:hyperlink r:id="rId2737" w:history="1">
        <w:r>
          <w:rPr>
            <w:rFonts w:ascii="arial" w:eastAsia="arial" w:hAnsi="arial" w:cs="arial"/>
            <w:b w:val="0"/>
            <w:i/>
            <w:strike w:val="0"/>
            <w:color w:val="0077CC"/>
            <w:sz w:val="20"/>
            <w:u w:val="single"/>
            <w:vertAlign w:val="baseline"/>
          </w:rPr>
          <w:t>Link to the original story.</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0"/>
        <w:spacing w:line="60" w:lineRule="exact"/>
      </w:pPr>
      <w:r>
        <w:pict>
          <v:line id="_x0000_s1604" style="position:absolute;z-index:25217536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605" style="position:absolute;z-index:252176384"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DEMENTIA (90%); DEMENTIA EVALUATION (90%); HEADS OF GOVERNMENT ELECTIONS (89%); INTELLIGENCE &amp; COGNITION (89%); US REPUBLICAN PARTY (89%); LEGISLATIVE BODIES (86%); MAKE AMERICA GREAT AGAIN MOVEMENT (78%); PRIMARY ELECTIONS (78%); US PRESIDENTS (78%); VOTER IDENTIFICATION (73%)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RONNY JACKSON (91%); </w:t>
      </w:r>
      <w:r>
        <w:rPr>
          <w:rFonts w:ascii="arial" w:eastAsia="arial" w:hAnsi="arial" w:cs="arial"/>
          <w:b/>
          <w:i/>
          <w:strike w:val="0"/>
          <w:noProof w:val="0"/>
          <w:color w:val="000000"/>
          <w:position w:val="0"/>
          <w:sz w:val="20"/>
          <w:u w:val="single"/>
          <w:vertAlign w:val="baseline"/>
        </w:rPr>
        <w:t>NIKKI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HALEY</w:t>
      </w:r>
      <w:r>
        <w:rPr>
          <w:rFonts w:ascii="arial" w:eastAsia="arial" w:hAnsi="arial" w:cs="arial"/>
          <w:b w:val="0"/>
          <w:i w:val="0"/>
          <w:strike w:val="0"/>
          <w:noProof w:val="0"/>
          <w:color w:val="000000"/>
          <w:position w:val="0"/>
          <w:sz w:val="20"/>
          <w:u w:val="none"/>
          <w:vertAlign w:val="baseline"/>
        </w:rPr>
        <w:t xml:space="preserve"> (88%); BARACK OBAMA (58%)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NEW HAMPSHIRE, USA (73%); UNITED STATES (79%); Washington, DC</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150"/>
      </w:pPr>
    </w:p>
    <w:p>
      <w:pPr>
        <w:pStyle w:val="Normal150"/>
        <w:ind w:left="200"/>
      </w:pPr>
      <w:r>
        <w:br/>
      </w:r>
      <w:r>
        <w:pict>
          <v:line id="_x0000_s1606" style="position:absolute;z-index:2521774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'Disgusting': Nikki Haley Condemns Two Trump Cabinet Picks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Nikki Haley faces protests over Israeli genocide support on Oxford visit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Nikki Haley Speaks Out Against Two Trump Cabinet Picks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Nikki Haley says she knows Trump's game: 'He knew I have no interest'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Trump's criteria to join his team: No one linked to 'birdbrain' Nikki Haley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'I won't be inviting them' - Trump dumps Nikki Haley, Pompeo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Vexed By Her Unifying Endorsement Of Trump, Morning Joe Attacked Nikki Haley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High-Tax Nikki Haley Is Also Amnesty Nikki Haley Is Also A Democrat Poseur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Nikki Haley to Host Weekly Show on SiriusXM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'She's a Grown-Ass Woman Who Chose to Do This': Ana Navarro Flames Nikki Haley for 'Embarrassing' Herself for Trump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Nikki Haley Endorsing Kamala Harris? Trump Digs Spark Rumors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Nikki Haley suspends presidential campaign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Trump doesn't like calls to deploy Nikki Haley: 'I'll do what I have to do'</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US: Ex-WH officials Nikki Haley, Mike Pompeo excluded from Trump's new administration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Please Not Nikki Haley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Nikki Haley tears into DOGE's Vivek Ramaswamy after shocking claim about Americans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Trump rules Mike Pompeo and Nikki Haley out of his administration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THIS Is Why Donald Trump Banned Nikki Haley, Mike Pompeo From His Administration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Nikki Haley Calls Tulsi Gabbard A 'Russian Sympathizer' And Rips Kennedy Jr. For Lack Of Healthcare Expertise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'I Was Proud To Work...': Nikki Haley's First Reaction To Donald Trump's Decision To Exclude Her From The White House Team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Nikki Haley to visit Israel next week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Nikki Haley To Visit Israel Next Week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Trump rules out Indian-origin Nikki Haley for White House role: Won't be inviting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War: Israel doesn't trust Biden, Harris - Nikki Haley, ex-UN Ambassador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NIKKI HALEY; PRESIDENTIAL CANDIDATE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Photo - US REPUBLICAN NIKKI HALEY VISITS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Nikki Haley urges Republicans to focus on public needs, not Kamala Harris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Nikki Haley and Ron DeSantis to attend the Republican National Convention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Trump Says No to Mike Pompeo, Nikki Haley for Second Term Cabinet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Donald Trump Jr Attacks Nikki Haley Over Cabinet Nominee Comments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Nikki Haley has thoughts on RFK Jr. and Tulsi Gabbard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Nikki Haley Blasts 'Morning Joe' After Mar-a-Lago Meeting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Fox &amp; Friends Makes Pointed Appeal for Trump to Bring Nikki Haley Off the Bench in the Final Hours: The 'One Thing' He Needs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Nikki Haley Responds After Donald Trump Rules Out Administration Role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Kamala Harris Gets a Boost From Nikki Haley Campaign Leader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Trump will not count on Nikki Haley or Mike Pompeo for his new Executive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'I was proud to work.': Nikki Haley's first reaction to Donald Trump's decision to exclude her from the White House team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Thanks But No Thanks! Trump Rules Out Nikki Haley and Mike Pompeo Being 'Invited' To Join His New Administration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Inside the door-to-door battle to boost Nikki Haley in New Hampshire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President-elect announces Nikki Haley, Mike Pompeo will not be part of Trump 2.0 cabinet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Frank Luntz Argues 'Surprise' Nikki Haley Appearance With Trump Will Help Him Win Swing Voters: 'They Will Listen to Her'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Nikki Haley says she had 'no interest' in Trump Cabinet role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?'I wish him...': Nikki Haley responds to her exclusion from Trump's administration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Former Republican presidential candidate Nikki Haley joins Edelman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Trump's crushing victory over Nikki Haley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Photos: Nikki Haley under fire for writing "Finish Them" on Israeli rocket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Nikki Haley says she doesn't agree with Trump 100% of the time but...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Nikki Haley In Israel, To Meet Families Of Hostages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"Invest in our American workforce first": Nikki Haley joins debate on H1B visa allocations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Radio Nikki: Haley Launches Weekly Talk Show</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Putin didn't start wars, invasions when Trump was President: Nikki Haley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Nikki Haley 'Disappointed' in Ronna McDaniel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Nikki Haley's Election Prediction Comes Back to Haunt Her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Oxford students protest Nikki Haley talk at university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Hogan endorses Nikki Haley for GOP nomination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Nikki Haley responds after Trump says she won't be part of new cabinet, says she wishes him 'great success'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US President-elect Donald Trump excludes Mike Pompeo and Nikki Haley from new administration, thanks them for service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Nikki Haley's 4-Word Message on Israeli Bomb Sparks Outrage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Joe Biden invites Nikki Haley voters to join his Democratic campaign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Trump Campaign Mulls Nikki Haley As Running Mate: Report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Nikki Haley's Chances of Becoming President Suddenly Surge With Bookmakers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Nikki Haley Says 'We're In World War III'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Nikki Haley Exits Race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Nikki Haley Says Trump Inauguration 'Can't Come Soon Enough' After Watching Biden Give George Soros Medal of Freedom: 'Slap In the Face'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Watch Nikki Haley's speech at the Republican National Convention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Nikki Haley calls Trump 'weakest ever candidate', he threatens her supporters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Nikki Haley Visits Israel , Signs Bomb Writing 'Finish Them'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Letter: Support Nikki Haley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Trump Confuses Nancy Pelosi with Nikki Haley, Blames the Latter for Jan. 6 Capitol Riot: 'Nikki Haley Is in Charge of Security'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Nikki Haley signs Israeli missile with 'Finish Them' message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'Finish them!': Nikki Haley writes message on Israeli artillery shell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Nikki Haley Booed by Some Republicans at RNC</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Donald Trump says he won't ask Nikki Haley, Mike Pompeo to join his second administration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Nikki Haley slams Trump's top intelligence pick Gabbard, calls her ' Russian sympathizer'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FORMER GOV. NIKKI HALEY (R- S.C. ), A FORMER REPUBLICAN PRESIDENTIAL CANDIDATE IS INTERVIEWED ON FACE THE NATION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Forecasting the Nikki Haley Presidency from the Brian Wilson Podcast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 Does Nikki Haley Stand a Chance?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First Victory for Nikki Haley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Where does Nikki Haley stand on immigration?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Former Governor Larry Hogan Endorses Nikki Haley Day Before Iowa Caucuses; Former Maryland Governor Endorses Nikki Haley Day Before Iowa Caucuses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Nikki Haley Says She Won't Debate Without Trump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'Are You Trying To Lose?' Nikki Haley Slams Ohio 's GOP Candidate For Senate Over Controversial Abortion Comment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Nikki Haley is unhappy with Trump for appointing Tulsi Gabbard and RFK Jr. to cabinet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Opinion: Press: Nikki Haley sounds alarm — is Trump losing it?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Nikki Haley: Globalist Establishment Meat Puppet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Nikki Haley wins first primary against Donald Trump</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Nikki Haley on MSG Trump rally: "Masculinity stuff" is "going to make women uncomfortable"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Nikki Haley Questions Trump's Mental Competence: A Surprising Attack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Trump declined to bring Mike Pompeo and Nikki Haley into his new administration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Former Maryland Gov. Larry Hogan endorses Nikki Haley for president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Stephen Colbert Presents Trump Ad 'Paid For by Whoever Owns Nikki Haley' | Video</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Biden poll campaign targets Nikki Haley supporters to beat Trump in November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Trump confuses Nikki Haley with Nancy Pelosi, she questions his 'mental fitness'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For Nikki Haley, The NRA Comes Before the Safety of Americans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Biden Invites Nikki Haley Supporters to Join Democratic Campaign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Nikki Haley Savagely Dragged Over Her Trump Endorsement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Biden will not finish his term, Harris will be next President: Nikki Haley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Nikki Haley Exits Republican Race As Donald Trump Sticks To His Guns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Judge Judy Under Fire for Endorsing Nikki Haley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NIKKI HALEY RESPONDS TO ALABAMA IVF RULING GOP CANDIDATE: "EMBRYOS, TO ME, ARE BABIES"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Biden Invites Nikki Haley Supporters to Join Democratic Campaign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Nikki Haley is Democrats &amp;#8216;trump card to ensure Bidens victory</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'SNL' Faces Furious Backlash Over Nikki Haley Appearance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US Election 2024: 'No Positions' For Nikki Haley Or Mike Pompeo In Donald Trump Cabinet. Here's Why</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Nikki Haley Exits Republican Race As Donald Trump Sticks To His Guns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Nikki Haley says 'smart' India doesn't trust US: 'I have talked with Modi.'</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'Finish Them': Nikki Haley signs Israeli shells for Lebanon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 Israel 's 9/11': Nikki Haley speaks about Israel , hostages in conversation with Danny Danon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Nikki Haley receives backing from Koch network against Trump</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Against a chorus of boos, Nikki Haley gives Trump her 'strong endorsement,' calls for GOP unity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Trump will not count on Nikki Haley or Mike Pompeo for his new Executive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Is Nikki Haley A Favourite Of Leftwing Democrats To Defeat Trump?</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Biden calls on Nikki Haley voters to join his campaign</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Nikki Haley to visit Utah ahead of Super Tuesday</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Donald Trump says Nikki Haley not under consideration for vice president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Trump says "not inviting" Nikki Haley, Mike Pompeo to join his new government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Fallon Jokes Trump 'Mispronounced' Nikki Haley's Name, 'Called Her Nancy Pelosi' | Video</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Donald Trump Mocked After Nikki Haley Gaffe: 'Losing His Mind'</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Nikki Haley calls Tulsi Gabbard a ' Russian sympathizer' and rips Kennedy Jr. for lack of healthcare expertise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NIKKI HALEY DROPS OUT OF REPUBLICAN RACE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Nikki Haley says she's voting for Trump after losing primary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Koch-backed group ceases spending on Nikki Haley's presidential campaign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DeSantis and Nikki Haley reconcile with Trump at Republican National Convention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'They Saw The Ratings Tank': Nikki Haley Slams 'Morning Joe' Hosts For Trump Flip-Flop As Ratings Plummet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Nikki Haley Calling Out Trump's Dementia 'Risk' Angers MAGA</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Biden Is Incompetent, Harris Is Disaster – Nikki Haley Drums Support For Trump</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Indian - American lawmaker blasts Trump over 'birther' claims against Nikki Haley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Biden invites Nikki Haley voters to Democratic campaign after announcing retirement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Pro DeSantis PAC Ties Nikki Haley to Hillary Clinton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'My heart is heavy': Nikki Haley announces her father's death on Father's Day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Nikki Haley Reveals Who She Plans To Vote For In November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OnPolitics: Nikki Haley gears up for NH fight against Donald Trump</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US Presidential Election: Donald Trump Feels 'Mentally Sharp' After Nikki Haley's Attack On His Age, Verbal Gaffes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Nikki Haley Offers 'strong Endorsement' For Trump</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Thirteen Hours After Her Vile Comments on Slavery, Nikki Haley's Pathetic Cleanup Isn't Fooling Anyone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Trump says he is not considering Nikki Haley as running mate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Donald Trump has my strong endorsement, says Nikki Haley at Republican National Convention</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Nikki Haley surrendered at the feet of former President Donald Trump</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Nikki Haley seeks Secret Service protection after getting threats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Nikki Haley appears on 'Saturday Night Live', mocks Trump's 'mental competence'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Nikki Haley Goes to War With Haley Voters PAC for Supporting Kamala Harris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Nikki Haley Wishes Trump Was Totally Different Person Who ISN'T Whining Racist Loser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'Appreciate it but ... ': Donald Trump reacts to Nikki Haley's campaign advice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Nikki Haley says Donald Trump is ‘better choice’ over Kamala Harris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Trump will not count on Nikki Haley or Mike Pompeo for his new Executive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Nikki Haley visits Israel and writes on a shell destined for Lebanon : 'Finish them off'.</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Judge Judy Sheindlin Endorses Nikki Haley</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Nikki Haley Kicks Off Her New Comms Job With No Holds Barred Tweet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Nikki Haley, Ron DeSantis in fiery fight to become Trump challenger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Trump Challenges Nikki Haley To Pick Out Which One Is 'Camel,' Bet She Can't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576433F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CF0BF0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rFonts w:ascii="arial" w:eastAsia="arial" w:hAnsi="arial" w:cs="arial"/>
      <w:sz w:val="20"/>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rFonts w:ascii="arial" w:eastAsia="arial" w:hAnsi="arial" w:cs="arial"/>
      <w:sz w:val="20"/>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rFonts w:ascii="arial" w:eastAsia="arial" w:hAnsi="arial" w:cs="arial"/>
      <w:sz w:val="20"/>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yperlink" Target="https://akm-img-a-in.tosshub.com/indiatoday/images/story/202501/president-elect-donald-trump-160545741-16x9_0.jpg?VersionId=6C0ujpURFpeFrJNBH68gx3rgRxjyMs6H?size=749:421" TargetMode="External" /><Relationship Id="rId1000" Type="http://schemas.openxmlformats.org/officeDocument/2006/relationships/hyperlink" Target="https://advance.lexis.com/api/document?collection=news&amp;id=urn:contentItem:6DD7-DV81-F00C-61TX-00000-00&amp;context=1519360" TargetMode="External" /><Relationship Id="rId1001" Type="http://schemas.openxmlformats.org/officeDocument/2006/relationships/hyperlink" Target="https://advance.lexis.com/api/document?collection=news&amp;id=urn:contentItem:6DD7-DV81-F00C-61TX-00000-00&amp;context=1519360" TargetMode="External" /><Relationship Id="rId1002" Type="http://schemas.openxmlformats.org/officeDocument/2006/relationships/hyperlink" Target="https://advance.lexis.com/api/document?collection=news&amp;id=urn:contentItem:6DD7-DV81-F00C-61TX-00000-00&amp;context=1519360" TargetMode="External" /><Relationship Id="rId1003" Type="http://schemas.openxmlformats.org/officeDocument/2006/relationships/header" Target="header172.xml" /><Relationship Id="rId1004" Type="http://schemas.openxmlformats.org/officeDocument/2006/relationships/header" Target="header173.xml" /><Relationship Id="rId1005" Type="http://schemas.openxmlformats.org/officeDocument/2006/relationships/footer" Target="footer172.xml" /><Relationship Id="rId1006" Type="http://schemas.openxmlformats.org/officeDocument/2006/relationships/footer" Target="footer173.xml" /><Relationship Id="rId1007" Type="http://schemas.openxmlformats.org/officeDocument/2006/relationships/header" Target="header174.xml" /><Relationship Id="rId1008" Type="http://schemas.openxmlformats.org/officeDocument/2006/relationships/footer" Target="footer174.xml" /><Relationship Id="rId1009" Type="http://schemas.openxmlformats.org/officeDocument/2006/relationships/hyperlink" Target="https://advance.lexis.com/api/document?collection=news&amp;id=urn:contentItem:6DCT-G3W1-JB5M-W55N-00000-00&amp;context=1519360" TargetMode="External" /><Relationship Id="rId101" Type="http://schemas.openxmlformats.org/officeDocument/2006/relationships/header" Target="header19.xml" /><Relationship Id="rId1010" Type="http://schemas.openxmlformats.org/officeDocument/2006/relationships/hyperlink" Target="https://advance.lexis.com/api/document?collection=news&amp;id=urn:contentItem:6DCT-G3W1-JB5M-W55N-00000-00&amp;context=1519360" TargetMode="External" /><Relationship Id="rId1011" Type="http://schemas.openxmlformats.org/officeDocument/2006/relationships/hyperlink" Target="https://advance.lexis.com/api/document?collection=news&amp;id=urn:contentItem:6DCT-G3W1-JB5M-W55N-00000-00&amp;context=1519360" TargetMode="External" /><Relationship Id="rId1012" Type="http://schemas.openxmlformats.org/officeDocument/2006/relationships/hyperlink" Target="https://advance.lexis.com/api/document?collection=news&amp;id=urn:contentItem:6DCT-G3W1-JB5M-W55N-00000-00&amp;context=1519360" TargetMode="External" /><Relationship Id="rId1013" Type="http://schemas.openxmlformats.org/officeDocument/2006/relationships/hyperlink" Target="https://advance.lexis.com/api/document?collection=news&amp;id=urn:contentItem:6DCT-G3W1-JB5M-W55N-00000-00&amp;context=1519360" TargetMode="External" /><Relationship Id="rId1014" Type="http://schemas.openxmlformats.org/officeDocument/2006/relationships/header" Target="header175.xml" /><Relationship Id="rId1015" Type="http://schemas.openxmlformats.org/officeDocument/2006/relationships/header" Target="header176.xml" /><Relationship Id="rId1016" Type="http://schemas.openxmlformats.org/officeDocument/2006/relationships/footer" Target="footer175.xml" /><Relationship Id="rId1017" Type="http://schemas.openxmlformats.org/officeDocument/2006/relationships/footer" Target="footer176.xml" /><Relationship Id="rId1018" Type="http://schemas.openxmlformats.org/officeDocument/2006/relationships/header" Target="header177.xml" /><Relationship Id="rId1019" Type="http://schemas.openxmlformats.org/officeDocument/2006/relationships/footer" Target="footer177.xml" /><Relationship Id="rId102" Type="http://schemas.openxmlformats.org/officeDocument/2006/relationships/header" Target="header20.xml" /><Relationship Id="rId1020" Type="http://schemas.openxmlformats.org/officeDocument/2006/relationships/hyperlink" Target="https://advance.lexis.com/api/document?collection=news&amp;id=urn:contentItem:6C4F-TTJ1-JBR6-94WN-00000-00&amp;context=1519360" TargetMode="External" /><Relationship Id="rId1021" Type="http://schemas.openxmlformats.org/officeDocument/2006/relationships/hyperlink" Target="https://advance.lexis.com/api/document?collection=news&amp;id=urn:contentItem:6C4F-TTJ1-JBR6-94WN-00000-00&amp;context=1519360" TargetMode="External" /><Relationship Id="rId1022" Type="http://schemas.openxmlformats.org/officeDocument/2006/relationships/hyperlink" Target="https://advance.lexis.com/api/document?collection=news&amp;id=urn:contentItem:6C4F-TTJ1-JBR6-94WN-00000-00&amp;context=1519360" TargetMode="External" /><Relationship Id="rId1023" Type="http://schemas.openxmlformats.org/officeDocument/2006/relationships/hyperlink" Target="https://advance.lexis.com/api/document?collection=news&amp;id=urn:contentItem:6C4F-TTJ1-JBR6-94WN-00000-00&amp;context=1519360" TargetMode="External" /><Relationship Id="rId1024" Type="http://schemas.openxmlformats.org/officeDocument/2006/relationships/hyperlink" Target="https://www.newsweek.com/topic/republican?utm_source=Synacor&amp;utm_medium=Attnet&amp;utm_campaign=Partnerships" TargetMode="External" /><Relationship Id="rId1025" Type="http://schemas.openxmlformats.org/officeDocument/2006/relationships/hyperlink" Target="https://www.newsweek.com/nikki-haley-reveals-who-she-will-vote-2024-election-1903780?utm_source=Synacor&amp;utm_medium=Attnet&amp;utm_campaign=Partnerships" TargetMode="External" /><Relationship Id="rId1026" Type="http://schemas.openxmlformats.org/officeDocument/2006/relationships/hyperlink" Target="https://www.newsweek.com/nikki-haley-reveals-who-she-will-vote-2024-election-1903780?utm_source=Synacor&amp;utm_medium=Attnet&amp;utm_campaign=Partnerships" TargetMode="External" /><Relationship Id="rId1027" Type="http://schemas.openxmlformats.org/officeDocument/2006/relationships/hyperlink" Target="https://www.newsweek.com/nikki-haley-reveals-who-she-will-vote-2024-election-1903780?utm_source=Synacor&amp;utm_medium=Attnet&amp;utm_campaign=Partnerships" TargetMode="External" /><Relationship Id="rId1028" Type="http://schemas.openxmlformats.org/officeDocument/2006/relationships/hyperlink" Target="https://www.newsweek.com/topic/united-nations?utm_source=Synacor&amp;utm_medium=Attnet&amp;utm_campaign=Partnerships" TargetMode="External" /><Relationship Id="rId1029" Type="http://schemas.openxmlformats.org/officeDocument/2006/relationships/hyperlink" Target="https://www.newsweek.com/topic/donald-trump?utm_source=Synacor&amp;utm_medium=Attnet&amp;utm_campaign=Partnerships" TargetMode="External" /><Relationship Id="rId103" Type="http://schemas.openxmlformats.org/officeDocument/2006/relationships/footer" Target="footer19.xml" /><Relationship Id="rId1030" Type="http://schemas.openxmlformats.org/officeDocument/2006/relationships/hyperlink" Target="https://www.newsweek.com/topic/hamas?utm_source=Synacor&amp;utm_medium=Attnet&amp;utm_campaign=Partnerships" TargetMode="External" /><Relationship Id="rId1031" Type="http://schemas.openxmlformats.org/officeDocument/2006/relationships/hyperlink" Target="https://www.newsweek.com/topic/twitter?utm_source=Synacor&amp;utm_medium=Attnet&amp;utm_campaign=Partnerships" TargetMode="External" /><Relationship Id="rId1032" Type="http://schemas.openxmlformats.org/officeDocument/2006/relationships/hyperlink" Target="https://www.newsweek.com/topic/nikki-haley?utm_source=Synacor&amp;utm_medium=Attnet&amp;utm_campaign=Partnerships" TargetMode="External" /><Relationship Id="rId1033" Type="http://schemas.openxmlformats.org/officeDocument/2006/relationships/hyperlink" Target="https://www.newsweek.com/topic/nikki-haley?utm_source=Synacor&amp;utm_medium=Attnet&amp;utm_campaign=Partnerships" TargetMode="External" /><Relationship Id="rId1034" Type="http://schemas.openxmlformats.org/officeDocument/2006/relationships/hyperlink" Target="https://www.newsweek.com/topic/nikki-haley?utm_source=Synacor&amp;utm_medium=Attnet&amp;utm_campaign=Partnerships" TargetMode="External" /><Relationship Id="rId1035" Type="http://schemas.openxmlformats.org/officeDocument/2006/relationships/hyperlink" Target="https://www.newsweek.com/topic/google?utm_source=Synacor&amp;utm_medium=Attnet&amp;utm_campaign=Partnerships" TargetMode="External" /><Relationship Id="rId1036" Type="http://schemas.openxmlformats.org/officeDocument/2006/relationships/hyperlink" Target="https://www.newsweek.com/israels-far-right-government-supporting-settler-terrorismbecause-it-benefits-them-politically-1786126?utm_source=Synacor&amp;utm_medium=Attnet&amp;utm_campaign=Partnerships" TargetMode="External" /><Relationship Id="rId1037" Type="http://schemas.openxmlformats.org/officeDocument/2006/relationships/hyperlink" Target="https://www.newsweek.com/topic/joe-biden?utm_source=Synacor&amp;utm_medium=Attnet&amp;utm_campaign=Partnerships" TargetMode="External" /><Relationship Id="rId1038" Type="http://schemas.openxmlformats.org/officeDocument/2006/relationships/hyperlink" Target="https://d.newsweek.com/en/full/2400233/nikki-haley.jpg" TargetMode="External" /><Relationship Id="rId1039" Type="http://schemas.openxmlformats.org/officeDocument/2006/relationships/header" Target="header178.xml" /><Relationship Id="rId104" Type="http://schemas.openxmlformats.org/officeDocument/2006/relationships/footer" Target="footer20.xml" /><Relationship Id="rId1040" Type="http://schemas.openxmlformats.org/officeDocument/2006/relationships/header" Target="header179.xml" /><Relationship Id="rId1041" Type="http://schemas.openxmlformats.org/officeDocument/2006/relationships/footer" Target="footer178.xml" /><Relationship Id="rId1042" Type="http://schemas.openxmlformats.org/officeDocument/2006/relationships/footer" Target="footer179.xml" /><Relationship Id="rId1043" Type="http://schemas.openxmlformats.org/officeDocument/2006/relationships/header" Target="header180.xml" /><Relationship Id="rId1044" Type="http://schemas.openxmlformats.org/officeDocument/2006/relationships/footer" Target="footer180.xml" /><Relationship Id="rId1045" Type="http://schemas.openxmlformats.org/officeDocument/2006/relationships/hyperlink" Target="https://advance.lexis.com/api/document?collection=news&amp;id=urn:contentItem:6BGX-7K71-DYY9-00FN-00000-00&amp;context=1519360" TargetMode="External" /><Relationship Id="rId1046" Type="http://schemas.openxmlformats.org/officeDocument/2006/relationships/hyperlink" Target="https://advance.lexis.com/api/document?collection=news&amp;id=urn:contentItem:6BGX-7K71-DYY9-00FN-00000-00&amp;context=1519360" TargetMode="External" /><Relationship Id="rId1047" Type="http://schemas.openxmlformats.org/officeDocument/2006/relationships/hyperlink" Target="https://advance.lexis.com/api/document?collection=news&amp;id=urn:contentItem:6BGX-7K71-DYY9-00FN-00000-00&amp;context=1519360" TargetMode="External" /><Relationship Id="rId1048" Type="http://schemas.openxmlformats.org/officeDocument/2006/relationships/hyperlink" Target="https://advance.lexis.com/api/document?collection=news&amp;id=urn:contentItem:6BGX-7K71-DYY9-00FN-00000-00&amp;context=1519360" TargetMode="External" /><Relationship Id="rId1049" Type="http://schemas.openxmlformats.org/officeDocument/2006/relationships/hyperlink" Target="https://advance.lexis.com/api/document?collection=news&amp;id=urn:contentItem:6BGX-7K71-DYY9-00FN-00000-00&amp;context=1519360" TargetMode="External" /><Relationship Id="rId105" Type="http://schemas.openxmlformats.org/officeDocument/2006/relationships/header" Target="header21.xml" /><Relationship Id="rId1050" Type="http://schemas.openxmlformats.org/officeDocument/2006/relationships/hyperlink" Target="https://eluniverso.com/resizer/iU9BUf6b0LKEeLCqkdT16zOWMLU=/cloudfront-us-east-1.images.arcpublishing.com/eluniverso/UMGCSUZWOFGLTOMSW7SMWVR2OA.jpg" TargetMode="External" /><Relationship Id="rId1051" Type="http://schemas.openxmlformats.org/officeDocument/2006/relationships/hyperlink" Target="https://eluniverso.com/resizer/iU9BUf6b0LKEeLCqkdT16zOWMLU=/cloudfront-us-east-1.images.arcpublishing.com/eluniverso/UMGCSUZWOFGLTOMSW7SMWVR2OA.jpg" TargetMode="External" /><Relationship Id="rId1052" Type="http://schemas.openxmlformats.org/officeDocument/2006/relationships/hyperlink" Target="https://eluniverso.com/resizer/iU9BUf6b0LKEeLCqkdT16zOWMLU=/cloudfront-us-east-1.images.arcpublishing.com/eluniverso/UMGCSUZWOFGLTOMSW7SMWVR2OA.jpg" TargetMode="External" /><Relationship Id="rId1053" Type="http://schemas.openxmlformats.org/officeDocument/2006/relationships/hyperlink" Target="https://eluniverso.com/resizer/iU9BUf6b0LKEeLCqkdT16zOWMLU=/cloudfront-us-east-1.images.arcpublishing.com/eluniverso/UMGCSUZWOFGLTOMSW7SMWVR2OA.jpg" TargetMode="External" /><Relationship Id="rId1054" Type="http://schemas.openxmlformats.org/officeDocument/2006/relationships/hyperlink" Target="https://eluniverso.com/resizer/iU9BUf6b0LKEeLCqkdT16zOWMLU=/cloudfront-us-east-1.images.arcpublishing.com/eluniverso/UMGCSUZWOFGLTOMSW7SMWVR2OA.jpg" TargetMode="External" /><Relationship Id="rId1055" Type="http://schemas.openxmlformats.org/officeDocument/2006/relationships/header" Target="header181.xml" /><Relationship Id="rId1056" Type="http://schemas.openxmlformats.org/officeDocument/2006/relationships/header" Target="header182.xml" /><Relationship Id="rId1057" Type="http://schemas.openxmlformats.org/officeDocument/2006/relationships/footer" Target="footer181.xml" /><Relationship Id="rId1058" Type="http://schemas.openxmlformats.org/officeDocument/2006/relationships/footer" Target="footer182.xml" /><Relationship Id="rId1059" Type="http://schemas.openxmlformats.org/officeDocument/2006/relationships/header" Target="header183.xml" /><Relationship Id="rId106" Type="http://schemas.openxmlformats.org/officeDocument/2006/relationships/footer" Target="footer21.xml" /><Relationship Id="rId1060" Type="http://schemas.openxmlformats.org/officeDocument/2006/relationships/footer" Target="footer183.xml" /><Relationship Id="rId1061" Type="http://schemas.openxmlformats.org/officeDocument/2006/relationships/hyperlink" Target="https://advance.lexis.com/api/document?collection=news&amp;id=urn:contentItem:6C0T-97W1-JCMN-Y4G0-00000-00&amp;context=1519360" TargetMode="External" /><Relationship Id="rId1062" Type="http://schemas.openxmlformats.org/officeDocument/2006/relationships/hyperlink" Target="https://advance.lexis.com/api/document?collection=news&amp;id=urn:contentItem:6C0T-97W1-JCMN-Y4G0-00000-00&amp;context=1519360" TargetMode="External" /><Relationship Id="rId1063" Type="http://schemas.openxmlformats.org/officeDocument/2006/relationships/hyperlink" Target="https://advance.lexis.com/api/document?collection=news&amp;id=urn:contentItem:6C0T-97W1-JCMN-Y4G0-00000-00&amp;context=1519360" TargetMode="External" /><Relationship Id="rId1064" Type="http://schemas.openxmlformats.org/officeDocument/2006/relationships/hyperlink" Target="https://advance.lexis.com/api/document?collection=news&amp;id=urn:contentItem:6C0T-97W1-JCMN-Y4G0-00000-00&amp;context=1519360" TargetMode="External" /><Relationship Id="rId1065" Type="http://schemas.openxmlformats.org/officeDocument/2006/relationships/hyperlink" Target="https://advance.lexis.com/api/document?collection=news&amp;id=urn:contentItem:6C0T-97W1-JCMN-Y4G0-00000-00&amp;context=1519360" TargetMode="External" /><Relationship Id="rId1066" Type="http://schemas.openxmlformats.org/officeDocument/2006/relationships/hyperlink" Target="https://www.ibtimes.com/?utm_source=lexisnexis&amp;utm_medium=partner&amp;utm_campaign=newstex" TargetMode="External" /><Relationship Id="rId1067" Type="http://schemas.openxmlformats.org/officeDocument/2006/relationships/hyperlink" Target="https://newstex.com/?utm_source=lexisnexis&amp;utm_medium=partner&amp;utm_campaign=International+Business+Times+News&amp;utm_id=108767&amp;utm_content=IBTX-108767-171543998988725876100139" TargetMode="External" /><Relationship Id="rId1068" Type="http://schemas.openxmlformats.org/officeDocument/2006/relationships/hyperlink" Target="https://www.axios.com/2024/05/11/trump-moves-haley-off-blacklist-2024-election" TargetMode="External" /><Relationship Id="rId1069" Type="http://schemas.openxmlformats.org/officeDocument/2006/relationships/hyperlink" Target="https://edition.cnn.com/2016/05/04/politics/donald-trump-vice-president-search/" TargetMode="External" /><Relationship Id="rId107" Type="http://schemas.openxmlformats.org/officeDocument/2006/relationships/hyperlink" Target="https://advance.lexis.com/api/document?collection=news&amp;id=urn:contentItem:6DCT-GY61-JCMC-W3B4-00000-00&amp;context=1519360" TargetMode="External" /><Relationship Id="rId1070" Type="http://schemas.openxmlformats.org/officeDocument/2006/relationships/hyperlink" Target="https://www.ibtimes.com/trump-campaign-mulls-nikki-haley-running-mate-report-3731745" TargetMode="External" /><Relationship Id="rId1071" Type="http://schemas.openxmlformats.org/officeDocument/2006/relationships/header" Target="header184.xml" /><Relationship Id="rId1072" Type="http://schemas.openxmlformats.org/officeDocument/2006/relationships/header" Target="header185.xml" /><Relationship Id="rId1073" Type="http://schemas.openxmlformats.org/officeDocument/2006/relationships/footer" Target="footer184.xml" /><Relationship Id="rId1074" Type="http://schemas.openxmlformats.org/officeDocument/2006/relationships/footer" Target="footer185.xml" /><Relationship Id="rId1075" Type="http://schemas.openxmlformats.org/officeDocument/2006/relationships/header" Target="header186.xml" /><Relationship Id="rId1076" Type="http://schemas.openxmlformats.org/officeDocument/2006/relationships/footer" Target="footer186.xml" /><Relationship Id="rId1077" Type="http://schemas.openxmlformats.org/officeDocument/2006/relationships/hyperlink" Target="https://advance.lexis.com/api/document?collection=news&amp;id=urn:contentItem:6CNY-PXH1-JBR6-9186-00000-00&amp;context=1519360" TargetMode="External" /><Relationship Id="rId1078" Type="http://schemas.openxmlformats.org/officeDocument/2006/relationships/hyperlink" Target="https://advance.lexis.com/api/document?collection=news&amp;id=urn:contentItem:6CNY-PXH1-JBR6-9186-00000-00&amp;context=1519360" TargetMode="External" /><Relationship Id="rId1079" Type="http://schemas.openxmlformats.org/officeDocument/2006/relationships/hyperlink" Target="https://advance.lexis.com/api/document?collection=news&amp;id=urn:contentItem:6CNY-PXH1-JBR6-9186-00000-00&amp;context=1519360" TargetMode="External" /><Relationship Id="rId108" Type="http://schemas.openxmlformats.org/officeDocument/2006/relationships/hyperlink" Target="https://advance.lexis.com/api/document?collection=news&amp;id=urn:contentItem:6DCT-GY61-JCMC-W3B4-00000-00&amp;context=1519360" TargetMode="External" /><Relationship Id="rId1080" Type="http://schemas.openxmlformats.org/officeDocument/2006/relationships/hyperlink" Target="https://advance.lexis.com/api/document?collection=news&amp;id=urn:contentItem:6CNY-PXH1-JBR6-9186-00000-00&amp;context=1519360" TargetMode="External" /><Relationship Id="rId1081" Type="http://schemas.openxmlformats.org/officeDocument/2006/relationships/hyperlink" Target="https://www.newsweek.com/topic/nikki-haley?utm_source=Synacor&amp;utm_medium=Attnet&amp;utm_campaign=Partnerships" TargetMode="External" /><Relationship Id="rId1082" Type="http://schemas.openxmlformats.org/officeDocument/2006/relationships/hyperlink" Target="https://www.newsweek.com/topic/nikki-haley?utm_source=Synacor&amp;utm_medium=Attnet&amp;utm_campaign=Partnerships" TargetMode="External" /><Relationship Id="rId1083" Type="http://schemas.openxmlformats.org/officeDocument/2006/relationships/hyperlink" Target="https://www.newsweek.com/topic/nikki-haley?utm_source=Synacor&amp;utm_medium=Attnet&amp;utm_campaign=Partnerships" TargetMode="External" /><Relationship Id="rId1084" Type="http://schemas.openxmlformats.org/officeDocument/2006/relationships/hyperlink" Target="https://www.newsweek.com/topic/donald-trump?utm_source=Synacor&amp;utm_medium=Attnet&amp;utm_campaign=Partnerships" TargetMode="External" /><Relationship Id="rId1085" Type="http://schemas.openxmlformats.org/officeDocument/2006/relationships/hyperlink" Target="https://www.newsweek.com/topic/joe-biden?utm_source=Synacor&amp;utm_medium=Attnet&amp;utm_campaign=Partnerships" TargetMode="External" /><Relationship Id="rId1086" Type="http://schemas.openxmlformats.org/officeDocument/2006/relationships/hyperlink" Target="https://www.newsweek.com/topic/republican?utm_source=Synacor&amp;utm_medium=Attnet&amp;utm_campaign=Partnerships" TargetMode="External" /><Relationship Id="rId1087" Type="http://schemas.openxmlformats.org/officeDocument/2006/relationships/hyperlink" Target="https://www.newsweek.com/nikki-haley-drops-out-race-republican-primary-donald-trump-1876425?utm_source=Synacor&amp;utm_medium=Attnet&amp;utm_campaign=Partnerships" TargetMode="External" /><Relationship Id="rId1088" Type="http://schemas.openxmlformats.org/officeDocument/2006/relationships/hyperlink" Target="https://www.newsweek.com/donald-trump-drop-out-race-anthony-scaramucci-1932977?utm_source=Synacor&amp;utm_medium=Attnet&amp;utm_campaign=Partnerships" TargetMode="External" /><Relationship Id="rId1089" Type="http://schemas.openxmlformats.org/officeDocument/2006/relationships/hyperlink" Target="https://www.newsweek.com/topic/republican-party?utm_source=Synacor&amp;utm_medium=Attnet&amp;utm_campaign=Partnerships" TargetMode="External" /><Relationship Id="rId109" Type="http://schemas.openxmlformats.org/officeDocument/2006/relationships/hyperlink" Target="https://advance.lexis.com/api/document?collection=news&amp;id=urn:contentItem:6DCT-GY61-JCMC-W3B4-00000-00&amp;context=1519360" TargetMode="External" /><Relationship Id="rId1090" Type="http://schemas.openxmlformats.org/officeDocument/2006/relationships/hyperlink" Target="https://www.newsweek.com/topic/kamala-harris?utm_source=Synacor&amp;utm_medium=Attnet&amp;utm_campaign=Partnerships" TargetMode="External" /><Relationship Id="rId1091" Type="http://schemas.openxmlformats.org/officeDocument/2006/relationships/hyperlink" Target="https://www.newsweek.com/donald-trump-replace-jd-vance-scaramucci-1934590?utm_source=Synacor&amp;utm_medium=Attnet&amp;utm_campaign=Partnerships" TargetMode="External" /><Relationship Id="rId1092" Type="http://schemas.openxmlformats.org/officeDocument/2006/relationships/hyperlink" Target="https://www.newsweek.com/topic/democratic-party?utm_source=Synacor&amp;utm_medium=Attnet&amp;utm_campaign=Partnerships" TargetMode="External" /><Relationship Id="rId1093" Type="http://schemas.openxmlformats.org/officeDocument/2006/relationships/hyperlink" Target="https://www.newsweek.com/joe-biden-drops-out-presidential-campaign-1924212?utm_source=Synacor&amp;utm_medium=Attnet&amp;utm_campaign=Partnerships" TargetMode="External" /><Relationship Id="rId1094" Type="http://schemas.openxmlformats.org/officeDocument/2006/relationships/hyperlink" Target="https://www.newsweek.com/kamala-harris-leads-donald-trump-more-dozen-national-polls-1935275?utm_source=Synacor&amp;utm_medium=Attnet&amp;utm_campaign=Partnerships" TargetMode="External" /><Relationship Id="rId1095" Type="http://schemas.openxmlformats.org/officeDocument/2006/relationships/hyperlink" Target="https://www.newsweek.com/kamala-harris-favorite-bookmakers-election-donald-trump-odds-latest-1936250?utm_source=Synacor&amp;utm_medium=Attnet&amp;utm_campaign=Partnerships" TargetMode="External" /><Relationship Id="rId1096" Type="http://schemas.openxmlformats.org/officeDocument/2006/relationships/hyperlink" Target="https://d.newsweek.com/en/full/2446410/nikki-haley.jpg" TargetMode="External" /><Relationship Id="rId1097" Type="http://schemas.openxmlformats.org/officeDocument/2006/relationships/header" Target="header187.xml" /><Relationship Id="rId1098" Type="http://schemas.openxmlformats.org/officeDocument/2006/relationships/header" Target="header188.xml" /><Relationship Id="rId1099" Type="http://schemas.openxmlformats.org/officeDocument/2006/relationships/footer" Target="footer187.xml" /><Relationship Id="rId11" Type="http://schemas.openxmlformats.org/officeDocument/2006/relationships/footer" Target="footer3.xml" /><Relationship Id="rId110" Type="http://schemas.openxmlformats.org/officeDocument/2006/relationships/hyperlink" Target="https://advance.lexis.com/api/document?collection=news&amp;id=urn:contentItem:6DCT-GY61-JCMC-W3B4-00000-00&amp;context=1519360" TargetMode="External" /><Relationship Id="rId1100" Type="http://schemas.openxmlformats.org/officeDocument/2006/relationships/footer" Target="footer188.xml" /><Relationship Id="rId1101" Type="http://schemas.openxmlformats.org/officeDocument/2006/relationships/header" Target="header189.xml" /><Relationship Id="rId1102" Type="http://schemas.openxmlformats.org/officeDocument/2006/relationships/footer" Target="footer189.xml" /><Relationship Id="rId1103" Type="http://schemas.openxmlformats.org/officeDocument/2006/relationships/hyperlink" Target="https://advance.lexis.com/api/document?collection=news&amp;id=urn:contentItem:6CXK-9J01-JCMN-Y343-00000-00&amp;context=1519360" TargetMode="External" /><Relationship Id="rId1104" Type="http://schemas.openxmlformats.org/officeDocument/2006/relationships/hyperlink" Target="https://advance.lexis.com/api/document?collection=news&amp;id=urn:contentItem:6CXK-9J01-JCMN-Y343-00000-00&amp;context=1519360" TargetMode="External" /><Relationship Id="rId1105" Type="http://schemas.openxmlformats.org/officeDocument/2006/relationships/hyperlink" Target="https://advance.lexis.com/api/document?collection=news&amp;id=urn:contentItem:6CXK-9J01-JCMN-Y343-00000-00&amp;context=1519360" TargetMode="External" /><Relationship Id="rId1106" Type="http://schemas.openxmlformats.org/officeDocument/2006/relationships/hyperlink" Target="https://advance.lexis.com/api/document?collection=news&amp;id=urn:contentItem:6CXK-9J01-JCMN-Y343-00000-00&amp;context=1519360" TargetMode="External" /><Relationship Id="rId1107" Type="http://schemas.openxmlformats.org/officeDocument/2006/relationships/hyperlink" Target="https://www.ibtimes.com/?utm_source=%5B%5BDELIVERY_RECIPIENT_CODE%5D%5D&amp;utm_medium=partner&amp;utm_campaign=newstex" TargetMode="External" /><Relationship Id="rId1108" Type="http://schemas.openxmlformats.org/officeDocument/2006/relationships/hyperlink" Target="https://newstex.com/?utm_source=%5B%5BDELIVERY_RECIPIENT_CODE%5D%5D&amp;utm_medium=partner&amp;utm_campaign=International+Business+Times+News&amp;utm_id=108767&amp;utm_content=IBTX-108767-5267379393562520300087" TargetMode="External" /><Relationship Id="rId1109" Type="http://schemas.openxmlformats.org/officeDocument/2006/relationships/hyperlink" Target="https://www.ibtimes.com/nikki-haley-releases-her-delegates-urges-them-back-trump-gop-convention-3736446" TargetMode="External" /><Relationship Id="rId111" Type="http://schemas.openxmlformats.org/officeDocument/2006/relationships/hyperlink" Target="https://advance.lexis.com/api/document?collection=news&amp;id=urn:contentItem:6DCT-GY61-JCMC-W3B4-00000-00&amp;context=1519360" TargetMode="External" /><Relationship Id="rId1110" Type="http://schemas.openxmlformats.org/officeDocument/2006/relationships/hyperlink" Target="https://www.ibtimes.com/nikki-haley-releases-her-delegates-urges-them-back-trump-gop-convention-3736446" TargetMode="External" /><Relationship Id="rId1111" Type="http://schemas.openxmlformats.org/officeDocument/2006/relationships/hyperlink" Target="https://www.ibtimes.com/nikki-haley-releases-her-delegates-urges-them-back-trump-gop-convention-3736446" TargetMode="External" /><Relationship Id="rId1112" Type="http://schemas.openxmlformats.org/officeDocument/2006/relationships/hyperlink" Target="https://www.ibtimes.com/nikki-haley-releases-her-delegates-urges-them-back-trump-gop-convention-3736446" TargetMode="External" /><Relationship Id="rId1113" Type="http://schemas.openxmlformats.org/officeDocument/2006/relationships/hyperlink" Target="https://www.ibtimes.com/trump-claims-rally-children-are-undergoing-sex-change-operations-school-3742390" TargetMode="External" /><Relationship Id="rId1114" Type="http://schemas.openxmlformats.org/officeDocument/2006/relationships/hyperlink" Target="https://www.ibtimes.com/nikki-haley-wwiii-comment-cnbc-3742474" TargetMode="External" /><Relationship Id="rId1115" Type="http://schemas.openxmlformats.org/officeDocument/2006/relationships/header" Target="header190.xml" /><Relationship Id="rId1116" Type="http://schemas.openxmlformats.org/officeDocument/2006/relationships/header" Target="header191.xml" /><Relationship Id="rId1117" Type="http://schemas.openxmlformats.org/officeDocument/2006/relationships/footer" Target="footer190.xml" /><Relationship Id="rId1118" Type="http://schemas.openxmlformats.org/officeDocument/2006/relationships/footer" Target="footer191.xml" /><Relationship Id="rId1119" Type="http://schemas.openxmlformats.org/officeDocument/2006/relationships/header" Target="header192.xml" /><Relationship Id="rId112" Type="http://schemas.openxmlformats.org/officeDocument/2006/relationships/image" Target="media/image6.png" /><Relationship Id="rId1120" Type="http://schemas.openxmlformats.org/officeDocument/2006/relationships/footer" Target="footer192.xml" /><Relationship Id="rId1121" Type="http://schemas.openxmlformats.org/officeDocument/2006/relationships/hyperlink" Target="https://advance.lexis.com/api/document?collection=news&amp;id=urn:contentItem:6BGW-H0J1-DYX2-935D-00000-00&amp;context=1519360" TargetMode="External" /><Relationship Id="rId1122" Type="http://schemas.openxmlformats.org/officeDocument/2006/relationships/hyperlink" Target="https://advance.lexis.com/api/document?collection=news&amp;id=urn:contentItem:6BGW-H0J1-DYX2-935D-00000-00&amp;context=1519360" TargetMode="External" /><Relationship Id="rId1123" Type="http://schemas.openxmlformats.org/officeDocument/2006/relationships/hyperlink" Target="https://advance.lexis.com/api/document?collection=news&amp;id=urn:contentItem:6BGW-H0J1-DYX2-935D-00000-00&amp;context=1519360" TargetMode="External" /><Relationship Id="rId1124" Type="http://schemas.openxmlformats.org/officeDocument/2006/relationships/hyperlink" Target="https://advance.lexis.com/api/document?collection=news&amp;id=urn:contentItem:6BGW-H0J1-DYX2-935D-00000-00&amp;context=1519360" TargetMode="External" /><Relationship Id="rId1125" Type="http://schemas.openxmlformats.org/officeDocument/2006/relationships/header" Target="header193.xml" /><Relationship Id="rId1126" Type="http://schemas.openxmlformats.org/officeDocument/2006/relationships/header" Target="header194.xml" /><Relationship Id="rId1127" Type="http://schemas.openxmlformats.org/officeDocument/2006/relationships/footer" Target="footer193.xml" /><Relationship Id="rId1128" Type="http://schemas.openxmlformats.org/officeDocument/2006/relationships/footer" Target="footer194.xml" /><Relationship Id="rId1129" Type="http://schemas.openxmlformats.org/officeDocument/2006/relationships/header" Target="header195.xml" /><Relationship Id="rId113" Type="http://schemas.openxmlformats.org/officeDocument/2006/relationships/hyperlink" Target="https://dailypost.ng/wp-content/uploads/2024/04/trump.jpg" TargetMode="External" /><Relationship Id="rId1130" Type="http://schemas.openxmlformats.org/officeDocument/2006/relationships/footer" Target="footer195.xml" /><Relationship Id="rId1131" Type="http://schemas.openxmlformats.org/officeDocument/2006/relationships/hyperlink" Target="https://advance.lexis.com/api/document?collection=news&amp;id=urn:contentItem:6DTK-5GB3-RWJP-G342-00000-00&amp;context=1519360" TargetMode="External" /><Relationship Id="rId1132" Type="http://schemas.openxmlformats.org/officeDocument/2006/relationships/hyperlink" Target="https://advance.lexis.com/api/document?collection=news&amp;id=urn:contentItem:6DTK-5GB3-RWJP-G342-00000-00&amp;context=1519360" TargetMode="External" /><Relationship Id="rId1133" Type="http://schemas.openxmlformats.org/officeDocument/2006/relationships/hyperlink" Target="https://advance.lexis.com/api/document?collection=news&amp;id=urn:contentItem:6DTK-5GB3-RWJP-G342-00000-00&amp;context=1519360" TargetMode="External" /><Relationship Id="rId1134" Type="http://schemas.openxmlformats.org/officeDocument/2006/relationships/hyperlink" Target="https://advance.lexis.com/api/document?collection=news&amp;id=urn:contentItem:6DTK-5GB3-RWJP-G342-00000-00&amp;context=1519360" TargetMode="External" /><Relationship Id="rId1135" Type="http://schemas.openxmlformats.org/officeDocument/2006/relationships/hyperlink" Target="http://www.mediaite.com/?utm_source=%5B%5BDELIVERY_RECIPIENT_CODE%5D%5D&amp;utm_medium=partner&amp;utm_campaign=newstex" TargetMode="External" /><Relationship Id="rId1136" Type="http://schemas.openxmlformats.org/officeDocument/2006/relationships/hyperlink" Target="https://newstex.com/?utm_source=%5B%5BDELIVERY_RECIPIENT_CODE%5D%5D&amp;utm_medium=partner&amp;utm_campaign=Mediaite&amp;utm_id=110714&amp;utm_content=ABMI-110714-53687883945625225400028" TargetMode="External" /><Relationship Id="rId1137" Type="http://schemas.openxmlformats.org/officeDocument/2006/relationships/hyperlink" Target="https://www.mediaite.com/tag/george-soros/" TargetMode="External" /><Relationship Id="rId1138" Type="http://schemas.openxmlformats.org/officeDocument/2006/relationships/hyperlink" Target="https://www.mediaite.com/politics/steve-bannon-tells-trump-to-rescind-freedom-medal-for-demonic-individual-george-soros-on-day-one-rip-it-off-his-frickin-neck/" TargetMode="External" /><Relationship Id="rId1139" Type="http://schemas.openxmlformats.org/officeDocument/2006/relationships/hyperlink" Target="https://www.mediaite.com/tv/watch-biden-awards-polarizing-billionaire-george-soros-medal-of-freedom-to-son-alex-soros-amid-outrage/" TargetMode="External" /><Relationship Id="rId114" Type="http://schemas.openxmlformats.org/officeDocument/2006/relationships/hyperlink" Target="https://dailypost.ng/2024/11/10/i-wont-be-inviting-them-trump-dumps-nikki-haley-pompeo/" TargetMode="External" /><Relationship Id="rId1140" Type="http://schemas.openxmlformats.org/officeDocument/2006/relationships/hyperlink" Target="https://www.mediaite.com/tag/nikki-haley/" TargetMode="External" /><Relationship Id="rId1141" Type="http://schemas.openxmlformats.org/officeDocument/2006/relationships/hyperlink" Target="https://www.mediaite.com/tag/nikki-haley/" TargetMode="External" /><Relationship Id="rId1142" Type="http://schemas.openxmlformats.org/officeDocument/2006/relationships/hyperlink" Target="https://www.mediaite.com/tag/nikki-haley/" TargetMode="External" /><Relationship Id="rId1143" Type="http://schemas.openxmlformats.org/officeDocument/2006/relationships/hyperlink" Target="https://www.mediaite.com/tag/nikki-haley/" TargetMode="External" /><Relationship Id="rId1144" Type="http://schemas.openxmlformats.org/officeDocument/2006/relationships/hyperlink" Target="https://twitter.com/NikkiHaley/status/1875633308438245818?ref_src=twsrc%5Etfw" TargetMode="External" /><Relationship Id="rId1145" Type="http://schemas.openxmlformats.org/officeDocument/2006/relationships/hyperlink" Target="https://www.whitehouse.gov/briefing-room/statements-releases/2025/01/04/president-biden-announces-recipients-of-the-presidential-medal-of-freedom-3/" TargetMode="External" /><Relationship Id="rId1146" Type="http://schemas.openxmlformats.org/officeDocument/2006/relationships/hyperlink" Target="https://mynbc15.com/news/nation-world/report-soros-prosecutors-represent-1-in-5-americans-preside-over-40-of-nations-murders-george-law-enforcement-legal-defense-fund-election-voting-funding" TargetMode="External" /><Relationship Id="rId1147" Type="http://schemas.openxmlformats.org/officeDocument/2006/relationships/hyperlink" Target="https://www.mediaite.com/politics/nikki-haley-says-trump-inauguration-cant-come-soon-enough-after-watching-biden-give-george-soros-medal-of-freedom-slap-in-the-face/" TargetMode="External" /><Relationship Id="rId1148" Type="http://schemas.openxmlformats.org/officeDocument/2006/relationships/hyperlink" Target="https://www.mediaite.com/politics/nikki-haley-says-trump-inauguration-cant-come-soon-enough-after-watching-biden-give-george-soros-medal-of-freedom-slap-in-the-face/" TargetMode="External" /><Relationship Id="rId1149" Type="http://schemas.openxmlformats.org/officeDocument/2006/relationships/hyperlink" Target="https://www.mediaite.com/politics/nikki-haley-says-trump-inauguration-cant-come-soon-enough-after-watching-biden-give-george-soros-medal-of-freedom-slap-in-the-face/" TargetMode="External" /><Relationship Id="rId115" Type="http://schemas.openxmlformats.org/officeDocument/2006/relationships/hyperlink" Target="https://dailypost.ng/2024/11/10/i-wont-be-inviting-them-trump-dumps-nikki-haley-pompeo/" TargetMode="External" /><Relationship Id="rId1150" Type="http://schemas.openxmlformats.org/officeDocument/2006/relationships/hyperlink" Target="https://www.mediaite.com/politics/nikki-haley-says-trump-inauguration-cant-come-soon-enough-after-watching-biden-give-george-soros-medal-of-freedom-slap-in-the-face/" TargetMode="External" /><Relationship Id="rId1151" Type="http://schemas.openxmlformats.org/officeDocument/2006/relationships/hyperlink" Target="https://www.mediaite.com/" TargetMode="External" /><Relationship Id="rId1152" Type="http://schemas.openxmlformats.org/officeDocument/2006/relationships/hyperlink" Target="https://www.mediaite.com/politics/nikki-haley-says-trump-inauguration-cant-come-soon-enough-after-watching-biden-give-george-soros-medal-of-freedom-slap-in-the-face/" TargetMode="External" /><Relationship Id="rId1153" Type="http://schemas.openxmlformats.org/officeDocument/2006/relationships/header" Target="header196.xml" /><Relationship Id="rId1154" Type="http://schemas.openxmlformats.org/officeDocument/2006/relationships/header" Target="header197.xml" /><Relationship Id="rId1155" Type="http://schemas.openxmlformats.org/officeDocument/2006/relationships/footer" Target="footer196.xml" /><Relationship Id="rId1156" Type="http://schemas.openxmlformats.org/officeDocument/2006/relationships/footer" Target="footer197.xml" /><Relationship Id="rId1157" Type="http://schemas.openxmlformats.org/officeDocument/2006/relationships/header" Target="header198.xml" /><Relationship Id="rId1158" Type="http://schemas.openxmlformats.org/officeDocument/2006/relationships/footer" Target="footer198.xml" /><Relationship Id="rId1159" Type="http://schemas.openxmlformats.org/officeDocument/2006/relationships/hyperlink" Target="https://advance.lexis.com/api/document?collection=news&amp;id=urn:contentItem:6CH2-CR81-F03F-K0HC-00000-00&amp;context=1519360" TargetMode="External" /><Relationship Id="rId116" Type="http://schemas.openxmlformats.org/officeDocument/2006/relationships/hyperlink" Target="https://dailypost.ng/2024/11/10/i-wont-be-inviting-them-trump-dumps-nikki-haley-pompeo/" TargetMode="External" /><Relationship Id="rId1160" Type="http://schemas.openxmlformats.org/officeDocument/2006/relationships/hyperlink" Target="https://advance.lexis.com/api/document?collection=news&amp;id=urn:contentItem:6CH2-CR81-F03F-K0HC-00000-00&amp;context=1519360" TargetMode="External" /><Relationship Id="rId1161" Type="http://schemas.openxmlformats.org/officeDocument/2006/relationships/hyperlink" Target="https://advance.lexis.com/api/document?collection=news&amp;id=urn:contentItem:6CH2-CR81-F03F-K0HC-00000-00&amp;context=1519360" TargetMode="External" /><Relationship Id="rId1162" Type="http://schemas.openxmlformats.org/officeDocument/2006/relationships/hyperlink" Target="https://advance.lexis.com/api/document?collection=news&amp;id=urn:contentItem:6CH2-CR81-F03F-K0HC-00000-00&amp;context=1519360" TargetMode="External" /><Relationship Id="rId1163" Type="http://schemas.openxmlformats.org/officeDocument/2006/relationships/hyperlink" Target="https://advance.lexis.com/api/document?collection=news&amp;id=urn:contentItem:6CH2-CR81-F03F-K0HC-00000-00&amp;context=1519360" TargetMode="External" /><Relationship Id="rId1164" Type="http://schemas.openxmlformats.org/officeDocument/2006/relationships/hyperlink" Target="https://www.usatoday.com/story/news/politics/elections/2024/07/09/nikki-haley-released-delegates-rnc/74336504007/" TargetMode="External" /><Relationship Id="rId1165" Type="http://schemas.openxmlformats.org/officeDocument/2006/relationships/hyperlink" Target="https://www.usatoday.com/story/news/politics/elections/2024/07/09/nikki-haley-released-delegates-rnc/74336504007/" TargetMode="External" /><Relationship Id="rId1166" Type="http://schemas.openxmlformats.org/officeDocument/2006/relationships/hyperlink" Target="https://www.usatoday.com/story/news/politics/elections/2024/07/09/nikki-haley-released-delegates-rnc/74336504007/" TargetMode="External" /><Relationship Id="rId1167" Type="http://schemas.openxmlformats.org/officeDocument/2006/relationships/hyperlink" Target="https://www.usatoday.com/news/politics/donald-trump/" TargetMode="External" /><Relationship Id="rId1168" Type="http://schemas.openxmlformats.org/officeDocument/2006/relationships/hyperlink" Target="https://www.usatoday.com/story/news/politics/elections/2024/03/06/nikki-haley-drops-out-2024-presidential-campaign-live-updates/72863381007/" TargetMode="External" /><Relationship Id="rId1169" Type="http://schemas.openxmlformats.org/officeDocument/2006/relationships/hyperlink" Target="https://www.usatoday.com/story/news/politics/elections/2023/10/12/donald-trump-israel-hamas-war-benjamin-netanyahu/71148802007/" TargetMode="External" /><Relationship Id="rId117" Type="http://schemas.openxmlformats.org/officeDocument/2006/relationships/hyperlink" Target="https://dailypost.ng/2024/11/10/i-wont-be-inviting-them-trump-dumps-nikki-haley-pompeo/" TargetMode="External" /><Relationship Id="rId1170" Type="http://schemas.openxmlformats.org/officeDocument/2006/relationships/hyperlink" Target="https://www.usatoday.com/story/news/politics/elections/2023/10/12/nikki-haley-calls-for-new-generation-of-leaders-at-usa-today-town-hall/71121703007/" TargetMode="External" /><Relationship Id="rId1171" Type="http://schemas.openxmlformats.org/officeDocument/2006/relationships/hyperlink" Target="https://www.usatoday.com/story/news/politics/elections/2024/07/16/rnc-live-updates-day-2-trump-vance/74403086007/" TargetMode="External" /><Relationship Id="rId1172" Type="http://schemas.openxmlformats.org/officeDocument/2006/relationships/hyperlink" Target="https://www.usatoday.com/story/news/politics/elections/2024/07/16/rnc-live-updates-day-2-trump-vance/74403086007/" TargetMode="External" /><Relationship Id="rId1173" Type="http://schemas.openxmlformats.org/officeDocument/2006/relationships/hyperlink" Target="https://www.usatoday.com/story/news/politics/elections/2024/07/16/rnc-live-updates-day-2-trump-vance/74403086007/" TargetMode="External" /><Relationship Id="rId1174" Type="http://schemas.openxmlformats.org/officeDocument/2006/relationships/hyperlink" Target="https://www.usatoday.com/story/news/politics/elections/2024/07/16/rnc-live-updates-day-2-trump-vance/74403086007/" TargetMode="External" /><Relationship Id="rId1175" Type="http://schemas.openxmlformats.org/officeDocument/2006/relationships/hyperlink" Target="https://www.usatoday.com/story/news/politics/elections/2024/07/16/rnc-live-updates-day-2-trump-vance/74403086007/" TargetMode="External" /><Relationship Id="rId1176" Type="http://schemas.openxmlformats.org/officeDocument/2006/relationships/hyperlink" Target="https://www.usatoday.com/story/news/politics/elections/2024/07/16/rnc-live-updates-day-2-trump-vance/74403086007/" TargetMode="External" /><Relationship Id="rId1177" Type="http://schemas.openxmlformats.org/officeDocument/2006/relationships/hyperlink" Target="https://www.palmbeachpost.com/story/news/politics/2024/07/08/what-where-is-milwaukee-bucks-fiserv-forum-rnc-2024-venue/74293107007/" TargetMode="External" /><Relationship Id="rId1178" Type="http://schemas.openxmlformats.org/officeDocument/2006/relationships/hyperlink" Target="https://www.palmbeachpost.com/story/news/politics/2023/08/23/what-to-know-about-fiserv-forum-pfizer-hosting-the-milwaukee-gop-debate/70665212007/" TargetMode="External" /><Relationship Id="rId1179" Type="http://schemas.openxmlformats.org/officeDocument/2006/relationships/hyperlink" Target="https://www.palmbeachpost.com/story/news/politics/elections/2024/06/05/republican-national-convention-stage-design-fiserv-forum-trump/73991544007/" TargetMode="External" /><Relationship Id="rId118" Type="http://schemas.openxmlformats.org/officeDocument/2006/relationships/hyperlink" Target="https://dailypost.ng/2024/11/10/i-wont-be-inviting-them-trump-dumps-nikki-haley-pompeo/" TargetMode="External" /><Relationship Id="rId1180" Type="http://schemas.openxmlformats.org/officeDocument/2006/relationships/hyperlink" Target="https://www.palmbeachpost.com/story/news/politics/elections/2023/11/30/see-inside-fiserv-forum-as-rnc-organizers-offer-first-glimpse/71719348007/" TargetMode="External" /><Relationship Id="rId1181" Type="http://schemas.openxmlformats.org/officeDocument/2006/relationships/hyperlink" Target="https://gopconvention2024.com/" TargetMode="External" /><Relationship Id="rId1182" Type="http://schemas.openxmlformats.org/officeDocument/2006/relationships/hyperlink" Target="https://www.usatoday.com/story/news/politics/elections/2024/07/16/nikki-haley-speech-rnc/74387645007/" TargetMode="External" /><Relationship Id="rId1183" Type="http://schemas.openxmlformats.org/officeDocument/2006/relationships/hyperlink" Target="https://www.usatoday.com/story/news/politics/elections/2024/07/16/nikki-haley-speech-rnc/74387645007/" TargetMode="External" /><Relationship Id="rId1184" Type="http://schemas.openxmlformats.org/officeDocument/2006/relationships/hyperlink" Target="https://www.usatoday.com/story/news/politics/elections/2024/07/16/nikki-haley-speech-rnc/74387645007/" TargetMode="External" /><Relationship Id="rId1185" Type="http://schemas.openxmlformats.org/officeDocument/2006/relationships/hyperlink" Target="https://www.usatoday.com/story/news/politics/elections/2024/07/16/nikki-haley-speech-rnc/74387645007/" TargetMode="External" /><Relationship Id="rId1186" Type="http://schemas.openxmlformats.org/officeDocument/2006/relationships/hyperlink" Target="https://www.usatoday.com/story/news/politics/elections/2024/07/16/nikki-haley-speech-rnc/74387645007/" TargetMode="External" /><Relationship Id="rId1187" Type="http://schemas.openxmlformats.org/officeDocument/2006/relationships/header" Target="header199.xml" /><Relationship Id="rId1188" Type="http://schemas.openxmlformats.org/officeDocument/2006/relationships/header" Target="header200.xml" /><Relationship Id="rId1189" Type="http://schemas.openxmlformats.org/officeDocument/2006/relationships/footer" Target="footer199.xml" /><Relationship Id="rId119" Type="http://schemas.openxmlformats.org/officeDocument/2006/relationships/header" Target="header22.xml" /><Relationship Id="rId1190" Type="http://schemas.openxmlformats.org/officeDocument/2006/relationships/footer" Target="footer200.xml" /><Relationship Id="rId1191" Type="http://schemas.openxmlformats.org/officeDocument/2006/relationships/header" Target="header201.xml" /><Relationship Id="rId1192" Type="http://schemas.openxmlformats.org/officeDocument/2006/relationships/footer" Target="footer201.xml" /><Relationship Id="rId1193" Type="http://schemas.openxmlformats.org/officeDocument/2006/relationships/hyperlink" Target="https://advance.lexis.com/api/document?collection=news&amp;id=urn:contentItem:6B7P-9MK1-DXX5-W02N-00000-00&amp;context=1519360" TargetMode="External" /><Relationship Id="rId1194" Type="http://schemas.openxmlformats.org/officeDocument/2006/relationships/hyperlink" Target="https://advance.lexis.com/api/document?collection=news&amp;id=urn:contentItem:6B7P-9MK1-DXX5-W02N-00000-00&amp;context=1519360" TargetMode="External" /><Relationship Id="rId1195" Type="http://schemas.openxmlformats.org/officeDocument/2006/relationships/hyperlink" Target="https://advance.lexis.com/api/document?collection=news&amp;id=urn:contentItem:6B7P-9MK1-DXX5-W02N-00000-00&amp;context=1519360" TargetMode="External" /><Relationship Id="rId1196" Type="http://schemas.openxmlformats.org/officeDocument/2006/relationships/hyperlink" Target="https://advance.lexis.com/api/document?collection=news&amp;id=urn:contentItem:6B7P-9MK1-DXX5-W02N-00000-00&amp;context=1519360" TargetMode="External" /><Relationship Id="rId1197" Type="http://schemas.openxmlformats.org/officeDocument/2006/relationships/hyperlink" Target="https://akm-img-a-in.tosshub.com/indiatoday/images/story/202402/nikki-haley-donald-trump-02335873-16x9_0.png?VersionId=.hLs6h6zA_vCY1XRCJ3MtBerCQ9oV7wJ?size=749:421" TargetMode="External" /><Relationship Id="rId1198" Type="http://schemas.openxmlformats.org/officeDocument/2006/relationships/header" Target="header202.xml" /><Relationship Id="rId1199" Type="http://schemas.openxmlformats.org/officeDocument/2006/relationships/header" Target="header203.xml" /><Relationship Id="rId12" Type="http://schemas.openxmlformats.org/officeDocument/2006/relationships/header" Target="header4.xml" /><Relationship Id="rId120" Type="http://schemas.openxmlformats.org/officeDocument/2006/relationships/header" Target="header23.xml" /><Relationship Id="rId1200" Type="http://schemas.openxmlformats.org/officeDocument/2006/relationships/footer" Target="footer202.xml" /><Relationship Id="rId1201" Type="http://schemas.openxmlformats.org/officeDocument/2006/relationships/footer" Target="footer203.xml" /><Relationship Id="rId1202" Type="http://schemas.openxmlformats.org/officeDocument/2006/relationships/header" Target="header204.xml" /><Relationship Id="rId1203" Type="http://schemas.openxmlformats.org/officeDocument/2006/relationships/footer" Target="footer204.xml" /><Relationship Id="rId1204" Type="http://schemas.openxmlformats.org/officeDocument/2006/relationships/hyperlink" Target="https://advance.lexis.com/api/document?collection=news&amp;id=urn:contentItem:6C4K-M5S1-JCMN-Y4YG-00000-00&amp;context=1519360" TargetMode="External" /><Relationship Id="rId1205" Type="http://schemas.openxmlformats.org/officeDocument/2006/relationships/hyperlink" Target="https://advance.lexis.com/api/document?collection=news&amp;id=urn:contentItem:6C4K-M5S1-JCMN-Y4YG-00000-00&amp;context=1519360" TargetMode="External" /><Relationship Id="rId1206" Type="http://schemas.openxmlformats.org/officeDocument/2006/relationships/hyperlink" Target="https://advance.lexis.com/api/document?collection=news&amp;id=urn:contentItem:6C4K-M5S1-JCMN-Y4YG-00000-00&amp;context=1519360" TargetMode="External" /><Relationship Id="rId1207" Type="http://schemas.openxmlformats.org/officeDocument/2006/relationships/hyperlink" Target="https://advance.lexis.com/api/document?collection=news&amp;id=urn:contentItem:6C4K-M5S1-JCMN-Y4YG-00000-00&amp;context=1519360" TargetMode="External" /><Relationship Id="rId1208" Type="http://schemas.openxmlformats.org/officeDocument/2006/relationships/hyperlink" Target="https://jewishbusinessnews.com/?utm_source=lexisnexis&amp;utm_medium=partner&amp;utm_campaign=newstex" TargetMode="External" /><Relationship Id="rId1209" Type="http://schemas.openxmlformats.org/officeDocument/2006/relationships/hyperlink" Target="https://newstex.com/?utm_source=lexisnexis&amp;utm_medium=partner&amp;utm_campaign=Jewish+Business+News&amp;utm_id=138406&amp;utm_content=JWBN-138406-171697263891325876100086" TargetMode="External" /><Relationship Id="rId121" Type="http://schemas.openxmlformats.org/officeDocument/2006/relationships/footer" Target="footer22.xml" /><Relationship Id="rId1210" Type="http://schemas.openxmlformats.org/officeDocument/2006/relationships/hyperlink" Target="https://www.facebook.com/NikkiHaley/" TargetMode="External" /><Relationship Id="rId1211" Type="http://schemas.openxmlformats.org/officeDocument/2006/relationships/hyperlink" Target="https://www.facebook.com/NikkiHaley/" TargetMode="External" /><Relationship Id="rId1212" Type="http://schemas.openxmlformats.org/officeDocument/2006/relationships/hyperlink" Target="https://www.facebook.com/NikkiHaley/" TargetMode="External" /><Relationship Id="rId1213" Type="http://schemas.openxmlformats.org/officeDocument/2006/relationships/hyperlink" Target="https://jewishbusinessnews.com/search/?q=Hamas" TargetMode="External" /><Relationship Id="rId1214" Type="http://schemas.openxmlformats.org/officeDocument/2006/relationships/hyperlink" Target="https://embassies.gov.il/MFA/AboutIsrael/state/Personalities/Pages/Danny-Danon.aspx" TargetMode="External" /><Relationship Id="rId1215" Type="http://schemas.openxmlformats.org/officeDocument/2006/relationships/hyperlink" Target="https://x.com/dannydanon" TargetMode="External" /><Relationship Id="rId1216" Type="http://schemas.openxmlformats.org/officeDocument/2006/relationships/hyperlink" Target="https://www.paypal.com/donate/?hosted_button_id=RRWTSZAXHJ7L6" TargetMode="External" /><Relationship Id="rId1217" Type="http://schemas.openxmlformats.org/officeDocument/2006/relationships/hyperlink" Target="https://jewishbusinessnews.com/2024/05/29/nikki-haley-visits-israel-signs-bomb-writing-finish-them/" TargetMode="External" /><Relationship Id="rId1218" Type="http://schemas.openxmlformats.org/officeDocument/2006/relationships/header" Target="header205.xml" /><Relationship Id="rId1219" Type="http://schemas.openxmlformats.org/officeDocument/2006/relationships/header" Target="header206.xml" /><Relationship Id="rId122" Type="http://schemas.openxmlformats.org/officeDocument/2006/relationships/footer" Target="footer23.xml" /><Relationship Id="rId1220" Type="http://schemas.openxmlformats.org/officeDocument/2006/relationships/footer" Target="footer205.xml" /><Relationship Id="rId1221" Type="http://schemas.openxmlformats.org/officeDocument/2006/relationships/footer" Target="footer206.xml" /><Relationship Id="rId1222" Type="http://schemas.openxmlformats.org/officeDocument/2006/relationships/header" Target="header207.xml" /><Relationship Id="rId1223" Type="http://schemas.openxmlformats.org/officeDocument/2006/relationships/footer" Target="footer207.xml" /><Relationship Id="rId1224" Type="http://schemas.openxmlformats.org/officeDocument/2006/relationships/hyperlink" Target="https://advance.lexis.com/api/document?collection=news&amp;id=urn:contentItem:6BCF-5VJ1-DYRB-S003-00000-00&amp;context=1519360" TargetMode="External" /><Relationship Id="rId1225" Type="http://schemas.openxmlformats.org/officeDocument/2006/relationships/hyperlink" Target="https://advance.lexis.com/api/document?collection=news&amp;id=urn:contentItem:6BCF-5VJ1-DYRB-S003-00000-00&amp;context=1519360" TargetMode="External" /><Relationship Id="rId1226" Type="http://schemas.openxmlformats.org/officeDocument/2006/relationships/hyperlink" Target="https://advance.lexis.com/api/document?collection=news&amp;id=urn:contentItem:6BCF-5VJ1-DYRB-S003-00000-00&amp;context=1519360" TargetMode="External" /><Relationship Id="rId1227" Type="http://schemas.openxmlformats.org/officeDocument/2006/relationships/hyperlink" Target="https://advance.lexis.com/api/document?collection=news&amp;id=urn:contentItem:6BCF-5VJ1-DYRB-S003-00000-00&amp;context=1519360" TargetMode="External" /><Relationship Id="rId1228" Type="http://schemas.openxmlformats.org/officeDocument/2006/relationships/hyperlink" Target="http://alaskagop.net" TargetMode="External" /><Relationship Id="rId1229" Type="http://schemas.openxmlformats.org/officeDocument/2006/relationships/hyperlink" Target="mailto:letters@adn.com" TargetMode="External" /><Relationship Id="rId123" Type="http://schemas.openxmlformats.org/officeDocument/2006/relationships/header" Target="header24.xml" /><Relationship Id="rId1230" Type="http://schemas.openxmlformats.org/officeDocument/2006/relationships/hyperlink" Target="https://www.adn.com/submit-letter/" TargetMode="External" /><Relationship Id="rId1231" Type="http://schemas.openxmlformats.org/officeDocument/2006/relationships/header" Target="header208.xml" /><Relationship Id="rId1232" Type="http://schemas.openxmlformats.org/officeDocument/2006/relationships/header" Target="header209.xml" /><Relationship Id="rId1233" Type="http://schemas.openxmlformats.org/officeDocument/2006/relationships/footer" Target="footer208.xml" /><Relationship Id="rId1234" Type="http://schemas.openxmlformats.org/officeDocument/2006/relationships/footer" Target="footer209.xml" /><Relationship Id="rId1235" Type="http://schemas.openxmlformats.org/officeDocument/2006/relationships/header" Target="header210.xml" /><Relationship Id="rId1236" Type="http://schemas.openxmlformats.org/officeDocument/2006/relationships/footer" Target="footer210.xml" /><Relationship Id="rId1237" Type="http://schemas.openxmlformats.org/officeDocument/2006/relationships/hyperlink" Target="https://advance.lexis.com/api/document?collection=news&amp;id=urn:contentItem:6B4V-DNN1-JCMN-Y002-00000-00&amp;context=1519360" TargetMode="External" /><Relationship Id="rId1238" Type="http://schemas.openxmlformats.org/officeDocument/2006/relationships/hyperlink" Target="https://advance.lexis.com/api/document?collection=news&amp;id=urn:contentItem:6B4V-DNN1-JCMN-Y002-00000-00&amp;context=1519360" TargetMode="External" /><Relationship Id="rId1239" Type="http://schemas.openxmlformats.org/officeDocument/2006/relationships/hyperlink" Target="https://advance.lexis.com/api/document?collection=news&amp;id=urn:contentItem:6B4V-DNN1-JCMN-Y002-00000-00&amp;context=1519360" TargetMode="External" /><Relationship Id="rId124" Type="http://schemas.openxmlformats.org/officeDocument/2006/relationships/footer" Target="footer24.xml" /><Relationship Id="rId1240" Type="http://schemas.openxmlformats.org/officeDocument/2006/relationships/hyperlink" Target="https://advance.lexis.com/api/document?collection=news&amp;id=urn:contentItem:6B4V-DNN1-JCMN-Y002-00000-00&amp;context=1519360" TargetMode="External" /><Relationship Id="rId1241" Type="http://schemas.openxmlformats.org/officeDocument/2006/relationships/hyperlink" Target="https://advance.lexis.com/api/document?collection=news&amp;id=urn:contentItem:6B4V-DNN1-JCMN-Y002-00000-00&amp;context=1519360" TargetMode="External" /><Relationship Id="rId1242" Type="http://schemas.openxmlformats.org/officeDocument/2006/relationships/hyperlink" Target="https://advance.lexis.com/api/document?collection=news&amp;id=urn:contentItem:6B4V-DNN1-JCMN-Y002-00000-00&amp;context=1519360" TargetMode="External" /><Relationship Id="rId1243" Type="http://schemas.openxmlformats.org/officeDocument/2006/relationships/hyperlink" Target="https://advance.lexis.com/api/document?collection=news&amp;id=urn:contentItem:6B4V-DNN1-JCMN-Y002-00000-00&amp;context=1519360" TargetMode="External" /><Relationship Id="rId1244" Type="http://schemas.openxmlformats.org/officeDocument/2006/relationships/hyperlink" Target="https://advance.lexis.com/api/document?collection=news&amp;id=urn:contentItem:6B4V-DNN1-JCMN-Y002-00000-00&amp;context=1519360" TargetMode="External" /><Relationship Id="rId1245" Type="http://schemas.openxmlformats.org/officeDocument/2006/relationships/hyperlink" Target="https://advance.lexis.com/api/document?collection=news&amp;id=urn:contentItem:6B4V-DNN1-JCMN-Y002-00000-00&amp;context=1519360" TargetMode="External" /><Relationship Id="rId1246" Type="http://schemas.openxmlformats.org/officeDocument/2006/relationships/hyperlink" Target="http://www.mediaite.com/?utm_source=lexisnexis&amp;utm_medium=partner&amp;utm_campaign=newstex" TargetMode="External" /><Relationship Id="rId1247" Type="http://schemas.openxmlformats.org/officeDocument/2006/relationships/hyperlink" Target="https://newstex.com/?utm_source=lexisnexis&amp;utm_medium=partner&amp;utm_campaign=Mediaite&amp;utm_id=110714&amp;utm_content=ABMI-110714-170571937946525876100051" TargetMode="External" /><Relationship Id="rId1248" Type="http://schemas.openxmlformats.org/officeDocument/2006/relationships/hyperlink" Target="mailto:tips@mediaite.com" TargetMode="External" /><Relationship Id="rId1249" Type="http://schemas.openxmlformats.org/officeDocument/2006/relationships/hyperlink" Target="https://www.mediaite.com/trump/trump-confuses-nancy-pelosi-with-nikki-haley-blames-the-latter-for-jan-6-capitol-riot-nikki-haley-is-in-charge-of-security/" TargetMode="External" /><Relationship Id="rId125" Type="http://schemas.openxmlformats.org/officeDocument/2006/relationships/hyperlink" Target="https://advance.lexis.com/api/document?collection=news&amp;id=urn:contentItem:6CHP-DWH1-JCMN-Y0GJ-00000-00&amp;context=1519360" TargetMode="External" /><Relationship Id="rId1250" Type="http://schemas.openxmlformats.org/officeDocument/2006/relationships/header" Target="header211.xml" /><Relationship Id="rId1251" Type="http://schemas.openxmlformats.org/officeDocument/2006/relationships/header" Target="header212.xml" /><Relationship Id="rId1252" Type="http://schemas.openxmlformats.org/officeDocument/2006/relationships/footer" Target="footer211.xml" /><Relationship Id="rId1253" Type="http://schemas.openxmlformats.org/officeDocument/2006/relationships/footer" Target="footer212.xml" /><Relationship Id="rId1254" Type="http://schemas.openxmlformats.org/officeDocument/2006/relationships/header" Target="header213.xml" /><Relationship Id="rId1255" Type="http://schemas.openxmlformats.org/officeDocument/2006/relationships/footer" Target="footer213.xml" /><Relationship Id="rId1256" Type="http://schemas.openxmlformats.org/officeDocument/2006/relationships/hyperlink" Target="https://advance.lexis.com/api/document?collection=news&amp;id=urn:contentItem:6C4M-RJ21-DXX5-W140-00000-00&amp;context=1519360" TargetMode="External" /><Relationship Id="rId1257" Type="http://schemas.openxmlformats.org/officeDocument/2006/relationships/hyperlink" Target="https://advance.lexis.com/api/document?collection=news&amp;id=urn:contentItem:6C4M-RJ21-DXX5-W140-00000-00&amp;context=1519360" TargetMode="External" /><Relationship Id="rId1258" Type="http://schemas.openxmlformats.org/officeDocument/2006/relationships/hyperlink" Target="https://advance.lexis.com/api/document?collection=news&amp;id=urn:contentItem:6C4M-RJ21-DXX5-W140-00000-00&amp;context=1519360" TargetMode="External" /><Relationship Id="rId1259" Type="http://schemas.openxmlformats.org/officeDocument/2006/relationships/hyperlink" Target="https://advance.lexis.com/api/document?collection=news&amp;id=urn:contentItem:6C4M-RJ21-DXX5-W140-00000-00&amp;context=1519360" TargetMode="External" /><Relationship Id="rId126" Type="http://schemas.openxmlformats.org/officeDocument/2006/relationships/hyperlink" Target="https://advance.lexis.com/api/document?collection=news&amp;id=urn:contentItem:6CHP-DWH1-JCMN-Y0GJ-00000-00&amp;context=1519360" TargetMode="External" /><Relationship Id="rId1260" Type="http://schemas.openxmlformats.org/officeDocument/2006/relationships/hyperlink" Target="https://www.indiatoday.in/world/story/satellite-images-show-israel-targeting-rafah-refugee-camps-gaza-2544952-2024-05-28" TargetMode="External" /><Relationship Id="rId1261" Type="http://schemas.openxmlformats.org/officeDocument/2006/relationships/hyperlink" Target="https://www.indiatoday.in/world/story/israel-hamas-war-all-eyes-on-rafah-trends-on-social-media-amid-global-outrage-after-israeli-airstrike-in-gaza-2545076-2024-05-29" TargetMode="External" /><Relationship Id="rId1262" Type="http://schemas.openxmlformats.org/officeDocument/2006/relationships/hyperlink" Target="https://www.indiatoday.in/world/story/world-court-orders-israel-immediately-halt-military-offensive-in-rafah-2543534-2024-05-24" TargetMode="External" /><Relationship Id="rId1263" Type="http://schemas.openxmlformats.org/officeDocument/2006/relationships/hyperlink" Target="https://www.indiatoday.in/world/story/us-says-deadly-rafah-strike-didnt-cross-red-lines-as-israel-widens-assault-2545068-2024-05-29" TargetMode="External" /><Relationship Id="rId1264" Type="http://schemas.openxmlformats.org/officeDocument/2006/relationships/hyperlink" Target="https://www.indiatoday.in/world/story/israel-hamas-war-gaza-conflict-rafah-attacks-palestinians-2544733-2024-05-28" TargetMode="External" /><Relationship Id="rId1265" Type="http://schemas.openxmlformats.org/officeDocument/2006/relationships/hyperlink" Target="https://akm-img-a-in.tosshub.com/indiatoday/images/story/202405/nikki-haley-295038113-16x9_0.jpeg?VersionId=57FH8wPyaFh53ACvMdPVIOMDl8f8hJYk?size=749:421" TargetMode="External" /><Relationship Id="rId1266" Type="http://schemas.openxmlformats.org/officeDocument/2006/relationships/header" Target="header214.xml" /><Relationship Id="rId1267" Type="http://schemas.openxmlformats.org/officeDocument/2006/relationships/header" Target="header215.xml" /><Relationship Id="rId1268" Type="http://schemas.openxmlformats.org/officeDocument/2006/relationships/footer" Target="footer214.xml" /><Relationship Id="rId1269" Type="http://schemas.openxmlformats.org/officeDocument/2006/relationships/footer" Target="footer215.xml" /><Relationship Id="rId127" Type="http://schemas.openxmlformats.org/officeDocument/2006/relationships/hyperlink" Target="https://advance.lexis.com/api/document?collection=news&amp;id=urn:contentItem:6CHP-DWH1-JCMN-Y0GJ-00000-00&amp;context=1519360" TargetMode="External" /><Relationship Id="rId1270" Type="http://schemas.openxmlformats.org/officeDocument/2006/relationships/header" Target="header216.xml" /><Relationship Id="rId1271" Type="http://schemas.openxmlformats.org/officeDocument/2006/relationships/footer" Target="footer216.xml" /><Relationship Id="rId1272" Type="http://schemas.openxmlformats.org/officeDocument/2006/relationships/hyperlink" Target="https://advance.lexis.com/api/document?collection=news&amp;id=urn:contentItem:6C4M-RS31-JCMC-W290-00000-00&amp;context=1519360" TargetMode="External" /><Relationship Id="rId1273" Type="http://schemas.openxmlformats.org/officeDocument/2006/relationships/hyperlink" Target="https://advance.lexis.com/api/document?collection=news&amp;id=urn:contentItem:6C4M-RS31-JCMC-W290-00000-00&amp;context=1519360" TargetMode="External" /><Relationship Id="rId1274" Type="http://schemas.openxmlformats.org/officeDocument/2006/relationships/hyperlink" Target="https://advance.lexis.com/api/document?collection=news&amp;id=urn:contentItem:6C4M-RS31-JCMC-W290-00000-00&amp;context=1519360" TargetMode="External" /><Relationship Id="rId1275" Type="http://schemas.openxmlformats.org/officeDocument/2006/relationships/hyperlink" Target="https://advance.lexis.com/api/document?collection=news&amp;id=urn:contentItem:6C4M-RS31-JCMC-W290-00000-00&amp;context=1519360" TargetMode="External" /><Relationship Id="rId1276" Type="http://schemas.openxmlformats.org/officeDocument/2006/relationships/hyperlink" Target="https://advance.lexis.com/api/document?collection=news&amp;id=urn:contentItem:6C4M-RS31-JCMC-W290-00000-00&amp;context=1519360" TargetMode="External" /><Relationship Id="rId1277" Type="http://schemas.openxmlformats.org/officeDocument/2006/relationships/hyperlink" Target="https://www.usatoday.com/story/news/world/2024/04/05/israel-hamas-six-month-anniversary-hostages/73168211007/" TargetMode="External" /><Relationship Id="rId1278" Type="http://schemas.openxmlformats.org/officeDocument/2006/relationships/hyperlink" Target="https://x.com/NoaMagid/status/1795485938166145346" TargetMode="External" /><Relationship Id="rId1279" Type="http://schemas.openxmlformats.org/officeDocument/2006/relationships/hyperlink" Target="https://www.gannett-cdn.com/authoring/authoring-images/2024/05/27/USAT/73869549007-gty-2154357785.jpg" TargetMode="External" /><Relationship Id="rId128" Type="http://schemas.openxmlformats.org/officeDocument/2006/relationships/hyperlink" Target="https://advance.lexis.com/api/document?collection=news&amp;id=urn:contentItem:6CHP-DWH1-JCMN-Y0GJ-00000-00&amp;context=1519360" TargetMode="External" /><Relationship Id="rId1280" Type="http://schemas.openxmlformats.org/officeDocument/2006/relationships/hyperlink" Target="https://www.usatoday.com/story/news/politics/2024/05/08/biden-pauses-arms-israel-humanitarian-gaza/73601551007/" TargetMode="External" /><Relationship Id="rId1281" Type="http://schemas.openxmlformats.org/officeDocument/2006/relationships/hyperlink" Target="https://www.usatoday.com/story/news/world/2024/05/28/israel-rafah-strike-not-across-biden-red-line/73884271007/" TargetMode="External" /><Relationship Id="rId1282" Type="http://schemas.openxmlformats.org/officeDocument/2006/relationships/hyperlink" Target="https://www.israelhayom.com/2024/05/28/nikki-haley-says-you-should-take-out-some-key-irgc-members/" TargetMode="External" /><Relationship Id="rId1283" Type="http://schemas.openxmlformats.org/officeDocument/2006/relationships/hyperlink" Target="https://www.usatoday.com/story/news/politics/elections/2024/03/06/nikki-haley-drops-out-2024-election/71751258007/" TargetMode="External" /><Relationship Id="rId1284" Type="http://schemas.openxmlformats.org/officeDocument/2006/relationships/hyperlink" Target="https://www.usatoday.com/story/news/politics/elections/2024/05/22/nikki-haley-vote-for-donald-trump/73806711007/https://www.usatoday.com/story/news/politics/elections/2024/05/22/nikki-haley-vote-for-donald-trump/73806711007/" TargetMode="External" /><Relationship Id="rId1285" Type="http://schemas.openxmlformats.org/officeDocument/2006/relationships/hyperlink" Target="https://www.usatoday.com/story/news/politics/elections/2024/05/22/nikki-haley-donald-trump-endorsement-takeaways/73808393007/" TargetMode="External" /><Relationship Id="rId1286" Type="http://schemas.openxmlformats.org/officeDocument/2006/relationships/hyperlink" Target="https://www.usatoday.com/story/news/politics/elections/2024/05/22/nikki-haley-donald-trump-endorsement-takeaways/73808393007/" TargetMode="External" /><Relationship Id="rId1287" Type="http://schemas.openxmlformats.org/officeDocument/2006/relationships/hyperlink" Target="https://www.usatoday.com/story/news/politics/elections/2024/05/22/nikki-haley-donald-trump-endorsement-takeaways/73808393007/" TargetMode="External" /><Relationship Id="rId1288" Type="http://schemas.openxmlformats.org/officeDocument/2006/relationships/hyperlink" Target="https://www.usatoday.com/story/news/politics/elections/2024/05/22/nikki-haley-donald-trump-endorsement-takeaways/73808393007/" TargetMode="External" /><Relationship Id="rId1289" Type="http://schemas.openxmlformats.org/officeDocument/2006/relationships/hyperlink" Target="https://www.usatoday.com/story/news/politics/elections/2024/05/22/nikki-haley-donald-trump-endorsement-takeaways/73808393007/" TargetMode="External" /><Relationship Id="rId129" Type="http://schemas.openxmlformats.org/officeDocument/2006/relationships/hyperlink" Target="http://newsbusters.org/?utm_source=%5B%5BDELIVERY_RECIPIENT_CODE%5D%5D&amp;utm_medium=partner&amp;utm_campaign=newstex" TargetMode="External" /><Relationship Id="rId1290" Type="http://schemas.openxmlformats.org/officeDocument/2006/relationships/hyperlink" Target="https://www.gannett-cdn.com/authoring/authoring-images/2024/05/22/USAT/73809976007-vpc-haley-voting-for-trump-the-hudson-institute-reuters.jpg" TargetMode="External" /><Relationship Id="rId1291" Type="http://schemas.openxmlformats.org/officeDocument/2006/relationships/hyperlink" Target="https://x.com/KenRoth/status/1795601101053423759" TargetMode="External" /><Relationship Id="rId1292" Type="http://schemas.openxmlformats.org/officeDocument/2006/relationships/hyperlink" Target="https://www.usatoday.com/story/news/politics/2024/05/29/nikki-haley-finish-them-israel/73890471007/" TargetMode="External" /><Relationship Id="rId1293" Type="http://schemas.openxmlformats.org/officeDocument/2006/relationships/hyperlink" Target="https://www.usatoday.com/story/news/politics/2024/05/29/nikki-haley-finish-them-israel/73890471007/" TargetMode="External" /><Relationship Id="rId1294" Type="http://schemas.openxmlformats.org/officeDocument/2006/relationships/hyperlink" Target="https://www.usatoday.com/story/news/politics/2024/05/29/nikki-haley-finish-them-israel/73890471007/" TargetMode="External" /><Relationship Id="rId1295" Type="http://schemas.openxmlformats.org/officeDocument/2006/relationships/hyperlink" Target="https://www.usatoday.com/story/news/politics/2024/05/29/nikki-haley-finish-them-israel/73890471007/" TargetMode="External" /><Relationship Id="rId1296" Type="http://schemas.openxmlformats.org/officeDocument/2006/relationships/hyperlink" Target="https://www.usatoday.com/story/news/politics/2024/05/29/nikki-haley-finish-them-israel/73890471007/" TargetMode="External" /><Relationship Id="rId1297" Type="http://schemas.openxmlformats.org/officeDocument/2006/relationships/header" Target="header217.xml" /><Relationship Id="rId1298" Type="http://schemas.openxmlformats.org/officeDocument/2006/relationships/header" Target="header218.xml" /><Relationship Id="rId1299" Type="http://schemas.openxmlformats.org/officeDocument/2006/relationships/footer" Target="footer217.xml" /><Relationship Id="rId13" Type="http://schemas.openxmlformats.org/officeDocument/2006/relationships/header" Target="header5.xml" /><Relationship Id="rId130" Type="http://schemas.openxmlformats.org/officeDocument/2006/relationships/hyperlink" Target="https://newstex.com/?utm_source=%5B%5BDELIVERY_RECIPIENT_CODE%5D%5D&amp;utm_medium=partner&amp;utm_campaign=Newsbusters.org&amp;utm_id=107778&amp;utm_content=NBST-107778-52232734001325824000226" TargetMode="External" /><Relationship Id="rId1300" Type="http://schemas.openxmlformats.org/officeDocument/2006/relationships/footer" Target="footer218.xml" /><Relationship Id="rId1301" Type="http://schemas.openxmlformats.org/officeDocument/2006/relationships/header" Target="header219.xml" /><Relationship Id="rId1302" Type="http://schemas.openxmlformats.org/officeDocument/2006/relationships/footer" Target="footer219.xml" /><Relationship Id="rId1303" Type="http://schemas.openxmlformats.org/officeDocument/2006/relationships/hyperlink" Target="https://advance.lexis.com/api/document?collection=news&amp;id=urn:contentItem:6CH1-3021-DY68-125X-00000-00&amp;context=1519360" TargetMode="External" /><Relationship Id="rId1304" Type="http://schemas.openxmlformats.org/officeDocument/2006/relationships/hyperlink" Target="https://advance.lexis.com/api/document?collection=news&amp;id=urn:contentItem:6CH1-3021-DY68-125X-00000-00&amp;context=1519360" TargetMode="External" /><Relationship Id="rId1305" Type="http://schemas.openxmlformats.org/officeDocument/2006/relationships/hyperlink" Target="https://advance.lexis.com/api/document?collection=news&amp;id=urn:contentItem:6CH1-3021-DY68-125X-00000-00&amp;context=1519360" TargetMode="External" /><Relationship Id="rId1306" Type="http://schemas.openxmlformats.org/officeDocument/2006/relationships/hyperlink" Target="https://advance.lexis.com/api/document?collection=news&amp;id=urn:contentItem:6CH1-3021-DY68-125X-00000-00&amp;context=1519360" TargetMode="External" /><Relationship Id="rId1307" Type="http://schemas.openxmlformats.org/officeDocument/2006/relationships/hyperlink" Target="https://www.newsweek.com/topic/nikki-haley?utm_source=Synacor&amp;utm_medium=Attnet&amp;utm_campaign=Partnerships" TargetMode="External" /><Relationship Id="rId1308" Type="http://schemas.openxmlformats.org/officeDocument/2006/relationships/hyperlink" Target="https://www.newsweek.com/topic/nikki-haley?utm_source=Synacor&amp;utm_medium=Attnet&amp;utm_campaign=Partnerships" TargetMode="External" /><Relationship Id="rId1309" Type="http://schemas.openxmlformats.org/officeDocument/2006/relationships/hyperlink" Target="https://www.newsweek.com/topic/nikki-haley?utm_source=Synacor&amp;utm_medium=Attnet&amp;utm_campaign=Partnerships" TargetMode="External" /><Relationship Id="rId131" Type="http://schemas.openxmlformats.org/officeDocument/2006/relationships/hyperlink" Target="https://www.newsbusters.org/blogs/nb/mark-finkelstein/2024/06/28/sad-scarborough-suggests-time-dems-tell-biden-its-over" TargetMode="External" /><Relationship Id="rId1310" Type="http://schemas.openxmlformats.org/officeDocument/2006/relationships/hyperlink" Target="https://www.newsweek.com/topic/republicans?utm_source=Synacor&amp;utm_medium=Attnet&amp;utm_campaign=Partnerships" TargetMode="External" /><Relationship Id="rId1311" Type="http://schemas.openxmlformats.org/officeDocument/2006/relationships/hyperlink" Target="https://www.newsweek.com/topic/republican?utm_source=Synacor&amp;utm_medium=Attnet&amp;utm_campaign=Partnerships" TargetMode="External" /><Relationship Id="rId1312" Type="http://schemas.openxmlformats.org/officeDocument/2006/relationships/hyperlink" Target="https://www.newsweek.com/topic/donald-trump?utm_source=Synacor&amp;utm_medium=Attnet&amp;utm_campaign=Partnerships" TargetMode="External" /><Relationship Id="rId1313" Type="http://schemas.openxmlformats.org/officeDocument/2006/relationships/hyperlink" Target="https://d.newsweek.com/en/full/2429899/nikki-haley-rnc-booed.jpg" TargetMode="External" /><Relationship Id="rId1314" Type="http://schemas.openxmlformats.org/officeDocument/2006/relationships/header" Target="header220.xml" /><Relationship Id="rId1315" Type="http://schemas.openxmlformats.org/officeDocument/2006/relationships/header" Target="header221.xml" /><Relationship Id="rId1316" Type="http://schemas.openxmlformats.org/officeDocument/2006/relationships/footer" Target="footer220.xml" /><Relationship Id="rId1317" Type="http://schemas.openxmlformats.org/officeDocument/2006/relationships/footer" Target="footer221.xml" /><Relationship Id="rId1318" Type="http://schemas.openxmlformats.org/officeDocument/2006/relationships/header" Target="header222.xml" /><Relationship Id="rId1319" Type="http://schemas.openxmlformats.org/officeDocument/2006/relationships/footer" Target="footer222.xml" /><Relationship Id="rId132" Type="http://schemas.openxmlformats.org/officeDocument/2006/relationships/hyperlink" Target="https://newsbusters.org/blogs/nb/mark-finkelstein/2024/07/20/vexed-her-unifying-endorsement-trump-morning-joe-attacked" TargetMode="External" /><Relationship Id="rId1320" Type="http://schemas.openxmlformats.org/officeDocument/2006/relationships/hyperlink" Target="https://advance.lexis.com/api/document?collection=news&amp;id=urn:contentItem:6DD0-4C81-F03F-K22J-00000-00&amp;context=1519360" TargetMode="External" /><Relationship Id="rId1321" Type="http://schemas.openxmlformats.org/officeDocument/2006/relationships/hyperlink" Target="https://advance.lexis.com/api/document?collection=news&amp;id=urn:contentItem:6DD0-4C81-F03F-K22J-00000-00&amp;context=1519360" TargetMode="External" /><Relationship Id="rId1322" Type="http://schemas.openxmlformats.org/officeDocument/2006/relationships/hyperlink" Target="https://advance.lexis.com/api/document?collection=news&amp;id=urn:contentItem:6DD0-4C81-F03F-K22J-00000-00&amp;context=1519360" TargetMode="External" /><Relationship Id="rId1323" Type="http://schemas.openxmlformats.org/officeDocument/2006/relationships/hyperlink" Target="https://advance.lexis.com/api/document?collection=news&amp;id=urn:contentItem:6DD0-4C81-F03F-K22J-00000-00&amp;context=1519360" TargetMode="External" /><Relationship Id="rId1324" Type="http://schemas.openxmlformats.org/officeDocument/2006/relationships/hyperlink" Target="https://advance.lexis.com/api/document?collection=news&amp;id=urn:contentItem:6DD0-4C81-F03F-K22J-00000-00&amp;context=1519360" TargetMode="External" /><Relationship Id="rId1325" Type="http://schemas.openxmlformats.org/officeDocument/2006/relationships/hyperlink" Target="https://www.usatoday.com/news/politics/donald-trump/" TargetMode="External" /><Relationship Id="rId1326" Type="http://schemas.openxmlformats.org/officeDocument/2006/relationships/hyperlink" Target="https://www.usatoday.com/news/politics/nikki-haley/" TargetMode="External" /><Relationship Id="rId1327" Type="http://schemas.openxmlformats.org/officeDocument/2006/relationships/hyperlink" Target="https://www.usatoday.com/news/politics/nikki-haley/" TargetMode="External" /><Relationship Id="rId1328" Type="http://schemas.openxmlformats.org/officeDocument/2006/relationships/hyperlink" Target="https://www.usatoday.com/news/politics/nikki-haley/" TargetMode="External" /><Relationship Id="rId1329" Type="http://schemas.openxmlformats.org/officeDocument/2006/relationships/hyperlink" Target="https://www.usatoday.com/news/politics/nikki-haley/" TargetMode="External" /><Relationship Id="rId133" Type="http://schemas.openxmlformats.org/officeDocument/2006/relationships/header" Target="header25.xml" /><Relationship Id="rId1330" Type="http://schemas.openxmlformats.org/officeDocument/2006/relationships/hyperlink" Target="https://truthsocial.com/@realDonaldTrump/posts/113455540757405917" TargetMode="External" /><Relationship Id="rId1331" Type="http://schemas.openxmlformats.org/officeDocument/2006/relationships/hyperlink" Target="https://www.usatoday.com/story/news/politics/elections/2024/02/12/nikki-haley-trump-military-veterans-ad/72570646007/" TargetMode="External" /><Relationship Id="rId1332" Type="http://schemas.openxmlformats.org/officeDocument/2006/relationships/hyperlink" Target="https://www.axios.com/2023/03/05/mike-pompeo-trump-2024" TargetMode="External" /><Relationship Id="rId1333" Type="http://schemas.openxmlformats.org/officeDocument/2006/relationships/hyperlink" Target="https://www.usatoday.com/story/news/politics/elections/2024/07/09/nikki-haley-released-delegates-rnc/74336504007/" TargetMode="External" /><Relationship Id="rId1334" Type="http://schemas.openxmlformats.org/officeDocument/2006/relationships/hyperlink" Target="https://www.usatoday.com/story/news/politics/elections/2024/11/06/donald-trump-administration-options-outlook/76090491007/" TargetMode="External" /><Relationship Id="rId1335" Type="http://schemas.openxmlformats.org/officeDocument/2006/relationships/hyperlink" Target="https://www.cbsnews.com/news/who-might-be-in-donald-trump-cabinet/" TargetMode="External" /><Relationship Id="rId1336" Type="http://schemas.openxmlformats.org/officeDocument/2006/relationships/hyperlink" Target="https://x.com/NikkiHaley/status/1855441295998640559" TargetMode="External" /><Relationship Id="rId1337" Type="http://schemas.openxmlformats.org/officeDocument/2006/relationships/hyperlink" Target="https://www.usatoday.com/story/news/politics/2024/04/07/gop-lawmaker-russian-propaganda-ukraine/73235559007/" TargetMode="External" /><Relationship Id="rId1338" Type="http://schemas.openxmlformats.org/officeDocument/2006/relationships/hyperlink" Target="https://www.usatoday.com/news/politics/donald-trump/" TargetMode="External" /><Relationship Id="rId1339" Type="http://schemas.openxmlformats.org/officeDocument/2006/relationships/hyperlink" Target="https://www.usatoday.com/story/news/politics/elections/2024/11/06/zelenskyy-speaks-trump-applauds-victory/76098960007/" TargetMode="External" /><Relationship Id="rId134" Type="http://schemas.openxmlformats.org/officeDocument/2006/relationships/header" Target="header26.xml" /><Relationship Id="rId1340" Type="http://schemas.openxmlformats.org/officeDocument/2006/relationships/hyperlink" Target="mailto:vhagan@gannett.co" TargetMode="External" /><Relationship Id="rId1341" Type="http://schemas.openxmlformats.org/officeDocument/2006/relationships/hyperlink" Target="https://www.usatoday.com/story/news/politics/elections/2024/11/10/trump-haley-pompeo-2024-election/76176249007/" TargetMode="External" /><Relationship Id="rId1342" Type="http://schemas.openxmlformats.org/officeDocument/2006/relationships/hyperlink" Target="https://www.usatoday.com/story/news/politics/elections/2024/11/10/trump-haley-pompeo-2024-election/76176249007/" TargetMode="External" /><Relationship Id="rId1343" Type="http://schemas.openxmlformats.org/officeDocument/2006/relationships/hyperlink" Target="https://www.usatoday.com/story/news/politics/elections/2024/11/10/trump-haley-pompeo-2024-election/76176249007/" TargetMode="External" /><Relationship Id="rId1344" Type="http://schemas.openxmlformats.org/officeDocument/2006/relationships/hyperlink" Target="https://www.usatoday.com/story/news/politics/elections/2024/11/10/trump-haley-pompeo-2024-election/76176249007/" TargetMode="External" /><Relationship Id="rId1345" Type="http://schemas.openxmlformats.org/officeDocument/2006/relationships/hyperlink" Target="https://www.usatoday.com/story/news/politics/elections/2024/11/10/trump-haley-pompeo-2024-election/76176249007/" TargetMode="External" /><Relationship Id="rId1346" Type="http://schemas.openxmlformats.org/officeDocument/2006/relationships/header" Target="header223.xml" /><Relationship Id="rId1347" Type="http://schemas.openxmlformats.org/officeDocument/2006/relationships/header" Target="header224.xml" /><Relationship Id="rId1348" Type="http://schemas.openxmlformats.org/officeDocument/2006/relationships/footer" Target="footer223.xml" /><Relationship Id="rId1349" Type="http://schemas.openxmlformats.org/officeDocument/2006/relationships/footer" Target="footer224.xml" /><Relationship Id="rId135" Type="http://schemas.openxmlformats.org/officeDocument/2006/relationships/footer" Target="footer25.xml" /><Relationship Id="rId1350" Type="http://schemas.openxmlformats.org/officeDocument/2006/relationships/header" Target="header225.xml" /><Relationship Id="rId1351" Type="http://schemas.openxmlformats.org/officeDocument/2006/relationships/footer" Target="footer225.xml" /><Relationship Id="rId1352" Type="http://schemas.openxmlformats.org/officeDocument/2006/relationships/hyperlink" Target="https://advance.lexis.com/api/document?collection=news&amp;id=urn:contentItem:6DG6-SV71-F03F-K48P-00000-00&amp;context=1519360" TargetMode="External" /><Relationship Id="rId1353" Type="http://schemas.openxmlformats.org/officeDocument/2006/relationships/hyperlink" Target="https://advance.lexis.com/api/document?collection=news&amp;id=urn:contentItem:6DG6-SV71-F03F-K48P-00000-00&amp;context=1519360" TargetMode="External" /><Relationship Id="rId1354" Type="http://schemas.openxmlformats.org/officeDocument/2006/relationships/hyperlink" Target="https://advance.lexis.com/api/document?collection=news&amp;id=urn:contentItem:6DG6-SV71-F03F-K48P-00000-00&amp;context=1519360" TargetMode="External" /><Relationship Id="rId1355" Type="http://schemas.openxmlformats.org/officeDocument/2006/relationships/hyperlink" Target="https://advance.lexis.com/api/document?collection=news&amp;id=urn:contentItem:6DG6-SV71-F03F-K48P-00000-00&amp;context=1519360" TargetMode="External" /><Relationship Id="rId1356" Type="http://schemas.openxmlformats.org/officeDocument/2006/relationships/image" Target="media/image16.png" /><Relationship Id="rId1357" Type="http://schemas.openxmlformats.org/officeDocument/2006/relationships/hyperlink" Target="https://kyivindependent.com/trump-taps-ukraine-skeptic-tulsi-gabbard-for-director-of-national-intelligence/" TargetMode="External" /><Relationship Id="rId1358" Type="http://schemas.openxmlformats.org/officeDocument/2006/relationships/hyperlink" Target="https://kyivindependent.com/trump-taps-ukraine-skeptic-tulsi-gabbard-for-director-of-national-intelligence/" TargetMode="External" /><Relationship Id="rId1359" Type="http://schemas.openxmlformats.org/officeDocument/2006/relationships/hyperlink" Target="https://x.com/TulsiGabbard/status/1496794534600003586?ref_src=twsrc%5Etfw%7Ctwcamp%5Etweetembed%7Ctwterm%5E1496794534600003586%7Ctwgr%5E06b1eb3fefe43e66a47ec20660dfa9856719f5ea%7Ctwcon%5Es1_&amp;ref_url=https%3A%2F%2Ftheintercept.com%2F2022%2F02%2F24%2Frussian-tv-uses-tucker-carlson-tulsi-gabbard-sell-putins-war%2F" TargetMode="External" /><Relationship Id="rId136" Type="http://schemas.openxmlformats.org/officeDocument/2006/relationships/footer" Target="footer26.xml" /><Relationship Id="rId1360" Type="http://schemas.openxmlformats.org/officeDocument/2006/relationships/hyperlink" Target="https://www.nytimes.com/2024/11/18/us/politics/tulsi-gabbard-trump-russia.html" TargetMode="External" /><Relationship Id="rId1361" Type="http://schemas.openxmlformats.org/officeDocument/2006/relationships/hyperlink" Target="https://www.youtube.com/watch?v=DAZUIYpcEBM&amp;t=1s" TargetMode="External" /><Relationship Id="rId1362" Type="http://schemas.openxmlformats.org/officeDocument/2006/relationships/header" Target="header226.xml" /><Relationship Id="rId1363" Type="http://schemas.openxmlformats.org/officeDocument/2006/relationships/header" Target="header227.xml" /><Relationship Id="rId1364" Type="http://schemas.openxmlformats.org/officeDocument/2006/relationships/footer" Target="footer226.xml" /><Relationship Id="rId1365" Type="http://schemas.openxmlformats.org/officeDocument/2006/relationships/footer" Target="footer227.xml" /><Relationship Id="rId1366" Type="http://schemas.openxmlformats.org/officeDocument/2006/relationships/header" Target="header228.xml" /><Relationship Id="rId1367" Type="http://schemas.openxmlformats.org/officeDocument/2006/relationships/footer" Target="footer228.xml" /><Relationship Id="rId1368" Type="http://schemas.openxmlformats.org/officeDocument/2006/relationships/hyperlink" Target="https://advance.lexis.com/api/document?collection=news&amp;id=urn:contentItem:5201-H5P1-F06P-205S-00000-00&amp;context=1519360" TargetMode="External" /><Relationship Id="rId1369" Type="http://schemas.openxmlformats.org/officeDocument/2006/relationships/hyperlink" Target="https://advance.lexis.com/api/document?collection=news&amp;id=urn:contentItem:5201-H5P1-F06P-205S-00000-00&amp;context=1519360" TargetMode="External" /><Relationship Id="rId137" Type="http://schemas.openxmlformats.org/officeDocument/2006/relationships/header" Target="header27.xml" /><Relationship Id="rId1370" Type="http://schemas.openxmlformats.org/officeDocument/2006/relationships/hyperlink" Target="https://advance.lexis.com/api/document?collection=news&amp;id=urn:contentItem:5201-H5P1-F06P-205S-00000-00&amp;context=1519360" TargetMode="External" /><Relationship Id="rId1371" Type="http://schemas.openxmlformats.org/officeDocument/2006/relationships/hyperlink" Target="https://advance.lexis.com/api/document?collection=news&amp;id=urn:contentItem:5201-H5P1-F06P-205S-00000-00&amp;context=1519360" TargetMode="External" /><Relationship Id="rId1372" Type="http://schemas.openxmlformats.org/officeDocument/2006/relationships/hyperlink" Target="https://advance.lexis.com/api/document?collection=news&amp;id=urn:contentItem:5201-H5P1-F06P-205S-00000-00&amp;context=1519360" TargetMode="External" /><Relationship Id="rId1373" Type="http://schemas.openxmlformats.org/officeDocument/2006/relationships/header" Target="header229.xml" /><Relationship Id="rId1374" Type="http://schemas.openxmlformats.org/officeDocument/2006/relationships/header" Target="header230.xml" /><Relationship Id="rId1375" Type="http://schemas.openxmlformats.org/officeDocument/2006/relationships/footer" Target="footer229.xml" /><Relationship Id="rId1376" Type="http://schemas.openxmlformats.org/officeDocument/2006/relationships/footer" Target="footer230.xml" /><Relationship Id="rId1377" Type="http://schemas.openxmlformats.org/officeDocument/2006/relationships/header" Target="header231.xml" /><Relationship Id="rId1378" Type="http://schemas.openxmlformats.org/officeDocument/2006/relationships/footer" Target="footer231.xml" /><Relationship Id="rId1379" Type="http://schemas.openxmlformats.org/officeDocument/2006/relationships/hyperlink" Target="https://advance.lexis.com/api/document?collection=news&amp;id=urn:contentItem:6B7D-7H71-F03R-N0XP-00000-00&amp;context=1519360" TargetMode="External" /><Relationship Id="rId138" Type="http://schemas.openxmlformats.org/officeDocument/2006/relationships/footer" Target="footer27.xml" /><Relationship Id="rId1380" Type="http://schemas.openxmlformats.org/officeDocument/2006/relationships/hyperlink" Target="https://advance.lexis.com/api/document?collection=news&amp;id=urn:contentItem:6B7D-7H71-F03R-N0XP-00000-00&amp;context=1519360" TargetMode="External" /><Relationship Id="rId1381" Type="http://schemas.openxmlformats.org/officeDocument/2006/relationships/hyperlink" Target="https://advance.lexis.com/api/document?collection=news&amp;id=urn:contentItem:6B7D-7H71-F03R-N0XP-00000-00&amp;context=1519360" TargetMode="External" /><Relationship Id="rId1382" Type="http://schemas.openxmlformats.org/officeDocument/2006/relationships/hyperlink" Target="https://advance.lexis.com/api/document?collection=news&amp;id=urn:contentItem:6B7D-7H71-F03R-N0XP-00000-00&amp;context=1519360" TargetMode="External" /><Relationship Id="rId1383" Type="http://schemas.openxmlformats.org/officeDocument/2006/relationships/hyperlink" Target="https://advance.lexis.com/api/document?collection=news&amp;id=urn:contentItem:6B7D-7H71-F03R-N0XP-00000-00&amp;context=1519360" TargetMode="External" /><Relationship Id="rId1384" Type="http://schemas.openxmlformats.org/officeDocument/2006/relationships/hyperlink" Target="http://jimbovard.com/blog" TargetMode="External" /><Relationship Id="rId1385" Type="http://schemas.openxmlformats.org/officeDocument/2006/relationships/hyperlink" Target="https://brianwilsonwrites.substack.com/p/the-two-and-only-brian-wilson-and-b42?utm_source=podcast-email%2Csubstack&amp;publication_id=1345195&amp;post_id=141256226&amp;utm_campaign=email-play-on-substack&amp;utm_medium=email&amp;r=b7l78" TargetMode="External" /><Relationship Id="rId1386" Type="http://schemas.openxmlformats.org/officeDocument/2006/relationships/hyperlink" Target="https://www.addtoany.com/share" TargetMode="External" /><Relationship Id="rId1387" Type="http://schemas.openxmlformats.org/officeDocument/2006/relationships/hyperlink" Target="https://www.addtoany.com/share" TargetMode="External" /><Relationship Id="rId1388" Type="http://schemas.openxmlformats.org/officeDocument/2006/relationships/hyperlink" Target="https://www.addtoany.com/share" TargetMode="External" /><Relationship Id="rId1389" Type="http://schemas.openxmlformats.org/officeDocument/2006/relationships/hyperlink" Target="https://www.addtoany.com/share" TargetMode="External" /><Relationship Id="rId139" Type="http://schemas.openxmlformats.org/officeDocument/2006/relationships/hyperlink" Target="https://advance.lexis.com/api/document?collection=news&amp;id=urn:contentItem:6B1Y-9041-JCMN-Y1SK-00000-00&amp;context=1519360" TargetMode="External" /><Relationship Id="rId1390" Type="http://schemas.openxmlformats.org/officeDocument/2006/relationships/hyperlink" Target="https://www.addtoany.com/share" TargetMode="External" /><Relationship Id="rId1391" Type="http://schemas.openxmlformats.org/officeDocument/2006/relationships/hyperlink" Target="https://brianwilsonwrites.substack.com/p/the-two-and-only-brian-wilson-and-b42?utm_source=podcast-email%2Csubstack&amp;publication_id=1345195&amp;post_id=141256226&amp;utm_campaign=email-play-on-substack&amp;utm_medium=email&amp;r=b7l78" TargetMode="External" /><Relationship Id="rId1392" Type="http://schemas.openxmlformats.org/officeDocument/2006/relationships/hyperlink" Target="https://www.theamericanconservative.com/nikki-haley-authoritarian-in-waiting" TargetMode="External" /><Relationship Id="rId1393" Type="http://schemas.openxmlformats.org/officeDocument/2006/relationships/hyperlink" Target="https://www.theamericanconservative.com/nikki-haley-authoritarian-in-waiting" TargetMode="External" /><Relationship Id="rId1394" Type="http://schemas.openxmlformats.org/officeDocument/2006/relationships/hyperlink" Target="https://www.theamericanconservative.com/nikki-haley-authoritarian-in-waiting" TargetMode="External" /><Relationship Id="rId1395" Type="http://schemas.openxmlformats.org/officeDocument/2006/relationships/hyperlink" Target="https://www.theamericanconservative.com/nikki-haley-authoritarian-in-waiting" TargetMode="External" /><Relationship Id="rId1396" Type="http://schemas.openxmlformats.org/officeDocument/2006/relationships/hyperlink" Target="https://www.theamericanconservative.com/nikki-haley-authoritarian-in-waiting" TargetMode="External" /><Relationship Id="rId1397" Type="http://schemas.openxmlformats.org/officeDocument/2006/relationships/hyperlink" Target="https://jimbovard.com/blog/2024/01/31/forecasting-the-nikki-haley-presidency-from-the-brian-wilson-podcast/" TargetMode="External" /><Relationship Id="rId1398" Type="http://schemas.openxmlformats.org/officeDocument/2006/relationships/hyperlink" Target="https://jimbovard.com/blog/2024/01/31/forecasting-the-nikki-haley-presidency-from-the-brian-wilson-podcast/" TargetMode="External" /><Relationship Id="rId1399" Type="http://schemas.openxmlformats.org/officeDocument/2006/relationships/hyperlink" Target="https://jimbovard.com/blog/2024/01/31/forecasting-the-nikki-haley-presidency-from-the-brian-wilson-podcast/" TargetMode="External" /><Relationship Id="rId14" Type="http://schemas.openxmlformats.org/officeDocument/2006/relationships/footer" Target="footer4.xml" /><Relationship Id="rId140" Type="http://schemas.openxmlformats.org/officeDocument/2006/relationships/hyperlink" Target="https://advance.lexis.com/api/document?collection=news&amp;id=urn:contentItem:6B1Y-9041-JCMN-Y1SK-00000-00&amp;context=1519360" TargetMode="External" /><Relationship Id="rId1400" Type="http://schemas.openxmlformats.org/officeDocument/2006/relationships/hyperlink" Target="https://jimbovard.com/blog/2024/01/31/forecasting-the-nikki-haley-presidency-from-the-brian-wilson-podcast/" TargetMode="External" /><Relationship Id="rId1401" Type="http://schemas.openxmlformats.org/officeDocument/2006/relationships/hyperlink" Target="https://jimbovard.com/blog/2024/01/31/forecasting-the-nikki-haley-presidency-from-the-brian-wilson-podcast/" TargetMode="External" /><Relationship Id="rId1402" Type="http://schemas.openxmlformats.org/officeDocument/2006/relationships/hyperlink" Target="https://jimbovard.com/blog" TargetMode="External" /><Relationship Id="rId1403" Type="http://schemas.openxmlformats.org/officeDocument/2006/relationships/header" Target="header232.xml" /><Relationship Id="rId1404" Type="http://schemas.openxmlformats.org/officeDocument/2006/relationships/header" Target="header233.xml" /><Relationship Id="rId1405" Type="http://schemas.openxmlformats.org/officeDocument/2006/relationships/footer" Target="footer232.xml" /><Relationship Id="rId1406" Type="http://schemas.openxmlformats.org/officeDocument/2006/relationships/footer" Target="footer233.xml" /><Relationship Id="rId1407" Type="http://schemas.openxmlformats.org/officeDocument/2006/relationships/header" Target="header234.xml" /><Relationship Id="rId1408" Type="http://schemas.openxmlformats.org/officeDocument/2006/relationships/footer" Target="footer234.xml" /><Relationship Id="rId1409" Type="http://schemas.openxmlformats.org/officeDocument/2006/relationships/hyperlink" Target="https://advance.lexis.com/api/document?collection=news&amp;id=urn:contentItem:6B7C-JK81-DY7P-T00D-00000-00&amp;context=1519360" TargetMode="External" /><Relationship Id="rId141" Type="http://schemas.openxmlformats.org/officeDocument/2006/relationships/hyperlink" Target="https://advance.lexis.com/api/document?collection=news&amp;id=urn:contentItem:6B1Y-9041-JCMN-Y1SK-00000-00&amp;context=1519360" TargetMode="External" /><Relationship Id="rId1410" Type="http://schemas.openxmlformats.org/officeDocument/2006/relationships/hyperlink" Target="https://advance.lexis.com/api/document?collection=news&amp;id=urn:contentItem:6B7C-JK81-DY7P-T00D-00000-00&amp;context=1519360" TargetMode="External" /><Relationship Id="rId1411" Type="http://schemas.openxmlformats.org/officeDocument/2006/relationships/hyperlink" Target="https://advance.lexis.com/api/document?collection=news&amp;id=urn:contentItem:6B7C-JK81-DY7P-T00D-00000-00&amp;context=1519360" TargetMode="External" /><Relationship Id="rId1412" Type="http://schemas.openxmlformats.org/officeDocument/2006/relationships/hyperlink" Target="https://advance.lexis.com/api/document?collection=news&amp;id=urn:contentItem:6B7C-JK81-DY7P-T00D-00000-00&amp;context=1519360" TargetMode="External" /><Relationship Id="rId1413" Type="http://schemas.openxmlformats.org/officeDocument/2006/relationships/hyperlink" Target="https://advance.lexis.com/api/document?collection=news&amp;id=urn:contentItem:6B7C-JK81-DY7P-T00D-00000-00&amp;context=1519360" TargetMode="External" /><Relationship Id="rId1414" Type="http://schemas.openxmlformats.org/officeDocument/2006/relationships/header" Target="header235.xml" /><Relationship Id="rId1415" Type="http://schemas.openxmlformats.org/officeDocument/2006/relationships/header" Target="header236.xml" /><Relationship Id="rId1416" Type="http://schemas.openxmlformats.org/officeDocument/2006/relationships/footer" Target="footer235.xml" /><Relationship Id="rId1417" Type="http://schemas.openxmlformats.org/officeDocument/2006/relationships/footer" Target="footer236.xml" /><Relationship Id="rId1418" Type="http://schemas.openxmlformats.org/officeDocument/2006/relationships/header" Target="header237.xml" /><Relationship Id="rId1419" Type="http://schemas.openxmlformats.org/officeDocument/2006/relationships/footer" Target="footer237.xml" /><Relationship Id="rId142" Type="http://schemas.openxmlformats.org/officeDocument/2006/relationships/hyperlink" Target="https://advance.lexis.com/api/document?collection=news&amp;id=urn:contentItem:6B1Y-9041-JCMN-Y1SK-00000-00&amp;context=1519360" TargetMode="External" /><Relationship Id="rId1420" Type="http://schemas.openxmlformats.org/officeDocument/2006/relationships/hyperlink" Target="https://advance.lexis.com/api/document?collection=news&amp;id=urn:contentItem:6BG7-FFS1-DYX2-91WS-00000-00&amp;context=1519360" TargetMode="External" /><Relationship Id="rId1421" Type="http://schemas.openxmlformats.org/officeDocument/2006/relationships/hyperlink" Target="https://advance.lexis.com/api/document?collection=news&amp;id=urn:contentItem:6BG7-FFS1-DYX2-91WS-00000-00&amp;context=1519360" TargetMode="External" /><Relationship Id="rId1422" Type="http://schemas.openxmlformats.org/officeDocument/2006/relationships/hyperlink" Target="https://advance.lexis.com/api/document?collection=news&amp;id=urn:contentItem:6BG7-FFS1-DYX2-91WS-00000-00&amp;context=1519360" TargetMode="External" /><Relationship Id="rId1423" Type="http://schemas.openxmlformats.org/officeDocument/2006/relationships/hyperlink" Target="https://advance.lexis.com/api/document?collection=news&amp;id=urn:contentItem:6BG7-FFS1-DYX2-91WS-00000-00&amp;context=1519360" TargetMode="External" /><Relationship Id="rId1424" Type="http://schemas.openxmlformats.org/officeDocument/2006/relationships/header" Target="header238.xml" /><Relationship Id="rId1425" Type="http://schemas.openxmlformats.org/officeDocument/2006/relationships/header" Target="header239.xml" /><Relationship Id="rId1426" Type="http://schemas.openxmlformats.org/officeDocument/2006/relationships/footer" Target="footer238.xml" /><Relationship Id="rId1427" Type="http://schemas.openxmlformats.org/officeDocument/2006/relationships/footer" Target="footer239.xml" /><Relationship Id="rId1428" Type="http://schemas.openxmlformats.org/officeDocument/2006/relationships/header" Target="header240.xml" /><Relationship Id="rId1429" Type="http://schemas.openxmlformats.org/officeDocument/2006/relationships/footer" Target="footer240.xml" /><Relationship Id="rId143" Type="http://schemas.openxmlformats.org/officeDocument/2006/relationships/hyperlink" Target="https://advance.lexis.com/api/document?collection=news&amp;id=urn:contentItem:6B1Y-9041-JCMN-Y1SK-00000-00&amp;context=1519360" TargetMode="External" /><Relationship Id="rId1430" Type="http://schemas.openxmlformats.org/officeDocument/2006/relationships/hyperlink" Target="https://advance.lexis.com/api/document?collection=news&amp;id=urn:contentItem:6BDR-NMX1-JCMC-W2SB-00000-00&amp;context=1519360" TargetMode="External" /><Relationship Id="rId1431" Type="http://schemas.openxmlformats.org/officeDocument/2006/relationships/hyperlink" Target="https://advance.lexis.com/api/document?collection=news&amp;id=urn:contentItem:6BDR-NMX1-JCMC-W2SB-00000-00&amp;context=1519360" TargetMode="External" /><Relationship Id="rId1432" Type="http://schemas.openxmlformats.org/officeDocument/2006/relationships/hyperlink" Target="https://advance.lexis.com/api/document?collection=news&amp;id=urn:contentItem:6BDR-NMX1-JCMC-W2SB-00000-00&amp;context=1519360" TargetMode="External" /><Relationship Id="rId1433" Type="http://schemas.openxmlformats.org/officeDocument/2006/relationships/hyperlink" Target="https://advance.lexis.com/api/document?collection=news&amp;id=urn:contentItem:6BDR-NMX1-JCMC-W2SB-00000-00&amp;context=1519360" TargetMode="External" /><Relationship Id="rId1434" Type="http://schemas.openxmlformats.org/officeDocument/2006/relationships/hyperlink" Target="https://advance.lexis.com/api/document?collection=news&amp;id=urn:contentItem:6BDR-NMX1-JCMC-W2SB-00000-00&amp;context=1519360" TargetMode="External" /><Relationship Id="rId1435" Type="http://schemas.openxmlformats.org/officeDocument/2006/relationships/hyperlink" Target="https://www.usatoday.com/news/politics/nikki-haley/" TargetMode="External" /><Relationship Id="rId1436" Type="http://schemas.openxmlformats.org/officeDocument/2006/relationships/hyperlink" Target="https://www.usatoday.com/news/politics/nikki-haley/" TargetMode="External" /><Relationship Id="rId1437" Type="http://schemas.openxmlformats.org/officeDocument/2006/relationships/hyperlink" Target="https://www.usatoday.com/news/politics/nikki-haley/" TargetMode="External" /><Relationship Id="rId1438" Type="http://schemas.openxmlformats.org/officeDocument/2006/relationships/hyperlink" Target="https://www.desmoinesregister.com/videos/news/elections/presidential/caucus/2024/01/05/nikki-haley-on-immigration-donald-trumps-border-policy/72123891007/" TargetMode="External" /><Relationship Id="rId1439" Type="http://schemas.openxmlformats.org/officeDocument/2006/relationships/hyperlink" Target="https://www.desmoinesregister.com/videos/news/elections/presidential/caucus/2024/01/05/nikki-haley-on-immigration-donald-trumps-border-policy/72123891007/" TargetMode="External" /><Relationship Id="rId144" Type="http://schemas.openxmlformats.org/officeDocument/2006/relationships/hyperlink" Target="https://advance.lexis.com/api/document?collection=news&amp;id=urn:contentItem:6B1Y-9041-JCMN-Y1SK-00000-00&amp;context=1519360" TargetMode="External" /><Relationship Id="rId1440" Type="http://schemas.openxmlformats.org/officeDocument/2006/relationships/hyperlink" Target="https://www.desmoinesregister.com/videos/news/elections/presidential/caucus/2024/01/05/nikki-haley-on-immigration-donald-trumps-border-policy/72123891007/" TargetMode="External" /><Relationship Id="rId1441" Type="http://schemas.openxmlformats.org/officeDocument/2006/relationships/hyperlink" Target="https://www.desmoinesregister.com/videos/news/elections/presidential/caucus/2024/01/05/nikki-haley-on-immigration-donald-trumps-border-policy/72123891007/" TargetMode="External" /><Relationship Id="rId1442" Type="http://schemas.openxmlformats.org/officeDocument/2006/relationships/hyperlink" Target="https://www.desmoinesregister.com/videos/news/elections/presidential/caucus/2024/01/05/nikki-haley-on-immigration-donald-trumps-border-policy/72123891007/" TargetMode="External" /><Relationship Id="rId1443" Type="http://schemas.openxmlformats.org/officeDocument/2006/relationships/hyperlink" Target="https://www.desmoinesregister.com/story/news/elections/presidential/caucus/2023/12/20/nikki-haley-iowa-says-donald-trump-comments-about-immigrants-poisoning-the-blood-are-not-helpful/71992314007/" TargetMode="External" /><Relationship Id="rId1444" Type="http://schemas.openxmlformats.org/officeDocument/2006/relationships/hyperlink" Target="https://www.desmoinesregister.com/story/news/elections/presidential/caucus/2023/12/20/nikki-haley-iowa-says-donald-trump-comments-about-immigrants-poisoning-the-blood-are-not-helpful/71992314007/" TargetMode="External" /><Relationship Id="rId1445" Type="http://schemas.openxmlformats.org/officeDocument/2006/relationships/hyperlink" Target="https://www.desmoinesregister.com/story/news/elections/presidential/caucus/2023/12/20/nikki-haley-iowa-says-donald-trump-comments-about-immigrants-poisoning-the-blood-are-not-helpful/71992314007/" TargetMode="External" /><Relationship Id="rId1446" Type="http://schemas.openxmlformats.org/officeDocument/2006/relationships/hyperlink" Target="https://www.desmoinesregister.com/story/news/elections/presidential/caucus/2023/12/20/nikki-haley-iowa-says-donald-trump-comments-about-immigrants-poisoning-the-blood-are-not-helpful/71992314007/" TargetMode="External" /><Relationship Id="rId1447" Type="http://schemas.openxmlformats.org/officeDocument/2006/relationships/hyperlink" Target="https://www.usatoday.com/story/news/politics/elections/2024/02/24/where-does-nikki-haley-stand-on-immigration/72729114007/" TargetMode="External" /><Relationship Id="rId1448" Type="http://schemas.openxmlformats.org/officeDocument/2006/relationships/hyperlink" Target="https://www.usatoday.com/story/news/politics/elections/2024/02/24/where-does-nikki-haley-stand-on-immigration/72729114007/" TargetMode="External" /><Relationship Id="rId1449" Type="http://schemas.openxmlformats.org/officeDocument/2006/relationships/hyperlink" Target="https://www.usatoday.com/story/news/politics/elections/2024/02/24/where-does-nikki-haley-stand-on-immigration/72729114007/" TargetMode="External" /><Relationship Id="rId145" Type="http://schemas.openxmlformats.org/officeDocument/2006/relationships/hyperlink" Target="https://advance.lexis.com/api/document?collection=news&amp;id=urn:contentItem:6B1Y-9041-JCMN-Y1SK-00000-00&amp;context=1519360" TargetMode="External" /><Relationship Id="rId1450" Type="http://schemas.openxmlformats.org/officeDocument/2006/relationships/hyperlink" Target="https://www.usatoday.com/story/news/politics/elections/2024/02/24/where-does-nikki-haley-stand-on-immigration/72729114007/" TargetMode="External" /><Relationship Id="rId1451" Type="http://schemas.openxmlformats.org/officeDocument/2006/relationships/hyperlink" Target="https://www.usatoday.com/story/news/politics/elections/2024/02/24/where-does-nikki-haley-stand-on-immigration/72729114007/" TargetMode="External" /><Relationship Id="rId1452" Type="http://schemas.openxmlformats.org/officeDocument/2006/relationships/header" Target="header241.xml" /><Relationship Id="rId1453" Type="http://schemas.openxmlformats.org/officeDocument/2006/relationships/header" Target="header242.xml" /><Relationship Id="rId1454" Type="http://schemas.openxmlformats.org/officeDocument/2006/relationships/footer" Target="footer241.xml" /><Relationship Id="rId1455" Type="http://schemas.openxmlformats.org/officeDocument/2006/relationships/footer" Target="footer242.xml" /><Relationship Id="rId1456" Type="http://schemas.openxmlformats.org/officeDocument/2006/relationships/header" Target="header243.xml" /><Relationship Id="rId1457" Type="http://schemas.openxmlformats.org/officeDocument/2006/relationships/footer" Target="footer243.xml" /><Relationship Id="rId1458" Type="http://schemas.openxmlformats.org/officeDocument/2006/relationships/hyperlink" Target="https://advance.lexis.com/api/document?collection=news&amp;id=urn:contentItem:6B3S-SWM1-JBFB-H2NJ-00000-00&amp;context=1519360" TargetMode="External" /><Relationship Id="rId1459" Type="http://schemas.openxmlformats.org/officeDocument/2006/relationships/hyperlink" Target="https://advance.lexis.com/api/document?collection=news&amp;id=urn:contentItem:6B3S-SWM1-JBFB-H2NJ-00000-00&amp;context=1519360" TargetMode="External" /><Relationship Id="rId146" Type="http://schemas.openxmlformats.org/officeDocument/2006/relationships/hyperlink" Target="https://advance.lexis.com/api/document?collection=news&amp;id=urn:contentItem:6B1Y-9041-JCMN-Y1SK-00000-00&amp;context=1519360" TargetMode="External" /><Relationship Id="rId1460" Type="http://schemas.openxmlformats.org/officeDocument/2006/relationships/hyperlink" Target="https://advance.lexis.com/api/document?collection=news&amp;id=urn:contentItem:6B3S-SWM1-JBFB-H2NJ-00000-00&amp;context=1519360" TargetMode="External" /><Relationship Id="rId1461" Type="http://schemas.openxmlformats.org/officeDocument/2006/relationships/hyperlink" Target="https://advance.lexis.com/api/document?collection=news&amp;id=urn:contentItem:6B3S-SWM1-JBFB-H2NJ-00000-00&amp;context=1519360" TargetMode="External" /><Relationship Id="rId1462" Type="http://schemas.openxmlformats.org/officeDocument/2006/relationships/hyperlink" Target="https://advance.lexis.com/api/document?collection=news&amp;id=urn:contentItem:6B3S-SWM1-JBFB-H2NJ-00000-00&amp;context=1519360" TargetMode="External" /><Relationship Id="rId1463" Type="http://schemas.openxmlformats.org/officeDocument/2006/relationships/hyperlink" Target="https://advance.lexis.com/api/document?collection=news&amp;id=urn:contentItem:6B3S-SWM1-JBFB-H2NJ-00000-00&amp;context=1519360" TargetMode="External" /><Relationship Id="rId1464" Type="http://schemas.openxmlformats.org/officeDocument/2006/relationships/hyperlink" Target="https://advance.lexis.com/api/document?collection=news&amp;id=urn:contentItem:6B3S-SWM1-JBFB-H2NJ-00000-00&amp;context=1519360" TargetMode="External" /><Relationship Id="rId1465" Type="http://schemas.openxmlformats.org/officeDocument/2006/relationships/hyperlink" Target="https://advance.lexis.com/api/document?collection=news&amp;id=urn:contentItem:6B3S-SWM1-JBFB-H2NJ-00000-00&amp;context=1519360" TargetMode="External" /><Relationship Id="rId1466" Type="http://schemas.openxmlformats.org/officeDocument/2006/relationships/hyperlink" Target="https://advance.lexis.com/api/document?collection=news&amp;id=urn:contentItem:6B3S-SWM1-JBFB-H2NJ-00000-00&amp;context=1519360" TargetMode="External" /><Relationship Id="rId1467" Type="http://schemas.openxmlformats.org/officeDocument/2006/relationships/hyperlink" Target="mailto:fionasju22@gmail.com" TargetMode="External" /><Relationship Id="rId1468" Type="http://schemas.openxmlformats.org/officeDocument/2006/relationships/hyperlink" Target="https://cdn01.dailycaller.com/wp-content/uploads/2024/01/Larry-Hogan-Endorses-Nikki-Haley-On-CNN-State-of-the-Union-e1705254932842.jpg" TargetMode="External" /><Relationship Id="rId1469" Type="http://schemas.openxmlformats.org/officeDocument/2006/relationships/hyperlink" Target="https://twitter.com/NikkiHaley?ref_src=twsrc%5Etfw" TargetMode="External" /><Relationship Id="rId147" Type="http://schemas.openxmlformats.org/officeDocument/2006/relationships/hyperlink" Target="https://advance.lexis.com/api/document?collection=news&amp;id=urn:contentItem:6B1Y-9041-JCMN-Y1SK-00000-00&amp;context=1519360" TargetMode="External" /><Relationship Id="rId1470" Type="http://schemas.openxmlformats.org/officeDocument/2006/relationships/hyperlink" Target="https://t.co/hivhqLEM4X" TargetMode="External" /><Relationship Id="rId1471" Type="http://schemas.openxmlformats.org/officeDocument/2006/relationships/hyperlink" Target="https://twitter.com/GovLarryHogan/status/1746548625298087941?ref_src=twsrc%5Etfw" TargetMode="External" /><Relationship Id="rId1472" Type="http://schemas.openxmlformats.org/officeDocument/2006/relationships/hyperlink" Target="https://dailycaller.com/2024/01/10/chris-christie-drops-out-presidential-race-before-iowa-new-hampshire/" TargetMode="External" /><Relationship Id="rId1473" Type="http://schemas.openxmlformats.org/officeDocument/2006/relationships/hyperlink" Target="https://dailycaller.com/2024/01/13/iowa-trump-supporters-extremely-enthusiastici-haley-backers-only-mildly/" TargetMode="External" /><Relationship Id="rId1474" Type="http://schemas.openxmlformats.org/officeDocument/2006/relationships/hyperlink" Target="https://www.desmoinesregister.com/story/news/politics/iowa-poll/caucus/2024/01/13/iowa-poll-nikki-haley-leads-ron-desantis-ahead-of-republican-caucus-night-big-lead-for-donald-trump/72216523007/" TargetMode="External" /><Relationship Id="rId1475" Type="http://schemas.openxmlformats.org/officeDocument/2006/relationships/hyperlink" Target="https://dailycaller.com/2024/01/11/fox-news-host-tells-nikki-haley-point-blank-average-gop-voters-dont-have-an-appetite-for-her-campaign/" TargetMode="External" /><Relationship Id="rId1476" Type="http://schemas.openxmlformats.org/officeDocument/2006/relationships/hyperlink" Target="https://dailycaller.com/2024/01/11/fox-news-host-tells-nikki-haley-point-blank-average-gop-voters-dont-have-an-appetite-for-her-campaign/" TargetMode="External" /><Relationship Id="rId1477" Type="http://schemas.openxmlformats.org/officeDocument/2006/relationships/hyperlink" Target="https://dailycaller.com/2024/01/11/fox-news-host-tells-nikki-haley-point-blank-average-gop-voters-dont-have-an-appetite-for-her-campaign/" TargetMode="External" /><Relationship Id="rId1478" Type="http://schemas.openxmlformats.org/officeDocument/2006/relationships/hyperlink" Target="https://dailycaller.com/2024/01/11/fox-news-host-tells-nikki-haley-point-blank-average-gop-voters-dont-have-an-appetite-for-her-campaign/" TargetMode="External" /><Relationship Id="rId1479" Type="http://schemas.openxmlformats.org/officeDocument/2006/relationships/hyperlink" Target="https://dailycaller.com/2024/01/11/fox-news-host-tells-nikki-haley-point-blank-average-gop-voters-dont-have-an-appetite-for-her-campaign/" TargetMode="External" /><Relationship Id="rId148" Type="http://schemas.openxmlformats.org/officeDocument/2006/relationships/hyperlink" Target="http://granitegrok.com/?utm_source=lexisnexis&amp;utm_medium=partner&amp;utm_campaign=newstex" TargetMode="External" /><Relationship Id="rId1480" Type="http://schemas.openxmlformats.org/officeDocument/2006/relationships/hyperlink" Target="https://dailycaller.com/2023/03/05/larry-hogan-not-running-president/" TargetMode="External" /><Relationship Id="rId1481" Type="http://schemas.openxmlformats.org/officeDocument/2006/relationships/header" Target="header244.xml" /><Relationship Id="rId1482" Type="http://schemas.openxmlformats.org/officeDocument/2006/relationships/header" Target="header245.xml" /><Relationship Id="rId1483" Type="http://schemas.openxmlformats.org/officeDocument/2006/relationships/footer" Target="footer244.xml" /><Relationship Id="rId1484" Type="http://schemas.openxmlformats.org/officeDocument/2006/relationships/footer" Target="footer245.xml" /><Relationship Id="rId1485" Type="http://schemas.openxmlformats.org/officeDocument/2006/relationships/header" Target="header246.xml" /><Relationship Id="rId1486" Type="http://schemas.openxmlformats.org/officeDocument/2006/relationships/footer" Target="footer246.xml" /><Relationship Id="rId1487" Type="http://schemas.openxmlformats.org/officeDocument/2006/relationships/hyperlink" Target="https://advance.lexis.com/api/document?collection=news&amp;id=urn:contentItem:6B47-X8D1-F11P-X437-00000-00&amp;context=1519360" TargetMode="External" /><Relationship Id="rId1488" Type="http://schemas.openxmlformats.org/officeDocument/2006/relationships/hyperlink" Target="https://advance.lexis.com/api/document?collection=news&amp;id=urn:contentItem:6B47-X8D1-F11P-X437-00000-00&amp;context=1519360" TargetMode="External" /><Relationship Id="rId1489" Type="http://schemas.openxmlformats.org/officeDocument/2006/relationships/hyperlink" Target="https://advance.lexis.com/api/document?collection=news&amp;id=urn:contentItem:6B47-X8D1-F11P-X437-00000-00&amp;context=1519360" TargetMode="External" /><Relationship Id="rId149" Type="http://schemas.openxmlformats.org/officeDocument/2006/relationships/hyperlink" Target="https://newstex.com/?utm_source=lexisnexis&amp;utm_medium=partner&amp;utm_campaign=Granite+Grok&amp;utm_id=136216&amp;utm_content=GRAG-136216-170456075896325976100233" TargetMode="External" /><Relationship Id="rId1490" Type="http://schemas.openxmlformats.org/officeDocument/2006/relationships/hyperlink" Target="https://advance.lexis.com/api/document?collection=news&amp;id=urn:contentItem:6B47-X8D1-F11P-X437-00000-00&amp;context=1519360" TargetMode="External" /><Relationship Id="rId1491" Type="http://schemas.openxmlformats.org/officeDocument/2006/relationships/image" Target="media/image17.jpeg" /><Relationship Id="rId1492" Type="http://schemas.openxmlformats.org/officeDocument/2006/relationships/header" Target="header247.xml" /><Relationship Id="rId1493" Type="http://schemas.openxmlformats.org/officeDocument/2006/relationships/header" Target="header248.xml" /><Relationship Id="rId1494" Type="http://schemas.openxmlformats.org/officeDocument/2006/relationships/footer" Target="footer247.xml" /><Relationship Id="rId1495" Type="http://schemas.openxmlformats.org/officeDocument/2006/relationships/footer" Target="footer248.xml" /><Relationship Id="rId1496" Type="http://schemas.openxmlformats.org/officeDocument/2006/relationships/header" Target="header249.xml" /><Relationship Id="rId1497" Type="http://schemas.openxmlformats.org/officeDocument/2006/relationships/footer" Target="footer249.xml" /><Relationship Id="rId1498" Type="http://schemas.openxmlformats.org/officeDocument/2006/relationships/hyperlink" Target="https://advance.lexis.com/api/document?collection=news&amp;id=urn:contentItem:6D1V-0D21-F03R-N116-00000-00&amp;context=1519360" TargetMode="External" /><Relationship Id="rId1499" Type="http://schemas.openxmlformats.org/officeDocument/2006/relationships/hyperlink" Target="https://advance.lexis.com/api/document?collection=news&amp;id=urn:contentItem:6D1V-0D21-F03R-N116-00000-00&amp;context=1519360" TargetMode="External" /><Relationship Id="rId15" Type="http://schemas.openxmlformats.org/officeDocument/2006/relationships/footer" Target="footer5.xml" /><Relationship Id="rId150" Type="http://schemas.openxmlformats.org/officeDocument/2006/relationships/hyperlink" Target="https://t.co/ypMi4H1Oya" TargetMode="External" /><Relationship Id="rId1500" Type="http://schemas.openxmlformats.org/officeDocument/2006/relationships/hyperlink" Target="https://advance.lexis.com/api/document?collection=news&amp;id=urn:contentItem:6D1V-0D21-F03R-N116-00000-00&amp;context=1519360" TargetMode="External" /><Relationship Id="rId1501" Type="http://schemas.openxmlformats.org/officeDocument/2006/relationships/hyperlink" Target="https://advance.lexis.com/api/document?collection=news&amp;id=urn:contentItem:6D1V-0D21-F03R-N116-00000-00&amp;context=1519360" TargetMode="External" /><Relationship Id="rId1502" Type="http://schemas.openxmlformats.org/officeDocument/2006/relationships/hyperlink" Target="https://advance.lexis.com/api/document?collection=news&amp;id=urn:contentItem:6D1V-0D21-F03R-N116-00000-00&amp;context=1519360" TargetMode="External" /><Relationship Id="rId1503" Type="http://schemas.openxmlformats.org/officeDocument/2006/relationships/hyperlink" Target="http://www.mediaite.com/?utm_source=%5B%5BDELIVERY_RECIPIENT_CODE%5D%5D&amp;utm_medium=partner&amp;utm_campaign=newstex" TargetMode="External" /><Relationship Id="rId1504" Type="http://schemas.openxmlformats.org/officeDocument/2006/relationships/hyperlink" Target="https://newstex.com/?utm_source=%5B%5BDELIVERY_RECIPIENT_CODE%5D%5D&amp;utm_medium=partner&amp;utm_campaign=Mediaite&amp;utm_id=110714&amp;utm_content=ABMI-110714-52805972242225201300129" TargetMode="External" /><Relationship Id="rId1505" Type="http://schemas.openxmlformats.org/officeDocument/2006/relationships/hyperlink" Target="https://www.nbc4i.com/news/your-local-election-hq/bernie-moreno-says-women-are-single-issue-voters-for-abortion-during-ohio-town-hall/" TargetMode="External" /><Relationship Id="rId1506" Type="http://schemas.openxmlformats.org/officeDocument/2006/relationships/hyperlink" Target="https://t.co/A5okklkcIp" TargetMode="External" /><Relationship Id="rId1507" Type="http://schemas.openxmlformats.org/officeDocument/2006/relationships/hyperlink" Target="https://twitter.com/HeartlandSignal/status/1838596313182613749?ref_src=twsrc%5Etfw" TargetMode="External" /><Relationship Id="rId1508" Type="http://schemas.openxmlformats.org/officeDocument/2006/relationships/hyperlink" Target="https://twitter.com/hashtag/Tonedeaf?src=hash&amp;ref_src=twsrc%5Etfw" TargetMode="External" /><Relationship Id="rId1509" Type="http://schemas.openxmlformats.org/officeDocument/2006/relationships/hyperlink" Target="https://twitter.com/hashtag/DonLemonVibes?src=hash&amp;ref_src=twsrc%5Etfw" TargetMode="External" /><Relationship Id="rId151" Type="http://schemas.openxmlformats.org/officeDocument/2006/relationships/hyperlink" Target="https://twitter.com/CitizenFreePres/status/1742744362130272710?ref_src=twsrc%5Etfw" TargetMode="External" /><Relationship Id="rId1510" Type="http://schemas.openxmlformats.org/officeDocument/2006/relationships/hyperlink" Target="https://twitter.com/NikkiHaley/status/1838568615601176582?ref_src=twsrc%5Etfw" TargetMode="External" /><Relationship Id="rId1511" Type="http://schemas.openxmlformats.org/officeDocument/2006/relationships/hyperlink" Target="https://www.mediaite.com/tv/things-get-awkward-after-don-lemon-dings-nikki-haley-by-insisting-women-are-in-their-prime-in-their-20s-30s-and-40s/" TargetMode="External" /><Relationship Id="rId1512" Type="http://schemas.openxmlformats.org/officeDocument/2006/relationships/hyperlink" Target="https://www.mediaite.com/politics/are-you-trying-to-lose-nikki-haley-slams-ohios-gop-candidate-for-senate-over-controversial-abortion-comment/" TargetMode="External" /><Relationship Id="rId1513" Type="http://schemas.openxmlformats.org/officeDocument/2006/relationships/hyperlink" Target="https://www.mediaite.com/politics/are-you-trying-to-lose-nikki-haley-slams-ohios-gop-candidate-for-senate-over-controversial-abortion-comment/" TargetMode="External" /><Relationship Id="rId1514" Type="http://schemas.openxmlformats.org/officeDocument/2006/relationships/hyperlink" Target="https://www.mediaite.com/politics/are-you-trying-to-lose-nikki-haley-slams-ohios-gop-candidate-for-senate-over-controversial-abortion-comment/" TargetMode="External" /><Relationship Id="rId1515" Type="http://schemas.openxmlformats.org/officeDocument/2006/relationships/hyperlink" Target="https://www.mediaite.com/politics/are-you-trying-to-lose-nikki-haley-slams-ohios-gop-candidate-for-senate-over-controversial-abortion-comment/" TargetMode="External" /><Relationship Id="rId1516" Type="http://schemas.openxmlformats.org/officeDocument/2006/relationships/hyperlink" Target="https://www.mediaite.com/politics/are-you-trying-to-lose-nikki-haley-slams-ohios-gop-candidate-for-senate-over-controversial-abortion-comment/" TargetMode="External" /><Relationship Id="rId1517" Type="http://schemas.openxmlformats.org/officeDocument/2006/relationships/hyperlink" Target="https://www.mediaite.com/" TargetMode="External" /><Relationship Id="rId1518" Type="http://schemas.openxmlformats.org/officeDocument/2006/relationships/hyperlink" Target="https://www.mediaite.com/politics/are-you-trying-to-lose-nikki-haley-slams-ohios-gop-candidate-for-senate-over-controversial-abortion-comment/" TargetMode="External" /><Relationship Id="rId1519" Type="http://schemas.openxmlformats.org/officeDocument/2006/relationships/header" Target="header250.xml" /><Relationship Id="rId152" Type="http://schemas.openxmlformats.org/officeDocument/2006/relationships/hyperlink" Target="https://t.co/KcpNMFdZAm" TargetMode="External" /><Relationship Id="rId1520" Type="http://schemas.openxmlformats.org/officeDocument/2006/relationships/header" Target="header251.xml" /><Relationship Id="rId1521" Type="http://schemas.openxmlformats.org/officeDocument/2006/relationships/footer" Target="footer250.xml" /><Relationship Id="rId1522" Type="http://schemas.openxmlformats.org/officeDocument/2006/relationships/footer" Target="footer251.xml" /><Relationship Id="rId1523" Type="http://schemas.openxmlformats.org/officeDocument/2006/relationships/header" Target="header252.xml" /><Relationship Id="rId1524" Type="http://schemas.openxmlformats.org/officeDocument/2006/relationships/footer" Target="footer252.xml" /><Relationship Id="rId1525" Type="http://schemas.openxmlformats.org/officeDocument/2006/relationships/hyperlink" Target="https://advance.lexis.com/api/document?collection=news&amp;id=urn:contentItem:6DG3-JN21-JDKC-R2V7-00000-00&amp;context=1519360" TargetMode="External" /><Relationship Id="rId1526" Type="http://schemas.openxmlformats.org/officeDocument/2006/relationships/hyperlink" Target="https://advance.lexis.com/api/document?collection=news&amp;id=urn:contentItem:6DG3-JN21-JDKC-R2V7-00000-00&amp;context=1519360" TargetMode="External" /><Relationship Id="rId1527" Type="http://schemas.openxmlformats.org/officeDocument/2006/relationships/hyperlink" Target="https://advance.lexis.com/api/document?collection=news&amp;id=urn:contentItem:6DG3-JN21-JDKC-R2V7-00000-00&amp;context=1519360" TargetMode="External" /><Relationship Id="rId1528" Type="http://schemas.openxmlformats.org/officeDocument/2006/relationships/hyperlink" Target="https://advance.lexis.com/api/document?collection=news&amp;id=urn:contentItem:6DG3-JN21-JDKC-R2V7-00000-00&amp;context=1519360" TargetMode="External" /><Relationship Id="rId1529" Type="http://schemas.openxmlformats.org/officeDocument/2006/relationships/image" Target="media/image18.jpeg" /><Relationship Id="rId153" Type="http://schemas.openxmlformats.org/officeDocument/2006/relationships/hyperlink" Target="https://twitter.com/TuckerCarlson/status/1742671157109604620?ref_src=twsrc%5Etfw" TargetMode="External" /><Relationship Id="rId1530" Type="http://schemas.openxmlformats.org/officeDocument/2006/relationships/hyperlink" Target="mailto:contentservices@htdigital.in" TargetMode="External" /><Relationship Id="rId1531" Type="http://schemas.openxmlformats.org/officeDocument/2006/relationships/header" Target="header253.xml" /><Relationship Id="rId1532" Type="http://schemas.openxmlformats.org/officeDocument/2006/relationships/header" Target="header254.xml" /><Relationship Id="rId1533" Type="http://schemas.openxmlformats.org/officeDocument/2006/relationships/footer" Target="footer253.xml" /><Relationship Id="rId1534" Type="http://schemas.openxmlformats.org/officeDocument/2006/relationships/footer" Target="footer254.xml" /><Relationship Id="rId1535" Type="http://schemas.openxmlformats.org/officeDocument/2006/relationships/header" Target="header255.xml" /><Relationship Id="rId1536" Type="http://schemas.openxmlformats.org/officeDocument/2006/relationships/footer" Target="footer255.xml" /><Relationship Id="rId1537" Type="http://schemas.openxmlformats.org/officeDocument/2006/relationships/hyperlink" Target="https://advance.lexis.com/api/document?collection=news&amp;id=urn:contentItem:6B5S-0TF1-F03F-K0JT-00000-00&amp;context=1519360" TargetMode="External" /><Relationship Id="rId1538" Type="http://schemas.openxmlformats.org/officeDocument/2006/relationships/hyperlink" Target="https://advance.lexis.com/api/document?collection=news&amp;id=urn:contentItem:6B5S-0TF1-F03F-K0JT-00000-00&amp;context=1519360" TargetMode="External" /><Relationship Id="rId1539" Type="http://schemas.openxmlformats.org/officeDocument/2006/relationships/hyperlink" Target="https://advance.lexis.com/api/document?collection=news&amp;id=urn:contentItem:6B5S-0TF1-F03F-K0JT-00000-00&amp;context=1519360" TargetMode="External" /><Relationship Id="rId154" Type="http://schemas.openxmlformats.org/officeDocument/2006/relationships/hyperlink" Target="https://granitegrok.com/blog/2024/01/high-tax-nikki-haley-is-also-amnesty-nikki-haley-is-also-a-democrat-poseur" TargetMode="External" /><Relationship Id="rId1540" Type="http://schemas.openxmlformats.org/officeDocument/2006/relationships/hyperlink" Target="https://advance.lexis.com/api/document?collection=news&amp;id=urn:contentItem:6B5S-0TF1-F03F-K0JT-00000-00&amp;context=1519360" TargetMode="External" /><Relationship Id="rId1541" Type="http://schemas.openxmlformats.org/officeDocument/2006/relationships/hyperlink" Target="https://advance.lexis.com/api/document?collection=news&amp;id=urn:contentItem:6B5S-0TF1-F03F-K0JT-00000-00&amp;context=1519360" TargetMode="External" /><Relationship Id="rId1542" Type="http://schemas.openxmlformats.org/officeDocument/2006/relationships/hyperlink" Target="https://www.ncbi.nlm.nih.gov/pmc/articles/PMC6145972/" TargetMode="External" /><Relationship Id="rId1543" Type="http://schemas.openxmlformats.org/officeDocument/2006/relationships/hyperlink" Target="https://apnews.com/article/nikki-haley-trump-mental-fitness-pelosi-522c3cddcaf7b85df5a64658c5041e96" TargetMode="External" /><Relationship Id="rId1544" Type="http://schemas.openxmlformats.org/officeDocument/2006/relationships/hyperlink" Target="https://apnews.com/article/nikki-haley-trump-mental-fitness-pelosi-522c3cddcaf7b85df5a64658c5041e96" TargetMode="External" /><Relationship Id="rId1545" Type="http://schemas.openxmlformats.org/officeDocument/2006/relationships/hyperlink" Target="https://apnews.com/article/nikki-haley-trump-mental-fitness-pelosi-522c3cddcaf7b85df5a64658c5041e96" TargetMode="External" /><Relationship Id="rId1546" Type="http://schemas.openxmlformats.org/officeDocument/2006/relationships/hyperlink" Target="https://apnews.com/article/nikki-haley-trump-mental-fitness-pelosi-522c3cddcaf7b85df5a64658c5041e96" TargetMode="External" /><Relationship Id="rId1547" Type="http://schemas.openxmlformats.org/officeDocument/2006/relationships/hyperlink" Target="https://apnews.com/article/nikki-haley-trump-mental-fitness-pelosi-522c3cddcaf7b85df5a64658c5041e96" TargetMode="External" /><Relationship Id="rId1548" Type="http://schemas.openxmlformats.org/officeDocument/2006/relationships/hyperlink" Target="https://abcnews.go.com/Politics/trump-insists-mixing-obama-biden-critics-spotlight-gaffes/story?id=105181893" TargetMode="External" /><Relationship Id="rId1549" Type="http://schemas.openxmlformats.org/officeDocument/2006/relationships/hyperlink" Target="https://nymag.com/intelligencer/2023/09/trump-warns-impaired-biden-may-cause-world-war-two.html" TargetMode="External" /><Relationship Id="rId155" Type="http://schemas.openxmlformats.org/officeDocument/2006/relationships/hyperlink" Target="https://granitegrok.com/blog/2024/01/high-tax-nikki-haley-is-also-amnesty-nikki-haley-is-also-a-democrat-poseur" TargetMode="External" /><Relationship Id="rId1550" Type="http://schemas.openxmlformats.org/officeDocument/2006/relationships/hyperlink" Target="https://www.cnn.com/videos/politics/2023/09/26/trump-gaffe-bush-george-jeb-2016-campaign-sot-ip-vpx.cnn" TargetMode="External" /><Relationship Id="rId1551" Type="http://schemas.openxmlformats.org/officeDocument/2006/relationships/hyperlink" Target="https://thehill.com" TargetMode="External" /><Relationship Id="rId1552" Type="http://schemas.openxmlformats.org/officeDocument/2006/relationships/header" Target="header256.xml" /><Relationship Id="rId1553" Type="http://schemas.openxmlformats.org/officeDocument/2006/relationships/header" Target="header257.xml" /><Relationship Id="rId1554" Type="http://schemas.openxmlformats.org/officeDocument/2006/relationships/footer" Target="footer256.xml" /><Relationship Id="rId1555" Type="http://schemas.openxmlformats.org/officeDocument/2006/relationships/footer" Target="footer257.xml" /><Relationship Id="rId1556" Type="http://schemas.openxmlformats.org/officeDocument/2006/relationships/header" Target="header258.xml" /><Relationship Id="rId1557" Type="http://schemas.openxmlformats.org/officeDocument/2006/relationships/footer" Target="footer258.xml" /><Relationship Id="rId1558" Type="http://schemas.openxmlformats.org/officeDocument/2006/relationships/hyperlink" Target="https://advance.lexis.com/api/document?collection=news&amp;id=urn:contentItem:6B25-K9T1-F03R-N0SG-00000-00&amp;context=1519360" TargetMode="External" /><Relationship Id="rId1559" Type="http://schemas.openxmlformats.org/officeDocument/2006/relationships/hyperlink" Target="https://advance.lexis.com/api/document?collection=news&amp;id=urn:contentItem:6B25-K9T1-F03R-N0SG-00000-00&amp;context=1519360" TargetMode="External" /><Relationship Id="rId156" Type="http://schemas.openxmlformats.org/officeDocument/2006/relationships/hyperlink" Target="https://granitegrok.com/blog/2024/01/high-tax-nikki-haley-is-also-amnesty-nikki-haley-is-also-a-democrat-poseur" TargetMode="External" /><Relationship Id="rId1560" Type="http://schemas.openxmlformats.org/officeDocument/2006/relationships/hyperlink" Target="https://advance.lexis.com/api/document?collection=news&amp;id=urn:contentItem:6B25-K9T1-F03R-N0SG-00000-00&amp;context=1519360" TargetMode="External" /><Relationship Id="rId1561" Type="http://schemas.openxmlformats.org/officeDocument/2006/relationships/hyperlink" Target="https://advance.lexis.com/api/document?collection=news&amp;id=urn:contentItem:6B25-K9T1-F03R-N0SG-00000-00&amp;context=1519360" TargetMode="External" /><Relationship Id="rId1562" Type="http://schemas.openxmlformats.org/officeDocument/2006/relationships/hyperlink" Target="http://granitegrok.com/?utm_source=lexisnexis&amp;utm_medium=partner&amp;utm_campaign=newstex" TargetMode="External" /><Relationship Id="rId1563" Type="http://schemas.openxmlformats.org/officeDocument/2006/relationships/hyperlink" Target="https://newstex.com/?utm_source=lexisnexis&amp;utm_medium=partner&amp;utm_campaign=Granite+Grok&amp;utm_id=136216&amp;utm_content=GRAG-136216-170465436153325876100206" TargetMode="External" /><Relationship Id="rId1564" Type="http://schemas.openxmlformats.org/officeDocument/2006/relationships/hyperlink" Target="https://wilkowmajority.com/" TargetMode="External" /><Relationship Id="rId1565" Type="http://schemas.openxmlformats.org/officeDocument/2006/relationships/hyperlink" Target="https://sofrep.com/news/sofrep-endorses-nikki-haley-for-president-of-the-united-states/" TargetMode="External" /><Relationship Id="rId1566" Type="http://schemas.openxmlformats.org/officeDocument/2006/relationships/hyperlink" Target="https://nikkihaley.com/" TargetMode="External" /><Relationship Id="rId1567" Type="http://schemas.openxmlformats.org/officeDocument/2006/relationships/hyperlink" Target="https://nikkihaley.com/" TargetMode="External" /><Relationship Id="rId1568" Type="http://schemas.openxmlformats.org/officeDocument/2006/relationships/hyperlink" Target="https://www.foxnews.com/" TargetMode="External" /><Relationship Id="rId1569" Type="http://schemas.openxmlformats.org/officeDocument/2006/relationships/hyperlink" Target="https://www.foxnews.com/shows/lawrence-jones-cross-country" TargetMode="External" /><Relationship Id="rId157" Type="http://schemas.openxmlformats.org/officeDocument/2006/relationships/hyperlink" Target="https://granitegrok.com/blog/2024/01/high-tax-nikki-haley-is-also-amnesty-nikki-haley-is-also-a-democrat-poseur" TargetMode="External" /><Relationship Id="rId1570" Type="http://schemas.openxmlformats.org/officeDocument/2006/relationships/hyperlink" Target="https://granitegrok.com/blog/2024/01/nikki-haley-globalist-establishment-meat-puppet" TargetMode="External" /><Relationship Id="rId1571" Type="http://schemas.openxmlformats.org/officeDocument/2006/relationships/hyperlink" Target="https://granitegrok.com/blog/2024/01/nikki-haley-globalist-establishment-meat-puppet" TargetMode="External" /><Relationship Id="rId1572" Type="http://schemas.openxmlformats.org/officeDocument/2006/relationships/hyperlink" Target="https://granitegrok.com/blog/2024/01/nikki-haley-globalist-establishment-meat-puppet" TargetMode="External" /><Relationship Id="rId1573" Type="http://schemas.openxmlformats.org/officeDocument/2006/relationships/hyperlink" Target="https://granitegrok.com/blog/2024/01/nikki-haley-globalist-establishment-meat-puppet" TargetMode="External" /><Relationship Id="rId1574" Type="http://schemas.openxmlformats.org/officeDocument/2006/relationships/hyperlink" Target="https://granitegrok.com" TargetMode="External" /><Relationship Id="rId1575" Type="http://schemas.openxmlformats.org/officeDocument/2006/relationships/hyperlink" Target="https://granitegrok.com/blog/2024/01/nikki-haley-globalist-establishment-meat-puppet" TargetMode="External" /><Relationship Id="rId1576" Type="http://schemas.openxmlformats.org/officeDocument/2006/relationships/header" Target="header259.xml" /><Relationship Id="rId1577" Type="http://schemas.openxmlformats.org/officeDocument/2006/relationships/header" Target="header260.xml" /><Relationship Id="rId1578" Type="http://schemas.openxmlformats.org/officeDocument/2006/relationships/footer" Target="footer259.xml" /><Relationship Id="rId1579" Type="http://schemas.openxmlformats.org/officeDocument/2006/relationships/footer" Target="footer260.xml" /><Relationship Id="rId158" Type="http://schemas.openxmlformats.org/officeDocument/2006/relationships/hyperlink" Target="https://granitegrok.com/blog/2024/01/high-tax-nikki-haley-is-also-amnesty-nikki-haley-is-also-a-democrat-poseur" TargetMode="External" /><Relationship Id="rId1580" Type="http://schemas.openxmlformats.org/officeDocument/2006/relationships/header" Target="header261.xml" /><Relationship Id="rId1581" Type="http://schemas.openxmlformats.org/officeDocument/2006/relationships/footer" Target="footer261.xml" /><Relationship Id="rId1582" Type="http://schemas.openxmlformats.org/officeDocument/2006/relationships/hyperlink" Target="https://advance.lexis.com/api/document?collection=news&amp;id=urn:contentItem:6BG8-YCN1-JCMC-W1DD-00000-00&amp;context=1519360" TargetMode="External" /><Relationship Id="rId1583" Type="http://schemas.openxmlformats.org/officeDocument/2006/relationships/hyperlink" Target="https://advance.lexis.com/api/document?collection=news&amp;id=urn:contentItem:6BG8-YCN1-JCMC-W1DD-00000-00&amp;context=1519360" TargetMode="External" /><Relationship Id="rId1584" Type="http://schemas.openxmlformats.org/officeDocument/2006/relationships/hyperlink" Target="https://advance.lexis.com/api/document?collection=news&amp;id=urn:contentItem:6BG8-YCN1-JCMC-W1DD-00000-00&amp;context=1519360" TargetMode="External" /><Relationship Id="rId1585" Type="http://schemas.openxmlformats.org/officeDocument/2006/relationships/hyperlink" Target="https://advance.lexis.com/api/document?collection=news&amp;id=urn:contentItem:6BG8-YCN1-JCMC-W1DD-00000-00&amp;context=1519360" TargetMode="External" /><Relationship Id="rId1586" Type="http://schemas.openxmlformats.org/officeDocument/2006/relationships/hyperlink" Target="https://www.indiaweekly.biz/nikki-haley-loses-home-state-but-refuses-to-quit/" TargetMode="External" /><Relationship Id="rId1587" Type="http://schemas.openxmlformats.org/officeDocument/2006/relationships/hyperlink" Target="https://www.indiaweekly.biz/nikki-haley-loses-home-state-but-refuses-to-quit/" TargetMode="External" /><Relationship Id="rId1588" Type="http://schemas.openxmlformats.org/officeDocument/2006/relationships/hyperlink" Target="https://www.indiaweekly.biz/indian-american-technology-entrepreneur-jiten-agarwal-backs-nikki-haley-for-presidency/" TargetMode="External" /><Relationship Id="rId1589" Type="http://schemas.openxmlformats.org/officeDocument/2006/relationships/hyperlink" Target="https://www.indiaweekly.biz/indian-american-technology-entrepreneur-jiten-agarwal-backs-nikki-haley-for-presidency/" TargetMode="External" /><Relationship Id="rId159" Type="http://schemas.openxmlformats.org/officeDocument/2006/relationships/hyperlink" Target="https://granitegrok.com/blog/2024/01/high-tax-nikki-haley-is-also-amnesty-nikki-haley-is-also-a-democrat-poseur" TargetMode="External" /><Relationship Id="rId1590" Type="http://schemas.openxmlformats.org/officeDocument/2006/relationships/hyperlink" Target="https://www.indiaweekly.biz/indian-american-technology-entrepreneur-jiten-agarwal-backs-nikki-haley-for-presidency/" TargetMode="External" /><Relationship Id="rId1591" Type="http://schemas.openxmlformats.org/officeDocument/2006/relationships/hyperlink" Target="https://www.indiaweekly.biz/indian-american-technology-entrepreneur-jiten-agarwal-backs-nikki-haley-for-presidency/" TargetMode="External" /><Relationship Id="rId1592" Type="http://schemas.openxmlformats.org/officeDocument/2006/relationships/hyperlink" Target="https://www.indiaweekly.biz/indian-american-technology-entrepreneur-jiten-agarwal-backs-nikki-haley-for-presidency/" TargetMode="External" /><Relationship Id="rId1593" Type="http://schemas.openxmlformats.org/officeDocument/2006/relationships/hyperlink" Target="https://www.indiaweekly.biz/with-dogged-determination-nikki-haley-wins-first-primary-against-trump/" TargetMode="External" /><Relationship Id="rId1594" Type="http://schemas.openxmlformats.org/officeDocument/2006/relationships/hyperlink" Target="https://www.indiaweekly.biz/with-dogged-determination-nikki-haley-wins-first-primary-against-trump/" TargetMode="External" /><Relationship Id="rId1595" Type="http://schemas.openxmlformats.org/officeDocument/2006/relationships/hyperlink" Target="https://www.indiaweekly.biz/with-dogged-determination-nikki-haley-wins-first-primary-against-trump/" TargetMode="External" /><Relationship Id="rId1596" Type="http://schemas.openxmlformats.org/officeDocument/2006/relationships/hyperlink" Target="https://www.indiaweekly.biz/with-dogged-determination-nikki-haley-wins-first-primary-against-trump/" TargetMode="External" /><Relationship Id="rId1597" Type="http://schemas.openxmlformats.org/officeDocument/2006/relationships/hyperlink" Target="https://www.indiaweekly.biz" TargetMode="External" /><Relationship Id="rId1598" Type="http://schemas.openxmlformats.org/officeDocument/2006/relationships/header" Target="header262.xml" /><Relationship Id="rId1599" Type="http://schemas.openxmlformats.org/officeDocument/2006/relationships/header" Target="header263.xml" /><Relationship Id="rId16" Type="http://schemas.openxmlformats.org/officeDocument/2006/relationships/header" Target="header6.xml" /><Relationship Id="rId160" Type="http://schemas.openxmlformats.org/officeDocument/2006/relationships/hyperlink" Target="https://granitegrok.com/blog/2024/01/high-tax-nikki-haley-is-also-amnesty-nikki-haley-is-also-a-democrat-poseur" TargetMode="External" /><Relationship Id="rId1600" Type="http://schemas.openxmlformats.org/officeDocument/2006/relationships/footer" Target="footer262.xml" /><Relationship Id="rId1601" Type="http://schemas.openxmlformats.org/officeDocument/2006/relationships/footer" Target="footer263.xml" /><Relationship Id="rId1602" Type="http://schemas.openxmlformats.org/officeDocument/2006/relationships/header" Target="header264.xml" /><Relationship Id="rId1603" Type="http://schemas.openxmlformats.org/officeDocument/2006/relationships/footer" Target="footer264.xml" /><Relationship Id="rId1604" Type="http://schemas.openxmlformats.org/officeDocument/2006/relationships/hyperlink" Target="https://advance.lexis.com/api/document?collection=news&amp;id=urn:contentItem:6D9D-0NG1-F03R-N2MW-00000-00&amp;context=1519360" TargetMode="External" /><Relationship Id="rId1605" Type="http://schemas.openxmlformats.org/officeDocument/2006/relationships/hyperlink" Target="https://advance.lexis.com/api/document?collection=news&amp;id=urn:contentItem:6D9D-0NG1-F03R-N2MW-00000-00&amp;context=1519360" TargetMode="External" /><Relationship Id="rId1606" Type="http://schemas.openxmlformats.org/officeDocument/2006/relationships/hyperlink" Target="https://advance.lexis.com/api/document?collection=news&amp;id=urn:contentItem:6D9D-0NG1-F03R-N2MW-00000-00&amp;context=1519360" TargetMode="External" /><Relationship Id="rId1607" Type="http://schemas.openxmlformats.org/officeDocument/2006/relationships/hyperlink" Target="https://advance.lexis.com/api/document?collection=news&amp;id=urn:contentItem:6D9D-0NG1-F03R-N2MW-00000-00&amp;context=1519360" TargetMode="External" /><Relationship Id="rId1608" Type="http://schemas.openxmlformats.org/officeDocument/2006/relationships/hyperlink" Target="http://axios.com/?utm_source=%5B%5BDELIVERY_RECIPIENT_CODE%5D%5D&amp;utm_medium=partner&amp;utm_campaign=newstex" TargetMode="External" /><Relationship Id="rId1609" Type="http://schemas.openxmlformats.org/officeDocument/2006/relationships/hyperlink" Target="https://newstex.com/?utm_source=%5B%5BDELIVERY_RECIPIENT_CODE%5D%5D&amp;utm_medium=partner&amp;utm_campaign=Axios&amp;utm_id=10009544&amp;utm_content=AXIO-10009544-53110472288325205600048" TargetMode="External" /><Relationship Id="rId161" Type="http://schemas.openxmlformats.org/officeDocument/2006/relationships/hyperlink" Target="https://granitegrok.com/blog/2024/01/high-tax-nikki-haley-is-also-amnesty-nikki-haley-is-also-a-democrat-poseur" TargetMode="External" /><Relationship Id="rId1610" Type="http://schemas.openxmlformats.org/officeDocument/2006/relationships/hyperlink" Target="https://www.axios.com/2024/09/04/nikki-haley-joins-edelman" TargetMode="External" /><Relationship Id="rId1611" Type="http://schemas.openxmlformats.org/officeDocument/2006/relationships/hyperlink" Target="https://www.axios.com/2024/09/04/nikki-haley-joins-edelman" TargetMode="External" /><Relationship Id="rId1612" Type="http://schemas.openxmlformats.org/officeDocument/2006/relationships/hyperlink" Target="https://www.axios.com/2024/09/04/nikki-haley-joins-edelman" TargetMode="External" /><Relationship Id="rId1613" Type="http://schemas.openxmlformats.org/officeDocument/2006/relationships/hyperlink" Target="https://www.axios.com/2024/09/04/nikki-haley-joins-edelman" TargetMode="External" /><Relationship Id="rId1614" Type="http://schemas.openxmlformats.org/officeDocument/2006/relationships/hyperlink" Target="https://www.foxnews.com/video/6363949606112" TargetMode="External" /><Relationship Id="rId1615" Type="http://schemas.openxmlformats.org/officeDocument/2006/relationships/hyperlink" Target="https://www.axios.com/2024/10/28/trump-rally-comedian-puerto-rico-garbage-island" TargetMode="External" /><Relationship Id="rId1616" Type="http://schemas.openxmlformats.org/officeDocument/2006/relationships/hyperlink" Target="https://www.axios.com/2024/10/29/trump-comment-puerto-rico-rally-tony-hinchcliffe" TargetMode="External" /><Relationship Id="rId1617" Type="http://schemas.openxmlformats.org/officeDocument/2006/relationships/hyperlink" Target="https://www.axios.com/politics-policy/kamala-harris-us-election-2024" TargetMode="External" /><Relationship Id="rId1618" Type="http://schemas.openxmlformats.org/officeDocument/2006/relationships/hyperlink" Target="https://www.axios.com/2024/09/08/trump-nikki-haley-voting" TargetMode="External" /><Relationship Id="rId1619" Type="http://schemas.openxmlformats.org/officeDocument/2006/relationships/hyperlink" Target="https://www.axios.com/2024/09/08/trump-nikki-haley-voting" TargetMode="External" /><Relationship Id="rId162" Type="http://schemas.openxmlformats.org/officeDocument/2006/relationships/hyperlink" Target="https://granitegrok.com/blog/2024/01/high-tax-nikki-haley-is-also-amnesty-nikki-haley-is-also-a-democrat-poseur" TargetMode="External" /><Relationship Id="rId1620" Type="http://schemas.openxmlformats.org/officeDocument/2006/relationships/hyperlink" Target="https://www.axios.com/2024/09/08/trump-nikki-haley-voting" TargetMode="External" /><Relationship Id="rId1621" Type="http://schemas.openxmlformats.org/officeDocument/2006/relationships/hyperlink" Target="https://www.axios.com/2024/09/08/trump-nikki-haley-voting" TargetMode="External" /><Relationship Id="rId1622" Type="http://schemas.openxmlformats.org/officeDocument/2006/relationships/hyperlink" Target="https://www.axios.com/2024/09/08/trump-nikki-haley-voting" TargetMode="External" /><Relationship Id="rId1623" Type="http://schemas.openxmlformats.org/officeDocument/2006/relationships/hyperlink" Target="https://www.axios.com/2024/10/29/trump-comment-puerto-rico-rally-tony-hinchcliffe" TargetMode="External" /><Relationship Id="rId1624" Type="http://schemas.openxmlformats.org/officeDocument/2006/relationships/hyperlink" Target="https://www.axios.com/2024/10/30/nikki-haley-trump-masculinity-women-latinos-puerto-rico" TargetMode="External" /><Relationship Id="rId1625" Type="http://schemas.openxmlformats.org/officeDocument/2006/relationships/header" Target="header265.xml" /><Relationship Id="rId1626" Type="http://schemas.openxmlformats.org/officeDocument/2006/relationships/header" Target="header266.xml" /><Relationship Id="rId1627" Type="http://schemas.openxmlformats.org/officeDocument/2006/relationships/footer" Target="footer265.xml" /><Relationship Id="rId1628" Type="http://schemas.openxmlformats.org/officeDocument/2006/relationships/footer" Target="footer266.xml" /><Relationship Id="rId1629" Type="http://schemas.openxmlformats.org/officeDocument/2006/relationships/header" Target="header267.xml" /><Relationship Id="rId163" Type="http://schemas.openxmlformats.org/officeDocument/2006/relationships/hyperlink" Target="https://granitegrok.com" TargetMode="External" /><Relationship Id="rId1630" Type="http://schemas.openxmlformats.org/officeDocument/2006/relationships/footer" Target="footer267.xml" /><Relationship Id="rId1631" Type="http://schemas.openxmlformats.org/officeDocument/2006/relationships/hyperlink" Target="https://advance.lexis.com/api/document?collection=news&amp;id=urn:contentItem:6B52-HX41-JCMN-Y062-00000-00&amp;context=1519360" TargetMode="External" /><Relationship Id="rId1632" Type="http://schemas.openxmlformats.org/officeDocument/2006/relationships/hyperlink" Target="https://advance.lexis.com/api/document?collection=news&amp;id=urn:contentItem:6B52-HX41-JCMN-Y062-00000-00&amp;context=1519360" TargetMode="External" /><Relationship Id="rId1633" Type="http://schemas.openxmlformats.org/officeDocument/2006/relationships/hyperlink" Target="https://advance.lexis.com/api/document?collection=news&amp;id=urn:contentItem:6B52-HX41-JCMN-Y062-00000-00&amp;context=1519360" TargetMode="External" /><Relationship Id="rId1634" Type="http://schemas.openxmlformats.org/officeDocument/2006/relationships/hyperlink" Target="https://advance.lexis.com/api/document?collection=news&amp;id=urn:contentItem:6B52-HX41-JCMN-Y062-00000-00&amp;context=1519360" TargetMode="External" /><Relationship Id="rId1635" Type="http://schemas.openxmlformats.org/officeDocument/2006/relationships/hyperlink" Target="https://www.waynedupree.com" TargetMode="External" /><Relationship Id="rId1636" Type="http://schemas.openxmlformats.org/officeDocument/2006/relationships/header" Target="header268.xml" /><Relationship Id="rId1637" Type="http://schemas.openxmlformats.org/officeDocument/2006/relationships/header" Target="header269.xml" /><Relationship Id="rId1638" Type="http://schemas.openxmlformats.org/officeDocument/2006/relationships/footer" Target="footer268.xml" /><Relationship Id="rId1639" Type="http://schemas.openxmlformats.org/officeDocument/2006/relationships/footer" Target="footer269.xml" /><Relationship Id="rId164" Type="http://schemas.openxmlformats.org/officeDocument/2006/relationships/hyperlink" Target="https://granitegrok.com/blog/2024/01/high-tax-nikki-haley-is-also-amnesty-nikki-haley-is-also-a-democrat-poseur" TargetMode="External" /><Relationship Id="rId1640" Type="http://schemas.openxmlformats.org/officeDocument/2006/relationships/header" Target="header270.xml" /><Relationship Id="rId1641" Type="http://schemas.openxmlformats.org/officeDocument/2006/relationships/footer" Target="footer270.xml" /><Relationship Id="rId1642" Type="http://schemas.openxmlformats.org/officeDocument/2006/relationships/hyperlink" Target="https://advance.lexis.com/api/document?collection=news&amp;id=urn:contentItem:6DD0-XTN1-JCG7-81G1-00000-00&amp;context=1519360" TargetMode="External" /><Relationship Id="rId1643" Type="http://schemas.openxmlformats.org/officeDocument/2006/relationships/hyperlink" Target="https://advance.lexis.com/api/document?collection=news&amp;id=urn:contentItem:6DD0-XTN1-JCG7-81G1-00000-00&amp;context=1519360" TargetMode="External" /><Relationship Id="rId1644" Type="http://schemas.openxmlformats.org/officeDocument/2006/relationships/hyperlink" Target="https://advance.lexis.com/api/document?collection=news&amp;id=urn:contentItem:6DD0-XTN1-JCG7-81G1-00000-00&amp;context=1519360" TargetMode="External" /><Relationship Id="rId1645" Type="http://schemas.openxmlformats.org/officeDocument/2006/relationships/hyperlink" Target="https://advance.lexis.com/api/document?collection=news&amp;id=urn:contentItem:6DD0-XTN1-JCG7-81G1-00000-00&amp;context=1519360" TargetMode="External" /><Relationship Id="rId1646" Type="http://schemas.openxmlformats.org/officeDocument/2006/relationships/hyperlink" Target="https://advance.lexis.com/api/document?collection=news&amp;id=urn:contentItem:6DD0-XTN1-JCG7-81G1-00000-00&amp;context=1519360" TargetMode="External" /><Relationship Id="rId1647" Type="http://schemas.openxmlformats.org/officeDocument/2006/relationships/header" Target="header271.xml" /><Relationship Id="rId1648" Type="http://schemas.openxmlformats.org/officeDocument/2006/relationships/header" Target="header272.xml" /><Relationship Id="rId1649" Type="http://schemas.openxmlformats.org/officeDocument/2006/relationships/footer" Target="footer271.xml" /><Relationship Id="rId165" Type="http://schemas.openxmlformats.org/officeDocument/2006/relationships/header" Target="header28.xml" /><Relationship Id="rId1650" Type="http://schemas.openxmlformats.org/officeDocument/2006/relationships/footer" Target="footer272.xml" /><Relationship Id="rId1651" Type="http://schemas.openxmlformats.org/officeDocument/2006/relationships/header" Target="header273.xml" /><Relationship Id="rId1652" Type="http://schemas.openxmlformats.org/officeDocument/2006/relationships/footer" Target="footer273.xml" /><Relationship Id="rId1653" Type="http://schemas.openxmlformats.org/officeDocument/2006/relationships/hyperlink" Target="https://advance.lexis.com/api/document?collection=news&amp;id=urn:contentItem:6B3M-MKC1-JBSS-S02X-00000-00&amp;context=1519360" TargetMode="External" /><Relationship Id="rId1654" Type="http://schemas.openxmlformats.org/officeDocument/2006/relationships/hyperlink" Target="https://advance.lexis.com/api/document?collection=news&amp;id=urn:contentItem:6B3M-MKC1-JBSS-S02X-00000-00&amp;context=1519360" TargetMode="External" /><Relationship Id="rId1655" Type="http://schemas.openxmlformats.org/officeDocument/2006/relationships/hyperlink" Target="https://advance.lexis.com/api/document?collection=news&amp;id=urn:contentItem:6B3M-MKC1-JBSS-S02X-00000-00&amp;context=1519360" TargetMode="External" /><Relationship Id="rId1656" Type="http://schemas.openxmlformats.org/officeDocument/2006/relationships/hyperlink" Target="https://advance.lexis.com/api/document?collection=news&amp;id=urn:contentItem:6B3M-MKC1-JBSS-S02X-00000-00&amp;context=1519360" TargetMode="External" /><Relationship Id="rId1657" Type="http://schemas.openxmlformats.org/officeDocument/2006/relationships/hyperlink" Target="https://advance.lexis.com/api/document?collection=news&amp;id=urn:contentItem:6B3M-MKC1-JBSS-S02X-00000-00&amp;context=1519360" TargetMode="External" /><Relationship Id="rId1658" Type="http://schemas.openxmlformats.org/officeDocument/2006/relationships/header" Target="header274.xml" /><Relationship Id="rId1659" Type="http://schemas.openxmlformats.org/officeDocument/2006/relationships/header" Target="header275.xml" /><Relationship Id="rId166" Type="http://schemas.openxmlformats.org/officeDocument/2006/relationships/header" Target="header29.xml" /><Relationship Id="rId1660" Type="http://schemas.openxmlformats.org/officeDocument/2006/relationships/footer" Target="footer274.xml" /><Relationship Id="rId1661" Type="http://schemas.openxmlformats.org/officeDocument/2006/relationships/footer" Target="footer275.xml" /><Relationship Id="rId1662" Type="http://schemas.openxmlformats.org/officeDocument/2006/relationships/header" Target="header276.xml" /><Relationship Id="rId1663" Type="http://schemas.openxmlformats.org/officeDocument/2006/relationships/footer" Target="footer276.xml" /><Relationship Id="rId1664" Type="http://schemas.openxmlformats.org/officeDocument/2006/relationships/hyperlink" Target="https://advance.lexis.com/api/document?collection=news&amp;id=urn:contentItem:6C3H-3WR1-F03R-N1YB-00000-00&amp;context=1519360" TargetMode="External" /><Relationship Id="rId1665" Type="http://schemas.openxmlformats.org/officeDocument/2006/relationships/hyperlink" Target="https://advance.lexis.com/api/document?collection=news&amp;id=urn:contentItem:6C3H-3WR1-F03R-N1YB-00000-00&amp;context=1519360" TargetMode="External" /><Relationship Id="rId1666" Type="http://schemas.openxmlformats.org/officeDocument/2006/relationships/hyperlink" Target="https://advance.lexis.com/api/document?collection=news&amp;id=urn:contentItem:6C3H-3WR1-F03R-N1YB-00000-00&amp;context=1519360" TargetMode="External" /><Relationship Id="rId1667" Type="http://schemas.openxmlformats.org/officeDocument/2006/relationships/hyperlink" Target="https://advance.lexis.com/api/document?collection=news&amp;id=urn:contentItem:6C3H-3WR1-F03R-N1YB-00000-00&amp;context=1519360" TargetMode="External" /><Relationship Id="rId1668" Type="http://schemas.openxmlformats.org/officeDocument/2006/relationships/hyperlink" Target="https://advance.lexis.com/api/document?collection=news&amp;id=urn:contentItem:6C3H-3WR1-F03R-N1YB-00000-00&amp;context=1519360" TargetMode="External" /><Relationship Id="rId1669" Type="http://schemas.openxmlformats.org/officeDocument/2006/relationships/hyperlink" Target="http://www.thewrap.com/?utm_source=lexisnexis&amp;utm_medium=partner&amp;utm_campaign=newstex" TargetMode="External" /><Relationship Id="rId167" Type="http://schemas.openxmlformats.org/officeDocument/2006/relationships/footer" Target="footer28.xml" /><Relationship Id="rId1670" Type="http://schemas.openxmlformats.org/officeDocument/2006/relationships/hyperlink" Target="https://newstex.com/?utm_source=lexisnexis&amp;utm_medium=partner&amp;utm_campaign=The+Wrap&amp;utm_id=105650&amp;utm_content=WRAP-105650-17165241953152597610001" TargetMode="External" /><Relationship Id="rId1671" Type="http://schemas.openxmlformats.org/officeDocument/2006/relationships/hyperlink" Target="https://www.thewrap.com/stephen-colbert-late-show-nikki-haley-donald-trump-endorsement/" TargetMode="External" /><Relationship Id="rId1672" Type="http://schemas.openxmlformats.org/officeDocument/2006/relationships/hyperlink" Target="https://www.thewrap.com/stephen-colbert-late-show-nikki-haley-donald-trump-endorsement/" TargetMode="External" /><Relationship Id="rId1673" Type="http://schemas.openxmlformats.org/officeDocument/2006/relationships/hyperlink" Target="https://www.thewrap.com/stephen-colbert-late-show-nikki-haley-donald-trump-endorsement/" TargetMode="External" /><Relationship Id="rId1674" Type="http://schemas.openxmlformats.org/officeDocument/2006/relationships/hyperlink" Target="https://www.thewrap.com/stephen-colbert-late-show-nikki-haley-donald-trump-endorsement/" TargetMode="External" /><Relationship Id="rId1675" Type="http://schemas.openxmlformats.org/officeDocument/2006/relationships/hyperlink" Target="https://www.thewrap.com/stephen-colbert-late-show-nikki-haley-donald-trump-endorsement/" TargetMode="External" /><Relationship Id="rId1676" Type="http://schemas.openxmlformats.org/officeDocument/2006/relationships/hyperlink" Target="https://www.thewrap.com" TargetMode="External" /><Relationship Id="rId1677" Type="http://schemas.openxmlformats.org/officeDocument/2006/relationships/hyperlink" Target="https://www.thewrap.com/stephen-colbert-late-show-nikki-haley-donald-trump-endorsement/" TargetMode="External" /><Relationship Id="rId1678" Type="http://schemas.openxmlformats.org/officeDocument/2006/relationships/header" Target="header277.xml" /><Relationship Id="rId1679" Type="http://schemas.openxmlformats.org/officeDocument/2006/relationships/header" Target="header278.xml" /><Relationship Id="rId168" Type="http://schemas.openxmlformats.org/officeDocument/2006/relationships/footer" Target="footer29.xml" /><Relationship Id="rId1680" Type="http://schemas.openxmlformats.org/officeDocument/2006/relationships/footer" Target="footer277.xml" /><Relationship Id="rId1681" Type="http://schemas.openxmlformats.org/officeDocument/2006/relationships/footer" Target="footer278.xml" /><Relationship Id="rId1682" Type="http://schemas.openxmlformats.org/officeDocument/2006/relationships/header" Target="header279.xml" /><Relationship Id="rId1683" Type="http://schemas.openxmlformats.org/officeDocument/2006/relationships/footer" Target="footer279.xml" /><Relationship Id="rId1684" Type="http://schemas.openxmlformats.org/officeDocument/2006/relationships/hyperlink" Target="https://advance.lexis.com/api/document?collection=news&amp;id=urn:contentItem:6BP7-YV41-F03F-K18D-00000-00&amp;context=1519360" TargetMode="External" /><Relationship Id="rId1685" Type="http://schemas.openxmlformats.org/officeDocument/2006/relationships/hyperlink" Target="https://advance.lexis.com/api/document?collection=news&amp;id=urn:contentItem:6BP7-YV41-F03F-K18D-00000-00&amp;context=1519360" TargetMode="External" /><Relationship Id="rId1686" Type="http://schemas.openxmlformats.org/officeDocument/2006/relationships/hyperlink" Target="https://advance.lexis.com/api/document?collection=news&amp;id=urn:contentItem:6BP7-YV41-F03F-K18D-00000-00&amp;context=1519360" TargetMode="External" /><Relationship Id="rId1687" Type="http://schemas.openxmlformats.org/officeDocument/2006/relationships/hyperlink" Target="https://advance.lexis.com/api/document?collection=news&amp;id=urn:contentItem:6BP7-YV41-F03F-K18D-00000-00&amp;context=1519360" TargetMode="External" /><Relationship Id="rId1688" Type="http://schemas.openxmlformats.org/officeDocument/2006/relationships/hyperlink" Target="https://advance.lexis.com/api/document?collection=news&amp;id=urn:contentItem:6BP7-YV41-F03F-K18D-00000-00&amp;context=1519360" TargetMode="External" /><Relationship Id="rId1689" Type="http://schemas.openxmlformats.org/officeDocument/2006/relationships/hyperlink" Target="https://www.indiaweekly.biz/nikki-haley-suspends-gop-presidential-campaign-says-no-regrets/" TargetMode="External" /><Relationship Id="rId169" Type="http://schemas.openxmlformats.org/officeDocument/2006/relationships/header" Target="header30.xml" /><Relationship Id="rId1690" Type="http://schemas.openxmlformats.org/officeDocument/2006/relationships/hyperlink" Target="https://www.indiaweekly.biz/nikki-haley-suspends-gop-presidential-campaign-says-no-regrets/" TargetMode="External" /><Relationship Id="rId1691" Type="http://schemas.openxmlformats.org/officeDocument/2006/relationships/hyperlink" Target="https://www.indiaweekly.biz/nikki-haley-suspends-gop-presidential-campaign-says-no-regrets/" TargetMode="External" /><Relationship Id="rId1692" Type="http://schemas.openxmlformats.org/officeDocument/2006/relationships/hyperlink" Target="https://www.indiaweekly.biz/nikki-haley-suspends-gop-presidential-campaign-says-no-regrets/" TargetMode="External" /><Relationship Id="rId1693" Type="http://schemas.openxmlformats.org/officeDocument/2006/relationships/hyperlink" Target="https://www.indiaweekly.biz/its-a-2020-rematch-as-biden-trump-clinch-nominations-for-us-presidential-election/" TargetMode="External" /><Relationship Id="rId1694" Type="http://schemas.openxmlformats.org/officeDocument/2006/relationships/hyperlink" Target="https://www.indiaweekly.biz/biden-campaign-targets-haley-supporters/" TargetMode="External" /><Relationship Id="rId1695" Type="http://schemas.openxmlformats.org/officeDocument/2006/relationships/hyperlink" Target="https://www.indiaweekly.biz/biden-campaign-targets-haley-supporters/" TargetMode="External" /><Relationship Id="rId1696" Type="http://schemas.openxmlformats.org/officeDocument/2006/relationships/hyperlink" Target="https://www.indiaweekly.biz/biden-campaign-targets-haley-supporters/" TargetMode="External" /><Relationship Id="rId1697" Type="http://schemas.openxmlformats.org/officeDocument/2006/relationships/hyperlink" Target="https://www.indiaweekly.biz/biden-campaign-targets-haley-supporters/" TargetMode="External" /><Relationship Id="rId1698" Type="http://schemas.openxmlformats.org/officeDocument/2006/relationships/hyperlink" Target="https://www.indiaweekly.biz/biden-campaign-targets-haley-supporters/" TargetMode="External" /><Relationship Id="rId1699" Type="http://schemas.openxmlformats.org/officeDocument/2006/relationships/hyperlink" Target="https://www.indiaweekly.biz" TargetMode="External" /><Relationship Id="rId17" Type="http://schemas.openxmlformats.org/officeDocument/2006/relationships/footer" Target="footer6.xml" /><Relationship Id="rId170" Type="http://schemas.openxmlformats.org/officeDocument/2006/relationships/footer" Target="footer30.xml" /><Relationship Id="rId1700" Type="http://schemas.openxmlformats.org/officeDocument/2006/relationships/header" Target="header280.xml" /><Relationship Id="rId1701" Type="http://schemas.openxmlformats.org/officeDocument/2006/relationships/header" Target="header281.xml" /><Relationship Id="rId1702" Type="http://schemas.openxmlformats.org/officeDocument/2006/relationships/footer" Target="footer280.xml" /><Relationship Id="rId1703" Type="http://schemas.openxmlformats.org/officeDocument/2006/relationships/footer" Target="footer281.xml" /><Relationship Id="rId1704" Type="http://schemas.openxmlformats.org/officeDocument/2006/relationships/header" Target="header282.xml" /><Relationship Id="rId1705" Type="http://schemas.openxmlformats.org/officeDocument/2006/relationships/footer" Target="footer282.xml" /><Relationship Id="rId1706" Type="http://schemas.openxmlformats.org/officeDocument/2006/relationships/hyperlink" Target="https://advance.lexis.com/api/document?collection=news&amp;id=urn:contentItem:6B54-2641-DXX5-W01H-00000-00&amp;context=1519360" TargetMode="External" /><Relationship Id="rId1707" Type="http://schemas.openxmlformats.org/officeDocument/2006/relationships/hyperlink" Target="https://advance.lexis.com/api/document?collection=news&amp;id=urn:contentItem:6B54-2641-DXX5-W01H-00000-00&amp;context=1519360" TargetMode="External" /><Relationship Id="rId1708" Type="http://schemas.openxmlformats.org/officeDocument/2006/relationships/hyperlink" Target="https://advance.lexis.com/api/document?collection=news&amp;id=urn:contentItem:6B54-2641-DXX5-W01H-00000-00&amp;context=1519360" TargetMode="External" /><Relationship Id="rId1709" Type="http://schemas.openxmlformats.org/officeDocument/2006/relationships/hyperlink" Target="https://advance.lexis.com/api/document?collection=news&amp;id=urn:contentItem:6B54-2641-DXX5-W01H-00000-00&amp;context=1519360" TargetMode="External" /><Relationship Id="rId171" Type="http://schemas.openxmlformats.org/officeDocument/2006/relationships/hyperlink" Target="https://advance.lexis.com/api/document?collection=news&amp;id=urn:contentItem:6D09-CKG1-JCMN-Y1XR-00000-00&amp;context=1519360" TargetMode="External" /><Relationship Id="rId1710" Type="http://schemas.openxmlformats.org/officeDocument/2006/relationships/hyperlink" Target="https://advance.lexis.com/api/document?collection=news&amp;id=urn:contentItem:6B54-2641-DXX5-W01H-00000-00&amp;context=1519360" TargetMode="External" /><Relationship Id="rId1711" Type="http://schemas.openxmlformats.org/officeDocument/2006/relationships/hyperlink" Target="https://www.indiatoday.in/world/story/us-presidential-election-nikki-haley-donald-trump-dictators-new-hampshire-republican-2491469-2024-01-21" TargetMode="External" /><Relationship Id="rId1712" Type="http://schemas.openxmlformats.org/officeDocument/2006/relationships/hyperlink" Target="https://www.indiatoday.in/world/story/vivek-ramaswamy-nikki-haley-kamala-harris-us-presidential-election-us-polls-donald-trump-veep-new-hampshire-2489965-2024-01-17" TargetMode="External" /><Relationship Id="rId1713" Type="http://schemas.openxmlformats.org/officeDocument/2006/relationships/hyperlink" Target="https://akm-img-a-in.tosshub.com/indiatoday/images/story/202401/donald-trump--nikki-haley-212115980-16x9_0.jpg?VersionId=PGRc.zaVZmwyFzE8UokGb1vmWVZyDDNx?size=749:421" TargetMode="External" /><Relationship Id="rId1714" Type="http://schemas.openxmlformats.org/officeDocument/2006/relationships/header" Target="header283.xml" /><Relationship Id="rId1715" Type="http://schemas.openxmlformats.org/officeDocument/2006/relationships/header" Target="header284.xml" /><Relationship Id="rId1716" Type="http://schemas.openxmlformats.org/officeDocument/2006/relationships/footer" Target="footer283.xml" /><Relationship Id="rId1717" Type="http://schemas.openxmlformats.org/officeDocument/2006/relationships/footer" Target="footer284.xml" /><Relationship Id="rId1718" Type="http://schemas.openxmlformats.org/officeDocument/2006/relationships/header" Target="header285.xml" /><Relationship Id="rId1719" Type="http://schemas.openxmlformats.org/officeDocument/2006/relationships/footer" Target="footer285.xml" /><Relationship Id="rId172" Type="http://schemas.openxmlformats.org/officeDocument/2006/relationships/hyperlink" Target="https://advance.lexis.com/api/document?collection=news&amp;id=urn:contentItem:6D09-CKG1-JCMN-Y1XR-00000-00&amp;context=1519360" TargetMode="External" /><Relationship Id="rId1720" Type="http://schemas.openxmlformats.org/officeDocument/2006/relationships/hyperlink" Target="https://advance.lexis.com/api/document?collection=news&amp;id=urn:contentItem:6B1V-TS61-JC11-12MM-00000-00&amp;context=1519360" TargetMode="External" /><Relationship Id="rId1721" Type="http://schemas.openxmlformats.org/officeDocument/2006/relationships/hyperlink" Target="https://advance.lexis.com/api/document?collection=news&amp;id=urn:contentItem:6B1V-TS61-JC11-12MM-00000-00&amp;context=1519360" TargetMode="External" /><Relationship Id="rId1722" Type="http://schemas.openxmlformats.org/officeDocument/2006/relationships/hyperlink" Target="https://advance.lexis.com/api/document?collection=news&amp;id=urn:contentItem:6B1V-TS61-JC11-12MM-00000-00&amp;context=1519360" TargetMode="External" /><Relationship Id="rId1723" Type="http://schemas.openxmlformats.org/officeDocument/2006/relationships/hyperlink" Target="https://advance.lexis.com/api/document?collection=news&amp;id=urn:contentItem:6B1V-TS61-JC11-12MM-00000-00&amp;context=1519360" TargetMode="External" /><Relationship Id="rId1724" Type="http://schemas.openxmlformats.org/officeDocument/2006/relationships/hyperlink" Target="https://advance.lexis.com/api/document?collection=news&amp;id=urn:contentItem:6B1V-TS61-JC11-12MM-00000-00&amp;context=1519360" TargetMode="External" /><Relationship Id="rId1725" Type="http://schemas.openxmlformats.org/officeDocument/2006/relationships/hyperlink" Target="https://democrats.org/news/for-nikki-haley-the-nra-comes-before-the-safety-of-americans/" TargetMode="External" /><Relationship Id="rId1726" Type="http://schemas.openxmlformats.org/officeDocument/2006/relationships/hyperlink" Target="https://democrats.org/news/for-nikki-haley-the-nra-comes-before-the-safety-of-americans/" TargetMode="External" /><Relationship Id="rId1727" Type="http://schemas.openxmlformats.org/officeDocument/2006/relationships/hyperlink" Target="https://democrats.org/news/for-nikki-haley-the-nra-comes-before-the-safety-of-americans/" TargetMode="External" /><Relationship Id="rId1728" Type="http://schemas.openxmlformats.org/officeDocument/2006/relationships/hyperlink" Target="https://democrats.org/news/for-nikki-haley-the-nra-comes-before-the-safety-of-americans/" TargetMode="External" /><Relationship Id="rId1729" Type="http://schemas.openxmlformats.org/officeDocument/2006/relationships/hyperlink" Target="https://democrats.org/news/for-nikki-haley-the-nra-comes-before-the-safety-of-americans/" TargetMode="External" /><Relationship Id="rId173" Type="http://schemas.openxmlformats.org/officeDocument/2006/relationships/hyperlink" Target="https://advance.lexis.com/api/document?collection=news&amp;id=urn:contentItem:6D09-CKG1-JCMN-Y1XR-00000-00&amp;context=1519360" TargetMode="External" /><Relationship Id="rId1730" Type="http://schemas.openxmlformats.org/officeDocument/2006/relationships/header" Target="header286.xml" /><Relationship Id="rId1731" Type="http://schemas.openxmlformats.org/officeDocument/2006/relationships/header" Target="header287.xml" /><Relationship Id="rId1732" Type="http://schemas.openxmlformats.org/officeDocument/2006/relationships/footer" Target="footer286.xml" /><Relationship Id="rId1733" Type="http://schemas.openxmlformats.org/officeDocument/2006/relationships/footer" Target="footer287.xml" /><Relationship Id="rId1734" Type="http://schemas.openxmlformats.org/officeDocument/2006/relationships/header" Target="header288.xml" /><Relationship Id="rId1735" Type="http://schemas.openxmlformats.org/officeDocument/2006/relationships/footer" Target="footer288.xml" /><Relationship Id="rId1736" Type="http://schemas.openxmlformats.org/officeDocument/2006/relationships/hyperlink" Target="https://advance.lexis.com/api/document?collection=news&amp;id=urn:contentItem:6BGX-7K71-DYY9-01GY-00000-00&amp;context=1519360" TargetMode="External" /><Relationship Id="rId1737" Type="http://schemas.openxmlformats.org/officeDocument/2006/relationships/hyperlink" Target="https://advance.lexis.com/api/document?collection=news&amp;id=urn:contentItem:6BGX-7K71-DYY9-01GY-00000-00&amp;context=1519360" TargetMode="External" /><Relationship Id="rId1738" Type="http://schemas.openxmlformats.org/officeDocument/2006/relationships/hyperlink" Target="https://advance.lexis.com/api/document?collection=news&amp;id=urn:contentItem:6BGX-7K71-DYY9-01GY-00000-00&amp;context=1519360" TargetMode="External" /><Relationship Id="rId1739" Type="http://schemas.openxmlformats.org/officeDocument/2006/relationships/hyperlink" Target="https://advance.lexis.com/api/document?collection=news&amp;id=urn:contentItem:6BGX-7K71-DYY9-01GY-00000-00&amp;context=1519360" TargetMode="External" /><Relationship Id="rId174" Type="http://schemas.openxmlformats.org/officeDocument/2006/relationships/hyperlink" Target="https://advance.lexis.com/api/document?collection=news&amp;id=urn:contentItem:6D09-CKG1-JCMN-Y1XR-00000-00&amp;context=1519360" TargetMode="External" /><Relationship Id="rId1740" Type="http://schemas.openxmlformats.org/officeDocument/2006/relationships/hyperlink" Target="https://advance.lexis.com/api/document?collection=news&amp;id=urn:contentItem:6BGX-7K71-DYY9-01GY-00000-00&amp;context=1519360" TargetMode="External" /><Relationship Id="rId1741" Type="http://schemas.openxmlformats.org/officeDocument/2006/relationships/header" Target="header289.xml" /><Relationship Id="rId1742" Type="http://schemas.openxmlformats.org/officeDocument/2006/relationships/header" Target="header290.xml" /><Relationship Id="rId1743" Type="http://schemas.openxmlformats.org/officeDocument/2006/relationships/footer" Target="footer289.xml" /><Relationship Id="rId1744" Type="http://schemas.openxmlformats.org/officeDocument/2006/relationships/footer" Target="footer290.xml" /><Relationship Id="rId1745" Type="http://schemas.openxmlformats.org/officeDocument/2006/relationships/header" Target="header291.xml" /><Relationship Id="rId1746" Type="http://schemas.openxmlformats.org/officeDocument/2006/relationships/footer" Target="footer291.xml" /><Relationship Id="rId1747" Type="http://schemas.openxmlformats.org/officeDocument/2006/relationships/hyperlink" Target="https://advance.lexis.com/api/document?collection=news&amp;id=urn:contentItem:6C3G-G7M1-F03F-K4S8-00000-00&amp;context=1519360" TargetMode="External" /><Relationship Id="rId1748" Type="http://schemas.openxmlformats.org/officeDocument/2006/relationships/hyperlink" Target="https://advance.lexis.com/api/document?collection=news&amp;id=urn:contentItem:6C3G-G7M1-F03F-K4S8-00000-00&amp;context=1519360" TargetMode="External" /><Relationship Id="rId1749" Type="http://schemas.openxmlformats.org/officeDocument/2006/relationships/hyperlink" Target="https://advance.lexis.com/api/document?collection=news&amp;id=urn:contentItem:6C3G-G7M1-F03F-K4S8-00000-00&amp;context=1519360" TargetMode="External" /><Relationship Id="rId175" Type="http://schemas.openxmlformats.org/officeDocument/2006/relationships/hyperlink" Target="http://www.thewrap.com/?utm_source=%5B%5BDELIVERY_RECIPIENT_CODE%5D%5D&amp;utm_medium=partner&amp;utm_campaign=newstex" TargetMode="External" /><Relationship Id="rId1750" Type="http://schemas.openxmlformats.org/officeDocument/2006/relationships/hyperlink" Target="https://advance.lexis.com/api/document?collection=news&amp;id=urn:contentItem:6C3G-G7M1-F03F-K4S8-00000-00&amp;context=1519360" TargetMode="External" /><Relationship Id="rId1751" Type="http://schemas.openxmlformats.org/officeDocument/2006/relationships/hyperlink" Target="https://thehill.com/homenews/campaign/4491369-haley-trump-gop-nominee-suicide/mlite/" TargetMode="External" /><Relationship Id="rId1752" Type="http://schemas.openxmlformats.org/officeDocument/2006/relationships/hyperlink" Target="https://x.com/nikkihaley/status/1762159141227802639" TargetMode="External" /><Relationship Id="rId1753" Type="http://schemas.openxmlformats.org/officeDocument/2006/relationships/hyperlink" Target="https://www.hudson.org/experts/nikki-haley" TargetMode="External" /><Relationship Id="rId1754" Type="http://schemas.openxmlformats.org/officeDocument/2006/relationships/hyperlink" Target="https://www.bbc.com/news/articles/ck77rvmp8xno" TargetMode="External" /><Relationship Id="rId1755" Type="http://schemas.openxmlformats.org/officeDocument/2006/relationships/hyperlink" Target="https://x.com/rpsagainsttrump/status/1793466495546302464" TargetMode="External" /><Relationship Id="rId1756" Type="http://schemas.openxmlformats.org/officeDocument/2006/relationships/hyperlink" Target="https://twitter.com/NikkiHaley?ref_src=twsrc%5Etfw" TargetMode="External" /><Relationship Id="rId1757" Type="http://schemas.openxmlformats.org/officeDocument/2006/relationships/hyperlink" Target="https://t.co/mq27cfZlcq" TargetMode="External" /><Relationship Id="rId1758" Type="http://schemas.openxmlformats.org/officeDocument/2006/relationships/hyperlink" Target="https://twitter.com/Sky_Lee_1/status/1793410416250622206?ref_src=twsrc%5Etfw" TargetMode="External" /><Relationship Id="rId1759" Type="http://schemas.openxmlformats.org/officeDocument/2006/relationships/hyperlink" Target="https://www.vanityfair.com/news/ted-cruz-donald-trump-endorsement-2024" TargetMode="External" /><Relationship Id="rId176" Type="http://schemas.openxmlformats.org/officeDocument/2006/relationships/hyperlink" Target="https://newstex.com/?utm_source=%5B%5BDELIVERY_RECIPIENT_CODE%5D%5D&amp;utm_medium=partner&amp;utm_campaign=The+Wrap&amp;utm_id=105650&amp;utm_content=WRAP-105650-52743722332825205800015" TargetMode="External" /><Relationship Id="rId1760" Type="http://schemas.openxmlformats.org/officeDocument/2006/relationships/hyperlink" Target="https://www.politico.com/live-updates/2024/01/14/iowa-caucus/rubio-backs-trump-00135540" TargetMode="External" /><Relationship Id="rId1761" Type="http://schemas.openxmlformats.org/officeDocument/2006/relationships/hyperlink" Target="https://x.com/joncoopertweets/status/1793434490569630002" TargetMode="External" /><Relationship Id="rId1762" Type="http://schemas.openxmlformats.org/officeDocument/2006/relationships/hyperlink" Target="https://x.com/beccarala/status/1793398527445663795" TargetMode="External" /><Relationship Id="rId1763" Type="http://schemas.openxmlformats.org/officeDocument/2006/relationships/hyperlink" Target="https://newrepublic.com/post/181065/kristi-noem-defends-puppy-murder-trump" TargetMode="External" /><Relationship Id="rId1764" Type="http://schemas.openxmlformats.org/officeDocument/2006/relationships/hyperlink" Target="https://x.com/acnewsitics/status/1793479973547995382" TargetMode="External" /><Relationship Id="rId1765" Type="http://schemas.openxmlformats.org/officeDocument/2006/relationships/hyperlink" Target="https://t.co/x4ew9ehc0x" TargetMode="External" /><Relationship Id="rId1766" Type="http://schemas.openxmlformats.org/officeDocument/2006/relationships/hyperlink" Target="https://twitter.com/WUTangKids/status/1793388631668715972?ref_src=twsrc%5Etfw" TargetMode="External" /><Relationship Id="rId1767" Type="http://schemas.openxmlformats.org/officeDocument/2006/relationships/hyperlink" Target="https://x.com/michaelsteele/status/1793401893953192379" TargetMode="External" /><Relationship Id="rId1768" Type="http://schemas.openxmlformats.org/officeDocument/2006/relationships/hyperlink" Target="https://x.com/victorshi2020/status/1793385483969736990" TargetMode="External" /><Relationship Id="rId1769" Type="http://schemas.openxmlformats.org/officeDocument/2006/relationships/hyperlink" Target="https://x.com/joebiden/status/1773731935619059815" TargetMode="External" /><Relationship Id="rId177" Type="http://schemas.openxmlformats.org/officeDocument/2006/relationships/hyperlink" Target="https://www.thewrap.com/nikki-haley-radio-show-siriusxm/" TargetMode="External" /><Relationship Id="rId1770" Type="http://schemas.openxmlformats.org/officeDocument/2006/relationships/header" Target="header292.xml" /><Relationship Id="rId1771" Type="http://schemas.openxmlformats.org/officeDocument/2006/relationships/header" Target="header293.xml" /><Relationship Id="rId1772" Type="http://schemas.openxmlformats.org/officeDocument/2006/relationships/footer" Target="footer292.xml" /><Relationship Id="rId1773" Type="http://schemas.openxmlformats.org/officeDocument/2006/relationships/footer" Target="footer293.xml" /><Relationship Id="rId1774" Type="http://schemas.openxmlformats.org/officeDocument/2006/relationships/header" Target="header294.xml" /><Relationship Id="rId1775" Type="http://schemas.openxmlformats.org/officeDocument/2006/relationships/footer" Target="footer294.xml" /><Relationship Id="rId1776" Type="http://schemas.openxmlformats.org/officeDocument/2006/relationships/hyperlink" Target="https://advance.lexis.com/api/document?collection=news&amp;id=urn:contentItem:6CD9-6FD1-JBM6-H00P-00000-00&amp;context=1519360" TargetMode="External" /><Relationship Id="rId1777" Type="http://schemas.openxmlformats.org/officeDocument/2006/relationships/hyperlink" Target="https://advance.lexis.com/api/document?collection=news&amp;id=urn:contentItem:6CD9-6FD1-JBM6-H00P-00000-00&amp;context=1519360" TargetMode="External" /><Relationship Id="rId1778" Type="http://schemas.openxmlformats.org/officeDocument/2006/relationships/hyperlink" Target="https://advance.lexis.com/api/document?collection=news&amp;id=urn:contentItem:6CD9-6FD1-JBM6-H00P-00000-00&amp;context=1519360" TargetMode="External" /><Relationship Id="rId1779" Type="http://schemas.openxmlformats.org/officeDocument/2006/relationships/hyperlink" Target="https://advance.lexis.com/api/document?collection=news&amp;id=urn:contentItem:6CD9-6FD1-JBM6-H00P-00000-00&amp;context=1519360" TargetMode="External" /><Relationship Id="rId178" Type="http://schemas.openxmlformats.org/officeDocument/2006/relationships/hyperlink" Target="https://www.thewrap.com/nikki-haley-radio-show-siriusxm/" TargetMode="External" /><Relationship Id="rId1780" Type="http://schemas.openxmlformats.org/officeDocument/2006/relationships/image" Target="media/image19.jpeg" /><Relationship Id="rId1781" Type="http://schemas.openxmlformats.org/officeDocument/2006/relationships/hyperlink" Target="https://t.co/gy7aS6Mq3Y" TargetMode="External" /><Relationship Id="rId1782" Type="http://schemas.openxmlformats.org/officeDocument/2006/relationships/hyperlink" Target="https://twitter.com/NikkiHaley/status/1808287598722666587?ref_src=twsrc%5Etfw" TargetMode="External" /><Relationship Id="rId1783" Type="http://schemas.openxmlformats.org/officeDocument/2006/relationships/hyperlink" Target="https://www.gg2.net/nikki-haley-george-stephanopoulos-interview-presidential-elections/" TargetMode="External" /><Relationship Id="rId1784" Type="http://schemas.openxmlformats.org/officeDocument/2006/relationships/hyperlink" Target="https://www.gg2.net/nikki-haley-george-stephanopoulos-interview-presidential-elections/" TargetMode="External" /><Relationship Id="rId1785" Type="http://schemas.openxmlformats.org/officeDocument/2006/relationships/hyperlink" Target="https://www.gg2.net/nikki-haley-george-stephanopoulos-interview-presidential-elections/" TargetMode="External" /><Relationship Id="rId1786" Type="http://schemas.openxmlformats.org/officeDocument/2006/relationships/hyperlink" Target="https://www.gg2.net/nikki-haley-george-stephanopoulos-interview-presidential-elections/" TargetMode="External" /><Relationship Id="rId1787" Type="http://schemas.openxmlformats.org/officeDocument/2006/relationships/hyperlink" Target="https://www.gg2.net" TargetMode="External" /><Relationship Id="rId1788" Type="http://schemas.openxmlformats.org/officeDocument/2006/relationships/header" Target="header295.xml" /><Relationship Id="rId1789" Type="http://schemas.openxmlformats.org/officeDocument/2006/relationships/header" Target="header296.xml" /><Relationship Id="rId179" Type="http://schemas.openxmlformats.org/officeDocument/2006/relationships/hyperlink" Target="https://www.thewrap.com/nikki-haley-radio-show-siriusxm/" TargetMode="External" /><Relationship Id="rId1790" Type="http://schemas.openxmlformats.org/officeDocument/2006/relationships/footer" Target="footer295.xml" /><Relationship Id="rId1791" Type="http://schemas.openxmlformats.org/officeDocument/2006/relationships/footer" Target="footer296.xml" /><Relationship Id="rId1792" Type="http://schemas.openxmlformats.org/officeDocument/2006/relationships/header" Target="header297.xml" /><Relationship Id="rId1793" Type="http://schemas.openxmlformats.org/officeDocument/2006/relationships/footer" Target="footer297.xml" /><Relationship Id="rId1794" Type="http://schemas.openxmlformats.org/officeDocument/2006/relationships/hyperlink" Target="https://advance.lexis.com/api/document?collection=news&amp;id=urn:contentItem:6BH4-BNM1-F00C-62R0-00000-00&amp;context=1519360" TargetMode="External" /><Relationship Id="rId1795" Type="http://schemas.openxmlformats.org/officeDocument/2006/relationships/hyperlink" Target="https://advance.lexis.com/api/document?collection=news&amp;id=urn:contentItem:6BH4-BNM1-F00C-62R0-00000-00&amp;context=1519360" TargetMode="External" /><Relationship Id="rId1796" Type="http://schemas.openxmlformats.org/officeDocument/2006/relationships/hyperlink" Target="https://advance.lexis.com/api/document?collection=news&amp;id=urn:contentItem:6BH4-BNM1-F00C-62R0-00000-00&amp;context=1519360" TargetMode="External" /><Relationship Id="rId1797" Type="http://schemas.openxmlformats.org/officeDocument/2006/relationships/hyperlink" Target="https://advance.lexis.com/api/document?collection=news&amp;id=urn:contentItem:6BH4-BNM1-F00C-62R0-00000-00&amp;context=1519360" TargetMode="External" /><Relationship Id="rId1798" Type="http://schemas.openxmlformats.org/officeDocument/2006/relationships/image" Target="media/image20.png" /><Relationship Id="rId1799" Type="http://schemas.openxmlformats.org/officeDocument/2006/relationships/header" Target="header298.xml" /><Relationship Id="rId18" Type="http://schemas.openxmlformats.org/officeDocument/2006/relationships/hyperlink" Target="https://advance.lexis.com/api/document?collection=news&amp;id=urn:contentItem:6DG3-R1S1-JBFB-H088-00000-00&amp;context=1519360" TargetMode="External" /><Relationship Id="rId180" Type="http://schemas.openxmlformats.org/officeDocument/2006/relationships/hyperlink" Target="https://www.thewrap.com/nikki-haley-radio-show-siriusxm/" TargetMode="External" /><Relationship Id="rId1800" Type="http://schemas.openxmlformats.org/officeDocument/2006/relationships/header" Target="header299.xml" /><Relationship Id="rId1801" Type="http://schemas.openxmlformats.org/officeDocument/2006/relationships/footer" Target="footer298.xml" /><Relationship Id="rId1802" Type="http://schemas.openxmlformats.org/officeDocument/2006/relationships/footer" Target="footer299.xml" /><Relationship Id="rId1803" Type="http://schemas.openxmlformats.org/officeDocument/2006/relationships/header" Target="header300.xml" /><Relationship Id="rId1804" Type="http://schemas.openxmlformats.org/officeDocument/2006/relationships/footer" Target="footer300.xml" /><Relationship Id="rId1805" Type="http://schemas.openxmlformats.org/officeDocument/2006/relationships/hyperlink" Target="https://advance.lexis.com/api/document?collection=news&amp;id=urn:contentItem:6B2S-JHW1-JBR6-90FP-00000-00&amp;context=1519360" TargetMode="External" /><Relationship Id="rId1806" Type="http://schemas.openxmlformats.org/officeDocument/2006/relationships/hyperlink" Target="https://advance.lexis.com/api/document?collection=news&amp;id=urn:contentItem:6B2S-JHW1-JBR6-90FP-00000-00&amp;context=1519360" TargetMode="External" /><Relationship Id="rId1807" Type="http://schemas.openxmlformats.org/officeDocument/2006/relationships/hyperlink" Target="https://advance.lexis.com/api/document?collection=news&amp;id=urn:contentItem:6B2S-JHW1-JBR6-90FP-00000-00&amp;context=1519360" TargetMode="External" /><Relationship Id="rId1808" Type="http://schemas.openxmlformats.org/officeDocument/2006/relationships/hyperlink" Target="https://advance.lexis.com/api/document?collection=news&amp;id=urn:contentItem:6B2S-JHW1-JBR6-90FP-00000-00&amp;context=1519360" TargetMode="External" /><Relationship Id="rId1809" Type="http://schemas.openxmlformats.org/officeDocument/2006/relationships/hyperlink" Target="https://www.newsweek.com/topic/nikki-haley?utm_source=Synacor&amp;utm_medium=Attnet&amp;utm_campaign=Partnerships" TargetMode="External" /><Relationship Id="rId181" Type="http://schemas.openxmlformats.org/officeDocument/2006/relationships/hyperlink" Target="https://www.thewrap.com/" TargetMode="External" /><Relationship Id="rId1810" Type="http://schemas.openxmlformats.org/officeDocument/2006/relationships/hyperlink" Target="https://www.newsweek.com/topic/nikki-haley?utm_source=Synacor&amp;utm_medium=Attnet&amp;utm_campaign=Partnerships" TargetMode="External" /><Relationship Id="rId1811" Type="http://schemas.openxmlformats.org/officeDocument/2006/relationships/hyperlink" Target="https://www.newsweek.com/topic/nikki-haley?utm_source=Synacor&amp;utm_medium=Attnet&amp;utm_campaign=Partnerships" TargetMode="External" /><Relationship Id="rId1812" Type="http://schemas.openxmlformats.org/officeDocument/2006/relationships/hyperlink" Target="https://www.newsweek.com/topic/united-nations?utm_source=Synacor&amp;utm_medium=Attnet&amp;utm_campaign=Partnerships" TargetMode="External" /><Relationship Id="rId1813" Type="http://schemas.openxmlformats.org/officeDocument/2006/relationships/hyperlink" Target="https://www.newsweek.com/topic/raphael-warnock?utm_source=Synacor&amp;utm_medium=Attnet&amp;utm_campaign=Partnerships" TargetMode="External" /><Relationship Id="rId1814" Type="http://schemas.openxmlformats.org/officeDocument/2006/relationships/hyperlink" Target="https://www.newsweek.com/topic/twitter?utm_source=Synacor&amp;utm_medium=Attnet&amp;utm_campaign=Partnerships" TargetMode="External" /><Relationship Id="rId1815" Type="http://schemas.openxmlformats.org/officeDocument/2006/relationships/hyperlink" Target="https://thehill.com/people/michael-bloomberg/" TargetMode="External" /><Relationship Id="rId1816" Type="http://schemas.openxmlformats.org/officeDocument/2006/relationships/hyperlink" Target="https://www.newsweek.com/judge-judy-salary-lawsuit-cbs-victory-875071?utm_source=Synacor&amp;utm_medium=Attnet&amp;utm_campaign=Partnerships" TargetMode="External" /><Relationship Id="rId1817" Type="http://schemas.openxmlformats.org/officeDocument/2006/relationships/hyperlink" Target="https://www.newsweek.com/topic/meghan-mccain?utm_source=Synacor&amp;utm_medium=Attnet&amp;utm_campaign=Partnerships" TargetMode="External" /><Relationship Id="rId1818" Type="http://schemas.openxmlformats.org/officeDocument/2006/relationships/hyperlink" Target="https://d.newsweek.com/en/full/2333707/nikki-haley-judge-judy.jpg" TargetMode="External" /><Relationship Id="rId1819" Type="http://schemas.openxmlformats.org/officeDocument/2006/relationships/header" Target="header301.xml" /><Relationship Id="rId182" Type="http://schemas.openxmlformats.org/officeDocument/2006/relationships/hyperlink" Target="https://www.thewrap.com/nikki-haley-radio-show-siriusxm/" TargetMode="External" /><Relationship Id="rId1820" Type="http://schemas.openxmlformats.org/officeDocument/2006/relationships/header" Target="header302.xml" /><Relationship Id="rId1821" Type="http://schemas.openxmlformats.org/officeDocument/2006/relationships/footer" Target="footer301.xml" /><Relationship Id="rId1822" Type="http://schemas.openxmlformats.org/officeDocument/2006/relationships/footer" Target="footer302.xml" /><Relationship Id="rId1823" Type="http://schemas.openxmlformats.org/officeDocument/2006/relationships/header" Target="header303.xml" /><Relationship Id="rId1824" Type="http://schemas.openxmlformats.org/officeDocument/2006/relationships/footer" Target="footer303.xml" /><Relationship Id="rId1825" Type="http://schemas.openxmlformats.org/officeDocument/2006/relationships/hyperlink" Target="https://advance.lexis.com/api/document?collection=news&amp;id=urn:contentItem:6BJ1-H551-DYR7-9001-00000-00&amp;context=1519360" TargetMode="External" /><Relationship Id="rId1826" Type="http://schemas.openxmlformats.org/officeDocument/2006/relationships/hyperlink" Target="https://advance.lexis.com/api/document?collection=news&amp;id=urn:contentItem:6BJ1-H551-DYR7-9001-00000-00&amp;context=1519360" TargetMode="External" /><Relationship Id="rId1827" Type="http://schemas.openxmlformats.org/officeDocument/2006/relationships/hyperlink" Target="https://advance.lexis.com/api/document?collection=news&amp;id=urn:contentItem:6BJ1-H551-DYR7-9001-00000-00&amp;context=1519360" TargetMode="External" /><Relationship Id="rId1828" Type="http://schemas.openxmlformats.org/officeDocument/2006/relationships/hyperlink" Target="https://advance.lexis.com/api/document?collection=news&amp;id=urn:contentItem:6BJ1-H551-DYR7-9001-00000-00&amp;context=1519360" TargetMode="External" /><Relationship Id="rId1829" Type="http://schemas.openxmlformats.org/officeDocument/2006/relationships/header" Target="header304.xml" /><Relationship Id="rId183" Type="http://schemas.openxmlformats.org/officeDocument/2006/relationships/header" Target="header31.xml" /><Relationship Id="rId1830" Type="http://schemas.openxmlformats.org/officeDocument/2006/relationships/header" Target="header305.xml" /><Relationship Id="rId1831" Type="http://schemas.openxmlformats.org/officeDocument/2006/relationships/footer" Target="footer304.xml" /><Relationship Id="rId1832" Type="http://schemas.openxmlformats.org/officeDocument/2006/relationships/footer" Target="footer305.xml" /><Relationship Id="rId1833" Type="http://schemas.openxmlformats.org/officeDocument/2006/relationships/header" Target="header306.xml" /><Relationship Id="rId1834" Type="http://schemas.openxmlformats.org/officeDocument/2006/relationships/footer" Target="footer306.xml" /><Relationship Id="rId1835" Type="http://schemas.openxmlformats.org/officeDocument/2006/relationships/hyperlink" Target="https://advance.lexis.com/api/document?collection=news&amp;id=urn:contentItem:6BGX-7K71-DYY9-0099-00000-00&amp;context=1519360" TargetMode="External" /><Relationship Id="rId1836" Type="http://schemas.openxmlformats.org/officeDocument/2006/relationships/hyperlink" Target="https://advance.lexis.com/api/document?collection=news&amp;id=urn:contentItem:6BGX-7K71-DYY9-0099-00000-00&amp;context=1519360" TargetMode="External" /><Relationship Id="rId1837" Type="http://schemas.openxmlformats.org/officeDocument/2006/relationships/hyperlink" Target="https://advance.lexis.com/api/document?collection=news&amp;id=urn:contentItem:6BGX-7K71-DYY9-0099-00000-00&amp;context=1519360" TargetMode="External" /><Relationship Id="rId1838" Type="http://schemas.openxmlformats.org/officeDocument/2006/relationships/hyperlink" Target="https://advance.lexis.com/api/document?collection=news&amp;id=urn:contentItem:6BGX-7K71-DYY9-0099-00000-00&amp;context=1519360" TargetMode="External" /><Relationship Id="rId1839" Type="http://schemas.openxmlformats.org/officeDocument/2006/relationships/hyperlink" Target="https://advance.lexis.com/api/document?collection=news&amp;id=urn:contentItem:6BGX-7K71-DYY9-0099-00000-00&amp;context=1519360" TargetMode="External" /><Relationship Id="rId184" Type="http://schemas.openxmlformats.org/officeDocument/2006/relationships/header" Target="header32.xml" /><Relationship Id="rId1840" Type="http://schemas.openxmlformats.org/officeDocument/2006/relationships/header" Target="header307.xml" /><Relationship Id="rId1841" Type="http://schemas.openxmlformats.org/officeDocument/2006/relationships/header" Target="header308.xml" /><Relationship Id="rId1842" Type="http://schemas.openxmlformats.org/officeDocument/2006/relationships/footer" Target="footer307.xml" /><Relationship Id="rId1843" Type="http://schemas.openxmlformats.org/officeDocument/2006/relationships/footer" Target="footer308.xml" /><Relationship Id="rId1844" Type="http://schemas.openxmlformats.org/officeDocument/2006/relationships/header" Target="header309.xml" /><Relationship Id="rId1845" Type="http://schemas.openxmlformats.org/officeDocument/2006/relationships/footer" Target="footer309.xml" /><Relationship Id="rId1846" Type="http://schemas.openxmlformats.org/officeDocument/2006/relationships/hyperlink" Target="https://advance.lexis.com/api/document?collection=news&amp;id=urn:contentItem:6BGR-P2G1-F12F-F429-00000-00&amp;context=1519360" TargetMode="External" /><Relationship Id="rId1847" Type="http://schemas.openxmlformats.org/officeDocument/2006/relationships/hyperlink" Target="https://advance.lexis.com/api/document?collection=news&amp;id=urn:contentItem:6BGR-P2G1-F12F-F429-00000-00&amp;context=1519360" TargetMode="External" /><Relationship Id="rId1848" Type="http://schemas.openxmlformats.org/officeDocument/2006/relationships/hyperlink" Target="https://advance.lexis.com/api/document?collection=news&amp;id=urn:contentItem:6BGR-P2G1-F12F-F429-00000-00&amp;context=1519360" TargetMode="External" /><Relationship Id="rId1849" Type="http://schemas.openxmlformats.org/officeDocument/2006/relationships/hyperlink" Target="https://advance.lexis.com/api/document?collection=news&amp;id=urn:contentItem:6BGR-P2G1-F12F-F429-00000-00&amp;context=1519360" TargetMode="External" /><Relationship Id="rId185" Type="http://schemas.openxmlformats.org/officeDocument/2006/relationships/footer" Target="footer31.xml" /><Relationship Id="rId1850" Type="http://schemas.openxmlformats.org/officeDocument/2006/relationships/hyperlink" Target="mailto:contentservices@htlive.com" TargetMode="External" /><Relationship Id="rId1851" Type="http://schemas.openxmlformats.org/officeDocument/2006/relationships/header" Target="header310.xml" /><Relationship Id="rId1852" Type="http://schemas.openxmlformats.org/officeDocument/2006/relationships/header" Target="header311.xml" /><Relationship Id="rId1853" Type="http://schemas.openxmlformats.org/officeDocument/2006/relationships/footer" Target="footer310.xml" /><Relationship Id="rId1854" Type="http://schemas.openxmlformats.org/officeDocument/2006/relationships/footer" Target="footer311.xml" /><Relationship Id="rId1855" Type="http://schemas.openxmlformats.org/officeDocument/2006/relationships/header" Target="header312.xml" /><Relationship Id="rId1856" Type="http://schemas.openxmlformats.org/officeDocument/2006/relationships/footer" Target="footer312.xml" /><Relationship Id="rId1857" Type="http://schemas.openxmlformats.org/officeDocument/2006/relationships/hyperlink" Target="https://advance.lexis.com/api/document?collection=news&amp;id=urn:contentItem:6B84-0JX1-JBR6-9009-00000-00&amp;context=1519360" TargetMode="External" /><Relationship Id="rId1858" Type="http://schemas.openxmlformats.org/officeDocument/2006/relationships/hyperlink" Target="https://advance.lexis.com/api/document?collection=news&amp;id=urn:contentItem:6B84-0JX1-JBR6-9009-00000-00&amp;context=1519360" TargetMode="External" /><Relationship Id="rId1859" Type="http://schemas.openxmlformats.org/officeDocument/2006/relationships/hyperlink" Target="https://advance.lexis.com/api/document?collection=news&amp;id=urn:contentItem:6B84-0JX1-JBR6-9009-00000-00&amp;context=1519360" TargetMode="External" /><Relationship Id="rId186" Type="http://schemas.openxmlformats.org/officeDocument/2006/relationships/footer" Target="footer32.xml" /><Relationship Id="rId1860" Type="http://schemas.openxmlformats.org/officeDocument/2006/relationships/hyperlink" Target="https://advance.lexis.com/api/document?collection=news&amp;id=urn:contentItem:6B84-0JX1-JBR6-9009-00000-00&amp;context=1519360" TargetMode="External" /><Relationship Id="rId1861" Type="http://schemas.openxmlformats.org/officeDocument/2006/relationships/hyperlink" Target="https://advance.lexis.com/api/document?collection=news&amp;id=urn:contentItem:6B84-0JX1-JBR6-9009-00000-00&amp;context=1519360" TargetMode="External" /><Relationship Id="rId1862" Type="http://schemas.openxmlformats.org/officeDocument/2006/relationships/hyperlink" Target="https://www.newsweek.com/topic/donald-trump?utm_source=Synacor&amp;utm_medium=Attnet&amp;utm_campaign=Partnerships" TargetMode="External" /><Relationship Id="rId1863" Type="http://schemas.openxmlformats.org/officeDocument/2006/relationships/hyperlink" Target="https://www.newsweek.com/topic/nikki-haley?utm_source=Synacor&amp;utm_medium=Attnet&amp;utm_campaign=Partnerships" TargetMode="External" /><Relationship Id="rId1864" Type="http://schemas.openxmlformats.org/officeDocument/2006/relationships/hyperlink" Target="https://www.newsweek.com/topic/nikki-haley?utm_source=Synacor&amp;utm_medium=Attnet&amp;utm_campaign=Partnerships" TargetMode="External" /><Relationship Id="rId1865" Type="http://schemas.openxmlformats.org/officeDocument/2006/relationships/hyperlink" Target="https://www.newsweek.com/topic/nikki-haley?utm_source=Synacor&amp;utm_medium=Attnet&amp;utm_campaign=Partnerships" TargetMode="External" /><Relationship Id="rId1866" Type="http://schemas.openxmlformats.org/officeDocument/2006/relationships/hyperlink" Target="https://www.newsweek.com/topic/nancy-pelosi?utm_source=Synacor&amp;utm_medium=Attnet&amp;utm_campaign=Partnerships" TargetMode="External" /><Relationship Id="rId1867" Type="http://schemas.openxmlformats.org/officeDocument/2006/relationships/hyperlink" Target="https://www.newsweek.com/donald-trump-mocked-nikki-haley-gaffe-losing-his-mind-1862470?utm_source=Synacor&amp;utm_medium=Attnet&amp;utm_campaign=Partnerships" TargetMode="External" /><Relationship Id="rId1868" Type="http://schemas.openxmlformats.org/officeDocument/2006/relationships/hyperlink" Target="https://www.newsweek.com/donald-trump-mocked-nikki-haley-gaffe-losing-his-mind-1862470?utm_source=Synacor&amp;utm_medium=Attnet&amp;utm_campaign=Partnerships" TargetMode="External" /><Relationship Id="rId1869" Type="http://schemas.openxmlformats.org/officeDocument/2006/relationships/hyperlink" Target="https://www.newsweek.com/topic/joe-biden?utm_source=Synacor&amp;utm_medium=Attnet&amp;utm_campaign=Partnerships" TargetMode="External" /><Relationship Id="rId187" Type="http://schemas.openxmlformats.org/officeDocument/2006/relationships/header" Target="header33.xml" /><Relationship Id="rId1870" Type="http://schemas.openxmlformats.org/officeDocument/2006/relationships/hyperlink" Target="https://www.newsweek.com/nikki-haley-civil-war-remarks-backlash-conservatives-1856013?utm_source=Synacor&amp;utm_medium=Attnet&amp;utm_campaign=Partnerships" TargetMode="External" /><Relationship Id="rId1871" Type="http://schemas.openxmlformats.org/officeDocument/2006/relationships/hyperlink" Target="https://www.newsweek.com/topic/nbc?utm_source=Synacor&amp;utm_medium=Attnet&amp;utm_campaign=Partnerships" TargetMode="External" /><Relationship Id="rId1872" Type="http://schemas.openxmlformats.org/officeDocument/2006/relationships/hyperlink" Target="https://twitter.com/mmpadellan/status/1754003639939617050" TargetMode="External" /><Relationship Id="rId1873" Type="http://schemas.openxmlformats.org/officeDocument/2006/relationships/hyperlink" Target="https://twitter.com/nbcsnl" TargetMode="External" /><Relationship Id="rId1874" Type="http://schemas.openxmlformats.org/officeDocument/2006/relationships/hyperlink" Target="https://twitter.com/AidanKohnMurphy/status/1754019228661801465" TargetMode="External" /><Relationship Id="rId1875" Type="http://schemas.openxmlformats.org/officeDocument/2006/relationships/hyperlink" Target="https://twitter.com/CWilliamson44/status/1754020530900889676" TargetMode="External" /><Relationship Id="rId1876" Type="http://schemas.openxmlformats.org/officeDocument/2006/relationships/hyperlink" Target="https://www.newsweek.com/donald-trump-disappoints-saturday-night-live-larry-david-391996?utm_source=Synacor&amp;utm_medium=Attnet&amp;utm_campaign=Partnerships" TargetMode="External" /><Relationship Id="rId1877" Type="http://schemas.openxmlformats.org/officeDocument/2006/relationships/hyperlink" Target="https://time.com/4089468/donald-trump-saturday-night-live-protests/?xid=tcoshare" TargetMode="External" /><Relationship Id="rId1878" Type="http://schemas.openxmlformats.org/officeDocument/2006/relationships/hyperlink" Target="https://twitter.com/cmclymer/status/1754003668985061545" TargetMode="External" /><Relationship Id="rId1879" Type="http://schemas.openxmlformats.org/officeDocument/2006/relationships/hyperlink" Target="https://www.newsweek.com/topic/hillary-clinton?utm_source=Synacor&amp;utm_medium=Attnet&amp;utm_campaign=Partnerships" TargetMode="External" /><Relationship Id="rId188" Type="http://schemas.openxmlformats.org/officeDocument/2006/relationships/footer" Target="footer33.xml" /><Relationship Id="rId1880" Type="http://schemas.openxmlformats.org/officeDocument/2006/relationships/hyperlink" Target="https://d.newsweek.com/en/full/2344402/republican-presidential-hopeful-nikki-haley.jpg" TargetMode="External" /><Relationship Id="rId1881" Type="http://schemas.openxmlformats.org/officeDocument/2006/relationships/header" Target="header313.xml" /><Relationship Id="rId1882" Type="http://schemas.openxmlformats.org/officeDocument/2006/relationships/header" Target="header314.xml" /><Relationship Id="rId1883" Type="http://schemas.openxmlformats.org/officeDocument/2006/relationships/footer" Target="footer313.xml" /><Relationship Id="rId1884" Type="http://schemas.openxmlformats.org/officeDocument/2006/relationships/footer" Target="footer314.xml" /><Relationship Id="rId1885" Type="http://schemas.openxmlformats.org/officeDocument/2006/relationships/header" Target="header315.xml" /><Relationship Id="rId1886" Type="http://schemas.openxmlformats.org/officeDocument/2006/relationships/footer" Target="footer315.xml" /><Relationship Id="rId1887" Type="http://schemas.openxmlformats.org/officeDocument/2006/relationships/hyperlink" Target="https://advance.lexis.com/api/document?collection=news&amp;id=urn:contentItem:6F89-HP13-RYGJ-T4W1-00000-00&amp;context=1519360" TargetMode="External" /><Relationship Id="rId1888" Type="http://schemas.openxmlformats.org/officeDocument/2006/relationships/hyperlink" Target="https://advance.lexis.com/api/document?collection=news&amp;id=urn:contentItem:6F89-HP13-RYGJ-T4W1-00000-00&amp;context=1519360" TargetMode="External" /><Relationship Id="rId1889" Type="http://schemas.openxmlformats.org/officeDocument/2006/relationships/hyperlink" Target="https://advance.lexis.com/api/document?collection=news&amp;id=urn:contentItem:6F89-HP13-RYGJ-T4W1-00000-00&amp;context=1519360" TargetMode="External" /><Relationship Id="rId189" Type="http://schemas.openxmlformats.org/officeDocument/2006/relationships/hyperlink" Target="https://advance.lexis.com/api/document?collection=news&amp;id=urn:contentItem:6DD5-S6S1-F03R-N491-00000-00&amp;context=1519360" TargetMode="External" /><Relationship Id="rId1890" Type="http://schemas.openxmlformats.org/officeDocument/2006/relationships/hyperlink" Target="https://advance.lexis.com/api/document?collection=news&amp;id=urn:contentItem:6F89-HP13-RYGJ-T4W1-00000-00&amp;context=1519360" TargetMode="External" /><Relationship Id="rId1891" Type="http://schemas.openxmlformats.org/officeDocument/2006/relationships/hyperlink" Target="https://advance.lexis.com/api/document?collection=news&amp;id=urn:contentItem:6F89-HP13-RYGJ-T4W1-00000-00&amp;context=1519360" TargetMode="External" /><Relationship Id="rId1892" Type="http://schemas.openxmlformats.org/officeDocument/2006/relationships/hyperlink" Target="https://menafn.com/updates/pr/2024-11/09/LM_e84b0image_story.jpg" TargetMode="External" /><Relationship Id="rId1893" Type="http://schemas.openxmlformats.org/officeDocument/2006/relationships/hyperlink" Target="https://menafn.com/1108868704/US-Election-2024-No-Positions-For-Nikki-Haley-Or-Mike-Pompeo-In-Donald-Trump-Cabinet-Heres-Why" TargetMode="External" /><Relationship Id="rId1894" Type="http://schemas.openxmlformats.org/officeDocument/2006/relationships/header" Target="header316.xml" /><Relationship Id="rId1895" Type="http://schemas.openxmlformats.org/officeDocument/2006/relationships/header" Target="header317.xml" /><Relationship Id="rId1896" Type="http://schemas.openxmlformats.org/officeDocument/2006/relationships/footer" Target="footer316.xml" /><Relationship Id="rId1897" Type="http://schemas.openxmlformats.org/officeDocument/2006/relationships/footer" Target="footer317.xml" /><Relationship Id="rId1898" Type="http://schemas.openxmlformats.org/officeDocument/2006/relationships/header" Target="header318.xml" /><Relationship Id="rId1899" Type="http://schemas.openxmlformats.org/officeDocument/2006/relationships/footer" Target="footer318.xml" /><Relationship Id="rId19" Type="http://schemas.openxmlformats.org/officeDocument/2006/relationships/hyperlink" Target="https://advance.lexis.com/api/document?collection=news&amp;id=urn:contentItem:6DG3-R1S1-JBFB-H088-00000-00&amp;context=1519360" TargetMode="External" /><Relationship Id="rId190" Type="http://schemas.openxmlformats.org/officeDocument/2006/relationships/hyperlink" Target="https://advance.lexis.com/api/document?collection=news&amp;id=urn:contentItem:6DD5-S6S1-F03R-N491-00000-00&amp;context=1519360" TargetMode="External" /><Relationship Id="rId1900" Type="http://schemas.openxmlformats.org/officeDocument/2006/relationships/hyperlink" Target="https://advance.lexis.com/api/document?collection=news&amp;id=urn:contentItem:6BGX-FCP1-JDJN-60CF-00000-00&amp;context=1519360" TargetMode="External" /><Relationship Id="rId1901" Type="http://schemas.openxmlformats.org/officeDocument/2006/relationships/hyperlink" Target="https://advance.lexis.com/api/document?collection=news&amp;id=urn:contentItem:6BGX-FCP1-JDJN-60CF-00000-00&amp;context=1519360" TargetMode="External" /><Relationship Id="rId1902" Type="http://schemas.openxmlformats.org/officeDocument/2006/relationships/hyperlink" Target="https://advance.lexis.com/api/document?collection=news&amp;id=urn:contentItem:6BGX-FCP1-JDJN-60CF-00000-00&amp;context=1519360" TargetMode="External" /><Relationship Id="rId1903" Type="http://schemas.openxmlformats.org/officeDocument/2006/relationships/hyperlink" Target="https://advance.lexis.com/api/document?collection=news&amp;id=urn:contentItem:6BGX-FCP1-JDJN-60CF-00000-00&amp;context=1519360" TargetMode="External" /><Relationship Id="rId1904" Type="http://schemas.openxmlformats.org/officeDocument/2006/relationships/header" Target="header319.xml" /><Relationship Id="rId1905" Type="http://schemas.openxmlformats.org/officeDocument/2006/relationships/header" Target="header320.xml" /><Relationship Id="rId1906" Type="http://schemas.openxmlformats.org/officeDocument/2006/relationships/footer" Target="footer319.xml" /><Relationship Id="rId1907" Type="http://schemas.openxmlformats.org/officeDocument/2006/relationships/footer" Target="footer320.xml" /><Relationship Id="rId1908" Type="http://schemas.openxmlformats.org/officeDocument/2006/relationships/header" Target="header321.xml" /><Relationship Id="rId1909" Type="http://schemas.openxmlformats.org/officeDocument/2006/relationships/footer" Target="footer321.xml" /><Relationship Id="rId191" Type="http://schemas.openxmlformats.org/officeDocument/2006/relationships/hyperlink" Target="https://advance.lexis.com/api/document?collection=news&amp;id=urn:contentItem:6DD5-S6S1-F03R-N491-00000-00&amp;context=1519360" TargetMode="External" /><Relationship Id="rId1910" Type="http://schemas.openxmlformats.org/officeDocument/2006/relationships/hyperlink" Target="https://advance.lexis.com/api/document?collection=news&amp;id=urn:contentItem:6B8X-9401-JDKC-R0GK-00000-00&amp;context=1519360" TargetMode="External" /><Relationship Id="rId1911" Type="http://schemas.openxmlformats.org/officeDocument/2006/relationships/hyperlink" Target="https://advance.lexis.com/api/document?collection=news&amp;id=urn:contentItem:6B8X-9401-JDKC-R0GK-00000-00&amp;context=1519360" TargetMode="External" /><Relationship Id="rId1912" Type="http://schemas.openxmlformats.org/officeDocument/2006/relationships/hyperlink" Target="https://advance.lexis.com/api/document?collection=news&amp;id=urn:contentItem:6B8X-9401-JDKC-R0GK-00000-00&amp;context=1519360" TargetMode="External" /><Relationship Id="rId1913" Type="http://schemas.openxmlformats.org/officeDocument/2006/relationships/hyperlink" Target="https://advance.lexis.com/api/document?collection=news&amp;id=urn:contentItem:6B8X-9401-JDKC-R0GK-00000-00&amp;context=1519360" TargetMode="External" /><Relationship Id="rId1914" Type="http://schemas.openxmlformats.org/officeDocument/2006/relationships/hyperlink" Target="mailto:contentservices@htlive.com" TargetMode="External" /><Relationship Id="rId1915" Type="http://schemas.openxmlformats.org/officeDocument/2006/relationships/header" Target="header322.xml" /><Relationship Id="rId1916" Type="http://schemas.openxmlformats.org/officeDocument/2006/relationships/header" Target="header323.xml" /><Relationship Id="rId1917" Type="http://schemas.openxmlformats.org/officeDocument/2006/relationships/footer" Target="footer322.xml" /><Relationship Id="rId1918" Type="http://schemas.openxmlformats.org/officeDocument/2006/relationships/footer" Target="footer323.xml" /><Relationship Id="rId1919" Type="http://schemas.openxmlformats.org/officeDocument/2006/relationships/header" Target="header324.xml" /><Relationship Id="rId192" Type="http://schemas.openxmlformats.org/officeDocument/2006/relationships/hyperlink" Target="https://advance.lexis.com/api/document?collection=news&amp;id=urn:contentItem:6DD5-S6S1-F03R-N491-00000-00&amp;context=1519360" TargetMode="External" /><Relationship Id="rId1920" Type="http://schemas.openxmlformats.org/officeDocument/2006/relationships/footer" Target="footer324.xml" /><Relationship Id="rId1921" Type="http://schemas.openxmlformats.org/officeDocument/2006/relationships/hyperlink" Target="https://advance.lexis.com/api/document?collection=news&amp;id=urn:contentItem:6C4M-XCT1-JDJN-62NJ-00000-00&amp;context=1519360" TargetMode="External" /><Relationship Id="rId1922" Type="http://schemas.openxmlformats.org/officeDocument/2006/relationships/hyperlink" Target="https://advance.lexis.com/api/document?collection=news&amp;id=urn:contentItem:6C4M-XCT1-JDJN-62NJ-00000-00&amp;context=1519360" TargetMode="External" /><Relationship Id="rId1923" Type="http://schemas.openxmlformats.org/officeDocument/2006/relationships/hyperlink" Target="https://advance.lexis.com/api/document?collection=news&amp;id=urn:contentItem:6C4M-XCT1-JDJN-62NJ-00000-00&amp;context=1519360" TargetMode="External" /><Relationship Id="rId1924" Type="http://schemas.openxmlformats.org/officeDocument/2006/relationships/hyperlink" Target="https://advance.lexis.com/api/document?collection=news&amp;id=urn:contentItem:6C4M-XCT1-JDJN-62NJ-00000-00&amp;context=1519360" TargetMode="External" /><Relationship Id="rId1925" Type="http://schemas.openxmlformats.org/officeDocument/2006/relationships/hyperlink" Target="https://advance.lexis.com/api/document?collection=news&amp;id=urn:contentItem:6C4M-XCT1-JDJN-62NJ-00000-00&amp;context=1519360" TargetMode="External" /><Relationship Id="rId1926" Type="http://schemas.openxmlformats.org/officeDocument/2006/relationships/image" Target="media/image21.png" /><Relationship Id="rId1927" Type="http://schemas.openxmlformats.org/officeDocument/2006/relationships/hyperlink" Target="https://www.newarab.com/news/nikki-haley-ends-us-presidential-election-campaign" TargetMode="External" /><Relationship Id="rId1928" Type="http://schemas.openxmlformats.org/officeDocument/2006/relationships/hyperlink" Target="https://www.newarab.com/news/nikki-haley-ends-us-presidential-election-campaign" TargetMode="External" /><Relationship Id="rId1929" Type="http://schemas.openxmlformats.org/officeDocument/2006/relationships/hyperlink" Target="https://www.newarab.com/news/nikki-haley-ends-us-presidential-election-campaign" TargetMode="External" /><Relationship Id="rId193" Type="http://schemas.openxmlformats.org/officeDocument/2006/relationships/hyperlink" Target="https://advance.lexis.com/api/document?collection=news&amp;id=urn:contentItem:6DD5-S6S1-F03R-N491-00000-00&amp;context=1519360" TargetMode="External" /><Relationship Id="rId1930" Type="http://schemas.openxmlformats.org/officeDocument/2006/relationships/hyperlink" Target="https://www.newarab.com/news/us-not-changing-israeli-policy-despite-rafah-strike" TargetMode="External" /><Relationship Id="rId1931" Type="http://schemas.openxmlformats.org/officeDocument/2006/relationships/hyperlink" Target="https://t.co /Yl2HtyzGwH" TargetMode="External" /><Relationship Id="rId1932" Type="http://schemas.openxmlformats.org/officeDocument/2006/relationships/hyperlink" Target="https://twitter.com/QudsNen/status/1795506335720558894?ref_src=twsrc%5Etfw" TargetMode="External" /><Relationship Id="rId1933" Type="http://schemas.openxmlformats.org/officeDocument/2006/relationships/hyperlink" Target="https://x.com/dannydanon/status/1795488931393458532?ref_src=twsrc%5Etfw%7Ctwcamp%5Etweetembed%7Ctwterm%5E1795488931393458532%7Ctwgr%5E12bb87b9c9fd491c3cca03eb4d8980cfd34b4f70%7Ctwcon%5Es1_&amp;ref_url=https%3A%2F%2Fwww.alaraby.co.uk%2Fpolitics%2FD986D98AD983D98A-D987D98AD984D98A-D8AAD983D8AAD8A8-D8A7D982D8B6D988D8A7-D8B9D984D98AD987D985-D8B9D984D989-D982D8B0D8A7D8A6D981-D8A5D8B3D8B1D8A7D8A6D98AD984D98AD8A9-D982D8B1D8A8-D8ADD8AFD988D8AF-D984D8A8D986D8A7D986" TargetMode="External" /><Relationship Id="rId1934" Type="http://schemas.openxmlformats.org/officeDocument/2006/relationships/hyperlink" Target="https://www.newarab.com/news/israeli-strike-kills-man-who-fed-stray-animals-south-lebanon" TargetMode="External" /><Relationship Id="rId1935" Type="http://schemas.openxmlformats.org/officeDocument/2006/relationships/hyperlink" Target="https://www.newarab.com/news/israel-likely-fired-machine-gun-reporters-lebanon-tno" TargetMode="External" /><Relationship Id="rId1936" Type="http://schemas.openxmlformats.org/officeDocument/2006/relationships/hyperlink" Target="https://www.newarab.com/news/israeli-strike-reuters-journalist-was-deliberate-hrw" TargetMode="External" /><Relationship Id="rId1937" Type="http://schemas.openxmlformats.org/officeDocument/2006/relationships/hyperlink" Target="https://www.theguardian.com/world/article/2024/may/06/israel-airstrike-lebanon-us-weapons-international-law" TargetMode="External" /><Relationship Id="rId1938" Type="http://schemas.openxmlformats.org/officeDocument/2006/relationships/header" Target="header325.xml" /><Relationship Id="rId1939" Type="http://schemas.openxmlformats.org/officeDocument/2006/relationships/header" Target="header326.xml" /><Relationship Id="rId194" Type="http://schemas.openxmlformats.org/officeDocument/2006/relationships/hyperlink" Target="http://www.mediaite.com/?utm_source=%5B%5BDELIVERY_RECIPIENT_CODE%5D%5D&amp;utm_medium=partner&amp;utm_campaign=newstex" TargetMode="External" /><Relationship Id="rId1940" Type="http://schemas.openxmlformats.org/officeDocument/2006/relationships/footer" Target="footer325.xml" /><Relationship Id="rId1941" Type="http://schemas.openxmlformats.org/officeDocument/2006/relationships/footer" Target="footer326.xml" /><Relationship Id="rId1942" Type="http://schemas.openxmlformats.org/officeDocument/2006/relationships/header" Target="header327.xml" /><Relationship Id="rId1943" Type="http://schemas.openxmlformats.org/officeDocument/2006/relationships/footer" Target="footer327.xml" /><Relationship Id="rId1944" Type="http://schemas.openxmlformats.org/officeDocument/2006/relationships/hyperlink" Target="https://advance.lexis.com/api/document?collection=news&amp;id=urn:contentItem:6DS0-WRR3-RSVK-D0WF-00000-00&amp;context=1519360" TargetMode="External" /><Relationship Id="rId1945" Type="http://schemas.openxmlformats.org/officeDocument/2006/relationships/hyperlink" Target="https://advance.lexis.com/api/document?collection=news&amp;id=urn:contentItem:6DS0-WRR3-RSVK-D0WF-00000-00&amp;context=1519360" TargetMode="External" /><Relationship Id="rId1946" Type="http://schemas.openxmlformats.org/officeDocument/2006/relationships/hyperlink" Target="https://advance.lexis.com/api/document?collection=news&amp;id=urn:contentItem:6DS0-WRR3-RSVK-D0WF-00000-00&amp;context=1519360" TargetMode="External" /><Relationship Id="rId1947" Type="http://schemas.openxmlformats.org/officeDocument/2006/relationships/hyperlink" Target="https://advance.lexis.com/api/document?collection=news&amp;id=urn:contentItem:6DS0-WRR3-RSVK-D0WF-00000-00&amp;context=1519360" TargetMode="External" /><Relationship Id="rId1948" Type="http://schemas.openxmlformats.org/officeDocument/2006/relationships/hyperlink" Target="https://advance.lexis.com/api/document?collection=news&amp;id=urn:contentItem:6DS0-WRR3-RSVK-D0WF-00000-00&amp;context=1519360" TargetMode="External" /><Relationship Id="rId1949" Type="http://schemas.openxmlformats.org/officeDocument/2006/relationships/image" Target="media/image22.png" /><Relationship Id="rId195" Type="http://schemas.openxmlformats.org/officeDocument/2006/relationships/hyperlink" Target="https://newstex.com/?utm_source=%5B%5BDELIVERY_RECIPIENT_CODE%5D%5D&amp;utm_medium=partner&amp;utm_campaign=Mediaite&amp;utm_id=110714&amp;utm_content=ABMI-110714-53223452224125218300092" TargetMode="External" /><Relationship Id="rId1950" Type="http://schemas.openxmlformats.org/officeDocument/2006/relationships/hyperlink" Target="https://www.jpost.com/tags/nikki-haley" TargetMode="External" /><Relationship Id="rId1951" Type="http://schemas.openxmlformats.org/officeDocument/2006/relationships/hyperlink" Target="https://www.jpost.com/tags/nikki-haley" TargetMode="External" /><Relationship Id="rId1952" Type="http://schemas.openxmlformats.org/officeDocument/2006/relationships/hyperlink" Target="https://www.jpost.com/tags/nikki-haley" TargetMode="External" /><Relationship Id="rId1953" Type="http://schemas.openxmlformats.org/officeDocument/2006/relationships/hyperlink" Target="https://www.jpost.com/tags/hamas" TargetMode="External" /><Relationship Id="rId1954" Type="http://schemas.openxmlformats.org/officeDocument/2006/relationships/hyperlink" Target="https://www.jpost.com/tags/red-cross" TargetMode="External" /><Relationship Id="rId1955" Type="http://schemas.openxmlformats.org/officeDocument/2006/relationships/hyperlink" Target="https://t.co/ibebj5zdiH" TargetMode="External" /><Relationship Id="rId1956" Type="http://schemas.openxmlformats.org/officeDocument/2006/relationships/hyperlink" Target="https://twitter.com/NikkiHaley/status/1872717520173498801?ref_src=twsrc%5Etfw" TargetMode="External" /><Relationship Id="rId1957" Type="http://schemas.openxmlformats.org/officeDocument/2006/relationships/hyperlink" Target="https://www.jpost.com/subscribe-daily-email" TargetMode="External" /><Relationship Id="rId1958" Type="http://schemas.openxmlformats.org/officeDocument/2006/relationships/header" Target="header328.xml" /><Relationship Id="rId1959" Type="http://schemas.openxmlformats.org/officeDocument/2006/relationships/header" Target="header329.xml" /><Relationship Id="rId196" Type="http://schemas.openxmlformats.org/officeDocument/2006/relationships/hyperlink" Target="https://www.mediaite.com/news/thanks-but-no-thanks-trump-rules-out-nikki-haley-and-mike-pompeo-being-invited-to-join-his-new-administration/" TargetMode="External" /><Relationship Id="rId1960" Type="http://schemas.openxmlformats.org/officeDocument/2006/relationships/footer" Target="footer328.xml" /><Relationship Id="rId1961" Type="http://schemas.openxmlformats.org/officeDocument/2006/relationships/footer" Target="footer329.xml" /><Relationship Id="rId1962" Type="http://schemas.openxmlformats.org/officeDocument/2006/relationships/header" Target="header330.xml" /><Relationship Id="rId1963" Type="http://schemas.openxmlformats.org/officeDocument/2006/relationships/footer" Target="footer330.xml" /><Relationship Id="rId1964" Type="http://schemas.openxmlformats.org/officeDocument/2006/relationships/hyperlink" Target="https://advance.lexis.com/api/document?collection=news&amp;id=urn:contentItem:69RN-0DX1-JDJN-649G-00000-00&amp;context=1519360" TargetMode="External" /><Relationship Id="rId1965" Type="http://schemas.openxmlformats.org/officeDocument/2006/relationships/hyperlink" Target="https://advance.lexis.com/api/document?collection=news&amp;id=urn:contentItem:69RN-0DX1-JDJN-649G-00000-00&amp;context=1519360" TargetMode="External" /><Relationship Id="rId1966" Type="http://schemas.openxmlformats.org/officeDocument/2006/relationships/hyperlink" Target="https://advance.lexis.com/api/document?collection=news&amp;id=urn:contentItem:69RN-0DX1-JDJN-649G-00000-00&amp;context=1519360" TargetMode="External" /><Relationship Id="rId1967" Type="http://schemas.openxmlformats.org/officeDocument/2006/relationships/hyperlink" Target="https://advance.lexis.com/api/document?collection=news&amp;id=urn:contentItem:69RN-0DX1-JDJN-649G-00000-00&amp;context=1519360" TargetMode="External" /><Relationship Id="rId1968" Type="http://schemas.openxmlformats.org/officeDocument/2006/relationships/hyperlink" Target="https://t.co" TargetMode="External" /><Relationship Id="rId1969" Type="http://schemas.openxmlformats.org/officeDocument/2006/relationships/hyperlink" Target="https://t.co" TargetMode="External" /><Relationship Id="rId197" Type="http://schemas.openxmlformats.org/officeDocument/2006/relationships/hyperlink" Target="https://www.mediaite.com/politics/nikki-haley-fires-immediate-shot-across-the-bow-at-trump-and-biden-calls-for-mandatory-mental-competency-tests-for-politicians-over-75/" TargetMode="External" /><Relationship Id="rId1970" Type="http://schemas.openxmlformats.org/officeDocument/2006/relationships/header" Target="header331.xml" /><Relationship Id="rId1971" Type="http://schemas.openxmlformats.org/officeDocument/2006/relationships/header" Target="header332.xml" /><Relationship Id="rId1972" Type="http://schemas.openxmlformats.org/officeDocument/2006/relationships/footer" Target="footer331.xml" /><Relationship Id="rId1973" Type="http://schemas.openxmlformats.org/officeDocument/2006/relationships/footer" Target="footer332.xml" /><Relationship Id="rId1974" Type="http://schemas.openxmlformats.org/officeDocument/2006/relationships/header" Target="header333.xml" /><Relationship Id="rId1975" Type="http://schemas.openxmlformats.org/officeDocument/2006/relationships/footer" Target="footer333.xml" /><Relationship Id="rId1976" Type="http://schemas.openxmlformats.org/officeDocument/2006/relationships/hyperlink" Target="https://advance.lexis.com/api/document?collection=news&amp;id=urn:contentItem:6CH2-CR81-F03F-K0HD-00000-00&amp;context=1519360" TargetMode="External" /><Relationship Id="rId1977" Type="http://schemas.openxmlformats.org/officeDocument/2006/relationships/hyperlink" Target="https://advance.lexis.com/api/document?collection=news&amp;id=urn:contentItem:6CH2-CR81-F03F-K0HD-00000-00&amp;context=1519360" TargetMode="External" /><Relationship Id="rId1978" Type="http://schemas.openxmlformats.org/officeDocument/2006/relationships/hyperlink" Target="https://advance.lexis.com/api/document?collection=news&amp;id=urn:contentItem:6CH2-CR81-F03F-K0HD-00000-00&amp;context=1519360" TargetMode="External" /><Relationship Id="rId1979" Type="http://schemas.openxmlformats.org/officeDocument/2006/relationships/hyperlink" Target="https://advance.lexis.com/api/document?collection=news&amp;id=urn:contentItem:6CH2-CR81-F03F-K0HD-00000-00&amp;context=1519360" TargetMode="External" /><Relationship Id="rId198" Type="http://schemas.openxmlformats.org/officeDocument/2006/relationships/hyperlink" Target="https://www.mediaite.com/politics/nikki-haley-fires-immediate-shot-across-the-bow-at-trump-and-biden-calls-for-mandatory-mental-competency-tests-for-politicians-over-75/" TargetMode="External" /><Relationship Id="rId1980" Type="http://schemas.openxmlformats.org/officeDocument/2006/relationships/hyperlink" Target="https://advance.lexis.com/api/document?collection=news&amp;id=urn:contentItem:6CH2-CR81-F03F-K0HD-00000-00&amp;context=1519360" TargetMode="External" /><Relationship Id="rId1981" Type="http://schemas.openxmlformats.org/officeDocument/2006/relationships/hyperlink" Target="https://www.usatoday.com/story/news/politics/elections/2024/07/16/rnc-live-updates-day-2-trump-vance/74403086007/" TargetMode="External" /><Relationship Id="rId1982" Type="http://schemas.openxmlformats.org/officeDocument/2006/relationships/hyperlink" Target="https://www.usatoday.com/story/news/politics/elections/2024/07/16/rnc-live-updates-day-2-trump-vance/74403086007/" TargetMode="External" /><Relationship Id="rId1983" Type="http://schemas.openxmlformats.org/officeDocument/2006/relationships/hyperlink" Target="https://www.usatoday.com/story/news/politics/elections/2024/07/16/rnc-live-updates-day-2-trump-vance/74403086007/" TargetMode="External" /><Relationship Id="rId1984" Type="http://schemas.openxmlformats.org/officeDocument/2006/relationships/hyperlink" Target="https://www.usatoday.com/story/news/politics/elections/2024/07/16/rnc-live-updates-day-2-trump-vance/74403086007/" TargetMode="External" /><Relationship Id="rId1985" Type="http://schemas.openxmlformats.org/officeDocument/2006/relationships/hyperlink" Target="https://www.usatoday.com/story/news/politics/elections/2024/07/16/rnc-live-updates-day-2-trump-vance/74403086007/" TargetMode="External" /><Relationship Id="rId1986" Type="http://schemas.openxmlformats.org/officeDocument/2006/relationships/hyperlink" Target="https://www.gannett-cdn.com/authoring/authoring-images/2024/07/17/USAT/74435019007-xxx-wmg-34633.JPG" TargetMode="External" /><Relationship Id="rId1987" Type="http://schemas.openxmlformats.org/officeDocument/2006/relationships/hyperlink" Target="https://www.usatoday.com/story/news/politics/elections/2024/07/16/nikki-haley-rnc-speech-trump-republican-unity/74432610007/" TargetMode="External" /><Relationship Id="rId1988" Type="http://schemas.openxmlformats.org/officeDocument/2006/relationships/hyperlink" Target="https://www.usatoday.com/story/news/politics/elections/2024/07/16/nikki-haley-rnc-speech-trump-republican-unity/74432610007/" TargetMode="External" /><Relationship Id="rId1989" Type="http://schemas.openxmlformats.org/officeDocument/2006/relationships/hyperlink" Target="https://www.usatoday.com/story/news/politics/elections/2024/07/16/nikki-haley-rnc-speech-trump-republican-unity/74432610007/" TargetMode="External" /><Relationship Id="rId199" Type="http://schemas.openxmlformats.org/officeDocument/2006/relationships/hyperlink" Target="https://www.mediaite.com/politics/nikki-haley-fires-immediate-shot-across-the-bow-at-trump-and-biden-calls-for-mandatory-mental-competency-tests-for-politicians-over-75/" TargetMode="External" /><Relationship Id="rId1990" Type="http://schemas.openxmlformats.org/officeDocument/2006/relationships/hyperlink" Target="https://www.usatoday.com/story/news/politics/elections/2024/07/16/nikki-haley-rnc-speech-trump-republican-unity/74432610007/" TargetMode="External" /><Relationship Id="rId1991" Type="http://schemas.openxmlformats.org/officeDocument/2006/relationships/hyperlink" Target="https://www.usatoday.com/story/news/politics/elections/2024/07/16/nikki-haley-rnc-speech-trump-republican-unity/74432610007/" TargetMode="External" /><Relationship Id="rId1992" Type="http://schemas.openxmlformats.org/officeDocument/2006/relationships/header" Target="header334.xml" /><Relationship Id="rId1993" Type="http://schemas.openxmlformats.org/officeDocument/2006/relationships/header" Target="header335.xml" /><Relationship Id="rId1994" Type="http://schemas.openxmlformats.org/officeDocument/2006/relationships/footer" Target="footer334.xml" /><Relationship Id="rId1995" Type="http://schemas.openxmlformats.org/officeDocument/2006/relationships/footer" Target="footer335.xml" /><Relationship Id="rId1996" Type="http://schemas.openxmlformats.org/officeDocument/2006/relationships/header" Target="header336.xml" /><Relationship Id="rId1997" Type="http://schemas.openxmlformats.org/officeDocument/2006/relationships/footer" Target="footer336.xml" /><Relationship Id="rId1998" Type="http://schemas.openxmlformats.org/officeDocument/2006/relationships/hyperlink" Target="https://advance.lexis.com/api/document?collection=news&amp;id=urn:contentItem:6DD0-XTC1-JCG7-849K-00000-00&amp;context=1519360" TargetMode="External" /><Relationship Id="rId1999" Type="http://schemas.openxmlformats.org/officeDocument/2006/relationships/hyperlink" Target="https://advance.lexis.com/api/document?collection=news&amp;id=urn:contentItem:6DD0-XTC1-JCG7-849K-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DG3-R1S1-JBFB-H088-00000-00&amp;context=1519360" TargetMode="External" /><Relationship Id="rId200" Type="http://schemas.openxmlformats.org/officeDocument/2006/relationships/hyperlink" Target="https://www.youtube.com/watch?v=sMbgUzA-a3A&amp;ab_channel=Max" TargetMode="External" /><Relationship Id="rId2000" Type="http://schemas.openxmlformats.org/officeDocument/2006/relationships/hyperlink" Target="https://advance.lexis.com/api/document?collection=news&amp;id=urn:contentItem:6DD0-XTC1-JCG7-849K-00000-00&amp;context=1519360" TargetMode="External" /><Relationship Id="rId2001" Type="http://schemas.openxmlformats.org/officeDocument/2006/relationships/hyperlink" Target="https://advance.lexis.com/api/document?collection=news&amp;id=urn:contentItem:6DD0-XTC1-JCG7-849K-00000-00&amp;context=1519360" TargetMode="External" /><Relationship Id="rId2002" Type="http://schemas.openxmlformats.org/officeDocument/2006/relationships/hyperlink" Target="https://advance.lexis.com/api/document?collection=news&amp;id=urn:contentItem:6DD0-XTC1-JCG7-849K-00000-00&amp;context=1519360" TargetMode="External" /><Relationship Id="rId2003" Type="http://schemas.openxmlformats.org/officeDocument/2006/relationships/header" Target="header337.xml" /><Relationship Id="rId2004" Type="http://schemas.openxmlformats.org/officeDocument/2006/relationships/header" Target="header338.xml" /><Relationship Id="rId2005" Type="http://schemas.openxmlformats.org/officeDocument/2006/relationships/footer" Target="footer337.xml" /><Relationship Id="rId2006" Type="http://schemas.openxmlformats.org/officeDocument/2006/relationships/footer" Target="footer338.xml" /><Relationship Id="rId2007" Type="http://schemas.openxmlformats.org/officeDocument/2006/relationships/header" Target="header339.xml" /><Relationship Id="rId2008" Type="http://schemas.openxmlformats.org/officeDocument/2006/relationships/footer" Target="footer339.xml" /><Relationship Id="rId2009" Type="http://schemas.openxmlformats.org/officeDocument/2006/relationships/hyperlink" Target="https://advance.lexis.com/api/document?collection=news&amp;id=urn:contentItem:6B48-W4M1-JDKC-R2XJ-00000-00&amp;context=1519360" TargetMode="External" /><Relationship Id="rId201" Type="http://schemas.openxmlformats.org/officeDocument/2006/relationships/hyperlink" Target="https://www.mediaite.com/tv/shes-a-grown-ass-woman-who-chose-to-do-this-ana-navarro-flames-nikki-haley-for-embarrassing-herself-for-trump/" TargetMode="External" /><Relationship Id="rId2010" Type="http://schemas.openxmlformats.org/officeDocument/2006/relationships/hyperlink" Target="https://advance.lexis.com/api/document?collection=news&amp;id=urn:contentItem:6B48-W4M1-JDKC-R2XJ-00000-00&amp;context=1519360" TargetMode="External" /><Relationship Id="rId2011" Type="http://schemas.openxmlformats.org/officeDocument/2006/relationships/hyperlink" Target="https://advance.lexis.com/api/document?collection=news&amp;id=urn:contentItem:6B48-W4M1-JDKC-R2XJ-00000-00&amp;context=1519360" TargetMode="External" /><Relationship Id="rId2012" Type="http://schemas.openxmlformats.org/officeDocument/2006/relationships/hyperlink" Target="https://advance.lexis.com/api/document?collection=news&amp;id=urn:contentItem:6B48-W4M1-JDKC-R2XJ-00000-00&amp;context=1519360" TargetMode="External" /><Relationship Id="rId2013" Type="http://schemas.openxmlformats.org/officeDocument/2006/relationships/hyperlink" Target="https://advance.lexis.com/api/document?collection=news&amp;id=urn:contentItem:6B48-W4M1-JDKC-R2XJ-00000-00&amp;context=1519360" TargetMode="External" /><Relationship Id="rId2014" Type="http://schemas.openxmlformats.org/officeDocument/2006/relationships/hyperlink" Target="mailto:contentservices@htlive.com" TargetMode="External" /><Relationship Id="rId2015" Type="http://schemas.openxmlformats.org/officeDocument/2006/relationships/header" Target="header340.xml" /><Relationship Id="rId2016" Type="http://schemas.openxmlformats.org/officeDocument/2006/relationships/header" Target="header341.xml" /><Relationship Id="rId2017" Type="http://schemas.openxmlformats.org/officeDocument/2006/relationships/footer" Target="footer340.xml" /><Relationship Id="rId2018" Type="http://schemas.openxmlformats.org/officeDocument/2006/relationships/footer" Target="footer341.xml" /><Relationship Id="rId2019" Type="http://schemas.openxmlformats.org/officeDocument/2006/relationships/header" Target="header342.xml" /><Relationship Id="rId202" Type="http://schemas.openxmlformats.org/officeDocument/2006/relationships/hyperlink" Target="https://www.mediaite.com/tv/shes-a-grown-ass-woman-who-chose-to-do-this-ana-navarro-flames-nikki-haley-for-embarrassing-herself-for-trump/" TargetMode="External" /><Relationship Id="rId2020" Type="http://schemas.openxmlformats.org/officeDocument/2006/relationships/footer" Target="footer342.xml" /><Relationship Id="rId2021" Type="http://schemas.openxmlformats.org/officeDocument/2006/relationships/hyperlink" Target="https://advance.lexis.com/api/document?collection=news&amp;id=urn:contentItem:6BGX-7K71-DYY9-01CW-00000-00&amp;context=1519360" TargetMode="External" /><Relationship Id="rId2022" Type="http://schemas.openxmlformats.org/officeDocument/2006/relationships/hyperlink" Target="https://advance.lexis.com/api/document?collection=news&amp;id=urn:contentItem:6BGX-7K71-DYY9-01CW-00000-00&amp;context=1519360" TargetMode="External" /><Relationship Id="rId2023" Type="http://schemas.openxmlformats.org/officeDocument/2006/relationships/hyperlink" Target="https://advance.lexis.com/api/document?collection=news&amp;id=urn:contentItem:6BGX-7K71-DYY9-01CW-00000-00&amp;context=1519360" TargetMode="External" /><Relationship Id="rId2024" Type="http://schemas.openxmlformats.org/officeDocument/2006/relationships/hyperlink" Target="https://advance.lexis.com/api/document?collection=news&amp;id=urn:contentItem:6BGX-7K71-DYY9-01CW-00000-00&amp;context=1519360" TargetMode="External" /><Relationship Id="rId2025" Type="http://schemas.openxmlformats.org/officeDocument/2006/relationships/hyperlink" Target="https://advance.lexis.com/api/document?collection=news&amp;id=urn:contentItem:6BGX-7K71-DYY9-01CW-00000-00&amp;context=1519360" TargetMode="External" /><Relationship Id="rId2026" Type="http://schemas.openxmlformats.org/officeDocument/2006/relationships/header" Target="header343.xml" /><Relationship Id="rId2027" Type="http://schemas.openxmlformats.org/officeDocument/2006/relationships/header" Target="header344.xml" /><Relationship Id="rId2028" Type="http://schemas.openxmlformats.org/officeDocument/2006/relationships/footer" Target="footer343.xml" /><Relationship Id="rId2029" Type="http://schemas.openxmlformats.org/officeDocument/2006/relationships/footer" Target="footer344.xml" /><Relationship Id="rId203" Type="http://schemas.openxmlformats.org/officeDocument/2006/relationships/hyperlink" Target="https://www.mediaite.com/tv/shes-a-grown-ass-woman-who-chose-to-do-this-ana-navarro-flames-nikki-haley-for-embarrassing-herself-for-trump/" TargetMode="External" /><Relationship Id="rId2030" Type="http://schemas.openxmlformats.org/officeDocument/2006/relationships/header" Target="header345.xml" /><Relationship Id="rId2031" Type="http://schemas.openxmlformats.org/officeDocument/2006/relationships/footer" Target="footer345.xml" /><Relationship Id="rId2032" Type="http://schemas.openxmlformats.org/officeDocument/2006/relationships/hyperlink" Target="https://advance.lexis.com/api/document?collection=news&amp;id=urn:contentItem:6BCN-9NF1-JCMC-W2M9-00000-00&amp;context=1519360" TargetMode="External" /><Relationship Id="rId2033" Type="http://schemas.openxmlformats.org/officeDocument/2006/relationships/hyperlink" Target="https://advance.lexis.com/api/document?collection=news&amp;id=urn:contentItem:6BCN-9NF1-JCMC-W2M9-00000-00&amp;context=1519360" TargetMode="External" /><Relationship Id="rId2034" Type="http://schemas.openxmlformats.org/officeDocument/2006/relationships/hyperlink" Target="https://advance.lexis.com/api/document?collection=news&amp;id=urn:contentItem:6BCN-9NF1-JCMC-W2M9-00000-00&amp;context=1519360" TargetMode="External" /><Relationship Id="rId2035" Type="http://schemas.openxmlformats.org/officeDocument/2006/relationships/hyperlink" Target="https://advance.lexis.com/api/document?collection=news&amp;id=urn:contentItem:6BCN-9NF1-JCMC-W2M9-00000-00&amp;context=1519360" TargetMode="External" /><Relationship Id="rId2036" Type="http://schemas.openxmlformats.org/officeDocument/2006/relationships/hyperlink" Target="https://www.eventbrite.com/e/a-rally-with-nikki-haley-orem-ut-tickets-846244509107?aff=cb" TargetMode="External" /><Relationship Id="rId2037" Type="http://schemas.openxmlformats.org/officeDocument/2006/relationships/hyperlink" Target="https://www.deseret.com/2024/2/20/24078377/nikki-haley-not-dropping-out-of-the-2024-presidential-race-south-carolina-primary" TargetMode="External" /><Relationship Id="rId2038" Type="http://schemas.openxmlformats.org/officeDocument/2006/relationships/hyperlink" Target="https://www.deseret.com/2024/1/11/24034600/deidre-henderson-abby-cox-nikki-haley-for-president-trump" TargetMode="External" /><Relationship Id="rId2039" Type="http://schemas.openxmlformats.org/officeDocument/2006/relationships/hyperlink" Target="https://www.deseret.com/2024/1/11/24034600/deidre-henderson-abby-cox-nikki-haley-for-president-trump" TargetMode="External" /><Relationship Id="rId204" Type="http://schemas.openxmlformats.org/officeDocument/2006/relationships/hyperlink" Target="https://www.mediaite.com/tv/shes-a-grown-ass-woman-who-chose-to-do-this-ana-navarro-flames-nikki-haley-for-embarrassing-herself-for-trump/" TargetMode="External" /><Relationship Id="rId2040" Type="http://schemas.openxmlformats.org/officeDocument/2006/relationships/hyperlink" Target="https://www.deseret.com/2024/1/11/24034600/deidre-henderson-abby-cox-nikki-haley-for-president-trump" TargetMode="External" /><Relationship Id="rId2041" Type="http://schemas.openxmlformats.org/officeDocument/2006/relationships/hyperlink" Target="https://www.deseret.com/2024/1/29/24050658/poll-trump-widens-lead-utah" TargetMode="External" /><Relationship Id="rId2042" Type="http://schemas.openxmlformats.org/officeDocument/2006/relationships/hyperlink" Target="https://www.deseret.com/2024/1/11/24034600/deidre-henderson-abby-cox-nikki-haley-for-president-trump" TargetMode="External" /><Relationship Id="rId2043" Type="http://schemas.openxmlformats.org/officeDocument/2006/relationships/header" Target="header346.xml" /><Relationship Id="rId2044" Type="http://schemas.openxmlformats.org/officeDocument/2006/relationships/header" Target="header347.xml" /><Relationship Id="rId2045" Type="http://schemas.openxmlformats.org/officeDocument/2006/relationships/footer" Target="footer346.xml" /><Relationship Id="rId2046" Type="http://schemas.openxmlformats.org/officeDocument/2006/relationships/footer" Target="footer347.xml" /><Relationship Id="rId2047" Type="http://schemas.openxmlformats.org/officeDocument/2006/relationships/header" Target="header348.xml" /><Relationship Id="rId2048" Type="http://schemas.openxmlformats.org/officeDocument/2006/relationships/footer" Target="footer348.xml" /><Relationship Id="rId2049" Type="http://schemas.openxmlformats.org/officeDocument/2006/relationships/hyperlink" Target="https://advance.lexis.com/api/document?collection=news&amp;id=urn:contentItem:6C15-8HG1-JCMC-W3FP-00000-00&amp;context=1519360" TargetMode="External" /><Relationship Id="rId205" Type="http://schemas.openxmlformats.org/officeDocument/2006/relationships/hyperlink" Target="https://www.mediaite.com/tv/shes-a-grown-ass-woman-who-chose-to-do-this-ana-navarro-flames-nikki-haley-for-embarrassing-herself-for-trump/" TargetMode="External" /><Relationship Id="rId2050" Type="http://schemas.openxmlformats.org/officeDocument/2006/relationships/hyperlink" Target="https://advance.lexis.com/api/document?collection=news&amp;id=urn:contentItem:6C15-8HG1-JCMC-W3FP-00000-00&amp;context=1519360" TargetMode="External" /><Relationship Id="rId2051" Type="http://schemas.openxmlformats.org/officeDocument/2006/relationships/hyperlink" Target="https://advance.lexis.com/api/document?collection=news&amp;id=urn:contentItem:6C15-8HG1-JCMC-W3FP-00000-00&amp;context=1519360" TargetMode="External" /><Relationship Id="rId2052" Type="http://schemas.openxmlformats.org/officeDocument/2006/relationships/hyperlink" Target="https://advance.lexis.com/api/document?collection=news&amp;id=urn:contentItem:6C15-8HG1-JCMC-W3FP-00000-00&amp;context=1519360" TargetMode="External" /><Relationship Id="rId2053" Type="http://schemas.openxmlformats.org/officeDocument/2006/relationships/hyperlink" Target="https://advance.lexis.com/api/document?collection=news&amp;id=urn:contentItem:6C15-8HG1-JCMC-W3FP-00000-00&amp;context=1519360" TargetMode="External" /><Relationship Id="rId2054" Type="http://schemas.openxmlformats.org/officeDocument/2006/relationships/hyperlink" Target="https://www.usatoday.com/story/news/politics/elections/2024/03/06/nikki-haley-drops-out-2024-election/71751258007/" TargetMode="External" /><Relationship Id="rId2055" Type="http://schemas.openxmlformats.org/officeDocument/2006/relationships/hyperlink" Target="https://www.usatoday.com/story/news/politics/elections/2024/03/06/nikki-haley-drops-out-2024-election/71751258007/" TargetMode="External" /><Relationship Id="rId2056" Type="http://schemas.openxmlformats.org/officeDocument/2006/relationships/hyperlink" Target="https://www.usatoday.com/story/news/politics/elections/2024/03/06/nikki-haley-drops-out-2024-election/71751258007/" TargetMode="External" /><Relationship Id="rId2057" Type="http://schemas.openxmlformats.org/officeDocument/2006/relationships/hyperlink" Target="https://www.usatoday.com/story/news/politics/elections/2024/03/06/nikki-haley-drops-out-2024-election/71751258007/" TargetMode="External" /><Relationship Id="rId2058" Type="http://schemas.openxmlformats.org/officeDocument/2006/relationships/hyperlink" Target="https://www.usatoday.com/story/news/politics/elections/2024/03/06/nikki-haley-drops-out-2024-election/71751258007/" TargetMode="External" /><Relationship Id="rId2059" Type="http://schemas.openxmlformats.org/officeDocument/2006/relationships/hyperlink" Target="https://www.axios.com/2024/05/11/trump-moves-haley-off-blacklist-2024-election" TargetMode="External" /><Relationship Id="rId206" Type="http://schemas.openxmlformats.org/officeDocument/2006/relationships/hyperlink" Target="https://www.mediaite.com/" TargetMode="External" /><Relationship Id="rId2060" Type="http://schemas.openxmlformats.org/officeDocument/2006/relationships/hyperlink" Target="https://www.gannett-cdn.com/authoring/authoring-images/2024/03/06/USAT/72865058007-xxx-20240306-usat-haley-suspends-mks-3.JPG" TargetMode="External" /><Relationship Id="rId2061" Type="http://schemas.openxmlformats.org/officeDocument/2006/relationships/hyperlink" Target="https://www.usatoday.com/story/news/politics/elections/2024/03/06/nikki-haley-drops-out-2024-election/71751258007/" TargetMode="External" /><Relationship Id="rId2062" Type="http://schemas.openxmlformats.org/officeDocument/2006/relationships/hyperlink" Target="https://www.usatoday.com/story/news/politics/elections/2024/05/11/donald-trump-nikki-haley-vice-presidet/73654328007/" TargetMode="External" /><Relationship Id="rId2063" Type="http://schemas.openxmlformats.org/officeDocument/2006/relationships/hyperlink" Target="https://www.usatoday.com/story/news/politics/elections/2024/05/11/donald-trump-nikki-haley-vice-presidet/73654328007/" TargetMode="External" /><Relationship Id="rId2064" Type="http://schemas.openxmlformats.org/officeDocument/2006/relationships/hyperlink" Target="https://www.usatoday.com/story/news/politics/elections/2024/05/11/donald-trump-nikki-haley-vice-presidet/73654328007/" TargetMode="External" /><Relationship Id="rId2065" Type="http://schemas.openxmlformats.org/officeDocument/2006/relationships/hyperlink" Target="https://www.usatoday.com/story/news/politics/elections/2024/05/11/donald-trump-nikki-haley-vice-presidet/73654328007/" TargetMode="External" /><Relationship Id="rId2066" Type="http://schemas.openxmlformats.org/officeDocument/2006/relationships/hyperlink" Target="https://www.usatoday.com/story/news/politics/elections/2024/05/11/donald-trump-nikki-haley-vice-presidet/73654328007/" TargetMode="External" /><Relationship Id="rId2067" Type="http://schemas.openxmlformats.org/officeDocument/2006/relationships/header" Target="header349.xml" /><Relationship Id="rId2068" Type="http://schemas.openxmlformats.org/officeDocument/2006/relationships/header" Target="header350.xml" /><Relationship Id="rId2069" Type="http://schemas.openxmlformats.org/officeDocument/2006/relationships/footer" Target="footer349.xml" /><Relationship Id="rId207" Type="http://schemas.openxmlformats.org/officeDocument/2006/relationships/hyperlink" Target="https://www.mediaite.com/tv/shes-a-grown-ass-woman-who-chose-to-do-this-ana-navarro-flames-nikki-haley-for-embarrassing-herself-for-trump/" TargetMode="External" /><Relationship Id="rId2070" Type="http://schemas.openxmlformats.org/officeDocument/2006/relationships/footer" Target="footer350.xml" /><Relationship Id="rId2071" Type="http://schemas.openxmlformats.org/officeDocument/2006/relationships/header" Target="header351.xml" /><Relationship Id="rId2072" Type="http://schemas.openxmlformats.org/officeDocument/2006/relationships/footer" Target="footer351.xml" /><Relationship Id="rId2073" Type="http://schemas.openxmlformats.org/officeDocument/2006/relationships/hyperlink" Target="https://advance.lexis.com/api/document?collection=news&amp;id=urn:contentItem:6DCS-92P1-F11P-X3JJ-00000-00&amp;context=1519360" TargetMode="External" /><Relationship Id="rId2074" Type="http://schemas.openxmlformats.org/officeDocument/2006/relationships/hyperlink" Target="https://advance.lexis.com/api/document?collection=news&amp;id=urn:contentItem:6DCS-92P1-F11P-X3JJ-00000-00&amp;context=1519360" TargetMode="External" /><Relationship Id="rId2075" Type="http://schemas.openxmlformats.org/officeDocument/2006/relationships/hyperlink" Target="https://advance.lexis.com/api/document?collection=news&amp;id=urn:contentItem:6DCS-92P1-F11P-X3JJ-00000-00&amp;context=1519360" TargetMode="External" /><Relationship Id="rId2076" Type="http://schemas.openxmlformats.org/officeDocument/2006/relationships/hyperlink" Target="https://advance.lexis.com/api/document?collection=news&amp;id=urn:contentItem:6DCS-92P1-F11P-X3JJ-00000-00&amp;context=1519360" TargetMode="External" /><Relationship Id="rId2077" Type="http://schemas.openxmlformats.org/officeDocument/2006/relationships/hyperlink" Target="https://advance.lexis.com/api/document?collection=news&amp;id=urn:contentItem:6DCS-92P1-F11P-X3JJ-00000-00&amp;context=1519360" TargetMode="External" /><Relationship Id="rId2078" Type="http://schemas.openxmlformats.org/officeDocument/2006/relationships/hyperlink" Target="https://d3lzcn6mbbadaf.cloudfront.net/media/details/ANI-20241110014756.jpeg" TargetMode="External" /><Relationship Id="rId2079" Type="http://schemas.openxmlformats.org/officeDocument/2006/relationships/hyperlink" Target="https://d3lzcn6mbbadaf.cloudfront.net/media/details/ANI-20241110014756.jpeg" TargetMode="External" /><Relationship Id="rId208" Type="http://schemas.openxmlformats.org/officeDocument/2006/relationships/header" Target="header34.xml" /><Relationship Id="rId2080" Type="http://schemas.openxmlformats.org/officeDocument/2006/relationships/hyperlink" Target="https://d3lzcn6mbbadaf.cloudfront.net/media/details/ANI-20241110014756.jpeg" TargetMode="External" /><Relationship Id="rId2081" Type="http://schemas.openxmlformats.org/officeDocument/2006/relationships/hyperlink" Target="https://d3lzcn6mbbadaf.cloudfront.net/media/details/ANI-20241110014756.jpeg" TargetMode="External" /><Relationship Id="rId2082" Type="http://schemas.openxmlformats.org/officeDocument/2006/relationships/hyperlink" Target="https://d3lzcn6mbbadaf.cloudfront.net/media/details/ANI-20241110014756.jpeg" TargetMode="External" /><Relationship Id="rId2083" Type="http://schemas.openxmlformats.org/officeDocument/2006/relationships/header" Target="header352.xml" /><Relationship Id="rId2084" Type="http://schemas.openxmlformats.org/officeDocument/2006/relationships/header" Target="header353.xml" /><Relationship Id="rId2085" Type="http://schemas.openxmlformats.org/officeDocument/2006/relationships/footer" Target="footer352.xml" /><Relationship Id="rId2086" Type="http://schemas.openxmlformats.org/officeDocument/2006/relationships/footer" Target="footer353.xml" /><Relationship Id="rId2087" Type="http://schemas.openxmlformats.org/officeDocument/2006/relationships/header" Target="header354.xml" /><Relationship Id="rId2088" Type="http://schemas.openxmlformats.org/officeDocument/2006/relationships/footer" Target="footer354.xml" /><Relationship Id="rId2089" Type="http://schemas.openxmlformats.org/officeDocument/2006/relationships/hyperlink" Target="https://advance.lexis.com/api/document?collection=news&amp;id=urn:contentItem:6B5K-90T1-F03R-N4GV-00000-00&amp;context=1519360" TargetMode="External" /><Relationship Id="rId209" Type="http://schemas.openxmlformats.org/officeDocument/2006/relationships/header" Target="header35.xml" /><Relationship Id="rId2090" Type="http://schemas.openxmlformats.org/officeDocument/2006/relationships/hyperlink" Target="https://advance.lexis.com/api/document?collection=news&amp;id=urn:contentItem:6B5K-90T1-F03R-N4GV-00000-00&amp;context=1519360" TargetMode="External" /><Relationship Id="rId2091" Type="http://schemas.openxmlformats.org/officeDocument/2006/relationships/hyperlink" Target="https://advance.lexis.com/api/document?collection=news&amp;id=urn:contentItem:6B5K-90T1-F03R-N4GV-00000-00&amp;context=1519360" TargetMode="External" /><Relationship Id="rId2092" Type="http://schemas.openxmlformats.org/officeDocument/2006/relationships/hyperlink" Target="https://advance.lexis.com/api/document?collection=news&amp;id=urn:contentItem:6B5K-90T1-F03R-N4GV-00000-00&amp;context=1519360" TargetMode="External" /><Relationship Id="rId2093" Type="http://schemas.openxmlformats.org/officeDocument/2006/relationships/hyperlink" Target="https://advance.lexis.com/api/document?collection=news&amp;id=urn:contentItem:6B5K-90T1-F03R-N4GV-00000-00&amp;context=1519360" TargetMode="External" /><Relationship Id="rId2094" Type="http://schemas.openxmlformats.org/officeDocument/2006/relationships/hyperlink" Target="http://www.thewrap.com/?utm_source=lexisnexis&amp;utm_medium=partner&amp;utm_campaign=newstex" TargetMode="External" /><Relationship Id="rId2095" Type="http://schemas.openxmlformats.org/officeDocument/2006/relationships/hyperlink" Target="https://newstex.com/?utm_source=lexisnexis&amp;utm_medium=partner&amp;utm_campaign=The+Wrap&amp;utm_id=105650&amp;utm_content=WRAP-105650-170604127436225876100056" TargetMode="External" /><Relationship Id="rId2096" Type="http://schemas.openxmlformats.org/officeDocument/2006/relationships/hyperlink" Target="https://www.thewrap.com/morning-joe-scarborough-trump-mix-ups-2016/" TargetMode="External" /><Relationship Id="rId2097" Type="http://schemas.openxmlformats.org/officeDocument/2006/relationships/hyperlink" Target="https://www.thewrap.com/jimmy-fallon-trump-nikki-haley-nancy-pelosi-tonight-show-video/" TargetMode="External" /><Relationship Id="rId2098" Type="http://schemas.openxmlformats.org/officeDocument/2006/relationships/hyperlink" Target="https://www.thewrap.com/jimmy-fallon-trump-nikki-haley-nancy-pelosi-tonight-show-video/" TargetMode="External" /><Relationship Id="rId2099" Type="http://schemas.openxmlformats.org/officeDocument/2006/relationships/hyperlink" Target="https://www.thewrap.com/jimmy-fallon-trump-nikki-haley-nancy-pelosi-tonight-show-video/" TargetMode="External" /><Relationship Id="rId21" Type="http://schemas.openxmlformats.org/officeDocument/2006/relationships/hyperlink" Target="https://advance.lexis.com/api/document?collection=news&amp;id=urn:contentItem:6DG3-R1S1-JBFB-H088-00000-00&amp;context=1519360" TargetMode="External" /><Relationship Id="rId210" Type="http://schemas.openxmlformats.org/officeDocument/2006/relationships/footer" Target="footer34.xml" /><Relationship Id="rId2100" Type="http://schemas.openxmlformats.org/officeDocument/2006/relationships/hyperlink" Target="https://www.thewrap.com/jimmy-fallon-trump-nikki-haley-nancy-pelosi-tonight-show-video/" TargetMode="External" /><Relationship Id="rId2101" Type="http://schemas.openxmlformats.org/officeDocument/2006/relationships/hyperlink" Target="https://www.thewrap.com/jimmy-fallon-trump-nikki-haley-nancy-pelosi-tonight-show-video/" TargetMode="External" /><Relationship Id="rId2102" Type="http://schemas.openxmlformats.org/officeDocument/2006/relationships/hyperlink" Target="https://www.thewrap.com" TargetMode="External" /><Relationship Id="rId2103" Type="http://schemas.openxmlformats.org/officeDocument/2006/relationships/hyperlink" Target="https://www.thewrap.com/jimmy-fallon-trump-nikki-haley-nancy-pelosi-tonight-show-video/" TargetMode="External" /><Relationship Id="rId2104" Type="http://schemas.openxmlformats.org/officeDocument/2006/relationships/header" Target="header355.xml" /><Relationship Id="rId2105" Type="http://schemas.openxmlformats.org/officeDocument/2006/relationships/header" Target="header356.xml" /><Relationship Id="rId2106" Type="http://schemas.openxmlformats.org/officeDocument/2006/relationships/footer" Target="footer355.xml" /><Relationship Id="rId2107" Type="http://schemas.openxmlformats.org/officeDocument/2006/relationships/footer" Target="footer356.xml" /><Relationship Id="rId2108" Type="http://schemas.openxmlformats.org/officeDocument/2006/relationships/header" Target="header357.xml" /><Relationship Id="rId2109" Type="http://schemas.openxmlformats.org/officeDocument/2006/relationships/footer" Target="footer357.xml" /><Relationship Id="rId211" Type="http://schemas.openxmlformats.org/officeDocument/2006/relationships/footer" Target="footer35.xml" /><Relationship Id="rId2110" Type="http://schemas.openxmlformats.org/officeDocument/2006/relationships/hyperlink" Target="https://advance.lexis.com/api/document?collection=news&amp;id=urn:contentItem:6B4W-Y371-JBR6-9003-00000-00&amp;context=1519360" TargetMode="External" /><Relationship Id="rId2111" Type="http://schemas.openxmlformats.org/officeDocument/2006/relationships/hyperlink" Target="https://advance.lexis.com/api/document?collection=news&amp;id=urn:contentItem:6B4W-Y371-JBR6-9003-00000-00&amp;context=1519360" TargetMode="External" /><Relationship Id="rId2112" Type="http://schemas.openxmlformats.org/officeDocument/2006/relationships/hyperlink" Target="https://advance.lexis.com/api/document?collection=news&amp;id=urn:contentItem:6B4W-Y371-JBR6-9003-00000-00&amp;context=1519360" TargetMode="External" /><Relationship Id="rId2113" Type="http://schemas.openxmlformats.org/officeDocument/2006/relationships/hyperlink" Target="https://advance.lexis.com/api/document?collection=news&amp;id=urn:contentItem:6B4W-Y371-JBR6-9003-00000-00&amp;context=1519360" TargetMode="External" /><Relationship Id="rId2114" Type="http://schemas.openxmlformats.org/officeDocument/2006/relationships/hyperlink" Target="https://advance.lexis.com/api/document?collection=news&amp;id=urn:contentItem:6B4W-Y371-JBR6-9003-00000-00&amp;context=1519360" TargetMode="External" /><Relationship Id="rId2115" Type="http://schemas.openxmlformats.org/officeDocument/2006/relationships/hyperlink" Target="https://thehill.com/homenews/campaign/4419124-trump-appears-to-mix-up-pelosi-haley-jan-6/" TargetMode="External" /><Relationship Id="rId2116" Type="http://schemas.openxmlformats.org/officeDocument/2006/relationships/hyperlink" Target="https://thehill.com/homenews/campaign/4419124-trump-appears-to-mix-up-pelosi-haley-jan-6/" TargetMode="External" /><Relationship Id="rId2117" Type="http://schemas.openxmlformats.org/officeDocument/2006/relationships/hyperlink" Target="https://thehill.com/homenews/campaign/4419124-trump-appears-to-mix-up-pelosi-haley-jan-6/" TargetMode="External" /><Relationship Id="rId2118" Type="http://schemas.openxmlformats.org/officeDocument/2006/relationships/hyperlink" Target="https://thehill.com/homenews/campaign/4419124-trump-appears-to-mix-up-pelosi-haley-jan-6/" TargetMode="External" /><Relationship Id="rId2119" Type="http://schemas.openxmlformats.org/officeDocument/2006/relationships/hyperlink" Target="https://thehill.com/homenews/campaign/4419124-trump-appears-to-mix-up-pelosi-haley-jan-6/" TargetMode="External" /><Relationship Id="rId212" Type="http://schemas.openxmlformats.org/officeDocument/2006/relationships/header" Target="header36.xml" /><Relationship Id="rId2120" Type="http://schemas.openxmlformats.org/officeDocument/2006/relationships/hyperlink" Target="https://www.newsweek.com/topic/nancy-pelosi?utm_source=Synacor&amp;utm_medium=Attnet&amp;utm_campaign=Partnerships" TargetMode="External" /><Relationship Id="rId2121" Type="http://schemas.openxmlformats.org/officeDocument/2006/relationships/hyperlink" Target="https://www.newsweek.com/topic/congress?utm_source=Synacor&amp;utm_medium=Attnet&amp;utm_campaign=Partnerships" TargetMode="External" /><Relationship Id="rId2122" Type="http://schemas.openxmlformats.org/officeDocument/2006/relationships/hyperlink" Target="https://www.newsweek.com/topic/nikki-haley?utm_source=Synacor&amp;utm_medium=Attnet&amp;utm_campaign=Partnerships" TargetMode="External" /><Relationship Id="rId2123" Type="http://schemas.openxmlformats.org/officeDocument/2006/relationships/hyperlink" Target="https://www.newsweek.com/topic/nikki-haley?utm_source=Synacor&amp;utm_medium=Attnet&amp;utm_campaign=Partnerships" TargetMode="External" /><Relationship Id="rId2124" Type="http://schemas.openxmlformats.org/officeDocument/2006/relationships/hyperlink" Target="https://www.newsweek.com/topic/nikki-haley?utm_source=Synacor&amp;utm_medium=Attnet&amp;utm_campaign=Partnerships" TargetMode="External" /><Relationship Id="rId2125" Type="http://schemas.openxmlformats.org/officeDocument/2006/relationships/hyperlink" Target="https://www.newsweek.com/topic/united-nations?utm_source=Synacor&amp;utm_medium=Attnet&amp;utm_campaign=Partnerships" TargetMode="External" /><Relationship Id="rId2126" Type="http://schemas.openxmlformats.org/officeDocument/2006/relationships/hyperlink" Target="https://www.newsweek.com/topic/cnn?utm_source=Synacor&amp;utm_medium=Attnet&amp;utm_campaign=Partnerships" TargetMode="External" /><Relationship Id="rId2127" Type="http://schemas.openxmlformats.org/officeDocument/2006/relationships/hyperlink" Target="https://www.newsweek.com/donald-trump-iowa-caucus-result-desantis-haley-1860907?utm_source=Synacor&amp;utm_medium=Attnet&amp;utm_campaign=Partnerships" TargetMode="External" /><Relationship Id="rId2128" Type="http://schemas.openxmlformats.org/officeDocument/2006/relationships/hyperlink" Target="https://www.newsweek.com/topic/ron-desantis?utm_source=Synacor&amp;utm_medium=Attnet&amp;utm_campaign=Partnerships" TargetMode="External" /><Relationship Id="rId2129" Type="http://schemas.openxmlformats.org/officeDocument/2006/relationships/hyperlink" Target="https://www.newsweek.com/donald-trump-risks-losing-new-hampshire-after-chris-christie-drops-out-1859726?utm_source=Synacor&amp;utm_medium=Attnet&amp;utm_campaign=Partnerships" TargetMode="External" /><Relationship Id="rId213" Type="http://schemas.openxmlformats.org/officeDocument/2006/relationships/footer" Target="footer36.xml" /><Relationship Id="rId2130" Type="http://schemas.openxmlformats.org/officeDocument/2006/relationships/hyperlink" Target="https://twitter.com/mattyglesias/status/1748537448420786529" TargetMode="External" /><Relationship Id="rId2131" Type="http://schemas.openxmlformats.org/officeDocument/2006/relationships/hyperlink" Target="https://www.newsweek.com/topic/twitter?utm_source=Synacor&amp;utm_medium=Attnet&amp;utm_campaign=Partnerships" TargetMode="External" /><Relationship Id="rId2132" Type="http://schemas.openxmlformats.org/officeDocument/2006/relationships/hyperlink" Target="https://twitter.com/DavidCornDC/status/1748542684367593960" TargetMode="External" /><Relationship Id="rId2133" Type="http://schemas.openxmlformats.org/officeDocument/2006/relationships/hyperlink" Target="https://www.newsweek.com/topic/fox?utm_source=Synacor&amp;utm_medium=Attnet&amp;utm_campaign=Partnerships" TargetMode="External" /><Relationship Id="rId2134" Type="http://schemas.openxmlformats.org/officeDocument/2006/relationships/hyperlink" Target="https://www.newsweek.com/topic/republicans?utm_source=Synacor&amp;utm_medium=Attnet&amp;utm_campaign=Partnerships" TargetMode="External" /><Relationship Id="rId2135" Type="http://schemas.openxmlformats.org/officeDocument/2006/relationships/hyperlink" Target="https://twitter.com/RpsAgainstTrump/status/1748549375519814007" TargetMode="External" /><Relationship Id="rId2136" Type="http://schemas.openxmlformats.org/officeDocument/2006/relationships/hyperlink" Target="https://www.newsweek.com/topic/rick-wilson?utm_source=Synacor&amp;utm_medium=Attnet&amp;utm_campaign=Partnerships" TargetMode="External" /><Relationship Id="rId2137" Type="http://schemas.openxmlformats.org/officeDocument/2006/relationships/hyperlink" Target="https://www.newsweek.com/topic/the-lincoln-project?utm_source=Synacor&amp;utm_medium=Attnet&amp;utm_campaign=Partnerships" TargetMode="External" /><Relationship Id="rId2138" Type="http://schemas.openxmlformats.org/officeDocument/2006/relationships/hyperlink" Target="https://twitter.com/JoJoFromJerz/status/1748541971189137564" TargetMode="External" /><Relationship Id="rId2139" Type="http://schemas.openxmlformats.org/officeDocument/2006/relationships/hyperlink" Target="https://www.newsweek.com/topic/donald-trump?utm_source=Synacor&amp;utm_medium=Attnet&amp;utm_campaign=Partnerships" TargetMode="External" /><Relationship Id="rId214" Type="http://schemas.openxmlformats.org/officeDocument/2006/relationships/hyperlink" Target="https://advance.lexis.com/api/document?collection=news&amp;id=urn:contentItem:6D9K-W1K1-F03F-K3RT-00000-00&amp;context=1519360" TargetMode="External" /><Relationship Id="rId2140" Type="http://schemas.openxmlformats.org/officeDocument/2006/relationships/hyperlink" Target="https://twitter.com/RonFilipkowski/status/1748558543761121686" TargetMode="External" /><Relationship Id="rId2141" Type="http://schemas.openxmlformats.org/officeDocument/2006/relationships/hyperlink" Target="https://twitter.com/ToddHagopian/status/1748647341714731090" TargetMode="External" /><Relationship Id="rId2142" Type="http://schemas.openxmlformats.org/officeDocument/2006/relationships/hyperlink" Target="https://www.newsweek.com/what-americans-really-think-january-6-poll-donald-trump-joe-biden-1857768?utm_source=Synacor&amp;utm_medium=Attnet&amp;utm_campaign=Partnerships" TargetMode="External" /><Relationship Id="rId2143" Type="http://schemas.openxmlformats.org/officeDocument/2006/relationships/hyperlink" Target="https://www.newsweek.com/trump-january-6-case-one-catch-all-provision-corruptly-1854870?utm_source=Synacor&amp;utm_medium=Attnet&amp;utm_campaign=Partnerships" TargetMode="External" /><Relationship Id="rId2144" Type="http://schemas.openxmlformats.org/officeDocument/2006/relationships/hyperlink" Target="https://d.newsweek.com/en/full/2338403/donald-trump-pictured-new-hampshire-rally.jpg" TargetMode="External" /><Relationship Id="rId2145" Type="http://schemas.openxmlformats.org/officeDocument/2006/relationships/header" Target="header358.xml" /><Relationship Id="rId2146" Type="http://schemas.openxmlformats.org/officeDocument/2006/relationships/header" Target="header359.xml" /><Relationship Id="rId2147" Type="http://schemas.openxmlformats.org/officeDocument/2006/relationships/footer" Target="footer358.xml" /><Relationship Id="rId2148" Type="http://schemas.openxmlformats.org/officeDocument/2006/relationships/footer" Target="footer359.xml" /><Relationship Id="rId2149" Type="http://schemas.openxmlformats.org/officeDocument/2006/relationships/header" Target="header360.xml" /><Relationship Id="rId215" Type="http://schemas.openxmlformats.org/officeDocument/2006/relationships/hyperlink" Target="https://advance.lexis.com/api/document?collection=news&amp;id=urn:contentItem:6D9K-W1K1-F03F-K3RT-00000-00&amp;context=1519360" TargetMode="External" /><Relationship Id="rId2150" Type="http://schemas.openxmlformats.org/officeDocument/2006/relationships/footer" Target="footer360.xml" /><Relationship Id="rId2151" Type="http://schemas.openxmlformats.org/officeDocument/2006/relationships/hyperlink" Target="https://advance.lexis.com/api/document?collection=news&amp;id=urn:contentItem:6DGK-4VR1-JDKC-R55B-00000-00&amp;context=1519360" TargetMode="External" /><Relationship Id="rId2152" Type="http://schemas.openxmlformats.org/officeDocument/2006/relationships/hyperlink" Target="https://advance.lexis.com/api/document?collection=news&amp;id=urn:contentItem:6DGK-4VR1-JDKC-R55B-00000-00&amp;context=1519360" TargetMode="External" /><Relationship Id="rId2153" Type="http://schemas.openxmlformats.org/officeDocument/2006/relationships/hyperlink" Target="https://advance.lexis.com/api/document?collection=news&amp;id=urn:contentItem:6DGK-4VR1-JDKC-R55B-00000-00&amp;context=1519360" TargetMode="External" /><Relationship Id="rId2154" Type="http://schemas.openxmlformats.org/officeDocument/2006/relationships/hyperlink" Target="https://advance.lexis.com/api/document?collection=news&amp;id=urn:contentItem:6DGK-4VR1-JDKC-R55B-00000-00&amp;context=1519360" TargetMode="External" /><Relationship Id="rId2155" Type="http://schemas.openxmlformats.org/officeDocument/2006/relationships/hyperlink" Target="mailto:contentservices@htdigital.in" TargetMode="External" /><Relationship Id="rId2156" Type="http://schemas.openxmlformats.org/officeDocument/2006/relationships/header" Target="header361.xml" /><Relationship Id="rId2157" Type="http://schemas.openxmlformats.org/officeDocument/2006/relationships/header" Target="header362.xml" /><Relationship Id="rId2158" Type="http://schemas.openxmlformats.org/officeDocument/2006/relationships/footer" Target="footer361.xml" /><Relationship Id="rId2159" Type="http://schemas.openxmlformats.org/officeDocument/2006/relationships/footer" Target="footer362.xml" /><Relationship Id="rId216" Type="http://schemas.openxmlformats.org/officeDocument/2006/relationships/hyperlink" Target="https://advance.lexis.com/api/document?collection=news&amp;id=urn:contentItem:6D9K-W1K1-F03F-K3RT-00000-00&amp;context=1519360" TargetMode="External" /><Relationship Id="rId2160" Type="http://schemas.openxmlformats.org/officeDocument/2006/relationships/header" Target="header363.xml" /><Relationship Id="rId2161" Type="http://schemas.openxmlformats.org/officeDocument/2006/relationships/footer" Target="footer363.xml" /><Relationship Id="rId2162" Type="http://schemas.openxmlformats.org/officeDocument/2006/relationships/hyperlink" Target="https://advance.lexis.com/api/document?collection=news&amp;id=urn:contentItem:6BGY-RMK1-JCWB-N44C-00000-00&amp;context=1519360" TargetMode="External" /><Relationship Id="rId2163" Type="http://schemas.openxmlformats.org/officeDocument/2006/relationships/hyperlink" Target="https://advance.lexis.com/api/document?collection=news&amp;id=urn:contentItem:6BGY-RMK1-JCWB-N44C-00000-00&amp;context=1519360" TargetMode="External" /><Relationship Id="rId2164" Type="http://schemas.openxmlformats.org/officeDocument/2006/relationships/hyperlink" Target="https://advance.lexis.com/api/document?collection=news&amp;id=urn:contentItem:6BGY-RMK1-JCWB-N44C-00000-00&amp;context=1519360" TargetMode="External" /><Relationship Id="rId2165" Type="http://schemas.openxmlformats.org/officeDocument/2006/relationships/hyperlink" Target="https://advance.lexis.com/api/document?collection=news&amp;id=urn:contentItem:6BGY-RMK1-JCWB-N44C-00000-00&amp;context=1519360" TargetMode="External" /><Relationship Id="rId2166" Type="http://schemas.openxmlformats.org/officeDocument/2006/relationships/image" Target="media/image23.png" /><Relationship Id="rId2167" Type="http://schemas.openxmlformats.org/officeDocument/2006/relationships/header" Target="header364.xml" /><Relationship Id="rId2168" Type="http://schemas.openxmlformats.org/officeDocument/2006/relationships/header" Target="header365.xml" /><Relationship Id="rId2169" Type="http://schemas.openxmlformats.org/officeDocument/2006/relationships/footer" Target="footer364.xml" /><Relationship Id="rId217" Type="http://schemas.openxmlformats.org/officeDocument/2006/relationships/hyperlink" Target="https://advance.lexis.com/api/document?collection=news&amp;id=urn:contentItem:6D9K-W1K1-F03F-K3RT-00000-00&amp;context=1519360" TargetMode="External" /><Relationship Id="rId2170" Type="http://schemas.openxmlformats.org/officeDocument/2006/relationships/footer" Target="footer365.xml" /><Relationship Id="rId2171" Type="http://schemas.openxmlformats.org/officeDocument/2006/relationships/header" Target="header366.xml" /><Relationship Id="rId2172" Type="http://schemas.openxmlformats.org/officeDocument/2006/relationships/footer" Target="footer366.xml" /><Relationship Id="rId2173" Type="http://schemas.openxmlformats.org/officeDocument/2006/relationships/hyperlink" Target="https://advance.lexis.com/api/document?collection=news&amp;id=urn:contentItem:6C3C-FP41-JCMN-Y141-00000-00&amp;context=1519360" TargetMode="External" /><Relationship Id="rId2174" Type="http://schemas.openxmlformats.org/officeDocument/2006/relationships/hyperlink" Target="https://advance.lexis.com/api/document?collection=news&amp;id=urn:contentItem:6C3C-FP41-JCMN-Y141-00000-00&amp;context=1519360" TargetMode="External" /><Relationship Id="rId2175" Type="http://schemas.openxmlformats.org/officeDocument/2006/relationships/hyperlink" Target="https://advance.lexis.com/api/document?collection=news&amp;id=urn:contentItem:6C3C-FP41-JCMN-Y141-00000-00&amp;context=1519360" TargetMode="External" /><Relationship Id="rId2176" Type="http://schemas.openxmlformats.org/officeDocument/2006/relationships/hyperlink" Target="https://advance.lexis.com/api/document?collection=news&amp;id=urn:contentItem:6C3C-FP41-JCMN-Y141-00000-00&amp;context=1519360" TargetMode="External" /><Relationship Id="rId2177" Type="http://schemas.openxmlformats.org/officeDocument/2006/relationships/hyperlink" Target="https://bnonews.com" TargetMode="External" /><Relationship Id="rId2178" Type="http://schemas.openxmlformats.org/officeDocument/2006/relationships/hyperlink" Target="https://t.co/y1EzCVnidG" TargetMode="External" /><Relationship Id="rId2179" Type="http://schemas.openxmlformats.org/officeDocument/2006/relationships/hyperlink" Target="https://www.hudson" TargetMode="External" /><Relationship Id="rId218" Type="http://schemas.openxmlformats.org/officeDocument/2006/relationships/image" Target="media/image7.png" /><Relationship Id="rId2180" Type="http://schemas.openxmlformats.org/officeDocument/2006/relationships/hyperlink" Target="https://t.co/y1EzCVnidG" TargetMode="External" /><Relationship Id="rId2181" Type="http://schemas.openxmlformats.org/officeDocument/2006/relationships/hyperlink" Target="https://t.co/tedDYMG5ac" TargetMode="External" /><Relationship Id="rId2182" Type="http://schemas.openxmlformats.org/officeDocument/2006/relationships/hyperlink" Target="https://twitter.com/NBCPolitics/status/1793390662844305795?ref_src=twsrc%5Etfw" TargetMode="External" /><Relationship Id="rId2183" Type="http://schemas.openxmlformats.org/officeDocument/2006/relationships/hyperlink" Target="https://bnonews.com/index.php/2024/05/nikki-haley-says-shes-voting-for-trump-after-losing-primary/" TargetMode="External" /><Relationship Id="rId2184" Type="http://schemas.openxmlformats.org/officeDocument/2006/relationships/hyperlink" Target="https://bnonews.com/index.php/2024/05/nikki-haley-says-shes-voting-for-trump-after-losing-primary/" TargetMode="External" /><Relationship Id="rId2185" Type="http://schemas.openxmlformats.org/officeDocument/2006/relationships/hyperlink" Target="https://bnonews.com/index.php/2024/05/nikki-haley-says-shes-voting-for-trump-after-losing-primary/" TargetMode="External" /><Relationship Id="rId2186" Type="http://schemas.openxmlformats.org/officeDocument/2006/relationships/hyperlink" Target="https://bnonews.com/index.php/2024/05/nikki-haley-says-shes-voting-for-trump-after-losing-primary/" TargetMode="External" /><Relationship Id="rId2187" Type="http://schemas.openxmlformats.org/officeDocument/2006/relationships/hyperlink" Target="https://bnonews.com/index.php/2024/05/nikki-haley-says-shes-voting-for-trump-after-losing-primary/" TargetMode="External" /><Relationship Id="rId2188" Type="http://schemas.openxmlformats.org/officeDocument/2006/relationships/hyperlink" Target="https://bnonews.com" TargetMode="External" /><Relationship Id="rId2189" Type="http://schemas.openxmlformats.org/officeDocument/2006/relationships/header" Target="header367.xml" /><Relationship Id="rId219" Type="http://schemas.openxmlformats.org/officeDocument/2006/relationships/header" Target="header37.xml" /><Relationship Id="rId2190" Type="http://schemas.openxmlformats.org/officeDocument/2006/relationships/header" Target="header368.xml" /><Relationship Id="rId2191" Type="http://schemas.openxmlformats.org/officeDocument/2006/relationships/footer" Target="footer367.xml" /><Relationship Id="rId2192" Type="http://schemas.openxmlformats.org/officeDocument/2006/relationships/footer" Target="footer368.xml" /><Relationship Id="rId2193" Type="http://schemas.openxmlformats.org/officeDocument/2006/relationships/header" Target="header369.xml" /><Relationship Id="rId2194" Type="http://schemas.openxmlformats.org/officeDocument/2006/relationships/footer" Target="footer369.xml" /><Relationship Id="rId2195" Type="http://schemas.openxmlformats.org/officeDocument/2006/relationships/hyperlink" Target="https://advance.lexis.com/api/document?collection=news&amp;id=urn:contentItem:6BDR-NMX1-JCMC-W1SF-00000-00&amp;context=1519360" TargetMode="External" /><Relationship Id="rId2196" Type="http://schemas.openxmlformats.org/officeDocument/2006/relationships/hyperlink" Target="https://advance.lexis.com/api/document?collection=news&amp;id=urn:contentItem:6BDR-NMX1-JCMC-W1SF-00000-00&amp;context=1519360" TargetMode="External" /><Relationship Id="rId2197" Type="http://schemas.openxmlformats.org/officeDocument/2006/relationships/hyperlink" Target="https://advance.lexis.com/api/document?collection=news&amp;id=urn:contentItem:6BDR-NMX1-JCMC-W1SF-00000-00&amp;context=1519360" TargetMode="External" /><Relationship Id="rId2198" Type="http://schemas.openxmlformats.org/officeDocument/2006/relationships/hyperlink" Target="https://advance.lexis.com/api/document?collection=news&amp;id=urn:contentItem:6BDR-NMX1-JCMC-W1SF-00000-00&amp;context=1519360" TargetMode="External" /><Relationship Id="rId2199" Type="http://schemas.openxmlformats.org/officeDocument/2006/relationships/hyperlink" Target="https://advance.lexis.com/api/document?collection=news&amp;id=urn:contentItem:6BDR-NMX1-JCMC-W1SF-00000-00&amp;context=1519360" TargetMode="External" /><Relationship Id="rId22" Type="http://schemas.openxmlformats.org/officeDocument/2006/relationships/hyperlink" Target="https://advance.lexis.com/api/document?collection=news&amp;id=urn:contentItem:6DG3-R1S1-JBFB-H088-00000-00&amp;context=1519360" TargetMode="External" /><Relationship Id="rId220" Type="http://schemas.openxmlformats.org/officeDocument/2006/relationships/header" Target="header38.xml" /><Relationship Id="rId2200" Type="http://schemas.openxmlformats.org/officeDocument/2006/relationships/hyperlink" Target="https://www.usatoday.com/story/news/politics/elections/2023/11/28/koch-brothers-endorse-nikki-haley-gop-primary/71727372007/" TargetMode="External" /><Relationship Id="rId2201" Type="http://schemas.openxmlformats.org/officeDocument/2006/relationships/hyperlink" Target="https://www.usatoday.com/story/news/politics/elections/2024/02/24/trump-beats-haley-south-carolina-takeaways/72696464007/" TargetMode="External" /><Relationship Id="rId2202" Type="http://schemas.openxmlformats.org/officeDocument/2006/relationships/hyperlink" Target="https://www.usatoday.com/story/news/politics/elections/2024/02/24/trump-beats-haley-south-carolina-takeaways/72696464007/" TargetMode="External" /><Relationship Id="rId2203" Type="http://schemas.openxmlformats.org/officeDocument/2006/relationships/hyperlink" Target="https://www.usatoday.com/story/news/politics/elections/2024/02/24/trump-beats-haley-south-carolina-takeaways/72696464007/" TargetMode="External" /><Relationship Id="rId2204" Type="http://schemas.openxmlformats.org/officeDocument/2006/relationships/hyperlink" Target="https://www.usatoday.com/story/news/politics/elections/2024/02/24/trump-beats-haley-south-carolina-takeaways/72696464007/" TargetMode="External" /><Relationship Id="rId2205" Type="http://schemas.openxmlformats.org/officeDocument/2006/relationships/hyperlink" Target="https://www.usatoday.com/story/news/politics/elections/2024/02/25/donald-trump-joe-biden-script/72726463007/" TargetMode="External" /><Relationship Id="rId2206" Type="http://schemas.openxmlformats.org/officeDocument/2006/relationships/hyperlink" Target="https://www.usatoday.com/story/news/politics/elections/2024/02/24/why-nikki-haley-still-gop-presidential-race/72714006007/" TargetMode="External" /><Relationship Id="rId2207" Type="http://schemas.openxmlformats.org/officeDocument/2006/relationships/hyperlink" Target="https://www.politico.com/news/2024/02/25/koch-afp-nikki-haley-00143212" TargetMode="External" /><Relationship Id="rId2208" Type="http://schemas.openxmlformats.org/officeDocument/2006/relationships/hyperlink" Target="https://www.usatoday.com/story/news/politics/elections/2024/02/25/donald-trump-joe-biden-script/72726463007/" TargetMode="External" /><Relationship Id="rId2209" Type="http://schemas.openxmlformats.org/officeDocument/2006/relationships/hyperlink" Target="https://www.usatoday.com/story/news/politics/2024/02/25/nikki-haley-presidential-campaign-afp-action-donald-trump/72739636007/" TargetMode="External" /><Relationship Id="rId221" Type="http://schemas.openxmlformats.org/officeDocument/2006/relationships/footer" Target="footer37.xml" /><Relationship Id="rId2210" Type="http://schemas.openxmlformats.org/officeDocument/2006/relationships/hyperlink" Target="https://www.usatoday.com/story/news/politics/2024/02/25/nikki-haley-presidential-campaign-afp-action-donald-trump/72739636007/" TargetMode="External" /><Relationship Id="rId2211" Type="http://schemas.openxmlformats.org/officeDocument/2006/relationships/hyperlink" Target="https://www.usatoday.com/story/news/politics/2024/02/25/nikki-haley-presidential-campaign-afp-action-donald-trump/72739636007/" TargetMode="External" /><Relationship Id="rId2212" Type="http://schemas.openxmlformats.org/officeDocument/2006/relationships/hyperlink" Target="https://www.usatoday.com/story/news/politics/2024/02/25/nikki-haley-presidential-campaign-afp-action-donald-trump/72739636007/" TargetMode="External" /><Relationship Id="rId2213" Type="http://schemas.openxmlformats.org/officeDocument/2006/relationships/hyperlink" Target="https://www.usatoday.com/story/news/politics/2024/02/25/nikki-haley-presidential-campaign-afp-action-donald-trump/72739636007/" TargetMode="External" /><Relationship Id="rId2214" Type="http://schemas.openxmlformats.org/officeDocument/2006/relationships/header" Target="header370.xml" /><Relationship Id="rId2215" Type="http://schemas.openxmlformats.org/officeDocument/2006/relationships/header" Target="header371.xml" /><Relationship Id="rId2216" Type="http://schemas.openxmlformats.org/officeDocument/2006/relationships/footer" Target="footer370.xml" /><Relationship Id="rId2217" Type="http://schemas.openxmlformats.org/officeDocument/2006/relationships/footer" Target="footer371.xml" /><Relationship Id="rId2218" Type="http://schemas.openxmlformats.org/officeDocument/2006/relationships/header" Target="header372.xml" /><Relationship Id="rId2219" Type="http://schemas.openxmlformats.org/officeDocument/2006/relationships/footer" Target="footer372.xml" /><Relationship Id="rId222" Type="http://schemas.openxmlformats.org/officeDocument/2006/relationships/footer" Target="footer38.xml" /><Relationship Id="rId2220" Type="http://schemas.openxmlformats.org/officeDocument/2006/relationships/hyperlink" Target="https://advance.lexis.com/api/document?collection=news&amp;id=urn:contentItem:6CH8-5MH1-DYY9-01CK-00000-00&amp;context=1519360" TargetMode="External" /><Relationship Id="rId2221" Type="http://schemas.openxmlformats.org/officeDocument/2006/relationships/hyperlink" Target="https://advance.lexis.com/api/document?collection=news&amp;id=urn:contentItem:6CH8-5MH1-DYY9-01CK-00000-00&amp;context=1519360" TargetMode="External" /><Relationship Id="rId2222" Type="http://schemas.openxmlformats.org/officeDocument/2006/relationships/hyperlink" Target="https://advance.lexis.com/api/document?collection=news&amp;id=urn:contentItem:6CH8-5MH1-DYY9-01CK-00000-00&amp;context=1519360" TargetMode="External" /><Relationship Id="rId2223" Type="http://schemas.openxmlformats.org/officeDocument/2006/relationships/hyperlink" Target="https://advance.lexis.com/api/document?collection=news&amp;id=urn:contentItem:6CH8-5MH1-DYY9-01CK-00000-00&amp;context=1519360" TargetMode="External" /><Relationship Id="rId2224" Type="http://schemas.openxmlformats.org/officeDocument/2006/relationships/hyperlink" Target="https://advance.lexis.com/api/document?collection=news&amp;id=urn:contentItem:6CH8-5MH1-DYY9-01CK-00000-00&amp;context=1519360" TargetMode="External" /><Relationship Id="rId2225" Type="http://schemas.openxmlformats.org/officeDocument/2006/relationships/header" Target="header373.xml" /><Relationship Id="rId2226" Type="http://schemas.openxmlformats.org/officeDocument/2006/relationships/header" Target="header374.xml" /><Relationship Id="rId2227" Type="http://schemas.openxmlformats.org/officeDocument/2006/relationships/footer" Target="footer373.xml" /><Relationship Id="rId2228" Type="http://schemas.openxmlformats.org/officeDocument/2006/relationships/footer" Target="footer374.xml" /><Relationship Id="rId2229" Type="http://schemas.openxmlformats.org/officeDocument/2006/relationships/header" Target="header375.xml" /><Relationship Id="rId223" Type="http://schemas.openxmlformats.org/officeDocument/2006/relationships/header" Target="header39.xml" /><Relationship Id="rId2230" Type="http://schemas.openxmlformats.org/officeDocument/2006/relationships/footer" Target="footer375.xml" /><Relationship Id="rId2231" Type="http://schemas.openxmlformats.org/officeDocument/2006/relationships/hyperlink" Target="https://advance.lexis.com/api/document?collection=news&amp;id=urn:contentItem:6DFN-SNG1-DXXD-700J-00000-00&amp;context=1519360" TargetMode="External" /><Relationship Id="rId2232" Type="http://schemas.openxmlformats.org/officeDocument/2006/relationships/hyperlink" Target="https://advance.lexis.com/api/document?collection=news&amp;id=urn:contentItem:6DFN-SNG1-DXXD-700J-00000-00&amp;context=1519360" TargetMode="External" /><Relationship Id="rId2233" Type="http://schemas.openxmlformats.org/officeDocument/2006/relationships/hyperlink" Target="https://advance.lexis.com/api/document?collection=news&amp;id=urn:contentItem:6DFN-SNG1-DXXD-700J-00000-00&amp;context=1519360" TargetMode="External" /><Relationship Id="rId2234" Type="http://schemas.openxmlformats.org/officeDocument/2006/relationships/hyperlink" Target="https://advance.lexis.com/api/document?collection=news&amp;id=urn:contentItem:6DFN-SNG1-DXXD-700J-00000-00&amp;context=1519360" TargetMode="External" /><Relationship Id="rId2235" Type="http://schemas.openxmlformats.org/officeDocument/2006/relationships/hyperlink" Target="https://advance.lexis.com/api/document?collection=news&amp;id=urn:contentItem:6DFN-SNG1-DXXD-700J-00000-00&amp;context=1519360" TargetMode="External" /><Relationship Id="rId2236" Type="http://schemas.openxmlformats.org/officeDocument/2006/relationships/hyperlink" Target="mailto:marianeangelaperez@gmail.com" TargetMode="External" /><Relationship Id="rId2237" Type="http://schemas.openxmlformats.org/officeDocument/2006/relationships/hyperlink" Target="https://cdn01.dailycaller.com/wp-content/uploads/2024/11/Screenshot-2024-11-19-8.44.23-AM-1-e1731977257223.jpg" TargetMode="External" /><Relationship Id="rId2238" Type="http://schemas.openxmlformats.org/officeDocument/2006/relationships/hyperlink" Target="https://www.youtube.com/watch?v=k0p49BNIlXI" TargetMode="External" /><Relationship Id="rId2239" Type="http://schemas.openxmlformats.org/officeDocument/2006/relationships/hyperlink" Target="https://dailycaller.com/2024/07/17/nikki-haley-donald-trump-rnc-speech-invitation/" TargetMode="External" /><Relationship Id="rId224" Type="http://schemas.openxmlformats.org/officeDocument/2006/relationships/footer" Target="footer39.xml" /><Relationship Id="rId2240" Type="http://schemas.openxmlformats.org/officeDocument/2006/relationships/hyperlink" Target="https://www.youtube.com/embed/k0p49BNIlXI?feature=oembed" TargetMode="External" /><Relationship Id="rId2241" Type="http://schemas.openxmlformats.org/officeDocument/2006/relationships/hyperlink" Target="https://dailycallernewsfoundation.org/2024/11/18/go-fck-yourselves-you-dishonest-jokes-megyn-kelly-torches-morning-joe-hosts-after-180-about-trump/" TargetMode="External" /><Relationship Id="rId2242" Type="http://schemas.openxmlformats.org/officeDocument/2006/relationships/hyperlink" Target="https://dailycaller.com/2024/11/09/trump-nikki-haley-mike-pompeo-administration-robert-f-kennedy-jr/" TargetMode="External" /><Relationship Id="rId2243" Type="http://schemas.openxmlformats.org/officeDocument/2006/relationships/hyperlink" Target="https://dailycaller.com/2024/04/18/morning-joe-panel-moans-groans-republicans-crawling-back-trump/" TargetMode="External" /><Relationship Id="rId2244" Type="http://schemas.openxmlformats.org/officeDocument/2006/relationships/hyperlink" Target="mailto:licensing@dailycallernewsfoundation.org" TargetMode="External" /><Relationship Id="rId2245" Type="http://schemas.openxmlformats.org/officeDocument/2006/relationships/header" Target="header376.xml" /><Relationship Id="rId2246" Type="http://schemas.openxmlformats.org/officeDocument/2006/relationships/header" Target="header377.xml" /><Relationship Id="rId2247" Type="http://schemas.openxmlformats.org/officeDocument/2006/relationships/footer" Target="footer376.xml" /><Relationship Id="rId2248" Type="http://schemas.openxmlformats.org/officeDocument/2006/relationships/footer" Target="footer377.xml" /><Relationship Id="rId2249" Type="http://schemas.openxmlformats.org/officeDocument/2006/relationships/header" Target="header378.xml" /><Relationship Id="rId225" Type="http://schemas.openxmlformats.org/officeDocument/2006/relationships/hyperlink" Target="https://advance.lexis.com/api/document?collection=news&amp;id=urn:contentItem:6BH0-12H1-DY47-528J-00000-00&amp;context=1519360" TargetMode="External" /><Relationship Id="rId2250" Type="http://schemas.openxmlformats.org/officeDocument/2006/relationships/footer" Target="footer378.xml" /><Relationship Id="rId2251" Type="http://schemas.openxmlformats.org/officeDocument/2006/relationships/hyperlink" Target="https://advance.lexis.com/api/document?collection=news&amp;id=urn:contentItem:6BCJ-BHF1-DY68-135D-00000-00&amp;context=1519360" TargetMode="External" /><Relationship Id="rId2252" Type="http://schemas.openxmlformats.org/officeDocument/2006/relationships/hyperlink" Target="https://advance.lexis.com/api/document?collection=news&amp;id=urn:contentItem:6BCJ-BHF1-DY68-135D-00000-00&amp;context=1519360" TargetMode="External" /><Relationship Id="rId2253" Type="http://schemas.openxmlformats.org/officeDocument/2006/relationships/hyperlink" Target="https://advance.lexis.com/api/document?collection=news&amp;id=urn:contentItem:6BCJ-BHF1-DY68-135D-00000-00&amp;context=1519360" TargetMode="External" /><Relationship Id="rId2254" Type="http://schemas.openxmlformats.org/officeDocument/2006/relationships/hyperlink" Target="https://advance.lexis.com/api/document?collection=news&amp;id=urn:contentItem:6BCJ-BHF1-DY68-135D-00000-00&amp;context=1519360" TargetMode="External" /><Relationship Id="rId2255" Type="http://schemas.openxmlformats.org/officeDocument/2006/relationships/hyperlink" Target="https://www.newsweek.com/topic/nikki-haley?utm_source=Synacor&amp;utm_medium=Attnet&amp;utm_campaign=Partnerships" TargetMode="External" /><Relationship Id="rId2256" Type="http://schemas.openxmlformats.org/officeDocument/2006/relationships/hyperlink" Target="https://www.newsweek.com/topic/nikki-haley?utm_source=Synacor&amp;utm_medium=Attnet&amp;utm_campaign=Partnerships" TargetMode="External" /><Relationship Id="rId2257" Type="http://schemas.openxmlformats.org/officeDocument/2006/relationships/hyperlink" Target="https://www.newsweek.com/topic/nikki-haley?utm_source=Synacor&amp;utm_medium=Attnet&amp;utm_campaign=Partnerships" TargetMode="External" /><Relationship Id="rId2258" Type="http://schemas.openxmlformats.org/officeDocument/2006/relationships/hyperlink" Target="https://www.newsweek.com/topic/donald-trump?utm_source=Synacor&amp;utm_medium=Attnet&amp;utm_campaign=Partnerships" TargetMode="External" /><Relationship Id="rId2259" Type="http://schemas.openxmlformats.org/officeDocument/2006/relationships/hyperlink" Target="https://www.newsweek.com/topic/united-nations?utm_source=Synacor&amp;utm_medium=Attnet&amp;utm_campaign=Partnerships" TargetMode="External" /><Relationship Id="rId226" Type="http://schemas.openxmlformats.org/officeDocument/2006/relationships/hyperlink" Target="https://advance.lexis.com/api/document?collection=news&amp;id=urn:contentItem:6BH0-12H1-DY47-528J-00000-00&amp;context=1519360" TargetMode="External" /><Relationship Id="rId2260" Type="http://schemas.openxmlformats.org/officeDocument/2006/relationships/hyperlink" Target="https://www.newsweek.com/nikki-haley-rips-gop-chaos-after-losing-nevada-primary-1867986?utm_source=Synacor&amp;utm_medium=Attnet&amp;utm_campaign=Partnerships" TargetMode="External" /><Relationship Id="rId2261" Type="http://schemas.openxmlformats.org/officeDocument/2006/relationships/hyperlink" Target="https://www.newsweek.com/donald-trump-nikki-haley-nevada-primary-loss-1867557?utm_source=Synacor&amp;utm_medium=Attnet&amp;utm_campaign=Partnerships" TargetMode="External" /><Relationship Id="rId2262" Type="http://schemas.openxmlformats.org/officeDocument/2006/relationships/hyperlink" Target="https://www.newsweek.com/nikki-haley-still-running-president-republican-talks-dropping-out-1871697?utm_source=Synacor&amp;utm_medium=Attnet&amp;utm_campaign=Partnerships" TargetMode="External" /><Relationship Id="rId2263" Type="http://schemas.openxmlformats.org/officeDocument/2006/relationships/hyperlink" Target="https://www.newsweek.com/topic/joe-biden?utm_source=Synacor&amp;utm_medium=Attnet&amp;utm_campaign=Partnerships" TargetMode="External" /><Relationship Id="rId2264" Type="http://schemas.openxmlformats.org/officeDocument/2006/relationships/hyperlink" Target="https://www.newsweek.com/topic/twitter?utm_source=Synacor&amp;utm_medium=Attnet&amp;utm_campaign=Partnerships" TargetMode="External" /><Relationship Id="rId2265" Type="http://schemas.openxmlformats.org/officeDocument/2006/relationships/hyperlink" Target="https://d.newsweek.com/en/full/2351617/nikki-haley-trump-dementia-comments.jpg" TargetMode="External" /><Relationship Id="rId2266" Type="http://schemas.openxmlformats.org/officeDocument/2006/relationships/header" Target="header379.xml" /><Relationship Id="rId2267" Type="http://schemas.openxmlformats.org/officeDocument/2006/relationships/header" Target="header380.xml" /><Relationship Id="rId2268" Type="http://schemas.openxmlformats.org/officeDocument/2006/relationships/footer" Target="footer379.xml" /><Relationship Id="rId2269" Type="http://schemas.openxmlformats.org/officeDocument/2006/relationships/footer" Target="footer380.xml" /><Relationship Id="rId227" Type="http://schemas.openxmlformats.org/officeDocument/2006/relationships/hyperlink" Target="https://advance.lexis.com/api/document?collection=news&amp;id=urn:contentItem:6BH0-12H1-DY47-528J-00000-00&amp;context=1519360" TargetMode="External" /><Relationship Id="rId2270" Type="http://schemas.openxmlformats.org/officeDocument/2006/relationships/header" Target="header381.xml" /><Relationship Id="rId2271" Type="http://schemas.openxmlformats.org/officeDocument/2006/relationships/footer" Target="footer381.xml" /><Relationship Id="rId2272" Type="http://schemas.openxmlformats.org/officeDocument/2006/relationships/hyperlink" Target="https://advance.lexis.com/api/document?collection=news&amp;id=urn:contentItem:6CFR-P1F1-JDJN-643T-00000-00&amp;context=1519360" TargetMode="External" /><Relationship Id="rId2273" Type="http://schemas.openxmlformats.org/officeDocument/2006/relationships/hyperlink" Target="https://advance.lexis.com/api/document?collection=news&amp;id=urn:contentItem:6CFR-P1F1-JDJN-643T-00000-00&amp;context=1519360" TargetMode="External" /><Relationship Id="rId2274" Type="http://schemas.openxmlformats.org/officeDocument/2006/relationships/hyperlink" Target="https://advance.lexis.com/api/document?collection=news&amp;id=urn:contentItem:6CFR-P1F1-JDJN-643T-00000-00&amp;context=1519360" TargetMode="External" /><Relationship Id="rId2275" Type="http://schemas.openxmlformats.org/officeDocument/2006/relationships/hyperlink" Target="https://advance.lexis.com/api/document?collection=news&amp;id=urn:contentItem:6CFR-P1F1-JDJN-643T-00000-00&amp;context=1519360" TargetMode="External" /><Relationship Id="rId2276" Type="http://schemas.openxmlformats.org/officeDocument/2006/relationships/hyperlink" Target="https://advance.lexis.com/api/document?collection=news&amp;id=urn:contentItem:6CFR-P1F1-JDJN-643T-00000-00&amp;context=1519360" TargetMode="External" /><Relationship Id="rId2277" Type="http://schemas.openxmlformats.org/officeDocument/2006/relationships/image" Target="media/image24.png" /><Relationship Id="rId2278" Type="http://schemas.openxmlformats.org/officeDocument/2006/relationships/hyperlink" Target="https://www.naijanews.com/topic/Kamala-Harris/" TargetMode="External" /><Relationship Id="rId2279" Type="http://schemas.openxmlformats.org/officeDocument/2006/relationships/hyperlink" Target="https://www.naijanews.com/topic/Donald-Trump/" TargetMode="External" /><Relationship Id="rId228" Type="http://schemas.openxmlformats.org/officeDocument/2006/relationships/hyperlink" Target="https://advance.lexis.com/api/document?collection=news&amp;id=urn:contentItem:6BH0-12H1-DY47-528J-00000-00&amp;context=1519360" TargetMode="External" /><Relationship Id="rId2280" Type="http://schemas.openxmlformats.org/officeDocument/2006/relationships/hyperlink" Target="https://www.naijanews.com/topic/Joe-Biden/" TargetMode="External" /><Relationship Id="rId2281" Type="http://schemas.openxmlformats.org/officeDocument/2006/relationships/hyperlink" Target="https://www.naijanews.com/2024/07/10/biden-is-incompetent-harris-is-disaster-nikki-haley-drums-support-for-trump/" TargetMode="External" /><Relationship Id="rId2282" Type="http://schemas.openxmlformats.org/officeDocument/2006/relationships/hyperlink" Target="https://www.naijanews.com/2024/07/10/biden-is-incompetent-harris-is-disaster-nikki-haley-drums-support-for-trump/" TargetMode="External" /><Relationship Id="rId2283" Type="http://schemas.openxmlformats.org/officeDocument/2006/relationships/hyperlink" Target="https://www.naijanews.com/2024/07/10/biden-is-incompetent-harris-is-disaster-nikki-haley-drums-support-for-trump/" TargetMode="External" /><Relationship Id="rId2284" Type="http://schemas.openxmlformats.org/officeDocument/2006/relationships/hyperlink" Target="https://www.naijanews.com/2024/07/10/biden-is-incompetent-harris-is-disaster-nikki-haley-drums-support-for-trump/" TargetMode="External" /><Relationship Id="rId2285" Type="http://schemas.openxmlformats.org/officeDocument/2006/relationships/hyperlink" Target="https://www.naijanews.com/2024/07/10/biden-is-incompetent-harris-is-disaster-nikki-haley-drums-support-for-trump/" TargetMode="External" /><Relationship Id="rId2286" Type="http://schemas.openxmlformats.org/officeDocument/2006/relationships/hyperlink" Target="https://www.naijanews.com" TargetMode="External" /><Relationship Id="rId2287" Type="http://schemas.openxmlformats.org/officeDocument/2006/relationships/header" Target="header382.xml" /><Relationship Id="rId2288" Type="http://schemas.openxmlformats.org/officeDocument/2006/relationships/header" Target="header383.xml" /><Relationship Id="rId2289" Type="http://schemas.openxmlformats.org/officeDocument/2006/relationships/footer" Target="footer382.xml" /><Relationship Id="rId229" Type="http://schemas.openxmlformats.org/officeDocument/2006/relationships/image" Target="media/image8.png" /><Relationship Id="rId2290" Type="http://schemas.openxmlformats.org/officeDocument/2006/relationships/footer" Target="footer383.xml" /><Relationship Id="rId2291" Type="http://schemas.openxmlformats.org/officeDocument/2006/relationships/header" Target="header384.xml" /><Relationship Id="rId2292" Type="http://schemas.openxmlformats.org/officeDocument/2006/relationships/footer" Target="footer384.xml" /><Relationship Id="rId2293" Type="http://schemas.openxmlformats.org/officeDocument/2006/relationships/hyperlink" Target="https://advance.lexis.com/api/document?collection=news&amp;id=urn:contentItem:6B4N-D9V1-JBF4-503C-00000-00&amp;context=1519360" TargetMode="External" /><Relationship Id="rId2294" Type="http://schemas.openxmlformats.org/officeDocument/2006/relationships/hyperlink" Target="https://advance.lexis.com/api/document?collection=news&amp;id=urn:contentItem:6B4N-D9V1-JBF4-503C-00000-00&amp;context=1519360" TargetMode="External" /><Relationship Id="rId2295" Type="http://schemas.openxmlformats.org/officeDocument/2006/relationships/hyperlink" Target="https://advance.lexis.com/api/document?collection=news&amp;id=urn:contentItem:6B4N-D9V1-JBF4-503C-00000-00&amp;context=1519360" TargetMode="External" /><Relationship Id="rId2296" Type="http://schemas.openxmlformats.org/officeDocument/2006/relationships/hyperlink" Target="https://advance.lexis.com/api/document?collection=news&amp;id=urn:contentItem:6B4N-D9V1-JBF4-503C-00000-00&amp;context=1519360" TargetMode="External" /><Relationship Id="rId2297" Type="http://schemas.openxmlformats.org/officeDocument/2006/relationships/hyperlink" Target="https://www.indiatoday.in/world/story/nikki-haley-not-interested-vice-president-us-president-polls-republicans-ron-desantis-donald-trump-iowa-caucus-2488953-2024-01-15" TargetMode="External" /><Relationship Id="rId2298" Type="http://schemas.openxmlformats.org/officeDocument/2006/relationships/hyperlink" Target="https://www.indiatoday.in/world/story/nikki-haley-not-interested-vice-president-us-president-polls-republicans-ron-desantis-donald-trump-iowa-caucus-2488953-2024-01-15" TargetMode="External" /><Relationship Id="rId2299" Type="http://schemas.openxmlformats.org/officeDocument/2006/relationships/hyperlink" Target="https://www.indiatoday.in/world/story/nikki-haley-not-interested-vice-president-us-president-polls-republicans-ron-desantis-donald-trump-iowa-caucus-2488953-2024-01-15" TargetMode="External" /><Relationship Id="rId23" Type="http://schemas.openxmlformats.org/officeDocument/2006/relationships/hyperlink" Target="mailto:marianeangelaperez@gmail.com" TargetMode="External" /><Relationship Id="rId230" Type="http://schemas.openxmlformats.org/officeDocument/2006/relationships/header" Target="header40.xml" /><Relationship Id="rId2300" Type="http://schemas.openxmlformats.org/officeDocument/2006/relationships/hyperlink" Target="https://www.indiatoday.in/world/story/nikki-haley-not-interested-vice-president-us-president-polls-republicans-ron-desantis-donald-trump-iowa-caucus-2488953-2024-01-15" TargetMode="External" /><Relationship Id="rId2301" Type="http://schemas.openxmlformats.org/officeDocument/2006/relationships/hyperlink" Target="https://akm-img-a-in.tosshub.com/indiatoday/images/story/202401/donald-trump--nikki-haley-195017243-16x9_0.jpg?VersionId=LB6eJdvoup5kphRBGKZt5XShXImJrr7E?size=749:421" TargetMode="External" /><Relationship Id="rId2302" Type="http://schemas.openxmlformats.org/officeDocument/2006/relationships/header" Target="header385.xml" /><Relationship Id="rId2303" Type="http://schemas.openxmlformats.org/officeDocument/2006/relationships/header" Target="header386.xml" /><Relationship Id="rId2304" Type="http://schemas.openxmlformats.org/officeDocument/2006/relationships/footer" Target="footer385.xml" /><Relationship Id="rId2305" Type="http://schemas.openxmlformats.org/officeDocument/2006/relationships/footer" Target="footer386.xml" /><Relationship Id="rId2306" Type="http://schemas.openxmlformats.org/officeDocument/2006/relationships/header" Target="header387.xml" /><Relationship Id="rId2307" Type="http://schemas.openxmlformats.org/officeDocument/2006/relationships/footer" Target="footer387.xml" /><Relationship Id="rId2308" Type="http://schemas.openxmlformats.org/officeDocument/2006/relationships/hyperlink" Target="https://advance.lexis.com/api/document?collection=news&amp;id=urn:contentItem:6BGX-7K71-DYY9-01TY-00000-00&amp;context=1519360" TargetMode="External" /><Relationship Id="rId2309" Type="http://schemas.openxmlformats.org/officeDocument/2006/relationships/hyperlink" Target="https://advance.lexis.com/api/document?collection=news&amp;id=urn:contentItem:6BGX-7K71-DYY9-01TY-00000-00&amp;context=1519360" TargetMode="External" /><Relationship Id="rId231" Type="http://schemas.openxmlformats.org/officeDocument/2006/relationships/header" Target="header41.xml" /><Relationship Id="rId2310" Type="http://schemas.openxmlformats.org/officeDocument/2006/relationships/hyperlink" Target="https://advance.lexis.com/api/document?collection=news&amp;id=urn:contentItem:6BGX-7K71-DYY9-01TY-00000-00&amp;context=1519360" TargetMode="External" /><Relationship Id="rId2311" Type="http://schemas.openxmlformats.org/officeDocument/2006/relationships/hyperlink" Target="https://advance.lexis.com/api/document?collection=news&amp;id=urn:contentItem:6BGX-7K71-DYY9-01TY-00000-00&amp;context=1519360" TargetMode="External" /><Relationship Id="rId2312" Type="http://schemas.openxmlformats.org/officeDocument/2006/relationships/hyperlink" Target="https://advance.lexis.com/api/document?collection=news&amp;id=urn:contentItem:6BGX-7K71-DYY9-01TY-00000-00&amp;context=1519360" TargetMode="External" /><Relationship Id="rId2313" Type="http://schemas.openxmlformats.org/officeDocument/2006/relationships/header" Target="header388.xml" /><Relationship Id="rId2314" Type="http://schemas.openxmlformats.org/officeDocument/2006/relationships/header" Target="header389.xml" /><Relationship Id="rId2315" Type="http://schemas.openxmlformats.org/officeDocument/2006/relationships/footer" Target="footer388.xml" /><Relationship Id="rId2316" Type="http://schemas.openxmlformats.org/officeDocument/2006/relationships/footer" Target="footer389.xml" /><Relationship Id="rId2317" Type="http://schemas.openxmlformats.org/officeDocument/2006/relationships/header" Target="header390.xml" /><Relationship Id="rId2318" Type="http://schemas.openxmlformats.org/officeDocument/2006/relationships/footer" Target="footer390.xml" /><Relationship Id="rId2319" Type="http://schemas.openxmlformats.org/officeDocument/2006/relationships/hyperlink" Target="https://advance.lexis.com/api/document?collection=news&amp;id=urn:contentItem:69RC-TPV1-JCMN-Y1W0-00000-00&amp;context=1519360" TargetMode="External" /><Relationship Id="rId232" Type="http://schemas.openxmlformats.org/officeDocument/2006/relationships/footer" Target="footer40.xml" /><Relationship Id="rId2320" Type="http://schemas.openxmlformats.org/officeDocument/2006/relationships/hyperlink" Target="https://advance.lexis.com/api/document?collection=news&amp;id=urn:contentItem:69RC-TPV1-JCMN-Y1W0-00000-00&amp;context=1519360" TargetMode="External" /><Relationship Id="rId2321" Type="http://schemas.openxmlformats.org/officeDocument/2006/relationships/hyperlink" Target="https://advance.lexis.com/api/document?collection=news&amp;id=urn:contentItem:69RC-TPV1-JCMN-Y1W0-00000-00&amp;context=1519360" TargetMode="External" /><Relationship Id="rId2322" Type="http://schemas.openxmlformats.org/officeDocument/2006/relationships/hyperlink" Target="https://advance.lexis.com/api/document?collection=news&amp;id=urn:contentItem:69RC-TPV1-JCMN-Y1W0-00000-00&amp;context=1519360" TargetMode="External" /><Relationship Id="rId2323" Type="http://schemas.openxmlformats.org/officeDocument/2006/relationships/hyperlink" Target="https://advance.lexis.com/api/document?collection=news&amp;id=urn:contentItem:69RC-TPV1-JCMN-Y1W0-00000-00&amp;context=1519360" TargetMode="External" /><Relationship Id="rId2324" Type="http://schemas.openxmlformats.org/officeDocument/2006/relationships/hyperlink" Target="http://granitegrok.com/?utm_source=lexisnexis&amp;utm_medium=partner&amp;utm_campaign=newstex" TargetMode="External" /><Relationship Id="rId2325" Type="http://schemas.openxmlformats.org/officeDocument/2006/relationships/hyperlink" Target="https://newstex.com/?utm_source=lexisnexis&amp;utm_medium=partner&amp;utm_campaign=Granite+Grok&amp;utm_id=136216&amp;utm_content=GRAG-136216-170109036285025876100183" TargetMode="External" /><Relationship Id="rId2326" Type="http://schemas.openxmlformats.org/officeDocument/2006/relationships/hyperlink" Target="https://granitegrok.com/?s=Nikki+Haley" TargetMode="External" /><Relationship Id="rId2327" Type="http://schemas.openxmlformats.org/officeDocument/2006/relationships/hyperlink" Target="https://granitegrok.com/?s=Nikki+Haley" TargetMode="External" /><Relationship Id="rId2328" Type="http://schemas.openxmlformats.org/officeDocument/2006/relationships/hyperlink" Target="https://granitegrok.com/?s=Nikki+Haley" TargetMode="External" /><Relationship Id="rId2329" Type="http://schemas.openxmlformats.org/officeDocument/2006/relationships/hyperlink" Target="https://granitegrok.com/?s=Ron+DeSantis" TargetMode="External" /><Relationship Id="rId233" Type="http://schemas.openxmlformats.org/officeDocument/2006/relationships/footer" Target="footer41.xml" /><Relationship Id="rId2330" Type="http://schemas.openxmlformats.org/officeDocument/2006/relationships/hyperlink" Target="https://pjmedia.com/benbartee/2023/11/23/watch-desantis-camp-releases-brutal-ad-exposing-nikki-haleys-ties-to-clinton-n4924186" TargetMode="External" /><Relationship Id="rId2331" Type="http://schemas.openxmlformats.org/officeDocument/2006/relationships/hyperlink" Target="https://pjmedia.com/benbartee/2023/11/23/watch-desantis-camp-releases-brutal-ad-exposing-nikki-haleys-ties-to-clinton-n4924186" TargetMode="External" /><Relationship Id="rId2332" Type="http://schemas.openxmlformats.org/officeDocument/2006/relationships/hyperlink" Target="https://pjmedia.com/benbartee/2023/11/23/watch-desantis-camp-releases-brutal-ad-exposing-nikki-haleys-ties-to-clinton-n4924186" TargetMode="External" /><Relationship Id="rId2333" Type="http://schemas.openxmlformats.org/officeDocument/2006/relationships/hyperlink" Target="https://pjmedia.com/benbartee/2023/11/23/watch-desantis-camp-releases-brutal-ad-exposing-nikki-haleys-ties-to-clinton-n4924186" TargetMode="External" /><Relationship Id="rId2334" Type="http://schemas.openxmlformats.org/officeDocument/2006/relationships/hyperlink" Target="https://granitegrok.com/blog/2023/11/with-nikki-haley-in-second-place-in-nh-i-feel-obligated-to-remind-voters-that-she-is-a-constitutional-threat" TargetMode="External" /><Relationship Id="rId2335" Type="http://schemas.openxmlformats.org/officeDocument/2006/relationships/hyperlink" Target="https://granitegrok.com/blog/2023/11/with-nikki-haley-in-second-place-in-nh-i-feel-obligated-to-remind-voters-that-she-is-a-constitutional-threat" TargetMode="External" /><Relationship Id="rId2336" Type="http://schemas.openxmlformats.org/officeDocument/2006/relationships/hyperlink" Target="https://granitegrok.com/blog/2023/11/with-nikki-haley-in-second-place-in-nh-i-feel-obligated-to-remind-voters-that-she-is-a-constitutional-threat" TargetMode="External" /><Relationship Id="rId2337" Type="http://schemas.openxmlformats.org/officeDocument/2006/relationships/hyperlink" Target="https://granitegrok.com/blog/2023/11/with-nikki-haley-in-second-place-in-nh-i-feel-obligated-to-remind-voters-that-she-is-a-constitutional-threat" TargetMode="External" /><Relationship Id="rId2338" Type="http://schemas.openxmlformats.org/officeDocument/2006/relationships/hyperlink" Target="https://granitegrok.com/blog/2023/11/with-nikki-haley-in-second-place-in-nh-i-feel-obligated-to-remind-voters-that-she-is-a-constitutional-threat" TargetMode="External" /><Relationship Id="rId2339" Type="http://schemas.openxmlformats.org/officeDocument/2006/relationships/hyperlink" Target="https://twitter.com/stillgray/status/1727072010638184522?" TargetMode="External" /><Relationship Id="rId234" Type="http://schemas.openxmlformats.org/officeDocument/2006/relationships/header" Target="header42.xml" /><Relationship Id="rId2340" Type="http://schemas.openxmlformats.org/officeDocument/2006/relationships/hyperlink" Target="https://t.co/QSYMDac9R3" TargetMode="External" /><Relationship Id="rId2341" Type="http://schemas.openxmlformats.org/officeDocument/2006/relationships/hyperlink" Target="https://twitter.com/stillgray/status/1727072010638184522?ref_src=twsrc%5Etfw" TargetMode="External" /><Relationship Id="rId2342" Type="http://schemas.openxmlformats.org/officeDocument/2006/relationships/hyperlink" Target="https://granitegrok.com/blog/2023/11/pro-desantis-pac-ties-nikki-haley-to-hillary-clinton" TargetMode="External" /><Relationship Id="rId2343" Type="http://schemas.openxmlformats.org/officeDocument/2006/relationships/hyperlink" Target="https://granitegrok.com/blog/2023/11/pro-desantis-pac-ties-nikki-haley-to-hillary-clinton" TargetMode="External" /><Relationship Id="rId2344" Type="http://schemas.openxmlformats.org/officeDocument/2006/relationships/hyperlink" Target="https://granitegrok.com/blog/2023/11/pro-desantis-pac-ties-nikki-haley-to-hillary-clinton" TargetMode="External" /><Relationship Id="rId2345" Type="http://schemas.openxmlformats.org/officeDocument/2006/relationships/hyperlink" Target="https://granitegrok.com/blog/2023/11/pro-desantis-pac-ties-nikki-haley-to-hillary-clinton" TargetMode="External" /><Relationship Id="rId2346" Type="http://schemas.openxmlformats.org/officeDocument/2006/relationships/hyperlink" Target="https://granitegrok.com/blog/2023/11/pro-desantis-pac-ties-nikki-haley-to-hillary-clinton" TargetMode="External" /><Relationship Id="rId2347" Type="http://schemas.openxmlformats.org/officeDocument/2006/relationships/hyperlink" Target="https://granitegrok.com" TargetMode="External" /><Relationship Id="rId2348" Type="http://schemas.openxmlformats.org/officeDocument/2006/relationships/hyperlink" Target="https://granitegrok.com/blog/2023/11/pro-desantis-pac-ties-nikki-haley-to-hillary-clinton" TargetMode="External" /><Relationship Id="rId2349" Type="http://schemas.openxmlformats.org/officeDocument/2006/relationships/header" Target="header391.xml" /><Relationship Id="rId235" Type="http://schemas.openxmlformats.org/officeDocument/2006/relationships/footer" Target="footer42.xml" /><Relationship Id="rId2350" Type="http://schemas.openxmlformats.org/officeDocument/2006/relationships/header" Target="header392.xml" /><Relationship Id="rId2351" Type="http://schemas.openxmlformats.org/officeDocument/2006/relationships/footer" Target="footer391.xml" /><Relationship Id="rId2352" Type="http://schemas.openxmlformats.org/officeDocument/2006/relationships/footer" Target="footer392.xml" /><Relationship Id="rId2353" Type="http://schemas.openxmlformats.org/officeDocument/2006/relationships/header" Target="header393.xml" /><Relationship Id="rId2354" Type="http://schemas.openxmlformats.org/officeDocument/2006/relationships/footer" Target="footer393.xml" /><Relationship Id="rId2355" Type="http://schemas.openxmlformats.org/officeDocument/2006/relationships/hyperlink" Target="https://advance.lexis.com/api/document?collection=news&amp;id=urn:contentItem:6C8P-68Y1-F03F-K0WB-00000-00&amp;context=1519360" TargetMode="External" /><Relationship Id="rId2356" Type="http://schemas.openxmlformats.org/officeDocument/2006/relationships/hyperlink" Target="https://advance.lexis.com/api/document?collection=news&amp;id=urn:contentItem:6C8P-68Y1-F03F-K0WB-00000-00&amp;context=1519360" TargetMode="External" /><Relationship Id="rId2357" Type="http://schemas.openxmlformats.org/officeDocument/2006/relationships/hyperlink" Target="https://advance.lexis.com/api/document?collection=news&amp;id=urn:contentItem:6C8P-68Y1-F03F-K0WB-00000-00&amp;context=1519360" TargetMode="External" /><Relationship Id="rId2358" Type="http://schemas.openxmlformats.org/officeDocument/2006/relationships/hyperlink" Target="https://advance.lexis.com/api/document?collection=news&amp;id=urn:contentItem:6C8P-68Y1-F03F-K0WB-00000-00&amp;context=1519360" TargetMode="External" /><Relationship Id="rId2359" Type="http://schemas.openxmlformats.org/officeDocument/2006/relationships/hyperlink" Target="https://advance.lexis.com/api/document?collection=news&amp;id=urn:contentItem:6C8P-68Y1-F03F-K0WB-00000-00&amp;context=1519360" TargetMode="External" /><Relationship Id="rId236" Type="http://schemas.openxmlformats.org/officeDocument/2006/relationships/hyperlink" Target="https://advance.lexis.com/api/document?collection=news&amp;id=urn:contentItem:6D6Y-HJH1-JB3N-T0FD-00000-00&amp;context=1519360" TargetMode="External" /><Relationship Id="rId2360" Type="http://schemas.openxmlformats.org/officeDocument/2006/relationships/hyperlink" Target="https://www.usatoday.com/news/politics/nikki-haley/" TargetMode="External" /><Relationship Id="rId2361" Type="http://schemas.openxmlformats.org/officeDocument/2006/relationships/hyperlink" Target="https://www.usatoday.com/news/politics/nikki-haley/" TargetMode="External" /><Relationship Id="rId2362" Type="http://schemas.openxmlformats.org/officeDocument/2006/relationships/hyperlink" Target="https://www.usatoday.com/news/politics/nikki-haley/" TargetMode="External" /><Relationship Id="rId2363" Type="http://schemas.openxmlformats.org/officeDocument/2006/relationships/hyperlink" Target="https://www.usatoday.com/news/politics/nikki-haley/" TargetMode="External" /><Relationship Id="rId2364" Type="http://schemas.openxmlformats.org/officeDocument/2006/relationships/hyperlink" Target="https://x.com/NikkiHaley/status/1802410933165175011" TargetMode="External" /><Relationship Id="rId2365" Type="http://schemas.openxmlformats.org/officeDocument/2006/relationships/hyperlink" Target="https://www.usatoday.com/story/news/politics/2024/06/17/nikki-haley-fathers-day/74122748007/" TargetMode="External" /><Relationship Id="rId2366" Type="http://schemas.openxmlformats.org/officeDocument/2006/relationships/hyperlink" Target="https://www.usatoday.com/story/news/politics/2024/06/17/nikki-haley-fathers-day/74122748007/" TargetMode="External" /><Relationship Id="rId2367" Type="http://schemas.openxmlformats.org/officeDocument/2006/relationships/hyperlink" Target="https://www.usatoday.com/story/news/politics/2024/06/17/nikki-haley-fathers-day/74122748007/" TargetMode="External" /><Relationship Id="rId2368" Type="http://schemas.openxmlformats.org/officeDocument/2006/relationships/hyperlink" Target="https://www.usatoday.com/story/news/politics/2024/06/17/nikki-haley-fathers-day/74122748007/" TargetMode="External" /><Relationship Id="rId2369" Type="http://schemas.openxmlformats.org/officeDocument/2006/relationships/hyperlink" Target="https://www.usatoday.com/story/news/politics/2024/06/17/nikki-haley-fathers-day/74122748007/" TargetMode="External" /><Relationship Id="rId237" Type="http://schemas.openxmlformats.org/officeDocument/2006/relationships/hyperlink" Target="https://advance.lexis.com/api/document?collection=news&amp;id=urn:contentItem:6D6Y-HJH1-JB3N-T0FD-00000-00&amp;context=1519360" TargetMode="External" /><Relationship Id="rId2370" Type="http://schemas.openxmlformats.org/officeDocument/2006/relationships/header" Target="header394.xml" /><Relationship Id="rId2371" Type="http://schemas.openxmlformats.org/officeDocument/2006/relationships/header" Target="header395.xml" /><Relationship Id="rId2372" Type="http://schemas.openxmlformats.org/officeDocument/2006/relationships/footer" Target="footer394.xml" /><Relationship Id="rId2373" Type="http://schemas.openxmlformats.org/officeDocument/2006/relationships/footer" Target="footer395.xml" /><Relationship Id="rId2374" Type="http://schemas.openxmlformats.org/officeDocument/2006/relationships/header" Target="header396.xml" /><Relationship Id="rId2375" Type="http://schemas.openxmlformats.org/officeDocument/2006/relationships/footer" Target="footer396.xml" /><Relationship Id="rId2376" Type="http://schemas.openxmlformats.org/officeDocument/2006/relationships/hyperlink" Target="https://advance.lexis.com/api/document?collection=news&amp;id=urn:contentItem:6C38-W4H1-DXXD-71Y2-00000-00&amp;context=1519360" TargetMode="External" /><Relationship Id="rId2377" Type="http://schemas.openxmlformats.org/officeDocument/2006/relationships/hyperlink" Target="https://advance.lexis.com/api/document?collection=news&amp;id=urn:contentItem:6C38-W4H1-DXXD-71Y2-00000-00&amp;context=1519360" TargetMode="External" /><Relationship Id="rId2378" Type="http://schemas.openxmlformats.org/officeDocument/2006/relationships/hyperlink" Target="https://advance.lexis.com/api/document?collection=news&amp;id=urn:contentItem:6C38-W4H1-DXXD-71Y2-00000-00&amp;context=1519360" TargetMode="External" /><Relationship Id="rId2379" Type="http://schemas.openxmlformats.org/officeDocument/2006/relationships/hyperlink" Target="https://advance.lexis.com/api/document?collection=news&amp;id=urn:contentItem:6C38-W4H1-DXXD-71Y2-00000-00&amp;context=1519360" TargetMode="External" /><Relationship Id="rId238" Type="http://schemas.openxmlformats.org/officeDocument/2006/relationships/hyperlink" Target="https://advance.lexis.com/api/document?collection=news&amp;id=urn:contentItem:6D6Y-HJH1-JB3N-T0FD-00000-00&amp;context=1519360" TargetMode="External" /><Relationship Id="rId2380" Type="http://schemas.openxmlformats.org/officeDocument/2006/relationships/hyperlink" Target="mailto:nicolesilverio@dailycaller.com" TargetMode="External" /><Relationship Id="rId2381" Type="http://schemas.openxmlformats.org/officeDocument/2006/relationships/hyperlink" Target="https://cdn01.dailycaller.com/wp-content/uploads/2024/05/GettyImages-2056067740-scaled-e1716411899601.jpg" TargetMode="External" /><Relationship Id="rId2382" Type="http://schemas.openxmlformats.org/officeDocument/2006/relationships/hyperlink" Target="https://twitter.com/HudsonInstitute?ref_src=twsrc%5Etfw" TargetMode="External" /><Relationship Id="rId2383" Type="http://schemas.openxmlformats.org/officeDocument/2006/relationships/hyperlink" Target="https://t.co/SWsdCow0Xv" TargetMode="External" /><Relationship Id="rId2384" Type="http://schemas.openxmlformats.org/officeDocument/2006/relationships/hyperlink" Target="https://twitter.com/bradleydevlin/status/1793383775180554723?ref_src=twsrc%5Etfw" TargetMode="External" /><Relationship Id="rId2385" Type="http://schemas.openxmlformats.org/officeDocument/2006/relationships/hyperlink" Target="https://dailycaller.com/2024/03/06/nikki-haley-suspend-campaign-crushing-super-tuesday-losses/" TargetMode="External" /><Relationship Id="rId2386" Type="http://schemas.openxmlformats.org/officeDocument/2006/relationships/hyperlink" Target="https://dailycaller.com/2024/02/23/donald-trump-supporters-south-carolina-nikki-haley-vice-president/" TargetMode="External" /><Relationship Id="rId2387" Type="http://schemas.openxmlformats.org/officeDocument/2006/relationships/hyperlink" Target="https://dailycaller.com/2024/05/11/donald-trump-denies-nikki-haley-vice-president-report-truth-social/" TargetMode="External" /><Relationship Id="rId2388" Type="http://schemas.openxmlformats.org/officeDocument/2006/relationships/hyperlink" Target="https://dailycaller.com/2024/05/11/donald-trump-denies-nikki-haley-vice-president-report-truth-social/" TargetMode="External" /><Relationship Id="rId2389" Type="http://schemas.openxmlformats.org/officeDocument/2006/relationships/hyperlink" Target="https://dailycaller.com/2024/05/11/donald-trump-denies-nikki-haley-vice-president-report-truth-social/" TargetMode="External" /><Relationship Id="rId239" Type="http://schemas.openxmlformats.org/officeDocument/2006/relationships/hyperlink" Target="https://advance.lexis.com/api/document?collection=news&amp;id=urn:contentItem:6D6Y-HJH1-JB3N-T0FD-00000-00&amp;context=1519360" TargetMode="External" /><Relationship Id="rId2390" Type="http://schemas.openxmlformats.org/officeDocument/2006/relationships/hyperlink" Target="https://dailycaller.com/2024/05/11/donald-trump-denies-nikki-haley-vice-president-report-truth-social/" TargetMode="External" /><Relationship Id="rId2391" Type="http://schemas.openxmlformats.org/officeDocument/2006/relationships/hyperlink" Target="https://dailycaller.com/2024/05/11/donald-trump-denies-nikki-haley-vice-president-report-truth-social/" TargetMode="External" /><Relationship Id="rId2392" Type="http://schemas.openxmlformats.org/officeDocument/2006/relationships/hyperlink" Target="https://www.politico.com/news/2023/12/22/trump-allies-haley-vp-00133104" TargetMode="External" /><Relationship Id="rId2393" Type="http://schemas.openxmlformats.org/officeDocument/2006/relationships/hyperlink" Target="https://twitter.com/kaitlancollins/status/1793384006018326929?ref_src=twsrc%5Etfw" TargetMode="External" /><Relationship Id="rId2394" Type="http://schemas.openxmlformats.org/officeDocument/2006/relationships/hyperlink" Target="https://www.realclearpolling.com/polls/president/general/2024/trump-vs-biden" TargetMode="External" /><Relationship Id="rId2395" Type="http://schemas.openxmlformats.org/officeDocument/2006/relationships/hyperlink" Target="https://www.cnn.com/election/2024/primaries-and-caucuses/exit-polls/north-carolina/republican-primary/president/0" TargetMode="External" /><Relationship Id="rId2396" Type="http://schemas.openxmlformats.org/officeDocument/2006/relationships/hyperlink" Target="https://twitter.com/NikkiHaley?ref_src=twsrc%5Etfw" TargetMode="External" /><Relationship Id="rId2397" Type="http://schemas.openxmlformats.org/officeDocument/2006/relationships/hyperlink" Target="https://twitter.com/weijia/status/1793383907477356617?ref_src=twsrc%5Etfw" TargetMode="External" /><Relationship Id="rId2398" Type="http://schemas.openxmlformats.org/officeDocument/2006/relationships/hyperlink" Target="https://dailycaller.com/2024/03/09/nikki-haley-voters-november-joe-biden-donald-trump/" TargetMode="External" /><Relationship Id="rId2399" Type="http://schemas.openxmlformats.org/officeDocument/2006/relationships/header" Target="header397.xml" /><Relationship Id="rId24" Type="http://schemas.openxmlformats.org/officeDocument/2006/relationships/hyperlink" Target="https://cdn01.dailycaller.com/wp-content/uploads/2024/11/Screenshot-2024-11-21-9.06.42-AM-e1732151413544.jpg" TargetMode="External" /><Relationship Id="rId240" Type="http://schemas.openxmlformats.org/officeDocument/2006/relationships/hyperlink" Target="https://advance.lexis.com/api/document?collection=news&amp;id=urn:contentItem:6D6Y-HJH1-JB3N-T0FD-00000-00&amp;context=1519360" TargetMode="External" /><Relationship Id="rId2400" Type="http://schemas.openxmlformats.org/officeDocument/2006/relationships/header" Target="header398.xml" /><Relationship Id="rId2401" Type="http://schemas.openxmlformats.org/officeDocument/2006/relationships/footer" Target="footer397.xml" /><Relationship Id="rId2402" Type="http://schemas.openxmlformats.org/officeDocument/2006/relationships/footer" Target="footer398.xml" /><Relationship Id="rId2403" Type="http://schemas.openxmlformats.org/officeDocument/2006/relationships/header" Target="header399.xml" /><Relationship Id="rId2404" Type="http://schemas.openxmlformats.org/officeDocument/2006/relationships/footer" Target="footer399.xml" /><Relationship Id="rId2405" Type="http://schemas.openxmlformats.org/officeDocument/2006/relationships/hyperlink" Target="https://advance.lexis.com/api/document?collection=news&amp;id=urn:contentItem:6B5G-TGK1-F03F-K1PH-00000-00&amp;context=1519360" TargetMode="External" /><Relationship Id="rId2406" Type="http://schemas.openxmlformats.org/officeDocument/2006/relationships/hyperlink" Target="https://advance.lexis.com/api/document?collection=news&amp;id=urn:contentItem:6B5G-TGK1-F03F-K1PH-00000-00&amp;context=1519360" TargetMode="External" /><Relationship Id="rId2407" Type="http://schemas.openxmlformats.org/officeDocument/2006/relationships/hyperlink" Target="https://advance.lexis.com/api/document?collection=news&amp;id=urn:contentItem:6B5G-TGK1-F03F-K1PH-00000-00&amp;context=1519360" TargetMode="External" /><Relationship Id="rId2408" Type="http://schemas.openxmlformats.org/officeDocument/2006/relationships/hyperlink" Target="https://advance.lexis.com/api/document?collection=news&amp;id=urn:contentItem:6B5G-TGK1-F03F-K1PH-00000-00&amp;context=1519360" TargetMode="External" /><Relationship Id="rId2409" Type="http://schemas.openxmlformats.org/officeDocument/2006/relationships/hyperlink" Target="https://advance.lexis.com/api/document?collection=news&amp;id=urn:contentItem:6B5G-TGK1-F03F-K1PH-00000-00&amp;context=1519360" TargetMode="External" /><Relationship Id="rId241" Type="http://schemas.openxmlformats.org/officeDocument/2006/relationships/header" Target="header43.xml" /><Relationship Id="rId2410" Type="http://schemas.openxmlformats.org/officeDocument/2006/relationships/hyperlink" Target="https://www.usatoday.com/story/news/politics/2024/01/22/new-hampshire-primary-live-updates/72309196007/" TargetMode="External" /><Relationship Id="rId2411" Type="http://schemas.openxmlformats.org/officeDocument/2006/relationships/hyperlink" Target="https://www.usatoday.com/story/news/politics/elections/2024/01/22/nikki-haley-ron-desantis-drop-out-trump-new-hampshire/72306833007/" TargetMode="External" /><Relationship Id="rId2412" Type="http://schemas.openxmlformats.org/officeDocument/2006/relationships/hyperlink" Target="https://www.usatoday.com/staff/71184922007/karissa-waddick/" TargetMode="External" /><Relationship Id="rId2413" Type="http://schemas.openxmlformats.org/officeDocument/2006/relationships/hyperlink" Target="https://www.usatoday.com/videos/news/2024/01/21/desantis/72306581007/" TargetMode="External" /><Relationship Id="rId2414" Type="http://schemas.openxmlformats.org/officeDocument/2006/relationships/hyperlink" Target="https://www.usatoday.com/news/politics/donald-trump/" TargetMode="External" /><Relationship Id="rId2415" Type="http://schemas.openxmlformats.org/officeDocument/2006/relationships/hyperlink" Target="https://www.usatoday.com/news/politics/nikki-haley/" TargetMode="External" /><Relationship Id="rId2416" Type="http://schemas.openxmlformats.org/officeDocument/2006/relationships/hyperlink" Target="https://www.usatoday.com/news/politics/nikki-haley/" TargetMode="External" /><Relationship Id="rId2417" Type="http://schemas.openxmlformats.org/officeDocument/2006/relationships/hyperlink" Target="https://www.usatoday.com/news/politics/nikki-haley/" TargetMode="External" /><Relationship Id="rId2418" Type="http://schemas.openxmlformats.org/officeDocument/2006/relationships/hyperlink" Target="https://www.usatoday.com/news/politics/nikki-haley/" TargetMode="External" /><Relationship Id="rId2419" Type="http://schemas.openxmlformats.org/officeDocument/2006/relationships/hyperlink" Target="https://www.usatoday.com/news/politics/nikki-haley/" TargetMode="External" /><Relationship Id="rId242" Type="http://schemas.openxmlformats.org/officeDocument/2006/relationships/header" Target="header44.xml" /><Relationship Id="rId2420" Type="http://schemas.openxmlformats.org/officeDocument/2006/relationships/hyperlink" Target="https://www.suffolk.edu/-/media/suffolk/documents/academics/research-at-suffolk/suprc/polls/new-hampshire/2024/1_21_2024_new_hampshire_tables_day_5.pdf?la=en&amp;hash=193C48A3E2C9E6272C9186D59101461946DE380E" TargetMode="External" /><Relationship Id="rId2421" Type="http://schemas.openxmlformats.org/officeDocument/2006/relationships/hyperlink" Target="https://www.suffolk.edu/-/media/suffolk/documents/academics/research-at-suffolk/suprc/polls/new-hampshire/2024/1_21_2024_new_hampshire_tables_day_5.pdf?la=en&amp;hash=193C48A3E2C9E6272C9186D59101461946DE380E" TargetMode="External" /><Relationship Id="rId2422" Type="http://schemas.openxmlformats.org/officeDocument/2006/relationships/hyperlink" Target="https://www.suffolk.edu/-/media/suffolk/documents/academics/research-at-suffolk/suprc/polls/new-hampshire/2024/1_21_2024_new_hampshire_tables_day_5.pdf?la=en&amp;hash=193C48A3E2C9E6272C9186D59101461946DE380E" TargetMode="External" /><Relationship Id="rId2423" Type="http://schemas.openxmlformats.org/officeDocument/2006/relationships/hyperlink" Target="https://www.usatoday.com/story/news/politics/elections/2024/01/22/nikki-haley-ron-desantis-drop-out-trump-new-hampshire/72306833007/" TargetMode="External" /><Relationship Id="rId2424" Type="http://schemas.openxmlformats.org/officeDocument/2006/relationships/hyperlink" Target="https://www.usatoday.com/story/news/politics/elections/2024/01/22/nikki-haley-ron-desantis-drop-out-trump-new-hampshire/72306833007/" TargetMode="External" /><Relationship Id="rId2425" Type="http://schemas.openxmlformats.org/officeDocument/2006/relationships/hyperlink" Target="https://www.usatoday.com/story/news/politics/elections/2024/01/22/nikki-haley-ron-desantis-drop-out-trump-new-hampshire/72306833007/" TargetMode="External" /><Relationship Id="rId2426" Type="http://schemas.openxmlformats.org/officeDocument/2006/relationships/hyperlink" Target="https://www.usatoday.com/story/news/politics/elections/2024/01/22/nikki-haley-ron-desantis-drop-out-trump-new-hampshire/72306833007/" TargetMode="External" /><Relationship Id="rId2427" Type="http://schemas.openxmlformats.org/officeDocument/2006/relationships/hyperlink" Target="https://profile.usatoday.com/newsletters/on-politics/" TargetMode="External" /><Relationship Id="rId2428" Type="http://schemas.openxmlformats.org/officeDocument/2006/relationships/hyperlink" Target="https://www.usatoday.com/story/news/politics/elections/2024/01/22/nikki-haley-nh-fight-against-donald-trump/72315270007/" TargetMode="External" /><Relationship Id="rId2429" Type="http://schemas.openxmlformats.org/officeDocument/2006/relationships/hyperlink" Target="https://www.usatoday.com/story/news/politics/elections/2024/01/22/nikki-haley-nh-fight-against-donald-trump/72315270007/" TargetMode="External" /><Relationship Id="rId243" Type="http://schemas.openxmlformats.org/officeDocument/2006/relationships/footer" Target="footer43.xml" /><Relationship Id="rId2430" Type="http://schemas.openxmlformats.org/officeDocument/2006/relationships/hyperlink" Target="https://www.usatoday.com/story/news/politics/elections/2024/01/22/nikki-haley-nh-fight-against-donald-trump/72315270007/" TargetMode="External" /><Relationship Id="rId2431" Type="http://schemas.openxmlformats.org/officeDocument/2006/relationships/hyperlink" Target="https://www.usatoday.com/story/news/politics/elections/2024/01/22/nikki-haley-nh-fight-against-donald-trump/72315270007/" TargetMode="External" /><Relationship Id="rId2432" Type="http://schemas.openxmlformats.org/officeDocument/2006/relationships/hyperlink" Target="https://www.usatoday.com/story/news/politics/elections/2024/01/22/nikki-haley-nh-fight-against-donald-trump/72315270007/" TargetMode="External" /><Relationship Id="rId2433" Type="http://schemas.openxmlformats.org/officeDocument/2006/relationships/header" Target="header400.xml" /><Relationship Id="rId2434" Type="http://schemas.openxmlformats.org/officeDocument/2006/relationships/header" Target="header401.xml" /><Relationship Id="rId2435" Type="http://schemas.openxmlformats.org/officeDocument/2006/relationships/footer" Target="footer400.xml" /><Relationship Id="rId2436" Type="http://schemas.openxmlformats.org/officeDocument/2006/relationships/footer" Target="footer401.xml" /><Relationship Id="rId2437" Type="http://schemas.openxmlformats.org/officeDocument/2006/relationships/header" Target="header402.xml" /><Relationship Id="rId2438" Type="http://schemas.openxmlformats.org/officeDocument/2006/relationships/footer" Target="footer402.xml" /><Relationship Id="rId2439" Type="http://schemas.openxmlformats.org/officeDocument/2006/relationships/hyperlink" Target="https://advance.lexis.com/api/document?collection=news&amp;id=urn:contentItem:6C1K-P231-DY6B-23HP-00000-00&amp;context=1519360" TargetMode="External" /><Relationship Id="rId244" Type="http://schemas.openxmlformats.org/officeDocument/2006/relationships/footer" Target="footer44.xml" /><Relationship Id="rId2440" Type="http://schemas.openxmlformats.org/officeDocument/2006/relationships/hyperlink" Target="https://advance.lexis.com/api/document?collection=news&amp;id=urn:contentItem:6C1K-P231-DY6B-23HP-00000-00&amp;context=1519360" TargetMode="External" /><Relationship Id="rId2441" Type="http://schemas.openxmlformats.org/officeDocument/2006/relationships/hyperlink" Target="https://advance.lexis.com/api/document?collection=news&amp;id=urn:contentItem:6C1K-P231-DY6B-23HP-00000-00&amp;context=1519360" TargetMode="External" /><Relationship Id="rId2442" Type="http://schemas.openxmlformats.org/officeDocument/2006/relationships/hyperlink" Target="https://advance.lexis.com/api/document?collection=news&amp;id=urn:contentItem:6C1K-P231-DY6B-23HP-00000-00&amp;context=1519360" TargetMode="External" /><Relationship Id="rId2443" Type="http://schemas.openxmlformats.org/officeDocument/2006/relationships/hyperlink" Target="https://advance.lexis.com/api/document?collection=news&amp;id=urn:contentItem:6C1K-P231-DY6B-23HP-00000-00&amp;context=1519360" TargetMode="External" /><Relationship Id="rId2444" Type="http://schemas.openxmlformats.org/officeDocument/2006/relationships/hyperlink" Target="https://menafn.com/updates/pr/2024-01/27/LM_2a336image_story.jpg" TargetMode="External" /><Relationship Id="rId2445" Type="http://schemas.openxmlformats.org/officeDocument/2006/relationships/hyperlink" Target="https://menafn.com/1107776199/US-Presidential-Election-Donald-Trump-Feels-Mentally-Sharp-After-Nikki-Haleys-Attack-On-His-Age-Verbal-Gaffes" TargetMode="External" /><Relationship Id="rId2446" Type="http://schemas.openxmlformats.org/officeDocument/2006/relationships/header" Target="header403.xml" /><Relationship Id="rId2447" Type="http://schemas.openxmlformats.org/officeDocument/2006/relationships/header" Target="header404.xml" /><Relationship Id="rId2448" Type="http://schemas.openxmlformats.org/officeDocument/2006/relationships/footer" Target="footer403.xml" /><Relationship Id="rId2449" Type="http://schemas.openxmlformats.org/officeDocument/2006/relationships/footer" Target="footer404.xml" /><Relationship Id="rId245" Type="http://schemas.openxmlformats.org/officeDocument/2006/relationships/header" Target="header45.xml" /><Relationship Id="rId2450" Type="http://schemas.openxmlformats.org/officeDocument/2006/relationships/header" Target="header405.xml" /><Relationship Id="rId2451" Type="http://schemas.openxmlformats.org/officeDocument/2006/relationships/footer" Target="footer405.xml" /><Relationship Id="rId2452" Type="http://schemas.openxmlformats.org/officeDocument/2006/relationships/hyperlink" Target="https://advance.lexis.com/api/document?collection=news&amp;id=urn:contentItem:6CH8-5MR1-DYY9-02XD-00000-00&amp;context=1519360" TargetMode="External" /><Relationship Id="rId2453" Type="http://schemas.openxmlformats.org/officeDocument/2006/relationships/hyperlink" Target="https://advance.lexis.com/api/document?collection=news&amp;id=urn:contentItem:6CH8-5MR1-DYY9-02XD-00000-00&amp;context=1519360" TargetMode="External" /><Relationship Id="rId2454" Type="http://schemas.openxmlformats.org/officeDocument/2006/relationships/hyperlink" Target="https://advance.lexis.com/api/document?collection=news&amp;id=urn:contentItem:6CH8-5MR1-DYY9-02XD-00000-00&amp;context=1519360" TargetMode="External" /><Relationship Id="rId2455" Type="http://schemas.openxmlformats.org/officeDocument/2006/relationships/hyperlink" Target="https://advance.lexis.com/api/document?collection=news&amp;id=urn:contentItem:6CH8-5MR1-DYY9-02XD-00000-00&amp;context=1519360" TargetMode="External" /><Relationship Id="rId2456" Type="http://schemas.openxmlformats.org/officeDocument/2006/relationships/hyperlink" Target="mailto:editorial@rttnews.com" TargetMode="External" /><Relationship Id="rId2457" Type="http://schemas.openxmlformats.org/officeDocument/2006/relationships/header" Target="header406.xml" /><Relationship Id="rId2458" Type="http://schemas.openxmlformats.org/officeDocument/2006/relationships/header" Target="header407.xml" /><Relationship Id="rId2459" Type="http://schemas.openxmlformats.org/officeDocument/2006/relationships/footer" Target="footer406.xml" /><Relationship Id="rId246" Type="http://schemas.openxmlformats.org/officeDocument/2006/relationships/footer" Target="footer45.xml" /><Relationship Id="rId2460" Type="http://schemas.openxmlformats.org/officeDocument/2006/relationships/footer" Target="footer407.xml" /><Relationship Id="rId2461" Type="http://schemas.openxmlformats.org/officeDocument/2006/relationships/header" Target="header408.xml" /><Relationship Id="rId2462" Type="http://schemas.openxmlformats.org/officeDocument/2006/relationships/footer" Target="footer408.xml" /><Relationship Id="rId2463" Type="http://schemas.openxmlformats.org/officeDocument/2006/relationships/hyperlink" Target="https://advance.lexis.com/api/document?collection=news&amp;id=urn:contentItem:6B06-HKG1-JC11-10HJ-00000-00&amp;context=1519360" TargetMode="External" /><Relationship Id="rId2464" Type="http://schemas.openxmlformats.org/officeDocument/2006/relationships/hyperlink" Target="https://advance.lexis.com/api/document?collection=news&amp;id=urn:contentItem:6B06-HKG1-JC11-10HJ-00000-00&amp;context=1519360" TargetMode="External" /><Relationship Id="rId2465" Type="http://schemas.openxmlformats.org/officeDocument/2006/relationships/hyperlink" Target="https://advance.lexis.com/api/document?collection=news&amp;id=urn:contentItem:6B06-HKG1-JC11-10HJ-00000-00&amp;context=1519360" TargetMode="External" /><Relationship Id="rId2466" Type="http://schemas.openxmlformats.org/officeDocument/2006/relationships/hyperlink" Target="https://advance.lexis.com/api/document?collection=news&amp;id=urn:contentItem:6B06-HKG1-JC11-10HJ-00000-00&amp;context=1519360" TargetMode="External" /><Relationship Id="rId2467" Type="http://schemas.openxmlformats.org/officeDocument/2006/relationships/hyperlink" Target="https://advance.lexis.com/api/document?collection=news&amp;id=urn:contentItem:6B06-HKG1-JC11-10HJ-00000-00&amp;context=1519360" TargetMode="External" /><Relationship Id="rId2468" Type="http://schemas.openxmlformats.org/officeDocument/2006/relationships/hyperlink" Target="https://democrats.org/news/thirteen-hours-after-her-vile-comments-on-slavery-nikki-haleys-pathetic-cleanup-isnt-fooling-anyone/" TargetMode="External" /><Relationship Id="rId2469" Type="http://schemas.openxmlformats.org/officeDocument/2006/relationships/hyperlink" Target="https://democrats.org/news/thirteen-hours-after-her-vile-comments-on-slavery-nikki-haleys-pathetic-cleanup-isnt-fooling-anyone/" TargetMode="External" /><Relationship Id="rId247" Type="http://schemas.openxmlformats.org/officeDocument/2006/relationships/hyperlink" Target="https://advance.lexis.com/api/document?collection=news&amp;id=urn:contentItem:6DCS-92P1-F11P-X3JV-00000-00&amp;context=1519360" TargetMode="External" /><Relationship Id="rId2470" Type="http://schemas.openxmlformats.org/officeDocument/2006/relationships/hyperlink" Target="https://democrats.org/news/thirteen-hours-after-her-vile-comments-on-slavery-nikki-haleys-pathetic-cleanup-isnt-fooling-anyone/" TargetMode="External" /><Relationship Id="rId2471" Type="http://schemas.openxmlformats.org/officeDocument/2006/relationships/header" Target="header409.xml" /><Relationship Id="rId2472" Type="http://schemas.openxmlformats.org/officeDocument/2006/relationships/header" Target="header410.xml" /><Relationship Id="rId2473" Type="http://schemas.openxmlformats.org/officeDocument/2006/relationships/footer" Target="footer409.xml" /><Relationship Id="rId2474" Type="http://schemas.openxmlformats.org/officeDocument/2006/relationships/footer" Target="footer410.xml" /><Relationship Id="rId2475" Type="http://schemas.openxmlformats.org/officeDocument/2006/relationships/header" Target="header411.xml" /><Relationship Id="rId2476" Type="http://schemas.openxmlformats.org/officeDocument/2006/relationships/footer" Target="footer411.xml" /><Relationship Id="rId2477" Type="http://schemas.openxmlformats.org/officeDocument/2006/relationships/hyperlink" Target="https://advance.lexis.com/api/document?collection=news&amp;id=urn:contentItem:6C0V-FG81-F0BB-S01M-00000-00&amp;context=1519360" TargetMode="External" /><Relationship Id="rId2478" Type="http://schemas.openxmlformats.org/officeDocument/2006/relationships/hyperlink" Target="https://advance.lexis.com/api/document?collection=news&amp;id=urn:contentItem:6C0V-FG81-F0BB-S01M-00000-00&amp;context=1519360" TargetMode="External" /><Relationship Id="rId2479" Type="http://schemas.openxmlformats.org/officeDocument/2006/relationships/hyperlink" Target="https://advance.lexis.com/api/document?collection=news&amp;id=urn:contentItem:6C0V-FG81-F0BB-S01M-00000-00&amp;context=1519360" TargetMode="External" /><Relationship Id="rId248" Type="http://schemas.openxmlformats.org/officeDocument/2006/relationships/hyperlink" Target="https://advance.lexis.com/api/document?collection=news&amp;id=urn:contentItem:6DCS-92P1-F11P-X3JV-00000-00&amp;context=1519360" TargetMode="External" /><Relationship Id="rId2480" Type="http://schemas.openxmlformats.org/officeDocument/2006/relationships/hyperlink" Target="https://advance.lexis.com/api/document?collection=news&amp;id=urn:contentItem:6C0V-FG81-F0BB-S01M-00000-00&amp;context=1519360" TargetMode="External" /><Relationship Id="rId2481" Type="http://schemas.openxmlformats.org/officeDocument/2006/relationships/hyperlink" Target="https://advance.lexis.com/api/document?collection=news&amp;id=urn:contentItem:6C0V-FG81-F0BB-S01M-00000-00&amp;context=1519360" TargetMode="External" /><Relationship Id="rId2482" Type="http://schemas.openxmlformats.org/officeDocument/2006/relationships/image" Target="media/image25.png" /><Relationship Id="rId2483" Type="http://schemas.openxmlformats.org/officeDocument/2006/relationships/header" Target="header412.xml" /><Relationship Id="rId2484" Type="http://schemas.openxmlformats.org/officeDocument/2006/relationships/header" Target="header413.xml" /><Relationship Id="rId2485" Type="http://schemas.openxmlformats.org/officeDocument/2006/relationships/footer" Target="footer412.xml" /><Relationship Id="rId2486" Type="http://schemas.openxmlformats.org/officeDocument/2006/relationships/footer" Target="footer413.xml" /><Relationship Id="rId2487" Type="http://schemas.openxmlformats.org/officeDocument/2006/relationships/header" Target="header414.xml" /><Relationship Id="rId2488" Type="http://schemas.openxmlformats.org/officeDocument/2006/relationships/footer" Target="footer414.xml" /><Relationship Id="rId2489" Type="http://schemas.openxmlformats.org/officeDocument/2006/relationships/hyperlink" Target="https://advance.lexis.com/api/document?collection=news&amp;id=urn:contentItem:6CH2-TRP1-DY38-711J-00000-00&amp;context=1519360" TargetMode="External" /><Relationship Id="rId249" Type="http://schemas.openxmlformats.org/officeDocument/2006/relationships/hyperlink" Target="https://advance.lexis.com/api/document?collection=news&amp;id=urn:contentItem:6DCS-92P1-F11P-X3JV-00000-00&amp;context=1519360" TargetMode="External" /><Relationship Id="rId2490" Type="http://schemas.openxmlformats.org/officeDocument/2006/relationships/hyperlink" Target="https://advance.lexis.com/api/document?collection=news&amp;id=urn:contentItem:6CH2-TRP1-DY38-711J-00000-00&amp;context=1519360" TargetMode="External" /><Relationship Id="rId2491" Type="http://schemas.openxmlformats.org/officeDocument/2006/relationships/hyperlink" Target="https://advance.lexis.com/api/document?collection=news&amp;id=urn:contentItem:6CH2-TRP1-DY38-711J-00000-00&amp;context=1519360" TargetMode="External" /><Relationship Id="rId2492" Type="http://schemas.openxmlformats.org/officeDocument/2006/relationships/hyperlink" Target="https://advance.lexis.com/api/document?collection=news&amp;id=urn:contentItem:6CH2-TRP1-DY38-711J-00000-00&amp;context=1519360" TargetMode="External" /><Relationship Id="rId2493" Type="http://schemas.openxmlformats.org/officeDocument/2006/relationships/hyperlink" Target="https://advance.lexis.com/api/document?collection=news&amp;id=urn:contentItem:6CH2-TRP1-DY38-711J-00000-00&amp;context=1519360" TargetMode="External" /><Relationship Id="rId2494" Type="http://schemas.openxmlformats.org/officeDocument/2006/relationships/hyperlink" Target="https://twitter.com/NikkiHaley/status/1813385712546320651?ref_src=twsrc%5Etfw" TargetMode="External" /><Relationship Id="rId2495" Type="http://schemas.openxmlformats.org/officeDocument/2006/relationships/hyperlink" Target="https://twitter.com/NikkiHaley/status/1813387257057059120?ref_src=twsrc%5Etfw" TargetMode="External" /><Relationship Id="rId2496" Type="http://schemas.openxmlformats.org/officeDocument/2006/relationships/hyperlink" Target="https://www.gg2.net/nikki-haley-endorsement-donald-trump/" TargetMode="External" /><Relationship Id="rId2497" Type="http://schemas.openxmlformats.org/officeDocument/2006/relationships/hyperlink" Target="https://www.gg2.net/nikki-haley-endorsement-donald-trump/" TargetMode="External" /><Relationship Id="rId2498" Type="http://schemas.openxmlformats.org/officeDocument/2006/relationships/hyperlink" Target="https://www.gg2.net/nikki-haley-endorsement-donald-trump/" TargetMode="External" /><Relationship Id="rId2499" Type="http://schemas.openxmlformats.org/officeDocument/2006/relationships/hyperlink" Target="https://www.gg2.net/nikki-haley-endorsement-donald-trump/" TargetMode="External" /><Relationship Id="rId25" Type="http://schemas.openxmlformats.org/officeDocument/2006/relationships/hyperlink" Target="https://x.com/NikkiHaley/status/1859381448333049899" TargetMode="External" /><Relationship Id="rId250" Type="http://schemas.openxmlformats.org/officeDocument/2006/relationships/hyperlink" Target="https://advance.lexis.com/api/document?collection=news&amp;id=urn:contentItem:6DCS-92P1-F11P-X3JV-00000-00&amp;context=1519360" TargetMode="External" /><Relationship Id="rId2500" Type="http://schemas.openxmlformats.org/officeDocument/2006/relationships/hyperlink" Target="https://www.gg2.net/nikki-haley-endorsement-donald-trump/" TargetMode="External" /><Relationship Id="rId2501" Type="http://schemas.openxmlformats.org/officeDocument/2006/relationships/hyperlink" Target="https://www.gg2.net" TargetMode="External" /><Relationship Id="rId2502" Type="http://schemas.openxmlformats.org/officeDocument/2006/relationships/header" Target="header415.xml" /><Relationship Id="rId2503" Type="http://schemas.openxmlformats.org/officeDocument/2006/relationships/header" Target="header416.xml" /><Relationship Id="rId2504" Type="http://schemas.openxmlformats.org/officeDocument/2006/relationships/footer" Target="footer415.xml" /><Relationship Id="rId2505" Type="http://schemas.openxmlformats.org/officeDocument/2006/relationships/footer" Target="footer416.xml" /><Relationship Id="rId2506" Type="http://schemas.openxmlformats.org/officeDocument/2006/relationships/header" Target="header417.xml" /><Relationship Id="rId2507" Type="http://schemas.openxmlformats.org/officeDocument/2006/relationships/footer" Target="footer417.xml" /><Relationship Id="rId2508" Type="http://schemas.openxmlformats.org/officeDocument/2006/relationships/hyperlink" Target="https://advance.lexis.com/api/document?collection=news&amp;id=urn:contentItem:6BH4-6GG1-JCG7-82KG-00000-00&amp;context=1519360" TargetMode="External" /><Relationship Id="rId2509" Type="http://schemas.openxmlformats.org/officeDocument/2006/relationships/hyperlink" Target="https://advance.lexis.com/api/document?collection=news&amp;id=urn:contentItem:6BH4-6GG1-JCG7-82KG-00000-00&amp;context=1519360" TargetMode="External" /><Relationship Id="rId251" Type="http://schemas.openxmlformats.org/officeDocument/2006/relationships/hyperlink" Target="https://advance.lexis.com/api/document?collection=news&amp;id=urn:contentItem:6DCS-92P1-F11P-X3JV-00000-00&amp;context=1519360" TargetMode="External" /><Relationship Id="rId2510" Type="http://schemas.openxmlformats.org/officeDocument/2006/relationships/hyperlink" Target="https://advance.lexis.com/api/document?collection=news&amp;id=urn:contentItem:6BH4-6GG1-JCG7-82KG-00000-00&amp;context=1519360" TargetMode="External" /><Relationship Id="rId2511" Type="http://schemas.openxmlformats.org/officeDocument/2006/relationships/hyperlink" Target="https://advance.lexis.com/api/document?collection=news&amp;id=urn:contentItem:6BH4-6GG1-JCG7-82KG-00000-00&amp;context=1519360" TargetMode="External" /><Relationship Id="rId2512" Type="http://schemas.openxmlformats.org/officeDocument/2006/relationships/header" Target="header418.xml" /><Relationship Id="rId2513" Type="http://schemas.openxmlformats.org/officeDocument/2006/relationships/header" Target="header419.xml" /><Relationship Id="rId2514" Type="http://schemas.openxmlformats.org/officeDocument/2006/relationships/footer" Target="footer418.xml" /><Relationship Id="rId2515" Type="http://schemas.openxmlformats.org/officeDocument/2006/relationships/footer" Target="footer419.xml" /><Relationship Id="rId2516" Type="http://schemas.openxmlformats.org/officeDocument/2006/relationships/header" Target="header420.xml" /><Relationship Id="rId2517" Type="http://schemas.openxmlformats.org/officeDocument/2006/relationships/footer" Target="footer420.xml" /><Relationship Id="rId2518" Type="http://schemas.openxmlformats.org/officeDocument/2006/relationships/hyperlink" Target="https://advance.lexis.com/api/document?collection=news&amp;id=urn:contentItem:6B8J-6FT1-DXX5-W02Y-00000-00&amp;context=1519360" TargetMode="External" /><Relationship Id="rId2519" Type="http://schemas.openxmlformats.org/officeDocument/2006/relationships/hyperlink" Target="https://advance.lexis.com/api/document?collection=news&amp;id=urn:contentItem:6B8J-6FT1-DXX5-W02Y-00000-00&amp;context=1519360" TargetMode="External" /><Relationship Id="rId252" Type="http://schemas.openxmlformats.org/officeDocument/2006/relationships/image" Target="media/image9.png" /><Relationship Id="rId2520" Type="http://schemas.openxmlformats.org/officeDocument/2006/relationships/hyperlink" Target="https://advance.lexis.com/api/document?collection=news&amp;id=urn:contentItem:6B8J-6FT1-DXX5-W02Y-00000-00&amp;context=1519360" TargetMode="External" /><Relationship Id="rId2521" Type="http://schemas.openxmlformats.org/officeDocument/2006/relationships/hyperlink" Target="https://advance.lexis.com/api/document?collection=news&amp;id=urn:contentItem:6B8J-6FT1-DXX5-W02Y-00000-00&amp;context=1519360" TargetMode="External" /><Relationship Id="rId2522" Type="http://schemas.openxmlformats.org/officeDocument/2006/relationships/hyperlink" Target="https://akm-img-a-in.tosshub.com/indiatoday/images/story/202402/nikki-haley-061041834-16x9_0.jpg?VersionId=P5B0nSQX7OItiCgcyHteuXcAN8znRMDT?size=749:421" TargetMode="External" /><Relationship Id="rId2523" Type="http://schemas.openxmlformats.org/officeDocument/2006/relationships/header" Target="header421.xml" /><Relationship Id="rId2524" Type="http://schemas.openxmlformats.org/officeDocument/2006/relationships/header" Target="header422.xml" /><Relationship Id="rId2525" Type="http://schemas.openxmlformats.org/officeDocument/2006/relationships/footer" Target="footer421.xml" /><Relationship Id="rId2526" Type="http://schemas.openxmlformats.org/officeDocument/2006/relationships/footer" Target="footer422.xml" /><Relationship Id="rId2527" Type="http://schemas.openxmlformats.org/officeDocument/2006/relationships/header" Target="header423.xml" /><Relationship Id="rId2528" Type="http://schemas.openxmlformats.org/officeDocument/2006/relationships/footer" Target="footer423.xml" /><Relationship Id="rId2529" Type="http://schemas.openxmlformats.org/officeDocument/2006/relationships/hyperlink" Target="https://advance.lexis.com/api/document?collection=news&amp;id=urn:contentItem:6B84-85V1-JBF4-501D-00000-00&amp;context=1519360" TargetMode="External" /><Relationship Id="rId253" Type="http://schemas.openxmlformats.org/officeDocument/2006/relationships/hyperlink" Target="https://t.co/qo25FoZ33j" TargetMode="External" /><Relationship Id="rId2530" Type="http://schemas.openxmlformats.org/officeDocument/2006/relationships/hyperlink" Target="https://advance.lexis.com/api/document?collection=news&amp;id=urn:contentItem:6B84-85V1-JBF4-501D-00000-00&amp;context=1519360" TargetMode="External" /><Relationship Id="rId2531" Type="http://schemas.openxmlformats.org/officeDocument/2006/relationships/hyperlink" Target="https://advance.lexis.com/api/document?collection=news&amp;id=urn:contentItem:6B84-85V1-JBF4-501D-00000-00&amp;context=1519360" TargetMode="External" /><Relationship Id="rId2532" Type="http://schemas.openxmlformats.org/officeDocument/2006/relationships/hyperlink" Target="https://advance.lexis.com/api/document?collection=news&amp;id=urn:contentItem:6B84-85V1-JBF4-501D-00000-00&amp;context=1519360" TargetMode="External" /><Relationship Id="rId2533" Type="http://schemas.openxmlformats.org/officeDocument/2006/relationships/hyperlink" Target="https://www.indiatoday.in/world/story/new-hampshire-primary-nikki-haley-donald-trump-us-presidential-election-caucus-indian-american-vivek-ramaswamy-2490980-2024-01-23" TargetMode="External" /><Relationship Id="rId2534" Type="http://schemas.openxmlformats.org/officeDocument/2006/relationships/hyperlink" Target="https://www.indiatoday.in/world/story/new-hampshire-primary-nikki-haley-donald-trump-us-presidential-election-caucus-indian-american-vivek-ramaswamy-2490980-2024-01-23" TargetMode="External" /><Relationship Id="rId2535" Type="http://schemas.openxmlformats.org/officeDocument/2006/relationships/hyperlink" Target="https://www.indiatoday.in/world/story/new-hampshire-primary-nikki-haley-donald-trump-us-presidential-election-caucus-indian-american-vivek-ramaswamy-2490980-2024-01-23" TargetMode="External" /><Relationship Id="rId2536" Type="http://schemas.openxmlformats.org/officeDocument/2006/relationships/hyperlink" Target="https://www.indiatoday.in/world/story/new-hampshire-primary-nikki-haley-donald-trump-us-presidential-election-caucus-indian-american-vivek-ramaswamy-2490980-2024-01-23" TargetMode="External" /><Relationship Id="rId2537" Type="http://schemas.openxmlformats.org/officeDocument/2006/relationships/hyperlink" Target="https://www.indiatoday.in/world/story/donald-trump-nikki-haley-us-republican-presidential-candiate-american-election-2494455-2024-01-28" TargetMode="External" /><Relationship Id="rId2538" Type="http://schemas.openxmlformats.org/officeDocument/2006/relationships/hyperlink" Target="https://www.indiatoday.in/world/story/nikki-haley-donald-trump-joe-biden-grumpy-old-men-us-presidential-polls-south-carolina-primary-democrats-republicans-2496705-2024-02-02" TargetMode="External" /><Relationship Id="rId2539" Type="http://schemas.openxmlformats.org/officeDocument/2006/relationships/hyperlink" Target="https://www.indiatoday.in/world/story/nikki-haley-donald-trump-joe-biden-grumpy-old-men-us-presidential-polls-south-carolina-primary-democrats-republicans-2496705-2024-02-02" TargetMode="External" /><Relationship Id="rId254" Type="http://schemas.openxmlformats.org/officeDocument/2006/relationships/hyperlink" Target="https://twitter.com/TrumpWarRoom/status/1855391247159935051?ref_src=twsrc%5Etfw" TargetMode="External" /><Relationship Id="rId2540" Type="http://schemas.openxmlformats.org/officeDocument/2006/relationships/hyperlink" Target="https://www.indiatoday.in/world/story/nikki-haley-donald-trump-joe-biden-grumpy-old-men-us-presidential-polls-south-carolina-primary-democrats-republicans-2496705-2024-02-02" TargetMode="External" /><Relationship Id="rId2541" Type="http://schemas.openxmlformats.org/officeDocument/2006/relationships/hyperlink" Target="https://www.indiatoday.in/world/story/nikki-haley-donald-trump-joe-biden-grumpy-old-men-us-presidential-polls-south-carolina-primary-democrats-republicans-2496705-2024-02-02" TargetMode="External" /><Relationship Id="rId2542" Type="http://schemas.openxmlformats.org/officeDocument/2006/relationships/hyperlink" Target="https://akm-img-a-in.tosshub.com/indiatoday/images/story/202402/nikki-haley-040124700-16x9_0.jpg?VersionId=jIaaftp85WGNtETSoHkvjia3_zChSOi5?size=749:421" TargetMode="External" /><Relationship Id="rId2543" Type="http://schemas.openxmlformats.org/officeDocument/2006/relationships/header" Target="header424.xml" /><Relationship Id="rId2544" Type="http://schemas.openxmlformats.org/officeDocument/2006/relationships/header" Target="header425.xml" /><Relationship Id="rId2545" Type="http://schemas.openxmlformats.org/officeDocument/2006/relationships/footer" Target="footer424.xml" /><Relationship Id="rId2546" Type="http://schemas.openxmlformats.org/officeDocument/2006/relationships/footer" Target="footer425.xml" /><Relationship Id="rId2547" Type="http://schemas.openxmlformats.org/officeDocument/2006/relationships/header" Target="header426.xml" /><Relationship Id="rId2548" Type="http://schemas.openxmlformats.org/officeDocument/2006/relationships/footer" Target="footer426.xml" /><Relationship Id="rId2549" Type="http://schemas.openxmlformats.org/officeDocument/2006/relationships/hyperlink" Target="https://advance.lexis.com/api/document?collection=news&amp;id=urn:contentItem:6CJJ-BK71-DY68-12BY-00000-00&amp;context=1519360" TargetMode="External" /><Relationship Id="rId255" Type="http://schemas.openxmlformats.org/officeDocument/2006/relationships/hyperlink" Target="https://d3lzcn6mbbadaf.cloudfront.net/media/details/ANI-20241110010109.jpg" TargetMode="External" /><Relationship Id="rId2550" Type="http://schemas.openxmlformats.org/officeDocument/2006/relationships/hyperlink" Target="https://advance.lexis.com/api/document?collection=news&amp;id=urn:contentItem:6CJJ-BK71-DY68-12BY-00000-00&amp;context=1519360" TargetMode="External" /><Relationship Id="rId2551" Type="http://schemas.openxmlformats.org/officeDocument/2006/relationships/hyperlink" Target="https://advance.lexis.com/api/document?collection=news&amp;id=urn:contentItem:6CJJ-BK71-DY68-12BY-00000-00&amp;context=1519360" TargetMode="External" /><Relationship Id="rId2552" Type="http://schemas.openxmlformats.org/officeDocument/2006/relationships/hyperlink" Target="https://advance.lexis.com/api/document?collection=news&amp;id=urn:contentItem:6CJJ-BK71-DY68-12BY-00000-00&amp;context=1519360" TargetMode="External" /><Relationship Id="rId2553" Type="http://schemas.openxmlformats.org/officeDocument/2006/relationships/hyperlink" Target="https://advance.lexis.com/api/document?collection=news&amp;id=urn:contentItem:6CJJ-BK71-DY68-12BY-00000-00&amp;context=1519360" TargetMode="External" /><Relationship Id="rId2554" Type="http://schemas.openxmlformats.org/officeDocument/2006/relationships/hyperlink" Target="https://advance.lexis.com/api/document?collection=news&amp;id=urn:contentItem:6CJJ-BK71-DY68-12BY-00000-00&amp;context=1519360" TargetMode="External" /><Relationship Id="rId2555" Type="http://schemas.openxmlformats.org/officeDocument/2006/relationships/hyperlink" Target="https://www.newsweek.com/topic/nikki-haley?utm_source=Synacor&amp;utm_medium=Attnet&amp;utm_campaign=Partnerships" TargetMode="External" /><Relationship Id="rId2556" Type="http://schemas.openxmlformats.org/officeDocument/2006/relationships/hyperlink" Target="https://www.newsweek.com/topic/nikki-haley?utm_source=Synacor&amp;utm_medium=Attnet&amp;utm_campaign=Partnerships" TargetMode="External" /><Relationship Id="rId2557" Type="http://schemas.openxmlformats.org/officeDocument/2006/relationships/hyperlink" Target="https://www.newsweek.com/topic/nikki-haley?utm_source=Synacor&amp;utm_medium=Attnet&amp;utm_campaign=Partnerships" TargetMode="External" /><Relationship Id="rId2558" Type="http://schemas.openxmlformats.org/officeDocument/2006/relationships/hyperlink" Target="https://www.newsweek.com/topic/republican?utm_source=Synacor&amp;utm_medium=Attnet&amp;utm_campaign=Partnerships" TargetMode="External" /><Relationship Id="rId2559" Type="http://schemas.openxmlformats.org/officeDocument/2006/relationships/hyperlink" Target="https://www.newsweek.com/topic/donald-trump?utm_source=Synacor&amp;utm_medium=Attnet&amp;utm_campaign=Partnerships" TargetMode="External" /><Relationship Id="rId256" Type="http://schemas.openxmlformats.org/officeDocument/2006/relationships/hyperlink" Target="https://d3lzcn6mbbadaf.cloudfront.net/media/details/ANI-20241110010109.jpg" TargetMode="External" /><Relationship Id="rId2560" Type="http://schemas.openxmlformats.org/officeDocument/2006/relationships/hyperlink" Target="https://www.newsweek.com/topic/joe-biden?utm_source=Synacor&amp;utm_medium=Attnet&amp;utm_campaign=Partnerships" TargetMode="External" /><Relationship Id="rId2561" Type="http://schemas.openxmlformats.org/officeDocument/2006/relationships/hyperlink" Target="https://www.newsweek.com/nikki-haley-voters-pac-announces-support-kamala-harris-1928198?utm_source=Synacor&amp;utm_medium=Attnet&amp;utm_campaign=Partnerships" TargetMode="External" /><Relationship Id="rId2562" Type="http://schemas.openxmlformats.org/officeDocument/2006/relationships/hyperlink" Target="https://www.newsweek.com/topic/kamala-harris?utm_source=Synacor&amp;utm_medium=Attnet&amp;utm_campaign=Partnerships" TargetMode="External" /><Relationship Id="rId2563" Type="http://schemas.openxmlformats.org/officeDocument/2006/relationships/hyperlink" Target="https://www.newsweek.com/topic/twitter?utm_source=Synacor&amp;utm_medium=Attnet&amp;utm_campaign=Partnerships" TargetMode="External" /><Relationship Id="rId2564" Type="http://schemas.openxmlformats.org/officeDocument/2006/relationships/hyperlink" Target="https://www.newsweek.com/nikki-haley-election-prediction-1928301?utm_source=Synacor&amp;utm_medium=Attnet&amp;utm_campaign=Partnerships" TargetMode="External" /><Relationship Id="rId2565" Type="http://schemas.openxmlformats.org/officeDocument/2006/relationships/hyperlink" Target="https://www.newsweek.com/topic/democratic-party?utm_source=Synacor&amp;utm_medium=Attnet&amp;utm_campaign=Partnerships" TargetMode="External" /><Relationship Id="rId2566" Type="http://schemas.openxmlformats.org/officeDocument/2006/relationships/hyperlink" Target="https://www.newsweek.com/topic/republicans?utm_source=Synacor&amp;utm_medium=Attnet&amp;utm_campaign=Partnerships" TargetMode="External" /><Relationship Id="rId2567" Type="http://schemas.openxmlformats.org/officeDocument/2006/relationships/hyperlink" Target="https://d.newsweek.com/en/full/2435275/nikki-haley-speaks-washington-dc.jpg" TargetMode="External" /><Relationship Id="rId2568" Type="http://schemas.openxmlformats.org/officeDocument/2006/relationships/header" Target="header427.xml" /><Relationship Id="rId2569" Type="http://schemas.openxmlformats.org/officeDocument/2006/relationships/header" Target="header428.xml" /><Relationship Id="rId257" Type="http://schemas.openxmlformats.org/officeDocument/2006/relationships/hyperlink" Target="https://d3lzcn6mbbadaf.cloudfront.net/media/details/ANI-20241110010109.jpg" TargetMode="External" /><Relationship Id="rId2570" Type="http://schemas.openxmlformats.org/officeDocument/2006/relationships/footer" Target="footer427.xml" /><Relationship Id="rId2571" Type="http://schemas.openxmlformats.org/officeDocument/2006/relationships/footer" Target="footer428.xml" /><Relationship Id="rId2572" Type="http://schemas.openxmlformats.org/officeDocument/2006/relationships/header" Target="header429.xml" /><Relationship Id="rId2573" Type="http://schemas.openxmlformats.org/officeDocument/2006/relationships/footer" Target="footer429.xml" /><Relationship Id="rId2574" Type="http://schemas.openxmlformats.org/officeDocument/2006/relationships/hyperlink" Target="https://advance.lexis.com/api/document?collection=news&amp;id=urn:contentItem:6CR3-1JS1-F03R-N2WJ-00000-00&amp;context=1519360" TargetMode="External" /><Relationship Id="rId2575" Type="http://schemas.openxmlformats.org/officeDocument/2006/relationships/hyperlink" Target="https://advance.lexis.com/api/document?collection=news&amp;id=urn:contentItem:6CR3-1JS1-F03R-N2WJ-00000-00&amp;context=1519360" TargetMode="External" /><Relationship Id="rId2576" Type="http://schemas.openxmlformats.org/officeDocument/2006/relationships/hyperlink" Target="https://advance.lexis.com/api/document?collection=news&amp;id=urn:contentItem:6CR3-1JS1-F03R-N2WJ-00000-00&amp;context=1519360" TargetMode="External" /><Relationship Id="rId2577" Type="http://schemas.openxmlformats.org/officeDocument/2006/relationships/hyperlink" Target="https://advance.lexis.com/api/document?collection=news&amp;id=urn:contentItem:6CR3-1JS1-F03R-N2WJ-00000-00&amp;context=1519360" TargetMode="External" /><Relationship Id="rId2578" Type="http://schemas.openxmlformats.org/officeDocument/2006/relationships/hyperlink" Target="http://wonkette.com/?utm_source=%5B%5BDELIVERY_RECIPIENT_CODE%5D%5D&amp;utm_medium=partner&amp;utm_campaign=newstex" TargetMode="External" /><Relationship Id="rId2579" Type="http://schemas.openxmlformats.org/officeDocument/2006/relationships/hyperlink" Target="https://newstex.com/?utm_source=%5B%5BDELIVERY_RECIPIENT_CODE%5D%5D&amp;utm_medium=partner&amp;utm_campaign=Wonkette&amp;utm_id=102468&amp;utm_content=WNKT-102468-52451552293325808900096" TargetMode="External" /><Relationship Id="rId258" Type="http://schemas.openxmlformats.org/officeDocument/2006/relationships/hyperlink" Target="https://d3lzcn6mbbadaf.cloudfront.net/media/details/ANI-20241110010109.jpg" TargetMode="External" /><Relationship Id="rId2580" Type="http://schemas.openxmlformats.org/officeDocument/2006/relationships/hyperlink" Target="https://www.wonkette.com/p/nikki-haley-comes-home-to-trump-like" TargetMode="External" /><Relationship Id="rId2581" Type="http://schemas.openxmlformats.org/officeDocument/2006/relationships/hyperlink" Target="https://www.politico.com/news/2024/07/16/nikki-haley-rnc-2024-milwaukee-00168894" TargetMode="External" /><Relationship Id="rId2582" Type="http://schemas.openxmlformats.org/officeDocument/2006/relationships/hyperlink" Target="https://www.youtube-nocookie.com/embed/SlZy-a6G6zw?rel=0&amp;autoplay=0&amp;showinfo=0&amp;enablejsapi=0" TargetMode="External" /><Relationship Id="rId2583" Type="http://schemas.openxmlformats.org/officeDocument/2006/relationships/hyperlink" Target="https://x.com/Acyn/status/1823766546621325338" TargetMode="External" /><Relationship Id="rId2584" Type="http://schemas.openxmlformats.org/officeDocument/2006/relationships/hyperlink" Target="https://www.wonkette.com/p/nikki-haley-did-her-one-good-thing-back-to-being-coward-now" TargetMode="External" /><Relationship Id="rId2585" Type="http://schemas.openxmlformats.org/officeDocument/2006/relationships/hyperlink" Target="https://www.joemygod.com/2024/08/haley-to-trump-stop-whining-stop-being-racist/" TargetMode="External" /><Relationship Id="rId2586" Type="http://schemas.openxmlformats.org/officeDocument/2006/relationships/hyperlink" Target="https://x.com/Acyn/status/1823766546621325338" TargetMode="External" /><Relationship Id="rId2587" Type="http://schemas.openxmlformats.org/officeDocument/2006/relationships/hyperlink" Target="https://evanhurst.substack.com/p/trump-convicted-of-crimes-for-first" TargetMode="External" /><Relationship Id="rId2588" Type="http://schemas.openxmlformats.org/officeDocument/2006/relationships/hyperlink" Target="http://twitter.com/evanhurst" TargetMode="External" /><Relationship Id="rId2589" Type="http://schemas.openxmlformats.org/officeDocument/2006/relationships/hyperlink" Target="https://bsky.app/profile/evanhurst.bsky.social" TargetMode="External" /><Relationship Id="rId259" Type="http://schemas.openxmlformats.org/officeDocument/2006/relationships/hyperlink" Target="https://d3lzcn6mbbadaf.cloudfront.net/media/details/ANI-20241110010109.jpg" TargetMode="External" /><Relationship Id="rId2590" Type="http://schemas.openxmlformats.org/officeDocument/2006/relationships/hyperlink" Target="https://amzn.to/33mKzZe" TargetMode="External" /><Relationship Id="rId2591" Type="http://schemas.openxmlformats.org/officeDocument/2006/relationships/hyperlink" Target="https://www.wonkette.com/p/nikki-haley-wishes-trump-was-totally?utm_source=substack&amp;utm_medium=email&amp;utm_content=share&amp;action=share" TargetMode="External" /><Relationship Id="rId2592" Type="http://schemas.openxmlformats.org/officeDocument/2006/relationships/hyperlink" Target="https://www.paypal.com/donate/?hosted_button_id=FVK86AVH5HKBS" TargetMode="External" /><Relationship Id="rId2593" Type="http://schemas.openxmlformats.org/officeDocument/2006/relationships/hyperlink" Target="https://www.wonkette.com/p/nikki-haley-wishes-trump-was-totally" TargetMode="External" /><Relationship Id="rId2594" Type="http://schemas.openxmlformats.org/officeDocument/2006/relationships/header" Target="header430.xml" /><Relationship Id="rId2595" Type="http://schemas.openxmlformats.org/officeDocument/2006/relationships/header" Target="header431.xml" /><Relationship Id="rId2596" Type="http://schemas.openxmlformats.org/officeDocument/2006/relationships/footer" Target="footer430.xml" /><Relationship Id="rId2597" Type="http://schemas.openxmlformats.org/officeDocument/2006/relationships/footer" Target="footer431.xml" /><Relationship Id="rId2598" Type="http://schemas.openxmlformats.org/officeDocument/2006/relationships/header" Target="header432.xml" /><Relationship Id="rId2599" Type="http://schemas.openxmlformats.org/officeDocument/2006/relationships/footer" Target="footer432.xml" /><Relationship Id="rId26" Type="http://schemas.openxmlformats.org/officeDocument/2006/relationships/hyperlink" Target="https://twitter.com/hashtag/NikkiHaleyLive?src=hash&amp;ref_src=twsrc%5Etfw" TargetMode="External" /><Relationship Id="rId260" Type="http://schemas.openxmlformats.org/officeDocument/2006/relationships/header" Target="header46.xml" /><Relationship Id="rId2600" Type="http://schemas.openxmlformats.org/officeDocument/2006/relationships/hyperlink" Target="https://advance.lexis.com/api/document?collection=news&amp;id=urn:contentItem:6CRD-RGX1-JB3N-T26B-00000-00&amp;context=1519360" TargetMode="External" /><Relationship Id="rId2601" Type="http://schemas.openxmlformats.org/officeDocument/2006/relationships/hyperlink" Target="https://advance.lexis.com/api/document?collection=news&amp;id=urn:contentItem:6CRD-RGX1-JB3N-T26B-00000-00&amp;context=1519360" TargetMode="External" /><Relationship Id="rId2602" Type="http://schemas.openxmlformats.org/officeDocument/2006/relationships/hyperlink" Target="https://advance.lexis.com/api/document?collection=news&amp;id=urn:contentItem:6CRD-RGX1-JB3N-T26B-00000-00&amp;context=1519360" TargetMode="External" /><Relationship Id="rId2603" Type="http://schemas.openxmlformats.org/officeDocument/2006/relationships/hyperlink" Target="https://advance.lexis.com/api/document?collection=news&amp;id=urn:contentItem:6CRD-RGX1-JB3N-T26B-00000-00&amp;context=1519360" TargetMode="External" /><Relationship Id="rId2604" Type="http://schemas.openxmlformats.org/officeDocument/2006/relationships/hyperlink" Target="https://advance.lexis.com/api/document?collection=news&amp;id=urn:contentItem:6CRD-RGX1-JB3N-T26B-00000-00&amp;context=1519360" TargetMode="External" /><Relationship Id="rId2605" Type="http://schemas.openxmlformats.org/officeDocument/2006/relationships/header" Target="header433.xml" /><Relationship Id="rId2606" Type="http://schemas.openxmlformats.org/officeDocument/2006/relationships/header" Target="header434.xml" /><Relationship Id="rId2607" Type="http://schemas.openxmlformats.org/officeDocument/2006/relationships/footer" Target="footer433.xml" /><Relationship Id="rId2608" Type="http://schemas.openxmlformats.org/officeDocument/2006/relationships/footer" Target="footer434.xml" /><Relationship Id="rId2609" Type="http://schemas.openxmlformats.org/officeDocument/2006/relationships/header" Target="header435.xml" /><Relationship Id="rId261" Type="http://schemas.openxmlformats.org/officeDocument/2006/relationships/header" Target="header47.xml" /><Relationship Id="rId2610" Type="http://schemas.openxmlformats.org/officeDocument/2006/relationships/footer" Target="footer435.xml" /><Relationship Id="rId2611" Type="http://schemas.openxmlformats.org/officeDocument/2006/relationships/hyperlink" Target="https://advance.lexis.com/api/document?collection=news&amp;id=urn:contentItem:6DBH-T9C1-JCMC-W436-00000-00&amp;context=1519360" TargetMode="External" /><Relationship Id="rId2612" Type="http://schemas.openxmlformats.org/officeDocument/2006/relationships/hyperlink" Target="https://advance.lexis.com/api/document?collection=news&amp;id=urn:contentItem:6DBH-T9C1-JCMC-W436-00000-00&amp;context=1519360" TargetMode="External" /><Relationship Id="rId2613" Type="http://schemas.openxmlformats.org/officeDocument/2006/relationships/hyperlink" Target="https://advance.lexis.com/api/document?collection=news&amp;id=urn:contentItem:6DBH-T9C1-JCMC-W436-00000-00&amp;context=1519360" TargetMode="External" /><Relationship Id="rId2614" Type="http://schemas.openxmlformats.org/officeDocument/2006/relationships/hyperlink" Target="https://advance.lexis.com/api/document?collection=news&amp;id=urn:contentItem:6DBH-T9C1-JCMC-W436-00000-00&amp;context=1519360" TargetMode="External" /><Relationship Id="rId2615" Type="http://schemas.openxmlformats.org/officeDocument/2006/relationships/hyperlink" Target="https://www.indiaweekly.biz/im-not-a-nazi-donald-trump-insists-as-kamala-harris-accuses-him-of-stoking-divisions/" TargetMode="External" /><Relationship Id="rId2616" Type="http://schemas.openxmlformats.org/officeDocument/2006/relationships/hyperlink" Target="https://www.indiaweekly.biz/indian-americans-support-for-democrats-waning-study/" TargetMode="External" /><Relationship Id="rId2617" Type="http://schemas.openxmlformats.org/officeDocument/2006/relationships/hyperlink" Target="https://www.indiaweekly.biz/nikki-haley-says-donald-trump-is-better-choice-over-kamala-harris/" TargetMode="External" /><Relationship Id="rId2618" Type="http://schemas.openxmlformats.org/officeDocument/2006/relationships/hyperlink" Target="https://www.indiaweekly.biz/nikki-haley-says-donald-trump-is-better-choice-over-kamala-harris/" TargetMode="External" /><Relationship Id="rId2619" Type="http://schemas.openxmlformats.org/officeDocument/2006/relationships/hyperlink" Target="https://www.indiaweekly.biz/nikki-haley-says-donald-trump-is-better-choice-over-kamala-harris/" TargetMode="External" /><Relationship Id="rId262" Type="http://schemas.openxmlformats.org/officeDocument/2006/relationships/footer" Target="footer46.xml" /><Relationship Id="rId2620" Type="http://schemas.openxmlformats.org/officeDocument/2006/relationships/hyperlink" Target="https://www.indiaweekly.biz/nikki-haley-says-donald-trump-is-better-choice-over-kamala-harris/" TargetMode="External" /><Relationship Id="rId2621" Type="http://schemas.openxmlformats.org/officeDocument/2006/relationships/hyperlink" Target="https://www.indiaweekly.biz" TargetMode="External" /><Relationship Id="rId2622" Type="http://schemas.openxmlformats.org/officeDocument/2006/relationships/header" Target="header436.xml" /><Relationship Id="rId2623" Type="http://schemas.openxmlformats.org/officeDocument/2006/relationships/header" Target="header437.xml" /><Relationship Id="rId2624" Type="http://schemas.openxmlformats.org/officeDocument/2006/relationships/footer" Target="footer436.xml" /><Relationship Id="rId2625" Type="http://schemas.openxmlformats.org/officeDocument/2006/relationships/footer" Target="footer437.xml" /><Relationship Id="rId2626" Type="http://schemas.openxmlformats.org/officeDocument/2006/relationships/header" Target="header438.xml" /><Relationship Id="rId2627" Type="http://schemas.openxmlformats.org/officeDocument/2006/relationships/footer" Target="footer438.xml" /><Relationship Id="rId2628" Type="http://schemas.openxmlformats.org/officeDocument/2006/relationships/hyperlink" Target="https://advance.lexis.com/api/document?collection=news&amp;id=urn:contentItem:6DD0-XTN1-JCG7-8154-00000-00&amp;context=1519360" TargetMode="External" /><Relationship Id="rId2629" Type="http://schemas.openxmlformats.org/officeDocument/2006/relationships/hyperlink" Target="https://advance.lexis.com/api/document?collection=news&amp;id=urn:contentItem:6DD0-XTN1-JCG7-8154-00000-00&amp;context=1519360" TargetMode="External" /><Relationship Id="rId263" Type="http://schemas.openxmlformats.org/officeDocument/2006/relationships/footer" Target="footer47.xml" /><Relationship Id="rId2630" Type="http://schemas.openxmlformats.org/officeDocument/2006/relationships/hyperlink" Target="https://advance.lexis.com/api/document?collection=news&amp;id=urn:contentItem:6DD0-XTN1-JCG7-8154-00000-00&amp;context=1519360" TargetMode="External" /><Relationship Id="rId2631" Type="http://schemas.openxmlformats.org/officeDocument/2006/relationships/hyperlink" Target="https://advance.lexis.com/api/document?collection=news&amp;id=urn:contentItem:6DD0-XTN1-JCG7-8154-00000-00&amp;context=1519360" TargetMode="External" /><Relationship Id="rId2632" Type="http://schemas.openxmlformats.org/officeDocument/2006/relationships/hyperlink" Target="https://advance.lexis.com/api/document?collection=news&amp;id=urn:contentItem:6DD0-XTN1-JCG7-8154-00000-00&amp;context=1519360" TargetMode="External" /><Relationship Id="rId2633" Type="http://schemas.openxmlformats.org/officeDocument/2006/relationships/header" Target="header439.xml" /><Relationship Id="rId2634" Type="http://schemas.openxmlformats.org/officeDocument/2006/relationships/header" Target="header440.xml" /><Relationship Id="rId2635" Type="http://schemas.openxmlformats.org/officeDocument/2006/relationships/footer" Target="footer439.xml" /><Relationship Id="rId2636" Type="http://schemas.openxmlformats.org/officeDocument/2006/relationships/footer" Target="footer440.xml" /><Relationship Id="rId2637" Type="http://schemas.openxmlformats.org/officeDocument/2006/relationships/header" Target="header441.xml" /><Relationship Id="rId2638" Type="http://schemas.openxmlformats.org/officeDocument/2006/relationships/footer" Target="footer441.xml" /><Relationship Id="rId2639" Type="http://schemas.openxmlformats.org/officeDocument/2006/relationships/hyperlink" Target="https://advance.lexis.com/api/document?collection=news&amp;id=urn:contentItem:6C4K-N0D1-JCG7-832P-00000-00&amp;context=1519360" TargetMode="External" /><Relationship Id="rId264" Type="http://schemas.openxmlformats.org/officeDocument/2006/relationships/header" Target="header48.xml" /><Relationship Id="rId2640" Type="http://schemas.openxmlformats.org/officeDocument/2006/relationships/hyperlink" Target="https://advance.lexis.com/api/document?collection=news&amp;id=urn:contentItem:6C4K-N0D1-JCG7-832P-00000-00&amp;context=1519360" TargetMode="External" /><Relationship Id="rId2641" Type="http://schemas.openxmlformats.org/officeDocument/2006/relationships/hyperlink" Target="https://advance.lexis.com/api/document?collection=news&amp;id=urn:contentItem:6C4K-N0D1-JCG7-832P-00000-00&amp;context=1519360" TargetMode="External" /><Relationship Id="rId2642" Type="http://schemas.openxmlformats.org/officeDocument/2006/relationships/hyperlink" Target="https://advance.lexis.com/api/document?collection=news&amp;id=urn:contentItem:6C4K-N0D1-JCG7-832P-00000-00&amp;context=1519360" TargetMode="External" /><Relationship Id="rId2643" Type="http://schemas.openxmlformats.org/officeDocument/2006/relationships/header" Target="header442.xml" /><Relationship Id="rId2644" Type="http://schemas.openxmlformats.org/officeDocument/2006/relationships/header" Target="header443.xml" /><Relationship Id="rId2645" Type="http://schemas.openxmlformats.org/officeDocument/2006/relationships/footer" Target="footer442.xml" /><Relationship Id="rId2646" Type="http://schemas.openxmlformats.org/officeDocument/2006/relationships/footer" Target="footer443.xml" /><Relationship Id="rId2647" Type="http://schemas.openxmlformats.org/officeDocument/2006/relationships/header" Target="header444.xml" /><Relationship Id="rId2648" Type="http://schemas.openxmlformats.org/officeDocument/2006/relationships/footer" Target="footer444.xml" /><Relationship Id="rId2649" Type="http://schemas.openxmlformats.org/officeDocument/2006/relationships/hyperlink" Target="https://advance.lexis.com/api/document?collection=news&amp;id=urn:contentItem:6B2P-VPX1-JB0P-B08R-00000-00&amp;context=1519360" TargetMode="External" /><Relationship Id="rId265" Type="http://schemas.openxmlformats.org/officeDocument/2006/relationships/footer" Target="footer48.xml" /><Relationship Id="rId2650" Type="http://schemas.openxmlformats.org/officeDocument/2006/relationships/hyperlink" Target="https://advance.lexis.com/api/document?collection=news&amp;id=urn:contentItem:6B2P-VPX1-JB0P-B08R-00000-00&amp;context=1519360" TargetMode="External" /><Relationship Id="rId2651" Type="http://schemas.openxmlformats.org/officeDocument/2006/relationships/hyperlink" Target="https://advance.lexis.com/api/document?collection=news&amp;id=urn:contentItem:6B2P-VPX1-JB0P-B08R-00000-00&amp;context=1519360" TargetMode="External" /><Relationship Id="rId2652" Type="http://schemas.openxmlformats.org/officeDocument/2006/relationships/hyperlink" Target="https://advance.lexis.com/api/document?collection=news&amp;id=urn:contentItem:6B2P-VPX1-JB0P-B08R-00000-00&amp;context=1519360" TargetMode="External" /><Relationship Id="rId2653" Type="http://schemas.openxmlformats.org/officeDocument/2006/relationships/image" Target="media/image26.png" /><Relationship Id="rId2654" Type="http://schemas.openxmlformats.org/officeDocument/2006/relationships/hyperlink" Target="https://deadline.com/2024/01/fox-news-town-hall-desantis-haley-1235695086/" TargetMode="External" /><Relationship Id="rId2655" Type="http://schemas.openxmlformats.org/officeDocument/2006/relationships/hyperlink" Target="https://deadline.com/2024/01/fox-news-town-hall-desantis-haley-1235695086/" TargetMode="External" /><Relationship Id="rId2656" Type="http://schemas.openxmlformats.org/officeDocument/2006/relationships/hyperlink" Target="https://deadline.com/2024/01/fox-news-town-hall-desantis-haley-1235695086/" TargetMode="External" /><Relationship Id="rId2657" Type="http://schemas.openxmlformats.org/officeDocument/2006/relationships/hyperlink" Target="https://deadline.com/2024/01/fox-news-town-hall-desantis-haley-1235695086/" TargetMode="External" /><Relationship Id="rId2658" Type="http://schemas.openxmlformats.org/officeDocument/2006/relationships/hyperlink" Target="https://deadline.com/2024/01/fox-news-town-hall-desantis-haley-1235695086/" TargetMode="External" /><Relationship Id="rId2659" Type="http://schemas.openxmlformats.org/officeDocument/2006/relationships/hyperlink" Target="https://deadline.com/2023/12/republican-debate-news-nation-1235655940/" TargetMode="External" /><Relationship Id="rId266" Type="http://schemas.openxmlformats.org/officeDocument/2006/relationships/hyperlink" Target="https://advance.lexis.com/api/document?collection=news&amp;id=urn:contentItem:69S1-5PW1-JCMN-Y16D-00000-00&amp;context=1519360" TargetMode="External" /><Relationship Id="rId2660" Type="http://schemas.openxmlformats.org/officeDocument/2006/relationships/hyperlink" Target="https://deadline.com/2023/11/nikki-haley-koch-network-donald-trump-1235640138/" TargetMode="External" /><Relationship Id="rId2661" Type="http://schemas.openxmlformats.org/officeDocument/2006/relationships/hyperlink" Target="https://deadline.com/2023/11/nikki-haley-koch-network-donald-trump-1235640138/" TargetMode="External" /><Relationship Id="rId2662" Type="http://schemas.openxmlformats.org/officeDocument/2006/relationships/hyperlink" Target="https://deadline.com/2023/11/nikki-haley-koch-network-donald-trump-1235640138/" TargetMode="External" /><Relationship Id="rId2663" Type="http://schemas.openxmlformats.org/officeDocument/2006/relationships/hyperlink" Target="https://deadline.com/2023/11/nikki-haley-koch-network-donald-trump-1235640138/" TargetMode="External" /><Relationship Id="rId2664" Type="http://schemas.openxmlformats.org/officeDocument/2006/relationships/hyperlink" Target="https://deadline.com/2023/11/nikki-haley-koch-network-donald-trump-1235640138/" TargetMode="External" /><Relationship Id="rId2665" Type="http://schemas.openxmlformats.org/officeDocument/2006/relationships/header" Target="header445.xml" /><Relationship Id="rId2666" Type="http://schemas.openxmlformats.org/officeDocument/2006/relationships/header" Target="header446.xml" /><Relationship Id="rId2667" Type="http://schemas.openxmlformats.org/officeDocument/2006/relationships/footer" Target="footer445.xml" /><Relationship Id="rId2668" Type="http://schemas.openxmlformats.org/officeDocument/2006/relationships/footer" Target="footer446.xml" /><Relationship Id="rId2669" Type="http://schemas.openxmlformats.org/officeDocument/2006/relationships/header" Target="header447.xml" /><Relationship Id="rId267" Type="http://schemas.openxmlformats.org/officeDocument/2006/relationships/hyperlink" Target="https://advance.lexis.com/api/document?collection=news&amp;id=urn:contentItem:69S1-5PW1-JCMN-Y16D-00000-00&amp;context=1519360" TargetMode="External" /><Relationship Id="rId2670" Type="http://schemas.openxmlformats.org/officeDocument/2006/relationships/footer" Target="footer447.xml" /><Relationship Id="rId2671" Type="http://schemas.openxmlformats.org/officeDocument/2006/relationships/hyperlink" Target="https://advance.lexis.com/api/document?collection=news&amp;id=urn:contentItem:6CX3-WY01-JCMC-W4GV-00000-00&amp;context=1519360" TargetMode="External" /><Relationship Id="rId2672" Type="http://schemas.openxmlformats.org/officeDocument/2006/relationships/hyperlink" Target="https://advance.lexis.com/api/document?collection=news&amp;id=urn:contentItem:6CX3-WY01-JCMC-W4GV-00000-00&amp;context=1519360" TargetMode="External" /><Relationship Id="rId2673" Type="http://schemas.openxmlformats.org/officeDocument/2006/relationships/hyperlink" Target="https://advance.lexis.com/api/document?collection=news&amp;id=urn:contentItem:6CX3-WY01-JCMC-W4GV-00000-00&amp;context=1519360" TargetMode="External" /><Relationship Id="rId2674" Type="http://schemas.openxmlformats.org/officeDocument/2006/relationships/hyperlink" Target="https://advance.lexis.com/api/document?collection=news&amp;id=urn:contentItem:6CX3-WY01-JCMC-W4GV-00000-00&amp;context=1519360" TargetMode="External" /><Relationship Id="rId2675" Type="http://schemas.openxmlformats.org/officeDocument/2006/relationships/hyperlink" Target="https://newrepublic.com/post/185615/russian-election-interference-scheme-donald-trump-media" TargetMode="External" /><Relationship Id="rId2676" Type="http://schemas.openxmlformats.org/officeDocument/2006/relationships/hyperlink" Target="https://newrepublic.com/post/185686/donald-trump-tenet-media-russia-scheme" TargetMode="External" /><Relationship Id="rId2677" Type="http://schemas.openxmlformats.org/officeDocument/2006/relationships/hyperlink" Target="https://x.com/nikkihaley/status/1832137055952105700" TargetMode="External" /><Relationship Id="rId2678" Type="http://schemas.openxmlformats.org/officeDocument/2006/relationships/hyperlink" Target="https://www.cnn.com/2023/06/04/politics/nikki-haley-cnn-town-hall-takeaways/index.html" TargetMode="External" /><Relationship Id="rId2679" Type="http://schemas.openxmlformats.org/officeDocument/2006/relationships/hyperlink" Target="//images.newrepublic.com/aefdf5c8d31c3f38f56c267ca53c447e9fbf3f4c.png?w=1178" TargetMode="External" /><Relationship Id="rId268" Type="http://schemas.openxmlformats.org/officeDocument/2006/relationships/hyperlink" Target="https://advance.lexis.com/api/document?collection=news&amp;id=urn:contentItem:69S1-5PW1-JCMN-Y16D-00000-00&amp;context=1519360" TargetMode="External" /><Relationship Id="rId2680" Type="http://schemas.openxmlformats.org/officeDocument/2006/relationships/hyperlink" Target="https://newrepublic.com/post/185686/donald-trump-tenet-media-russia-scheme" TargetMode="External" /><Relationship Id="rId2681" Type="http://schemas.openxmlformats.org/officeDocument/2006/relationships/hyperlink" Target="https://www.semafor.com/article/09/05/2024/blaze-fires-contributor-linked-to-russian-operation" TargetMode="External" /><Relationship Id="rId2682" Type="http://schemas.openxmlformats.org/officeDocument/2006/relationships/hyperlink" Target="https://newrepublic.com/post/179591/nikki-haley-drops-out-election-trump-owns-republican-party" TargetMode="External" /><Relationship Id="rId2683" Type="http://schemas.openxmlformats.org/officeDocument/2006/relationships/hyperlink" Target="https://newrepublic.com/post/181862/nikki-haley-trump-endorsement-vote-election" TargetMode="External" /><Relationship Id="rId2684" Type="http://schemas.openxmlformats.org/officeDocument/2006/relationships/hyperlink" Target="https://www.prweek.com/article/1887170/edelman-beefs-public-affairs-expertise-nikki-haley-max-baucus" TargetMode="External" /><Relationship Id="rId2685" Type="http://schemas.openxmlformats.org/officeDocument/2006/relationships/hyperlink" Target="https://newrepublic.com/post/183073/trump-ukraine-russia-plan-putin" TargetMode="External" /><Relationship Id="rId2686" Type="http://schemas.openxmlformats.org/officeDocument/2006/relationships/header" Target="header448.xml" /><Relationship Id="rId2687" Type="http://schemas.openxmlformats.org/officeDocument/2006/relationships/header" Target="header449.xml" /><Relationship Id="rId2688" Type="http://schemas.openxmlformats.org/officeDocument/2006/relationships/footer" Target="footer448.xml" /><Relationship Id="rId2689" Type="http://schemas.openxmlformats.org/officeDocument/2006/relationships/footer" Target="footer449.xml" /><Relationship Id="rId269" Type="http://schemas.openxmlformats.org/officeDocument/2006/relationships/hyperlink" Target="https://advance.lexis.com/api/document?collection=news&amp;id=urn:contentItem:69S1-5PW1-JCMN-Y16D-00000-00&amp;context=1519360" TargetMode="External" /><Relationship Id="rId2690" Type="http://schemas.openxmlformats.org/officeDocument/2006/relationships/header" Target="header450.xml" /><Relationship Id="rId2691" Type="http://schemas.openxmlformats.org/officeDocument/2006/relationships/footer" Target="footer450.xml" /><Relationship Id="rId2692" Type="http://schemas.openxmlformats.org/officeDocument/2006/relationships/hyperlink" Target="https://advance.lexis.com/api/document?collection=news&amp;id=urn:contentItem:6B30-YKC1-DXX5-W03N-00000-00&amp;context=1519360" TargetMode="External" /><Relationship Id="rId2693" Type="http://schemas.openxmlformats.org/officeDocument/2006/relationships/hyperlink" Target="https://advance.lexis.com/api/document?collection=news&amp;id=urn:contentItem:6B30-YKC1-DXX5-W03N-00000-00&amp;context=1519360" TargetMode="External" /><Relationship Id="rId2694" Type="http://schemas.openxmlformats.org/officeDocument/2006/relationships/hyperlink" Target="https://advance.lexis.com/api/document?collection=news&amp;id=urn:contentItem:6B30-YKC1-DXX5-W03N-00000-00&amp;context=1519360" TargetMode="External" /><Relationship Id="rId2695" Type="http://schemas.openxmlformats.org/officeDocument/2006/relationships/hyperlink" Target="https://advance.lexis.com/api/document?collection=news&amp;id=urn:contentItem:6B30-YKC1-DXX5-W03N-00000-00&amp;context=1519360" TargetMode="External" /><Relationship Id="rId2696" Type="http://schemas.openxmlformats.org/officeDocument/2006/relationships/hyperlink" Target="https://www.indiatoday.in/world/story/us-presidential-polls-donald-trump-president-joe-biden-ron-desantis-nikki-haley-vivek-ramaswamy-2474863-2023-12-12" TargetMode="External" /><Relationship Id="rId2697" Type="http://schemas.openxmlformats.org/officeDocument/2006/relationships/hyperlink" Target="https://akm-img-a-in.tosshub.com/indiatoday/images/story/202401/former-un-ambassador-nikki-haley--right-and-florida-gov-ron-desantis--left--pointing-at-each-other-110645247-16x9_0.jpg?VersionId=jZXPTqtzuPLYRZRc8.EsVqRCndI0MWX9?size=749:421" TargetMode="External" /><Relationship Id="rId2698" Type="http://schemas.openxmlformats.org/officeDocument/2006/relationships/header" Target="header451.xml" /><Relationship Id="rId2699" Type="http://schemas.openxmlformats.org/officeDocument/2006/relationships/header" Target="header452.xml" /><Relationship Id="rId27" Type="http://schemas.openxmlformats.org/officeDocument/2006/relationships/hyperlink" Target="https://twitter.com/SIRIUSXM?ref_src=twsrc%5Etfw" TargetMode="External" /><Relationship Id="rId270" Type="http://schemas.openxmlformats.org/officeDocument/2006/relationships/hyperlink" Target="http://www.moonbattery.com/?utm_source=lexisnexis&amp;utm_medium=partner&amp;utm_campaign=newstex" TargetMode="External" /><Relationship Id="rId2700" Type="http://schemas.openxmlformats.org/officeDocument/2006/relationships/footer" Target="footer451.xml" /><Relationship Id="rId2701" Type="http://schemas.openxmlformats.org/officeDocument/2006/relationships/footer" Target="footer452.xml" /><Relationship Id="rId2702" Type="http://schemas.openxmlformats.org/officeDocument/2006/relationships/header" Target="header453.xml" /><Relationship Id="rId2703" Type="http://schemas.openxmlformats.org/officeDocument/2006/relationships/footer" Target="footer453.xml" /><Relationship Id="rId2704" Type="http://schemas.openxmlformats.org/officeDocument/2006/relationships/hyperlink" Target="https://advance.lexis.com/api/document?collection=news&amp;id=urn:contentItem:6B5J-9GF1-JCMN-Y33J-00000-00&amp;context=1519360" TargetMode="External" /><Relationship Id="rId2705" Type="http://schemas.openxmlformats.org/officeDocument/2006/relationships/hyperlink" Target="https://advance.lexis.com/api/document?collection=news&amp;id=urn:contentItem:6B5J-9GF1-JCMN-Y33J-00000-00&amp;context=1519360" TargetMode="External" /><Relationship Id="rId2706" Type="http://schemas.openxmlformats.org/officeDocument/2006/relationships/hyperlink" Target="https://advance.lexis.com/api/document?collection=news&amp;id=urn:contentItem:6B5J-9GF1-JCMN-Y33J-00000-00&amp;context=1519360" TargetMode="External" /><Relationship Id="rId2707" Type="http://schemas.openxmlformats.org/officeDocument/2006/relationships/hyperlink" Target="https://advance.lexis.com/api/document?collection=news&amp;id=urn:contentItem:6B5J-9GF1-JCMN-Y33J-00000-00&amp;context=1519360" TargetMode="External" /><Relationship Id="rId2708" Type="http://schemas.openxmlformats.org/officeDocument/2006/relationships/hyperlink" Target="https://advance.lexis.com/api/document?collection=news&amp;id=urn:contentItem:6B5J-9GF1-JCMN-Y33J-00000-00&amp;context=1519360" TargetMode="External" /><Relationship Id="rId2709" Type="http://schemas.openxmlformats.org/officeDocument/2006/relationships/hyperlink" Target="http://wonkette.com/?utm_source=lexisnexis&amp;utm_medium=partner&amp;utm_campaign=newstex" TargetMode="External" /><Relationship Id="rId271" Type="http://schemas.openxmlformats.org/officeDocument/2006/relationships/hyperlink" Target="https://newstex.com/?utm_source=lexisnexis&amp;utm_medium=partner&amp;utm_campaign=Moonbattery&amp;utm_id=111020&amp;utm_content=MOON-111020-170127370586425876100044" TargetMode="External" /><Relationship Id="rId2710" Type="http://schemas.openxmlformats.org/officeDocument/2006/relationships/hyperlink" Target="https://newstex.com/?utm_source=lexisnexis&amp;utm_medium=partner&amp;utm_campaign=Wonkette&amp;utm_id=102468&amp;utm_content=WNKT-102468-170601838550025876100194" TargetMode="External" /><Relationship Id="rId2711" Type="http://schemas.openxmlformats.org/officeDocument/2006/relationships/hyperlink" Target="https://www.wonkette.com/p/trump-still-bragging-in-2023-about" TargetMode="External" /><Relationship Id="rId2712" Type="http://schemas.openxmlformats.org/officeDocument/2006/relationships/hyperlink" Target="https://twitter.com/CitizenFreePres/status/1749535812994084992?ref_src=twsrc%5Etfw%7Ctwcamp%5Etweetembed%7Ctwterm%5E1749535812994084992%7Ctwgr%5E213b9ecc2b13593dea71087fdcb974a76d836e26%7Ctwcon%5Es1_&amp;ref_url=https%3A%2F%2Fwww.joemygod.com%2F2024%2F01%2Ftrump-challenges-nikki-haley-to-aptitude-test%2F" TargetMode="External" /><Relationship Id="rId2713" Type="http://schemas.openxmlformats.org/officeDocument/2006/relationships/hyperlink" Target="https://twitter.com/Acyn/status/1748877796594647413?ref_src=twsrc%5Etfw%7Ctwcamp%5Etweetembed%7Ctwterm%5E1748877796594647413%7Ctwgr%5E213b9ecc2b13593dea71087fdcb974a76d836e26%7Ctwcon%5Es1_&amp;ref_url=https%3A%2F%2Fwww.joemygod.com%2F2024%2F01%2Ftrump-challenges-nikki-haley-to-aptitude-test%2F" TargetMode="External" /><Relationship Id="rId2714" Type="http://schemas.openxmlformats.org/officeDocument/2006/relationships/hyperlink" Target="https://www.wonkette.com/p/trump-says-he-calls-biden-obama-because" TargetMode="External" /><Relationship Id="rId2715" Type="http://schemas.openxmlformats.org/officeDocument/2006/relationships/hyperlink" Target="https://www.wonkette.com/p/trump-says-he-calls-biden-obama-because" TargetMode="External" /><Relationship Id="rId2716" Type="http://schemas.openxmlformats.org/officeDocument/2006/relationships/hyperlink" Target="https://www.msn.com/en-us/news/politics/after-trump-appears-to-confuse-her-with-nancy-pelosi-nikki-haley-asks-is-the-former-president-ok/ar-BB1gZYML" TargetMode="External" /><Relationship Id="rId2717" Type="http://schemas.openxmlformats.org/officeDocument/2006/relationships/hyperlink" Target="https://www.msn.com/en-us/news/politics/after-trump-appears-to-confuse-her-with-nancy-pelosi-nikki-haley-asks-is-the-former-president-ok/ar-BB1gZYML" TargetMode="External" /><Relationship Id="rId2718" Type="http://schemas.openxmlformats.org/officeDocument/2006/relationships/hyperlink" Target="https://newrepublic.com/article/178288/trump-haley-pelosi-media-2024" TargetMode="External" /><Relationship Id="rId2719" Type="http://schemas.openxmlformats.org/officeDocument/2006/relationships/hyperlink" Target="https://plus.thebulwark.com/p/exit-desantis" TargetMode="External" /><Relationship Id="rId272" Type="http://schemas.openxmlformats.org/officeDocument/2006/relationships/hyperlink" Target="https://moonbattery.com/dojs-alarming-secret-trump-twitter-search-warrant/" TargetMode="External" /><Relationship Id="rId2720" Type="http://schemas.openxmlformats.org/officeDocument/2006/relationships/hyperlink" Target="https://x.com/jaynordlinger/status/1748528086692331600?s=20" TargetMode="External" /><Relationship Id="rId2721" Type="http://schemas.openxmlformats.org/officeDocument/2006/relationships/hyperlink" Target="https://apnews.com/article/trump-nikki-haley-58b7ffa7e49f626bae481060cf9975d2?utm_campaign=TrueAnthem&amp;utm_medium=AP&amp;utm_source=Twitter" TargetMode="External" /><Relationship Id="rId2722" Type="http://schemas.openxmlformats.org/officeDocument/2006/relationships/hyperlink" Target="https://www.nationalreview.com/corner/who-are-we/" TargetMode="External" /><Relationship Id="rId2723" Type="http://schemas.openxmlformats.org/officeDocument/2006/relationships/hyperlink" Target="https://www.wonkette.com/p/donald-trump-had-a-good-day-yesterday" TargetMode="External" /><Relationship Id="rId2724" Type="http://schemas.openxmlformats.org/officeDocument/2006/relationships/hyperlink" Target="https://www.wonkette.com/p/trump-sniff-sniff-adam-schiff-phony-emoluments-obama-netflix-obama-netflix" TargetMode="External" /><Relationship Id="rId2725" Type="http://schemas.openxmlformats.org/officeDocument/2006/relationships/hyperlink" Target="https://newrepublic.com/article/178288/trump-haley-pelosi-media-2024" TargetMode="External" /><Relationship Id="rId2726" Type="http://schemas.openxmlformats.org/officeDocument/2006/relationships/hyperlink" Target="https://twitter.com/TPostMillennial/status/1749535490141983121" TargetMode="External" /><Relationship Id="rId2727" Type="http://schemas.openxmlformats.org/officeDocument/2006/relationships/hyperlink" Target="https://twitter.com/Acyn/status/1748877796594647413?ref_src=twsrc%5Etfw%7Ctwcamp%5Etweetembed%7Ctwterm%5E1748877796594647413%7Ctwgr%5E213b9ecc2b13593dea71087fdcb974a76d836e26%7Ctwcon%5Es1_&amp;ref_url=https%3A%2F%2Fwww.joemygod.com%2F2024%2F01%2Ftrump-challenges-nikki-haley-to-aptitude-test%2F" TargetMode="External" /><Relationship Id="rId2728" Type="http://schemas.openxmlformats.org/officeDocument/2006/relationships/hyperlink" Target="https://www.wonkette.com/p/donald-trump-had-a-good-day-yesterday" TargetMode="External" /><Relationship Id="rId2729" Type="http://schemas.openxmlformats.org/officeDocument/2006/relationships/hyperlink" Target="https://www.wonkette.com/p/trump-sniff-sniff-adam-schiff-phony-emoluments-obama-netflix-obama-netflix" TargetMode="External" /><Relationship Id="rId273" Type="http://schemas.openxmlformats.org/officeDocument/2006/relationships/hyperlink" Target="https://nypost.com/2023/11/28/news/koch-network-backs-nikki-haley-as-best-alternative-to-donald-trump/" TargetMode="External" /><Relationship Id="rId2730" Type="http://schemas.openxmlformats.org/officeDocument/2006/relationships/hyperlink" Target="https://www.wonkette.com/p/ohhhhhhhhh-my-god" TargetMode="External" /><Relationship Id="rId2731" Type="http://schemas.openxmlformats.org/officeDocument/2006/relationships/hyperlink" Target="https://www.wonkette.com/p/trump-still-bragging-in-2023-about" TargetMode="External" /><Relationship Id="rId2732" Type="http://schemas.openxmlformats.org/officeDocument/2006/relationships/hyperlink" Target="https://www.wonkette.com/p/trump-challenges-nikki-haley-to-pick?utm_source=substack&amp;utm_medium=email&amp;utm_content=share&amp;action=share" TargetMode="External" /><Relationship Id="rId2733" Type="http://schemas.openxmlformats.org/officeDocument/2006/relationships/hyperlink" Target="http://twitter.com/evanhurst" TargetMode="External" /><Relationship Id="rId2734" Type="http://schemas.openxmlformats.org/officeDocument/2006/relationships/hyperlink" Target="https://bsky.app/profile/evanhurst.bsky.social" TargetMode="External" /><Relationship Id="rId2735" Type="http://schemas.openxmlformats.org/officeDocument/2006/relationships/hyperlink" Target="https://amzn.to/33mKzZe" TargetMode="External" /><Relationship Id="rId2736" Type="http://schemas.openxmlformats.org/officeDocument/2006/relationships/hyperlink" Target="https://www.paypal.com/donate/?hosted_button_id=FVK86AVH5HKBS" TargetMode="External" /><Relationship Id="rId2737" Type="http://schemas.openxmlformats.org/officeDocument/2006/relationships/hyperlink" Target="https://www.wonkette.com/p/trump-challenges-nikki-haley-to-pick" TargetMode="External" /><Relationship Id="rId2738" Type="http://schemas.openxmlformats.org/officeDocument/2006/relationships/theme" Target="theme/theme1.xml" /><Relationship Id="rId2739" Type="http://schemas.openxmlformats.org/officeDocument/2006/relationships/numbering" Target="numbering.xml" /><Relationship Id="rId274" Type="http://schemas.openxmlformats.org/officeDocument/2006/relationships/hyperlink" Target="https://www.dailywire.com/news/watch-bubba-wallace-puts-his-hands-on-nascar-official-following-violent-attack-on-fellow-driver" TargetMode="External" /><Relationship Id="rId2740" Type="http://schemas.openxmlformats.org/officeDocument/2006/relationships/styles" Target="styles.xml" /><Relationship Id="rId275" Type="http://schemas.openxmlformats.org/officeDocument/2006/relationships/hyperlink" Target="https://www.cbssports.com/nascar/news/bubba-wallace-black-lives-matter-scheme-car-from-martinsville-race-can-now-be-ordered-online/" TargetMode="External" /><Relationship Id="rId276" Type="http://schemas.openxmlformats.org/officeDocument/2006/relationships/hyperlink" Target="https://moonbattery.com/vintage-hate-hoax-bubba-wallace/" TargetMode="External" /><Relationship Id="rId277" Type="http://schemas.openxmlformats.org/officeDocument/2006/relationships/hyperlink" Target="https://www.washingtonexaminer.com/opinion/did-everyone-forget-nikki-haley-fell-for-bubba-wallace-hoax" TargetMode="External" /><Relationship Id="rId278" Type="http://schemas.openxmlformats.org/officeDocument/2006/relationships/hyperlink" Target="https://twitter.com/BubbaWallace?ref_src=twsrc%5Etfw" TargetMode="External" /><Relationship Id="rId279" Type="http://schemas.openxmlformats.org/officeDocument/2006/relationships/hyperlink" Target="https://twitter.com/hashtag/HateWontWin?src=hash&amp;ref_src=twsrc%5Etfw" TargetMode="External" /><Relationship Id="rId28" Type="http://schemas.openxmlformats.org/officeDocument/2006/relationships/hyperlink" Target="https://twitter.com/Spotify?ref_src=twsrc%5Etfw" TargetMode="External" /><Relationship Id="rId280" Type="http://schemas.openxmlformats.org/officeDocument/2006/relationships/hyperlink" Target="https://twitter.com/hashtag/WeStandWithBubba?src=hash&amp;ref_src=twsrc%5Etfw" TargetMode="External" /><Relationship Id="rId281" Type="http://schemas.openxmlformats.org/officeDocument/2006/relationships/hyperlink" Target="https://twitter.com/NikkiHaley/status/1275181490809319424" TargetMode="External" /><Relationship Id="rId282" Type="http://schemas.openxmlformats.org/officeDocument/2006/relationships/hyperlink" Target="https://www.nbcnews.com/storyline/confederate-flag-furor/gov-haley-sign-bill-removing-confederate-flag-n389231" TargetMode="External" /><Relationship Id="rId283" Type="http://schemas.openxmlformats.org/officeDocument/2006/relationships/hyperlink" Target="https://www.nbcnews.com/news/us-news/bubba-wallace-wants-nascar-ban-confederate-flag-n1228546" TargetMode="External" /><Relationship Id="rId284" Type="http://schemas.openxmlformats.org/officeDocument/2006/relationships/hyperlink" Target="https://thehill.com/homenews/campaign/4232750-haley-rails-against-lack-of-ukraine-aid-in-spending-bill-pushes-for-spending-cuts-in-other-areas/" TargetMode="External" /><Relationship Id="rId285" Type="http://schemas.openxmlformats.org/officeDocument/2006/relationships/hyperlink" Target="https://www.bizpacreview.com/2023/11/19/team-desantis-counters-10m-ad-blitz-with-real-nikki-haley-website-1413832/" TargetMode="External" /><Relationship Id="rId286" Type="http://schemas.openxmlformats.org/officeDocument/2006/relationships/hyperlink" Target="https://t.co/QF77sgr1IR" TargetMode="External" /><Relationship Id="rId287" Type="http://schemas.openxmlformats.org/officeDocument/2006/relationships/hyperlink" Target="https://t.co/aAjNWRvhbb" TargetMode="External" /><Relationship Id="rId288" Type="http://schemas.openxmlformats.org/officeDocument/2006/relationships/hyperlink" Target="https://twitter.com/DeSantisWarRoom/status/1725630154632806815?ref_src=twsrc%5Etfw" TargetMode="External" /><Relationship Id="rId289" Type="http://schemas.openxmlformats.org/officeDocument/2006/relationships/hyperlink" Target="https://therealnikki.com/" TargetMode="External" /><Relationship Id="rId29" Type="http://schemas.openxmlformats.org/officeDocument/2006/relationships/hyperlink" Target="https://twitter.com/ApplePodcasts?ref_src=twsrc%5Etfw" TargetMode="External" /><Relationship Id="rId290" Type="http://schemas.openxmlformats.org/officeDocument/2006/relationships/hyperlink" Target="https://therealnikki.com/" TargetMode="External" /><Relationship Id="rId291" Type="http://schemas.openxmlformats.org/officeDocument/2006/relationships/hyperlink" Target="https://therealnikki.com/" TargetMode="External" /><Relationship Id="rId292" Type="http://schemas.openxmlformats.org/officeDocument/2006/relationships/hyperlink" Target="https://therealnikki.com/" TargetMode="External" /><Relationship Id="rId293" Type="http://schemas.openxmlformats.org/officeDocument/2006/relationships/hyperlink" Target="https://moonbattery.com/please-not-nikki-haley/" TargetMode="External" /><Relationship Id="rId294" Type="http://schemas.openxmlformats.org/officeDocument/2006/relationships/hyperlink" Target="https://moonbattery.com/please-not-nikki-haley/" TargetMode="External" /><Relationship Id="rId295" Type="http://schemas.openxmlformats.org/officeDocument/2006/relationships/hyperlink" Target="https://moonbattery.com/please-not-nikki-haley/" TargetMode="External" /><Relationship Id="rId296" Type="http://schemas.openxmlformats.org/officeDocument/2006/relationships/hyperlink" Target="https://moonbattery.com/please-not-nikki-haley/" TargetMode="External" /><Relationship Id="rId297" Type="http://schemas.openxmlformats.org/officeDocument/2006/relationships/hyperlink" Target="https://moonbattery.com" TargetMode="External" /><Relationship Id="rId298" Type="http://schemas.openxmlformats.org/officeDocument/2006/relationships/hyperlink" Target="https://moonbattery.com/please-not-nikki-haley/" TargetMode="External" /><Relationship Id="rId299" Type="http://schemas.openxmlformats.org/officeDocument/2006/relationships/header" Target="header49.xml" /><Relationship Id="rId3" Type="http://schemas.openxmlformats.org/officeDocument/2006/relationships/fontTable" Target="fontTable.xml" /><Relationship Id="rId30" Type="http://schemas.openxmlformats.org/officeDocument/2006/relationships/hyperlink" Target="https://twitter.com/hashtag/TulsiGabbard?src=hash&amp;ref_src=twsrc%5Etfw" TargetMode="External" /><Relationship Id="rId300" Type="http://schemas.openxmlformats.org/officeDocument/2006/relationships/header" Target="header50.xml" /><Relationship Id="rId301" Type="http://schemas.openxmlformats.org/officeDocument/2006/relationships/footer" Target="footer49.xml" /><Relationship Id="rId302" Type="http://schemas.openxmlformats.org/officeDocument/2006/relationships/footer" Target="footer50.xml" /><Relationship Id="rId303" Type="http://schemas.openxmlformats.org/officeDocument/2006/relationships/header" Target="header51.xml" /><Relationship Id="rId304" Type="http://schemas.openxmlformats.org/officeDocument/2006/relationships/footer" Target="footer51.xml" /><Relationship Id="rId305" Type="http://schemas.openxmlformats.org/officeDocument/2006/relationships/hyperlink" Target="https://advance.lexis.com/api/document?collection=news&amp;id=urn:contentItem:6DRV-RG93-RVN5-T2CX-00000-00&amp;context=1519360" TargetMode="External" /><Relationship Id="rId306" Type="http://schemas.openxmlformats.org/officeDocument/2006/relationships/hyperlink" Target="https://advance.lexis.com/api/document?collection=news&amp;id=urn:contentItem:6DRV-RG93-RVN5-T2CX-00000-00&amp;context=1519360" TargetMode="External" /><Relationship Id="rId307" Type="http://schemas.openxmlformats.org/officeDocument/2006/relationships/hyperlink" Target="https://advance.lexis.com/api/document?collection=news&amp;id=urn:contentItem:6DRV-RG93-RVN5-T2CX-00000-00&amp;context=1519360" TargetMode="External" /><Relationship Id="rId308" Type="http://schemas.openxmlformats.org/officeDocument/2006/relationships/hyperlink" Target="https://advance.lexis.com/api/document?collection=news&amp;id=urn:contentItem:6DRV-RG93-RVN5-T2CX-00000-00&amp;context=1519360" TargetMode="External" /><Relationship Id="rId309" Type="http://schemas.openxmlformats.org/officeDocument/2006/relationships/image" Target="media/image10.png" /><Relationship Id="rId31" Type="http://schemas.openxmlformats.org/officeDocument/2006/relationships/hyperlink" Target="https://twitter.com/hashtag/NationalSecurity?src=hash&amp;ref_src=twsrc%5Etfw" TargetMode="External" /><Relationship Id="rId310" Type="http://schemas.openxmlformats.org/officeDocument/2006/relationships/header" Target="header52.xml" /><Relationship Id="rId311" Type="http://schemas.openxmlformats.org/officeDocument/2006/relationships/header" Target="header53.xml" /><Relationship Id="rId312" Type="http://schemas.openxmlformats.org/officeDocument/2006/relationships/footer" Target="footer52.xml" /><Relationship Id="rId313" Type="http://schemas.openxmlformats.org/officeDocument/2006/relationships/footer" Target="footer53.xml" /><Relationship Id="rId314" Type="http://schemas.openxmlformats.org/officeDocument/2006/relationships/header" Target="header54.xml" /><Relationship Id="rId315" Type="http://schemas.openxmlformats.org/officeDocument/2006/relationships/footer" Target="footer54.xml" /><Relationship Id="rId316" Type="http://schemas.openxmlformats.org/officeDocument/2006/relationships/hyperlink" Target="https://advance.lexis.com/api/document?collection=news&amp;id=urn:contentItem:6DD0-XTN1-JCG7-812N-00000-00&amp;context=1519360" TargetMode="External" /><Relationship Id="rId317" Type="http://schemas.openxmlformats.org/officeDocument/2006/relationships/hyperlink" Target="https://advance.lexis.com/api/document?collection=news&amp;id=urn:contentItem:6DD0-XTN1-JCG7-812N-00000-00&amp;context=1519360" TargetMode="External" /><Relationship Id="rId318" Type="http://schemas.openxmlformats.org/officeDocument/2006/relationships/hyperlink" Target="https://advance.lexis.com/api/document?collection=news&amp;id=urn:contentItem:6DD0-XTN1-JCG7-812N-00000-00&amp;context=1519360" TargetMode="External" /><Relationship Id="rId319" Type="http://schemas.openxmlformats.org/officeDocument/2006/relationships/hyperlink" Target="https://advance.lexis.com/api/document?collection=news&amp;id=urn:contentItem:6DD0-XTN1-JCG7-812N-00000-00&amp;context=1519360" TargetMode="External" /><Relationship Id="rId32" Type="http://schemas.openxmlformats.org/officeDocument/2006/relationships/hyperlink" Target="https://twitter.com/hashtag/Intelligence?src=hash&amp;ref_src=twsrc%5Etfw" TargetMode="External" /><Relationship Id="rId320" Type="http://schemas.openxmlformats.org/officeDocument/2006/relationships/hyperlink" Target="https://advance.lexis.com/api/document?collection=news&amp;id=urn:contentItem:6DD0-XTN1-JCG7-812N-00000-00&amp;context=1519360" TargetMode="External" /><Relationship Id="rId321" Type="http://schemas.openxmlformats.org/officeDocument/2006/relationships/header" Target="header55.xml" /><Relationship Id="rId322" Type="http://schemas.openxmlformats.org/officeDocument/2006/relationships/header" Target="header56.xml" /><Relationship Id="rId323" Type="http://schemas.openxmlformats.org/officeDocument/2006/relationships/footer" Target="footer55.xml" /><Relationship Id="rId324" Type="http://schemas.openxmlformats.org/officeDocument/2006/relationships/footer" Target="footer56.xml" /><Relationship Id="rId325" Type="http://schemas.openxmlformats.org/officeDocument/2006/relationships/header" Target="header57.xml" /><Relationship Id="rId326" Type="http://schemas.openxmlformats.org/officeDocument/2006/relationships/footer" Target="footer57.xml" /><Relationship Id="rId327" Type="http://schemas.openxmlformats.org/officeDocument/2006/relationships/hyperlink" Target="https://advance.lexis.com/api/document?collection=news&amp;id=urn:contentItem:6DCS-01R1-JCMC-W1S5-00000-00&amp;context=1519360" TargetMode="External" /><Relationship Id="rId328" Type="http://schemas.openxmlformats.org/officeDocument/2006/relationships/hyperlink" Target="https://advance.lexis.com/api/document?collection=news&amp;id=urn:contentItem:6DCS-01R1-JCMC-W1S5-00000-00&amp;context=1519360" TargetMode="External" /><Relationship Id="rId329" Type="http://schemas.openxmlformats.org/officeDocument/2006/relationships/hyperlink" Target="https://advance.lexis.com/api/document?collection=news&amp;id=urn:contentItem:6DCS-01R1-JCMC-W1S5-00000-00&amp;context=1519360" TargetMode="External" /><Relationship Id="rId33" Type="http://schemas.openxmlformats.org/officeDocument/2006/relationships/hyperlink" Target="https://t.co/Rh1O26emyH" TargetMode="External" /><Relationship Id="rId330" Type="http://schemas.openxmlformats.org/officeDocument/2006/relationships/hyperlink" Target="https://advance.lexis.com/api/document?collection=news&amp;id=urn:contentItem:6DCS-01R1-JCMC-W1S5-00000-00&amp;context=1519360" TargetMode="External" /><Relationship Id="rId331" Type="http://schemas.openxmlformats.org/officeDocument/2006/relationships/hyperlink" Target="https://advance.lexis.com/api/document?collection=news&amp;id=urn:contentItem:6DCS-01R1-JCMC-W1S5-00000-00&amp;context=1519360" TargetMode="External" /><Relationship Id="rId332" Type="http://schemas.openxmlformats.org/officeDocument/2006/relationships/header" Target="header58.xml" /><Relationship Id="rId333" Type="http://schemas.openxmlformats.org/officeDocument/2006/relationships/header" Target="header59.xml" /><Relationship Id="rId334" Type="http://schemas.openxmlformats.org/officeDocument/2006/relationships/footer" Target="footer58.xml" /><Relationship Id="rId335" Type="http://schemas.openxmlformats.org/officeDocument/2006/relationships/footer" Target="footer59.xml" /><Relationship Id="rId336" Type="http://schemas.openxmlformats.org/officeDocument/2006/relationships/header" Target="header60.xml" /><Relationship Id="rId337" Type="http://schemas.openxmlformats.org/officeDocument/2006/relationships/footer" Target="footer60.xml" /><Relationship Id="rId338" Type="http://schemas.openxmlformats.org/officeDocument/2006/relationships/hyperlink" Target="https://advance.lexis.com/api/document?collection=news&amp;id=urn:contentItem:6F89-HP23-S027-N1W5-00000-00&amp;context=1519360" TargetMode="External" /><Relationship Id="rId339" Type="http://schemas.openxmlformats.org/officeDocument/2006/relationships/hyperlink" Target="https://advance.lexis.com/api/document?collection=news&amp;id=urn:contentItem:6F89-HP23-S027-N1W5-00000-00&amp;context=1519360" TargetMode="External" /><Relationship Id="rId34" Type="http://schemas.openxmlformats.org/officeDocument/2006/relationships/hyperlink" Target="https://twitter.com/NikkiHaley/status/1859381448333049899?ref_src=twsrc%5Etfw" TargetMode="External" /><Relationship Id="rId340" Type="http://schemas.openxmlformats.org/officeDocument/2006/relationships/hyperlink" Target="https://advance.lexis.com/api/document?collection=news&amp;id=urn:contentItem:6F89-HP23-S027-N1W5-00000-00&amp;context=1519360" TargetMode="External" /><Relationship Id="rId341" Type="http://schemas.openxmlformats.org/officeDocument/2006/relationships/hyperlink" Target="https://advance.lexis.com/api/document?collection=news&amp;id=urn:contentItem:6F89-HP23-S027-N1W5-00000-00&amp;context=1519360" TargetMode="External" /><Relationship Id="rId342" Type="http://schemas.openxmlformats.org/officeDocument/2006/relationships/image" Target="media/image11.png" /><Relationship Id="rId343" Type="http://schemas.openxmlformats.org/officeDocument/2006/relationships/hyperlink" Target="https://menafn.com/updates/pr/2024-11/23/LM_2965aimage_story.jpg" TargetMode="External" /><Relationship Id="rId344" Type="http://schemas.openxmlformats.org/officeDocument/2006/relationships/hyperlink" Target="https://menafn.com/1108918084/Nikki-Haley-Calls-Tulsi-Gabbard-A-Russian-Sympathizer-And-Rips-Kennedy-Jr-For-Lack-Of-Healthcare-Expertise" TargetMode="External" /><Relationship Id="rId345" Type="http://schemas.openxmlformats.org/officeDocument/2006/relationships/header" Target="header61.xml" /><Relationship Id="rId346" Type="http://schemas.openxmlformats.org/officeDocument/2006/relationships/header" Target="header62.xml" /><Relationship Id="rId347" Type="http://schemas.openxmlformats.org/officeDocument/2006/relationships/footer" Target="footer61.xml" /><Relationship Id="rId348" Type="http://schemas.openxmlformats.org/officeDocument/2006/relationships/footer" Target="footer62.xml" /><Relationship Id="rId349" Type="http://schemas.openxmlformats.org/officeDocument/2006/relationships/header" Target="header63.xml" /><Relationship Id="rId35" Type="http://schemas.openxmlformats.org/officeDocument/2006/relationships/hyperlink" Target="https://dailycaller.com/2024/11/18/nikki-haley-morning-joe-trump-flip-flop/" TargetMode="External" /><Relationship Id="rId350" Type="http://schemas.openxmlformats.org/officeDocument/2006/relationships/footer" Target="footer63.xml" /><Relationship Id="rId351" Type="http://schemas.openxmlformats.org/officeDocument/2006/relationships/hyperlink" Target="https://advance.lexis.com/api/document?collection=news&amp;id=urn:contentItem:6F89-HP13-RYGJ-T522-00000-00&amp;context=1519360" TargetMode="External" /><Relationship Id="rId352" Type="http://schemas.openxmlformats.org/officeDocument/2006/relationships/hyperlink" Target="https://advance.lexis.com/api/document?collection=news&amp;id=urn:contentItem:6F89-HP13-RYGJ-T522-00000-00&amp;context=1519360" TargetMode="External" /><Relationship Id="rId353" Type="http://schemas.openxmlformats.org/officeDocument/2006/relationships/hyperlink" Target="https://advance.lexis.com/api/document?collection=news&amp;id=urn:contentItem:6F89-HP13-RYGJ-T522-00000-00&amp;context=1519360" TargetMode="External" /><Relationship Id="rId354" Type="http://schemas.openxmlformats.org/officeDocument/2006/relationships/hyperlink" Target="https://advance.lexis.com/api/document?collection=news&amp;id=urn:contentItem:6F89-HP13-RYGJ-T522-00000-00&amp;context=1519360" TargetMode="External" /><Relationship Id="rId355" Type="http://schemas.openxmlformats.org/officeDocument/2006/relationships/hyperlink" Target="https://advance.lexis.com/api/document?collection=news&amp;id=urn:contentItem:6F89-HP13-RYGJ-T522-00000-00&amp;context=1519360" TargetMode="External" /><Relationship Id="rId356" Type="http://schemas.openxmlformats.org/officeDocument/2006/relationships/hyperlink" Target="https://menafn.com/updates/pr/2024-11/10/LM_d69e8image_story.jpg" TargetMode="External" /><Relationship Id="rId357" Type="http://schemas.openxmlformats.org/officeDocument/2006/relationships/hyperlink" Target="https://menafn.com/1108869120/I-Was-Proud-To-Work-Nikki-Haleys-First-Reaction-To-Donald-Trumps-Decision-To-Exclude-Her-From-The-White-House-Team" TargetMode="External" /><Relationship Id="rId358" Type="http://schemas.openxmlformats.org/officeDocument/2006/relationships/header" Target="header64.xml" /><Relationship Id="rId359" Type="http://schemas.openxmlformats.org/officeDocument/2006/relationships/header" Target="header65.xml" /><Relationship Id="rId36" Type="http://schemas.openxmlformats.org/officeDocument/2006/relationships/hyperlink" Target="https://dailycaller.com/2024/11/18/nikki-haley-morning-joe-trump-flip-flop/" TargetMode="External" /><Relationship Id="rId360" Type="http://schemas.openxmlformats.org/officeDocument/2006/relationships/footer" Target="footer64.xml" /><Relationship Id="rId361" Type="http://schemas.openxmlformats.org/officeDocument/2006/relationships/footer" Target="footer65.xml" /><Relationship Id="rId362" Type="http://schemas.openxmlformats.org/officeDocument/2006/relationships/header" Target="header66.xml" /><Relationship Id="rId363" Type="http://schemas.openxmlformats.org/officeDocument/2006/relationships/footer" Target="footer66.xml" /><Relationship Id="rId364" Type="http://schemas.openxmlformats.org/officeDocument/2006/relationships/hyperlink" Target="https://advance.lexis.com/api/document?collection=news&amp;id=urn:contentItem:6C39-9301-JBN4-B3YJ-00000-00&amp;context=1519360" TargetMode="External" /><Relationship Id="rId365" Type="http://schemas.openxmlformats.org/officeDocument/2006/relationships/hyperlink" Target="https://advance.lexis.com/api/document?collection=news&amp;id=urn:contentItem:6C39-9301-JBN4-B3YJ-00000-00&amp;context=1519360" TargetMode="External" /><Relationship Id="rId366" Type="http://schemas.openxmlformats.org/officeDocument/2006/relationships/hyperlink" Target="https://advance.lexis.com/api/document?collection=news&amp;id=urn:contentItem:6C39-9301-JBN4-B3YJ-00000-00&amp;context=1519360" TargetMode="External" /><Relationship Id="rId367" Type="http://schemas.openxmlformats.org/officeDocument/2006/relationships/hyperlink" Target="https://advance.lexis.com/api/document?collection=news&amp;id=urn:contentItem:6C39-9301-JBN4-B3YJ-00000-00&amp;context=1519360" TargetMode="External" /><Relationship Id="rId368" Type="http://schemas.openxmlformats.org/officeDocument/2006/relationships/image" Target="media/image12.png" /><Relationship Id="rId369" Type="http://schemas.openxmlformats.org/officeDocument/2006/relationships/header" Target="header67.xml" /><Relationship Id="rId37" Type="http://schemas.openxmlformats.org/officeDocument/2006/relationships/hyperlink" Target="https://dailycaller.com/2024/11/18/nikki-haley-morning-joe-trump-flip-flop/" TargetMode="External" /><Relationship Id="rId370" Type="http://schemas.openxmlformats.org/officeDocument/2006/relationships/header" Target="header68.xml" /><Relationship Id="rId371" Type="http://schemas.openxmlformats.org/officeDocument/2006/relationships/footer" Target="footer67.xml" /><Relationship Id="rId372" Type="http://schemas.openxmlformats.org/officeDocument/2006/relationships/footer" Target="footer68.xml" /><Relationship Id="rId373" Type="http://schemas.openxmlformats.org/officeDocument/2006/relationships/header" Target="header69.xml" /><Relationship Id="rId374" Type="http://schemas.openxmlformats.org/officeDocument/2006/relationships/footer" Target="footer69.xml" /><Relationship Id="rId375" Type="http://schemas.openxmlformats.org/officeDocument/2006/relationships/hyperlink" Target="https://advance.lexis.com/api/document?collection=news&amp;id=urn:contentItem:6CGP-M231-JBR8-B091-00000-00&amp;context=1519360" TargetMode="External" /><Relationship Id="rId376" Type="http://schemas.openxmlformats.org/officeDocument/2006/relationships/hyperlink" Target="https://advance.lexis.com/api/document?collection=news&amp;id=urn:contentItem:6CGP-M231-JBR8-B091-00000-00&amp;context=1519360" TargetMode="External" /><Relationship Id="rId377" Type="http://schemas.openxmlformats.org/officeDocument/2006/relationships/hyperlink" Target="https://advance.lexis.com/api/document?collection=news&amp;id=urn:contentItem:6CGP-M231-JBR8-B091-00000-00&amp;context=1519360" TargetMode="External" /><Relationship Id="rId378" Type="http://schemas.openxmlformats.org/officeDocument/2006/relationships/hyperlink" Target="https://advance.lexis.com/api/document?collection=news&amp;id=urn:contentItem:6CGP-M231-JBR8-B091-00000-00&amp;context=1519360" TargetMode="External" /><Relationship Id="rId379" Type="http://schemas.openxmlformats.org/officeDocument/2006/relationships/hyperlink" Target="https://menafn.com/updates/pr/2024-05/23/I_195c3image_story.jpg" TargetMode="External" /><Relationship Id="rId38" Type="http://schemas.openxmlformats.org/officeDocument/2006/relationships/hyperlink" Target="https://dailycaller.com/2024/11/18/nikki-haley-morning-joe-trump-flip-flop/" TargetMode="External" /><Relationship Id="rId380" Type="http://schemas.openxmlformats.org/officeDocument/2006/relationships/hyperlink" Target="https://menafn.com/1108247899/Nikki-Haley-To-Visit-Israel-Next-Week" TargetMode="External" /><Relationship Id="rId381" Type="http://schemas.openxmlformats.org/officeDocument/2006/relationships/header" Target="header70.xml" /><Relationship Id="rId382" Type="http://schemas.openxmlformats.org/officeDocument/2006/relationships/header" Target="header71.xml" /><Relationship Id="rId383" Type="http://schemas.openxmlformats.org/officeDocument/2006/relationships/footer" Target="footer70.xml" /><Relationship Id="rId384" Type="http://schemas.openxmlformats.org/officeDocument/2006/relationships/footer" Target="footer71.xml" /><Relationship Id="rId385" Type="http://schemas.openxmlformats.org/officeDocument/2006/relationships/header" Target="header72.xml" /><Relationship Id="rId386" Type="http://schemas.openxmlformats.org/officeDocument/2006/relationships/footer" Target="footer72.xml" /><Relationship Id="rId387" Type="http://schemas.openxmlformats.org/officeDocument/2006/relationships/hyperlink" Target="https://advance.lexis.com/api/document?collection=news&amp;id=urn:contentItem:6DCT-FVG1-DXX5-W3WK-00000-00&amp;context=1519360" TargetMode="External" /><Relationship Id="rId388" Type="http://schemas.openxmlformats.org/officeDocument/2006/relationships/hyperlink" Target="https://advance.lexis.com/api/document?collection=news&amp;id=urn:contentItem:6DCT-FVG1-DXX5-W3WK-00000-00&amp;context=1519360" TargetMode="External" /><Relationship Id="rId389" Type="http://schemas.openxmlformats.org/officeDocument/2006/relationships/hyperlink" Target="https://advance.lexis.com/api/document?collection=news&amp;id=urn:contentItem:6DCT-FVG1-DXX5-W3WK-00000-00&amp;context=1519360" TargetMode="External" /><Relationship Id="rId39" Type="http://schemas.openxmlformats.org/officeDocument/2006/relationships/hyperlink" Target="https://dailycaller.com/2024/11/18/nikki-haley-morning-joe-trump-flip-flop/" TargetMode="External" /><Relationship Id="rId390" Type="http://schemas.openxmlformats.org/officeDocument/2006/relationships/hyperlink" Target="https://advance.lexis.com/api/document?collection=news&amp;id=urn:contentItem:6DCT-FVG1-DXX5-W3WK-00000-00&amp;context=1519360" TargetMode="External" /><Relationship Id="rId391" Type="http://schemas.openxmlformats.org/officeDocument/2006/relationships/hyperlink" Target="https://advance.lexis.com/api/document?collection=news&amp;id=urn:contentItem:6DCT-FVG1-DXX5-W3WK-00000-00&amp;context=1519360" TargetMode="External" /><Relationship Id="rId392" Type="http://schemas.openxmlformats.org/officeDocument/2006/relationships/hyperlink" Target="https://www.indiatoday.in/world/story/new-hampshire-primary-nikki-haley-donald-trump-us-presidential-election-caucus-indian-american-vivek-ramaswamy-2490980-2024-01-23" TargetMode="External" /><Relationship Id="rId393" Type="http://schemas.openxmlformats.org/officeDocument/2006/relationships/hyperlink" Target="https://www.indiatoday.in/world/us-election-2024/story/us-presidential-election-nikki-haley-donald-trump-is-better-choice-over-kamala-harris-2628094-2024-11-04" TargetMode="External" /><Relationship Id="rId394" Type="http://schemas.openxmlformats.org/officeDocument/2006/relationships/hyperlink" Target="https://www.indiatoday.in/world/us-election-2024/story/us-presidential-election-nikki-haley-donald-trump-is-better-choice-over-kamala-harris-2628094-2024-11-04" TargetMode="External" /><Relationship Id="rId395" Type="http://schemas.openxmlformats.org/officeDocument/2006/relationships/hyperlink" Target="https://www.indiatoday.in/world/us-election-2024/story/us-presidential-election-donald-trump-will-start-selection-process-adminitration-top-post-economic-defence-intelligence-security-2629409-2024-11-07" TargetMode="External" /><Relationship Id="rId396" Type="http://schemas.openxmlformats.org/officeDocument/2006/relationships/hyperlink" Target="https://akm-img-a-in.tosshub.com/indiatoday/images/story/202411/nikki-haley-and-donald-trump-105707977-16x9_0.jpg?VersionId=FOs6aiCJikHwkq1YMp6Y21v3Cll62yqS?size=749:421" TargetMode="External" /><Relationship Id="rId397" Type="http://schemas.openxmlformats.org/officeDocument/2006/relationships/header" Target="header73.xml" /><Relationship Id="rId398" Type="http://schemas.openxmlformats.org/officeDocument/2006/relationships/header" Target="header74.xml" /><Relationship Id="rId399" Type="http://schemas.openxmlformats.org/officeDocument/2006/relationships/footer" Target="footer73.xml" /><Relationship Id="rId4" Type="http://schemas.openxmlformats.org/officeDocument/2006/relationships/image" Target="media/image1.png" /><Relationship Id="rId40" Type="http://schemas.openxmlformats.org/officeDocument/2006/relationships/hyperlink" Target="https://www.politico.com/live-updates/2024/11/20/congress/nikki-haleys-view-00190765" TargetMode="External" /><Relationship Id="rId400" Type="http://schemas.openxmlformats.org/officeDocument/2006/relationships/footer" Target="footer74.xml" /><Relationship Id="rId401" Type="http://schemas.openxmlformats.org/officeDocument/2006/relationships/header" Target="header75.xml" /><Relationship Id="rId402" Type="http://schemas.openxmlformats.org/officeDocument/2006/relationships/footer" Target="footer75.xml" /><Relationship Id="rId403" Type="http://schemas.openxmlformats.org/officeDocument/2006/relationships/hyperlink" Target="https://advance.lexis.com/api/document?collection=news&amp;id=urn:contentItem:6D3G-DH81-JCMC-W2Y8-00000-00&amp;context=1519360" TargetMode="External" /><Relationship Id="rId404" Type="http://schemas.openxmlformats.org/officeDocument/2006/relationships/hyperlink" Target="https://advance.lexis.com/api/document?collection=news&amp;id=urn:contentItem:6D3G-DH81-JCMC-W2Y8-00000-00&amp;context=1519360" TargetMode="External" /><Relationship Id="rId405" Type="http://schemas.openxmlformats.org/officeDocument/2006/relationships/hyperlink" Target="https://advance.lexis.com/api/document?collection=news&amp;id=urn:contentItem:6D3G-DH81-JCMC-W2Y8-00000-00&amp;context=1519360" TargetMode="External" /><Relationship Id="rId406" Type="http://schemas.openxmlformats.org/officeDocument/2006/relationships/hyperlink" Target="https://advance.lexis.com/api/document?collection=news&amp;id=urn:contentItem:6D3G-DH81-JCMC-W2Y8-00000-00&amp;context=1519360" TargetMode="External" /><Relationship Id="rId407" Type="http://schemas.openxmlformats.org/officeDocument/2006/relationships/hyperlink" Target="https://advance.lexis.com/api/document?collection=news&amp;id=urn:contentItem:6D3G-DH81-JCMC-W2Y8-00000-00&amp;context=1519360" TargetMode="External" /><Relationship Id="rId408" Type="http://schemas.openxmlformats.org/officeDocument/2006/relationships/hyperlink" Target="https://dailypost.ng/wp-content/uploads/2018/02/Nikki-696x464.jpg" TargetMode="External" /><Relationship Id="rId409" Type="http://schemas.openxmlformats.org/officeDocument/2006/relationships/hyperlink" Target="https://t.co/YYRNO9n6nJ" TargetMode="External" /><Relationship Id="rId41" Type="http://schemas.openxmlformats.org/officeDocument/2006/relationships/hyperlink" Target="https://dailycaller.com/2024/11/13/donald-trump-tulsi-gabbard-national-intelligence-role/" TargetMode="External" /><Relationship Id="rId410" Type="http://schemas.openxmlformats.org/officeDocument/2006/relationships/hyperlink" Target="https://twitter.com/NikkiHaley/status/1841262307747193114?ref_src=twsrc%5Etfw" TargetMode="External" /><Relationship Id="rId411" Type="http://schemas.openxmlformats.org/officeDocument/2006/relationships/hyperlink" Target="https://dailypost.ng/2024/10/02/war-israel-doesnt-trust-biden-harris-nikki-haley-ex-un-ambassador/" TargetMode="External" /><Relationship Id="rId412" Type="http://schemas.openxmlformats.org/officeDocument/2006/relationships/hyperlink" Target="https://dailypost.ng/2024/10/02/war-israel-doesnt-trust-biden-harris-nikki-haley-ex-un-ambassador/" TargetMode="External" /><Relationship Id="rId413" Type="http://schemas.openxmlformats.org/officeDocument/2006/relationships/hyperlink" Target="https://dailypost.ng/2024/10/02/war-israel-doesnt-trust-biden-harris-nikki-haley-ex-un-ambassador/" TargetMode="External" /><Relationship Id="rId414" Type="http://schemas.openxmlformats.org/officeDocument/2006/relationships/hyperlink" Target="https://dailypost.ng/2024/10/02/war-israel-doesnt-trust-biden-harris-nikki-haley-ex-un-ambassador/" TargetMode="External" /><Relationship Id="rId415" Type="http://schemas.openxmlformats.org/officeDocument/2006/relationships/hyperlink" Target="https://dailypost.ng/2024/10/02/war-israel-doesnt-trust-biden-harris-nikki-haley-ex-un-ambassador/" TargetMode="External" /><Relationship Id="rId416" Type="http://schemas.openxmlformats.org/officeDocument/2006/relationships/header" Target="header76.xml" /><Relationship Id="rId417" Type="http://schemas.openxmlformats.org/officeDocument/2006/relationships/header" Target="header77.xml" /><Relationship Id="rId418" Type="http://schemas.openxmlformats.org/officeDocument/2006/relationships/footer" Target="footer76.xml" /><Relationship Id="rId419" Type="http://schemas.openxmlformats.org/officeDocument/2006/relationships/footer" Target="footer77.xml" /><Relationship Id="rId42" Type="http://schemas.openxmlformats.org/officeDocument/2006/relationships/hyperlink" Target="https://dailycaller.com/2024/11/14/donald-trump-rfk-health-department/" TargetMode="External" /><Relationship Id="rId420" Type="http://schemas.openxmlformats.org/officeDocument/2006/relationships/header" Target="header78.xml" /><Relationship Id="rId421" Type="http://schemas.openxmlformats.org/officeDocument/2006/relationships/footer" Target="footer78.xml" /><Relationship Id="rId422" Type="http://schemas.openxmlformats.org/officeDocument/2006/relationships/hyperlink" Target="https://advance.lexis.com/api/document?collection=news&amp;id=urn:contentItem:69VV-4DM1-JC85-K21R-00000-00&amp;context=1519360" TargetMode="External" /><Relationship Id="rId423" Type="http://schemas.openxmlformats.org/officeDocument/2006/relationships/hyperlink" Target="https://advance.lexis.com/api/document?collection=news&amp;id=urn:contentItem:69VV-4DM1-JC85-K21R-00000-00&amp;context=1519360" TargetMode="External" /><Relationship Id="rId424" Type="http://schemas.openxmlformats.org/officeDocument/2006/relationships/hyperlink" Target="https://advance.lexis.com/api/document?collection=news&amp;id=urn:contentItem:69VV-4DM1-JC85-K21R-00000-00&amp;context=1519360" TargetMode="External" /><Relationship Id="rId425" Type="http://schemas.openxmlformats.org/officeDocument/2006/relationships/hyperlink" Target="https://advance.lexis.com/api/document?collection=news&amp;id=urn:contentItem:69VV-4DM1-JC85-K21R-00000-00&amp;context=1519360" TargetMode="External" /><Relationship Id="rId426" Type="http://schemas.openxmlformats.org/officeDocument/2006/relationships/header" Target="header79.xml" /><Relationship Id="rId427" Type="http://schemas.openxmlformats.org/officeDocument/2006/relationships/header" Target="header80.xml" /><Relationship Id="rId428" Type="http://schemas.openxmlformats.org/officeDocument/2006/relationships/footer" Target="footer79.xml" /><Relationship Id="rId429" Type="http://schemas.openxmlformats.org/officeDocument/2006/relationships/footer" Target="footer80.xml" /><Relationship Id="rId43" Type="http://schemas.openxmlformats.org/officeDocument/2006/relationships/hyperlink" Target="https://dailycaller.com/2024/11/09/trump-nikki-haley-mike-pompeo-administration-robert-f-kennedy-jr/" TargetMode="External" /><Relationship Id="rId430" Type="http://schemas.openxmlformats.org/officeDocument/2006/relationships/header" Target="header81.xml" /><Relationship Id="rId431" Type="http://schemas.openxmlformats.org/officeDocument/2006/relationships/footer" Target="footer81.xml" /><Relationship Id="rId432" Type="http://schemas.openxmlformats.org/officeDocument/2006/relationships/hyperlink" Target="https://advance.lexis.com/api/document?collection=news&amp;id=urn:contentItem:6C4M-GYT1-F12G-D372-00000-00&amp;context=1519360" TargetMode="External" /><Relationship Id="rId433" Type="http://schemas.openxmlformats.org/officeDocument/2006/relationships/hyperlink" Target="https://advance.lexis.com/api/document?collection=news&amp;id=urn:contentItem:6C4M-GYT1-F12G-D372-00000-00&amp;context=1519360" TargetMode="External" /><Relationship Id="rId434" Type="http://schemas.openxmlformats.org/officeDocument/2006/relationships/hyperlink" Target="https://advance.lexis.com/api/document?collection=news&amp;id=urn:contentItem:6C4M-GYT1-F12G-D372-00000-00&amp;context=1519360" TargetMode="External" /><Relationship Id="rId435" Type="http://schemas.openxmlformats.org/officeDocument/2006/relationships/hyperlink" Target="https://advance.lexis.com/api/document?collection=news&amp;id=urn:contentItem:6C4M-GYT1-F12G-D372-00000-00&amp;context=1519360" TargetMode="External" /><Relationship Id="rId436" Type="http://schemas.openxmlformats.org/officeDocument/2006/relationships/hyperlink" Target="https://advance.lexis.com/api/document?collection=news&amp;id=urn:contentItem:6C4M-GYT1-F12G-D372-00000-00&amp;context=1519360" TargetMode="External" /><Relationship Id="rId437" Type="http://schemas.openxmlformats.org/officeDocument/2006/relationships/header" Target="header82.xml" /><Relationship Id="rId438" Type="http://schemas.openxmlformats.org/officeDocument/2006/relationships/header" Target="header83.xml" /><Relationship Id="rId439" Type="http://schemas.openxmlformats.org/officeDocument/2006/relationships/footer" Target="footer82.xml" /><Relationship Id="rId44" Type="http://schemas.openxmlformats.org/officeDocument/2006/relationships/hyperlink" Target="mailto:licensing@dailycallernewsfoundation.org" TargetMode="External" /><Relationship Id="rId440" Type="http://schemas.openxmlformats.org/officeDocument/2006/relationships/footer" Target="footer83.xml" /><Relationship Id="rId441" Type="http://schemas.openxmlformats.org/officeDocument/2006/relationships/header" Target="header84.xml" /><Relationship Id="rId442" Type="http://schemas.openxmlformats.org/officeDocument/2006/relationships/footer" Target="footer84.xml" /><Relationship Id="rId443" Type="http://schemas.openxmlformats.org/officeDocument/2006/relationships/hyperlink" Target="https://advance.lexis.com/api/document?collection=news&amp;id=urn:contentItem:6CR2-GPC1-JBF4-538P-00000-00&amp;context=1519360" TargetMode="External" /><Relationship Id="rId444" Type="http://schemas.openxmlformats.org/officeDocument/2006/relationships/hyperlink" Target="https://advance.lexis.com/api/document?collection=news&amp;id=urn:contentItem:6CR2-GPC1-JBF4-538P-00000-00&amp;context=1519360" TargetMode="External" /><Relationship Id="rId445" Type="http://schemas.openxmlformats.org/officeDocument/2006/relationships/hyperlink" Target="https://advance.lexis.com/api/document?collection=news&amp;id=urn:contentItem:6CR2-GPC1-JBF4-538P-00000-00&amp;context=1519360" TargetMode="External" /><Relationship Id="rId446" Type="http://schemas.openxmlformats.org/officeDocument/2006/relationships/hyperlink" Target="https://advance.lexis.com/api/document?collection=news&amp;id=urn:contentItem:6CR2-GPC1-JBF4-538P-00000-00&amp;context=1519360" TargetMode="External" /><Relationship Id="rId447" Type="http://schemas.openxmlformats.org/officeDocument/2006/relationships/hyperlink" Target="https://www.indiatoday.in/world/us-news/story/us-presidential-polls-democratic-kamala-harris-ahead-rival-republican-donald-trump-seven-swing-states-white-voters-2582054-2024-08-14" TargetMode="External" /><Relationship Id="rId448" Type="http://schemas.openxmlformats.org/officeDocument/2006/relationships/hyperlink" Target="https://www.indiatoday.in/diu/story/lok-sabha-elections-in-india-us-presidential-elections-uk-elections-pakistan-elections-indonesia-polls-2484965-2024-01-06" TargetMode="External" /><Relationship Id="rId449" Type="http://schemas.openxmlformats.org/officeDocument/2006/relationships/hyperlink" Target="https://www.indiatoday.in/world/us-election-2024/story/kamala-harris-daily-campaign-blitz-key-states-donald-trump-takes-it-easy-us-elections-2580115-2024-08-10" TargetMode="External" /><Relationship Id="rId45" Type="http://schemas.openxmlformats.org/officeDocument/2006/relationships/header" Target="header7.xml" /><Relationship Id="rId450" Type="http://schemas.openxmlformats.org/officeDocument/2006/relationships/hyperlink" Target="https://www.indiatoday.in/world/us-news/story/us-first-presidential-debate-who-won-democrat-joe-biden-republican-donald-trump-cnn-atlanta-georgia-2559596-2024-06-28" TargetMode="External" /><Relationship Id="rId451" Type="http://schemas.openxmlformats.org/officeDocument/2006/relationships/hyperlink" Target="https://www.indiatoday.in/world/us-news/story/kamala-harris-democrats-high-approval-rating-crisis-of-donald-trump-republicans-jd-vance-2577040-2024-08-05" TargetMode="External" /><Relationship Id="rId452" Type="http://schemas.openxmlformats.org/officeDocument/2006/relationships/hyperlink" Target="https://akm-img-a-in.tosshub.com/indiatoday/images/story/202408/kamala-harris-and-nikki-haley-144705889-16x9_0.png?VersionId=qWuY0uevfWHI8TcJ1tjxDH7yKjyHqh0I?size=749:421" TargetMode="External" /><Relationship Id="rId453" Type="http://schemas.openxmlformats.org/officeDocument/2006/relationships/header" Target="header85.xml" /><Relationship Id="rId454" Type="http://schemas.openxmlformats.org/officeDocument/2006/relationships/header" Target="header86.xml" /><Relationship Id="rId455" Type="http://schemas.openxmlformats.org/officeDocument/2006/relationships/footer" Target="footer85.xml" /><Relationship Id="rId456" Type="http://schemas.openxmlformats.org/officeDocument/2006/relationships/footer" Target="footer86.xml" /><Relationship Id="rId457" Type="http://schemas.openxmlformats.org/officeDocument/2006/relationships/header" Target="header87.xml" /><Relationship Id="rId458" Type="http://schemas.openxmlformats.org/officeDocument/2006/relationships/footer" Target="footer87.xml" /><Relationship Id="rId459" Type="http://schemas.openxmlformats.org/officeDocument/2006/relationships/hyperlink" Target="https://advance.lexis.com/api/document?collection=news&amp;id=urn:contentItem:6CH2-66B1-JCG7-83RT-00000-00&amp;context=1519360" TargetMode="External" /><Relationship Id="rId46" Type="http://schemas.openxmlformats.org/officeDocument/2006/relationships/header" Target="header8.xml" /><Relationship Id="rId460" Type="http://schemas.openxmlformats.org/officeDocument/2006/relationships/hyperlink" Target="https://advance.lexis.com/api/document?collection=news&amp;id=urn:contentItem:6CH2-66B1-JCG7-83RT-00000-00&amp;context=1519360" TargetMode="External" /><Relationship Id="rId461" Type="http://schemas.openxmlformats.org/officeDocument/2006/relationships/hyperlink" Target="https://advance.lexis.com/api/document?collection=news&amp;id=urn:contentItem:6CH2-66B1-JCG7-83RT-00000-00&amp;context=1519360" TargetMode="External" /><Relationship Id="rId462" Type="http://schemas.openxmlformats.org/officeDocument/2006/relationships/hyperlink" Target="https://advance.lexis.com/api/document?collection=news&amp;id=urn:contentItem:6CH2-66B1-JCG7-83RT-00000-00&amp;context=1519360" TargetMode="External" /><Relationship Id="rId463" Type="http://schemas.openxmlformats.org/officeDocument/2006/relationships/header" Target="header88.xml" /><Relationship Id="rId464" Type="http://schemas.openxmlformats.org/officeDocument/2006/relationships/header" Target="header89.xml" /><Relationship Id="rId465" Type="http://schemas.openxmlformats.org/officeDocument/2006/relationships/footer" Target="footer88.xml" /><Relationship Id="rId466" Type="http://schemas.openxmlformats.org/officeDocument/2006/relationships/footer" Target="footer89.xml" /><Relationship Id="rId467" Type="http://schemas.openxmlformats.org/officeDocument/2006/relationships/header" Target="header90.xml" /><Relationship Id="rId468" Type="http://schemas.openxmlformats.org/officeDocument/2006/relationships/footer" Target="footer90.xml" /><Relationship Id="rId469" Type="http://schemas.openxmlformats.org/officeDocument/2006/relationships/hyperlink" Target="https://advance.lexis.com/api/document?collection=news&amp;id=urn:contentItem:6DCT-T2R1-F03R-N2Y5-00000-00&amp;context=1519360" TargetMode="External" /><Relationship Id="rId47" Type="http://schemas.openxmlformats.org/officeDocument/2006/relationships/footer" Target="footer7.xml" /><Relationship Id="rId470" Type="http://schemas.openxmlformats.org/officeDocument/2006/relationships/hyperlink" Target="https://advance.lexis.com/api/document?collection=news&amp;id=urn:contentItem:6DCT-T2R1-F03R-N2Y5-00000-00&amp;context=1519360" TargetMode="External" /><Relationship Id="rId471" Type="http://schemas.openxmlformats.org/officeDocument/2006/relationships/hyperlink" Target="https://advance.lexis.com/api/document?collection=news&amp;id=urn:contentItem:6DCT-T2R1-F03R-N2Y5-00000-00&amp;context=1519360" TargetMode="External" /><Relationship Id="rId472" Type="http://schemas.openxmlformats.org/officeDocument/2006/relationships/hyperlink" Target="https://advance.lexis.com/api/document?collection=news&amp;id=urn:contentItem:6DCT-T2R1-F03R-N2Y5-00000-00&amp;context=1519360" TargetMode="External" /><Relationship Id="rId473" Type="http://schemas.openxmlformats.org/officeDocument/2006/relationships/hyperlink" Target="https://advance.lexis.com/api/document?collection=news&amp;id=urn:contentItem:6DCT-T2R1-F03R-N2Y5-00000-00&amp;context=1519360" TargetMode="External" /><Relationship Id="rId474" Type="http://schemas.openxmlformats.org/officeDocument/2006/relationships/hyperlink" Target="https://gellerreport.com/?utm_source=%5B%5BDELIVERY_RECIPIENT_CODE%5D%5D&amp;utm_medium=partner&amp;utm_campaign=newstex" TargetMode="External" /><Relationship Id="rId475" Type="http://schemas.openxmlformats.org/officeDocument/2006/relationships/hyperlink" Target="https://newstex.com/?utm_source=%5B%5BDELIVERY_RECIPIENT_CODE%5D%5D&amp;utm_medium=partner&amp;utm_campaign=The+Geller+Report&amp;utm_id=100277&amp;utm_content=ATLS-100277-53210222757425209700200" TargetMode="External" /><Relationship Id="rId476" Type="http://schemas.openxmlformats.org/officeDocument/2006/relationships/hyperlink" Target="https://justthenews.com/politics-policy/all-things-trump/trump-says-no-mike-pompeo-nikki-haley-second-term-cabinet?utm_source=breaking&amp;utm_medium=email&amp;utm_campaign=newsletter" TargetMode="External" /><Relationship Id="rId477" Type="http://schemas.openxmlformats.org/officeDocument/2006/relationships/hyperlink" Target="https://www.axios.com/2023/03/05/mike-pompeo-trump-2024" TargetMode="External" /><Relationship Id="rId478" Type="http://schemas.openxmlformats.org/officeDocument/2006/relationships/hyperlink" Target="https://gellerreport.com/2024/11/trump-says-no-to-mike-pompeo-nikki-haley-for-second-term-cabinet.html/" TargetMode="External" /><Relationship Id="rId479" Type="http://schemas.openxmlformats.org/officeDocument/2006/relationships/header" Target="header91.xml" /><Relationship Id="rId48" Type="http://schemas.openxmlformats.org/officeDocument/2006/relationships/footer" Target="footer8.xml" /><Relationship Id="rId480" Type="http://schemas.openxmlformats.org/officeDocument/2006/relationships/header" Target="header92.xml" /><Relationship Id="rId481" Type="http://schemas.openxmlformats.org/officeDocument/2006/relationships/footer" Target="footer91.xml" /><Relationship Id="rId482" Type="http://schemas.openxmlformats.org/officeDocument/2006/relationships/footer" Target="footer92.xml" /><Relationship Id="rId483" Type="http://schemas.openxmlformats.org/officeDocument/2006/relationships/header" Target="header93.xml" /><Relationship Id="rId484" Type="http://schemas.openxmlformats.org/officeDocument/2006/relationships/footer" Target="footer93.xml" /><Relationship Id="rId485" Type="http://schemas.openxmlformats.org/officeDocument/2006/relationships/hyperlink" Target="https://advance.lexis.com/api/document?collection=news&amp;id=urn:contentItem:6DG5-BGM1-DY68-1006-00000-00&amp;context=1519360" TargetMode="External" /><Relationship Id="rId486" Type="http://schemas.openxmlformats.org/officeDocument/2006/relationships/hyperlink" Target="https://advance.lexis.com/api/document?collection=news&amp;id=urn:contentItem:6DG5-BGM1-DY68-1006-00000-00&amp;context=1519360" TargetMode="External" /><Relationship Id="rId487" Type="http://schemas.openxmlformats.org/officeDocument/2006/relationships/hyperlink" Target="https://advance.lexis.com/api/document?collection=news&amp;id=urn:contentItem:6DG5-BGM1-DY68-1006-00000-00&amp;context=1519360" TargetMode="External" /><Relationship Id="rId488" Type="http://schemas.openxmlformats.org/officeDocument/2006/relationships/hyperlink" Target="https://advance.lexis.com/api/document?collection=news&amp;id=urn:contentItem:6DG5-BGM1-DY68-1006-00000-00&amp;context=1519360" TargetMode="External" /><Relationship Id="rId489" Type="http://schemas.openxmlformats.org/officeDocument/2006/relationships/hyperlink" Target="https://advance.lexis.com/api/document?collection=news&amp;id=urn:contentItem:6DG5-BGM1-DY68-1006-00000-00&amp;context=1519360" TargetMode="External" /><Relationship Id="rId49" Type="http://schemas.openxmlformats.org/officeDocument/2006/relationships/header" Target="header9.xml" /><Relationship Id="rId490" Type="http://schemas.openxmlformats.org/officeDocument/2006/relationships/hyperlink" Target="https://www.newsweek.com/topic/nikki-haley?utm_source=Synacor&amp;utm_medium=Attnet&amp;utm_campaign=Partnerships" TargetMode="External" /><Relationship Id="rId491" Type="http://schemas.openxmlformats.org/officeDocument/2006/relationships/hyperlink" Target="https://www.newsweek.com/topic/nikki-haley?utm_source=Synacor&amp;utm_medium=Attnet&amp;utm_campaign=Partnerships" TargetMode="External" /><Relationship Id="rId492" Type="http://schemas.openxmlformats.org/officeDocument/2006/relationships/hyperlink" Target="https://www.newsweek.com/topic/nikki-haley?utm_source=Synacor&amp;utm_medium=Attnet&amp;utm_campaign=Partnerships" TargetMode="External" /><Relationship Id="rId493" Type="http://schemas.openxmlformats.org/officeDocument/2006/relationships/hyperlink" Target="https://www.newsweek.com/topic/tulsi-gabbard?utm_source=Synacor&amp;utm_medium=Attnet&amp;utm_campaign=Partnerships" TargetMode="External" /><Relationship Id="rId494" Type="http://schemas.openxmlformats.org/officeDocument/2006/relationships/hyperlink" Target="https://www.newsweek.com/topic/donald-trump?utm_source=Synacor&amp;utm_medium=Attnet&amp;utm_campaign=Partnerships" TargetMode="External" /><Relationship Id="rId495" Type="http://schemas.openxmlformats.org/officeDocument/2006/relationships/hyperlink" Target="https://www.newsweek.com/topic/united-nations?utm_source=Synacor&amp;utm_medium=Attnet&amp;utm_campaign=Partnerships" TargetMode="External" /><Relationship Id="rId496" Type="http://schemas.openxmlformats.org/officeDocument/2006/relationships/hyperlink" Target="https://www.newsweek.com/nikki-haley-major-issues-rfk-jr-gabbard-trump-cabinet-1989267?utm_term=Autofeed&amp;utm_medium=Social&amp;utm_source=Twitter" TargetMode="External" /><Relationship Id="rId497" Type="http://schemas.openxmlformats.org/officeDocument/2006/relationships/hyperlink" Target="https://www.newsweek.com/what-tulsi-gabbard-has-said-about-russia-ukraine-china-1985839?utm_source=Synacor&amp;utm_medium=Attnet&amp;utm_campaign=Partnerships" TargetMode="External" /><Relationship Id="rId498" Type="http://schemas.openxmlformats.org/officeDocument/2006/relationships/hyperlink" Target="https://www.newsweek.com/topic/bashar-al-assad?utm_source=Synacor&amp;utm_medium=Attnet&amp;utm_campaign=Partnerships" TargetMode="External" /><Relationship Id="rId499" Type="http://schemas.openxmlformats.org/officeDocument/2006/relationships/hyperlink" Target="https://www.newsweek.com/tulsi-gabbard-bashar-assad-controversy-explained-1452141?utm_source=Synacor&amp;utm_medium=Attnet&amp;utm_campaign=Partnerships" TargetMode="External" /><Relationship Id="rId5" Type="http://schemas.openxmlformats.org/officeDocument/2006/relationships/hyperlink" Target="Does" TargetMode="External" /><Relationship Id="rId50" Type="http://schemas.openxmlformats.org/officeDocument/2006/relationships/footer" Target="footer9.xml" /><Relationship Id="rId500" Type="http://schemas.openxmlformats.org/officeDocument/2006/relationships/hyperlink" Target="https://www.newsweek.com/topic/twitter?utm_source=Synacor&amp;utm_medium=Attnet&amp;utm_campaign=Partnerships" TargetMode="External" /><Relationship Id="rId501" Type="http://schemas.openxmlformats.org/officeDocument/2006/relationships/hyperlink" Target="https://www.newsweek.com/nikki-haley-reveals-who-she-will-vote-2024-election-1903780?utm_source=Synacor&amp;utm_medium=Attnet&amp;utm_campaign=Partnerships" TargetMode="External" /><Relationship Id="rId502" Type="http://schemas.openxmlformats.org/officeDocument/2006/relationships/hyperlink" Target="https://www.newsweek.com/topic/kamala-harris?utm_source=Synacor&amp;utm_medium=Attnet&amp;utm_campaign=Partnerships" TargetMode="External" /><Relationship Id="rId503" Type="http://schemas.openxmlformats.org/officeDocument/2006/relationships/hyperlink" Target="https://www.newsweek.com/nikki-haley-donald-trump-administration-role-mike-pompeo-1983398?utm_source=Synacor&amp;utm_medium=Attnet&amp;utm_campaign=Partnerships" TargetMode="External" /><Relationship Id="rId504" Type="http://schemas.openxmlformats.org/officeDocument/2006/relationships/hyperlink" Target="https://www.newsweek.com/nikki-haley-donald-trump-administration-role-mike-pompeo-1983398?utm_source=Synacor&amp;utm_medium=Attnet&amp;utm_campaign=Partnerships" TargetMode="External" /><Relationship Id="rId505" Type="http://schemas.openxmlformats.org/officeDocument/2006/relationships/hyperlink" Target="https://www.newsweek.com/topic/matt-gaetz?utm_source=Synacor&amp;utm_medium=Attnet&amp;utm_campaign=Partnerships" TargetMode="External" /><Relationship Id="rId506" Type="http://schemas.openxmlformats.org/officeDocument/2006/relationships/hyperlink" Target="https://www.newsweek.com/topic/fox-news?utm_source=Synacor&amp;utm_medium=Attnet&amp;utm_campaign=Partnerships" TargetMode="External" /><Relationship Id="rId507" Type="http://schemas.openxmlformats.org/officeDocument/2006/relationships/hyperlink" Target="https://www.newsweek.com/pete-hegseth-police-report-sexual-assault-trump-defense-secretary-1989373?utm_source=Synacor&amp;utm_medium=Attnet&amp;utm_campaign=Partnerships" TargetMode="External" /><Relationship Id="rId508" Type="http://schemas.openxmlformats.org/officeDocument/2006/relationships/hyperlink" Target="https://www.newsweek.com/topic/nato?utm_source=Synacor&amp;utm_medium=Attnet&amp;utm_campaign=Partnerships" TargetMode="External" /><Relationship Id="rId509" Type="http://schemas.openxmlformats.org/officeDocument/2006/relationships/hyperlink" Target="https://www.newsweek.com/topic/robert-f-kennedy-jr?utm_source=Synacor&amp;utm_medium=Attnet&amp;utm_campaign=Partnerships" TargetMode="External" /><Relationship Id="rId51" Type="http://schemas.openxmlformats.org/officeDocument/2006/relationships/hyperlink" Target="https://advance.lexis.com/api/document?collection=news&amp;id=urn:contentItem:6DF3-DVV1-JDJN-6029-00000-00&amp;context=1519360" TargetMode="External" /><Relationship Id="rId510" Type="http://schemas.openxmlformats.org/officeDocument/2006/relationships/hyperlink" Target="https://www.newsweek.com/experts-sound-alarm-rfk-vaccine-policies-disinformation-1986634?utm_source=Synacor&amp;utm_medium=Attnet&amp;utm_campaign=Partnerships" TargetMode="External" /><Relationship Id="rId511" Type="http://schemas.openxmlformats.org/officeDocument/2006/relationships/hyperlink" Target="https://www.newsweek.com/topic/mike-pence?utm_source=Synacor&amp;utm_medium=Attnet&amp;utm_campaign=Partnerships" TargetMode="External" /><Relationship Id="rId512" Type="http://schemas.openxmlformats.org/officeDocument/2006/relationships/hyperlink" Target="https://www.newsweek.com/2-years-after-soleimanis-killing-secret-service-takes-iran-threats-trump-seriously-1669668?utm_source=Synacor&amp;utm_medium=Attnet&amp;utm_campaign=Partnerships" TargetMode="External" /><Relationship Id="rId513" Type="http://schemas.openxmlformats.org/officeDocument/2006/relationships/hyperlink" Target="https://www.newsweek.com/topic/senate?utm_source=Synacor&amp;utm_medium=Attnet&amp;utm_campaign=Partnerships" TargetMode="External" /><Relationship Id="rId514" Type="http://schemas.openxmlformats.org/officeDocument/2006/relationships/hyperlink" Target="https://www.newsweek.com/maga-anger-mitch-mcconnell-alleged-trump-recess-1987327?utm_source=Synacor&amp;utm_medium=Attnet&amp;utm_campaign=Partnerships" TargetMode="External" /><Relationship Id="rId515" Type="http://schemas.openxmlformats.org/officeDocument/2006/relationships/hyperlink" Target="https://www.newsweek.com/topic/republican?utm_source=Synacor&amp;utm_medium=Attnet&amp;utm_campaign=Partnerships" TargetMode="External" /><Relationship Id="rId516" Type="http://schemas.openxmlformats.org/officeDocument/2006/relationships/hyperlink" Target="https://d.newsweek.com/en/full/2526424/donald-trump-jr-north-carolina.jpg" TargetMode="External" /><Relationship Id="rId517" Type="http://schemas.openxmlformats.org/officeDocument/2006/relationships/header" Target="header94.xml" /><Relationship Id="rId518" Type="http://schemas.openxmlformats.org/officeDocument/2006/relationships/header" Target="header95.xml" /><Relationship Id="rId519" Type="http://schemas.openxmlformats.org/officeDocument/2006/relationships/footer" Target="footer94.xml" /><Relationship Id="rId52" Type="http://schemas.openxmlformats.org/officeDocument/2006/relationships/hyperlink" Target="https://advance.lexis.com/api/document?collection=news&amp;id=urn:contentItem:6DF3-DVV1-JDJN-6029-00000-00&amp;context=1519360" TargetMode="External" /><Relationship Id="rId520" Type="http://schemas.openxmlformats.org/officeDocument/2006/relationships/footer" Target="footer95.xml" /><Relationship Id="rId521" Type="http://schemas.openxmlformats.org/officeDocument/2006/relationships/header" Target="header96.xml" /><Relationship Id="rId522" Type="http://schemas.openxmlformats.org/officeDocument/2006/relationships/footer" Target="footer96.xml" /><Relationship Id="rId523" Type="http://schemas.openxmlformats.org/officeDocument/2006/relationships/hyperlink" Target="https://advance.lexis.com/api/document?collection=news&amp;id=urn:contentItem:6DG3-YWX1-F118-9040-00000-00&amp;context=1519360" TargetMode="External" /><Relationship Id="rId524" Type="http://schemas.openxmlformats.org/officeDocument/2006/relationships/hyperlink" Target="https://advance.lexis.com/api/document?collection=news&amp;id=urn:contentItem:6DG3-YWX1-F118-9040-00000-00&amp;context=1519360" TargetMode="External" /><Relationship Id="rId525" Type="http://schemas.openxmlformats.org/officeDocument/2006/relationships/hyperlink" Target="https://advance.lexis.com/api/document?collection=news&amp;id=urn:contentItem:6DG3-YWX1-F118-9040-00000-00&amp;context=1519360" TargetMode="External" /><Relationship Id="rId526" Type="http://schemas.openxmlformats.org/officeDocument/2006/relationships/hyperlink" Target="https://advance.lexis.com/api/document?collection=news&amp;id=urn:contentItem:6DG3-YWX1-F118-9040-00000-00&amp;context=1519360" TargetMode="External" /><Relationship Id="rId527" Type="http://schemas.openxmlformats.org/officeDocument/2006/relationships/header" Target="header97.xml" /><Relationship Id="rId528" Type="http://schemas.openxmlformats.org/officeDocument/2006/relationships/header" Target="header98.xml" /><Relationship Id="rId529" Type="http://schemas.openxmlformats.org/officeDocument/2006/relationships/footer" Target="footer97.xml" /><Relationship Id="rId53" Type="http://schemas.openxmlformats.org/officeDocument/2006/relationships/hyperlink" Target="https://advance.lexis.com/api/document?collection=news&amp;id=urn:contentItem:6DF3-DVV1-JDJN-6029-00000-00&amp;context=1519360" TargetMode="External" /><Relationship Id="rId530" Type="http://schemas.openxmlformats.org/officeDocument/2006/relationships/footer" Target="footer98.xml" /><Relationship Id="rId531" Type="http://schemas.openxmlformats.org/officeDocument/2006/relationships/header" Target="header99.xml" /><Relationship Id="rId532" Type="http://schemas.openxmlformats.org/officeDocument/2006/relationships/footer" Target="footer99.xml" /><Relationship Id="rId533" Type="http://schemas.openxmlformats.org/officeDocument/2006/relationships/hyperlink" Target="https://advance.lexis.com/api/document?collection=news&amp;id=urn:contentItem:6DFN-XP21-JBR6-91NN-00000-00&amp;context=1519360" TargetMode="External" /><Relationship Id="rId534" Type="http://schemas.openxmlformats.org/officeDocument/2006/relationships/hyperlink" Target="https://advance.lexis.com/api/document?collection=news&amp;id=urn:contentItem:6DFN-XP21-JBR6-91NN-00000-00&amp;context=1519360" TargetMode="External" /><Relationship Id="rId535" Type="http://schemas.openxmlformats.org/officeDocument/2006/relationships/hyperlink" Target="https://advance.lexis.com/api/document?collection=news&amp;id=urn:contentItem:6DFN-XP21-JBR6-91NN-00000-00&amp;context=1519360" TargetMode="External" /><Relationship Id="rId536" Type="http://schemas.openxmlformats.org/officeDocument/2006/relationships/hyperlink" Target="https://advance.lexis.com/api/document?collection=news&amp;id=urn:contentItem:6DFN-XP21-JBR6-91NN-00000-00&amp;context=1519360" TargetMode="External" /><Relationship Id="rId537" Type="http://schemas.openxmlformats.org/officeDocument/2006/relationships/hyperlink" Target="https://www.newsweek.com/topic/republican?utm_source=Synacor&amp;utm_medium=Attnet&amp;utm_campaign=Partnerships" TargetMode="External" /><Relationship Id="rId538" Type="http://schemas.openxmlformats.org/officeDocument/2006/relationships/hyperlink" Target="https://www.newsweek.com/topic/nikki-haley?utm_source=Synacor&amp;utm_medium=Attnet&amp;utm_campaign=Partnerships" TargetMode="External" /><Relationship Id="rId539" Type="http://schemas.openxmlformats.org/officeDocument/2006/relationships/hyperlink" Target="https://www.newsweek.com/topic/nikki-haley?utm_source=Synacor&amp;utm_medium=Attnet&amp;utm_campaign=Partnerships" TargetMode="External" /><Relationship Id="rId54" Type="http://schemas.openxmlformats.org/officeDocument/2006/relationships/hyperlink" Target="https://advance.lexis.com/api/document?collection=news&amp;id=urn:contentItem:6DF3-DVV1-JDJN-6029-00000-00&amp;context=1519360" TargetMode="External" /><Relationship Id="rId540" Type="http://schemas.openxmlformats.org/officeDocument/2006/relationships/hyperlink" Target="https://www.newsweek.com/topic/nikki-haley?utm_source=Synacor&amp;utm_medium=Attnet&amp;utm_campaign=Partnerships" TargetMode="External" /><Relationship Id="rId541" Type="http://schemas.openxmlformats.org/officeDocument/2006/relationships/hyperlink" Target="https://www.newsweek.com/topic/msnbc?utm_source=Synacor&amp;utm_medium=Attnet&amp;utm_campaign=Partnerships" TargetMode="External" /><Relationship Id="rId542" Type="http://schemas.openxmlformats.org/officeDocument/2006/relationships/hyperlink" Target="https://www.newsweek.com/morning-joe-scarborough-trump-visit-1987493?utm_source=Synacor&amp;utm_medium=Attnet&amp;utm_campaign=Partnerships" TargetMode="External" /><Relationship Id="rId543" Type="http://schemas.openxmlformats.org/officeDocument/2006/relationships/hyperlink" Target="https://www.newsweek.com/charlamagne-tha-god-reveals-kamala-harris-lost-election-1983514?utm_source=Synacor&amp;utm_medium=Attnet&amp;utm_campaign=Partnerships" TargetMode="External" /><Relationship Id="rId544" Type="http://schemas.openxmlformats.org/officeDocument/2006/relationships/hyperlink" Target="https://www.newsweek.com/topic/joe-scarborough?utm_source=Synacor&amp;utm_medium=Attnet&amp;utm_campaign=Partnerships" TargetMode="External" /><Relationship Id="rId545" Type="http://schemas.openxmlformats.org/officeDocument/2006/relationships/hyperlink" Target="https://www.newsweek.com/topic/mika-brzezinski?utm_source=Synacor&amp;utm_medium=Attnet&amp;utm_campaign=Partnerships" TargetMode="External" /><Relationship Id="rId546" Type="http://schemas.openxmlformats.org/officeDocument/2006/relationships/hyperlink" Target="https://www.newsweek.com/topic/donald-trump?utm_source=Synacor&amp;utm_medium=Attnet&amp;utm_campaign=Partnerships" TargetMode="External" /><Relationship Id="rId547" Type="http://schemas.openxmlformats.org/officeDocument/2006/relationships/hyperlink" Target="https://www.newsweek.com/donald-trump-rally-surrounds-butler-pennsylvania-assassination-attempt-1964385?utm_source=Synacor&amp;utm_medium=Attnet&amp;utm_campaign=Partnerships" TargetMode="External" /><Relationship Id="rId548" Type="http://schemas.openxmlformats.org/officeDocument/2006/relationships/hyperlink" Target="https://www.newsweek.com/topic/joe-rogan?utm_source=Synacor&amp;utm_medium=Attnet&amp;utm_campaign=Partnerships" TargetMode="External" /><Relationship Id="rId549" Type="http://schemas.openxmlformats.org/officeDocument/2006/relationships/hyperlink" Target="https://www.newsweek.com/topic/candace-owens?utm_source=Synacor&amp;utm_medium=Attnet&amp;utm_campaign=Partnerships" TargetMode="External" /><Relationship Id="rId55" Type="http://schemas.openxmlformats.org/officeDocument/2006/relationships/image" Target="media/image3.png" /><Relationship Id="rId550" Type="http://schemas.openxmlformats.org/officeDocument/2006/relationships/hyperlink" Target="https://www.newsweek.com/topic/fox-news?utm_source=Synacor&amp;utm_medium=Attnet&amp;utm_campaign=Partnerships" TargetMode="External" /><Relationship Id="rId551" Type="http://schemas.openxmlformats.org/officeDocument/2006/relationships/hyperlink" Target="https://www.newsweek.com/topic/fox?utm_source=Synacor&amp;utm_medium=Attnet&amp;utm_campaign=Partnerships" TargetMode="External" /><Relationship Id="rId552" Type="http://schemas.openxmlformats.org/officeDocument/2006/relationships/hyperlink" Target="https://d.newsweek.com/en/full/2524187/joe-scarborough-mika-brzezinski.jpg" TargetMode="External" /><Relationship Id="rId553" Type="http://schemas.openxmlformats.org/officeDocument/2006/relationships/header" Target="header100.xml" /><Relationship Id="rId554" Type="http://schemas.openxmlformats.org/officeDocument/2006/relationships/header" Target="header101.xml" /><Relationship Id="rId555" Type="http://schemas.openxmlformats.org/officeDocument/2006/relationships/footer" Target="footer100.xml" /><Relationship Id="rId556" Type="http://schemas.openxmlformats.org/officeDocument/2006/relationships/footer" Target="footer101.xml" /><Relationship Id="rId557" Type="http://schemas.openxmlformats.org/officeDocument/2006/relationships/header" Target="header102.xml" /><Relationship Id="rId558" Type="http://schemas.openxmlformats.org/officeDocument/2006/relationships/footer" Target="footer102.xml" /><Relationship Id="rId559" Type="http://schemas.openxmlformats.org/officeDocument/2006/relationships/hyperlink" Target="https://advance.lexis.com/api/document?collection=news&amp;id=urn:contentItem:6DBH-G9K1-F03R-N022-00000-00&amp;context=1519360" TargetMode="External" /><Relationship Id="rId56" Type="http://schemas.openxmlformats.org/officeDocument/2006/relationships/header" Target="header10.xml" /><Relationship Id="rId560" Type="http://schemas.openxmlformats.org/officeDocument/2006/relationships/hyperlink" Target="https://advance.lexis.com/api/document?collection=news&amp;id=urn:contentItem:6DBH-G9K1-F03R-N022-00000-00&amp;context=1519360" TargetMode="External" /><Relationship Id="rId561" Type="http://schemas.openxmlformats.org/officeDocument/2006/relationships/hyperlink" Target="https://advance.lexis.com/api/document?collection=news&amp;id=urn:contentItem:6DBH-G9K1-F03R-N022-00000-00&amp;context=1519360" TargetMode="External" /><Relationship Id="rId562" Type="http://schemas.openxmlformats.org/officeDocument/2006/relationships/hyperlink" Target="https://advance.lexis.com/api/document?collection=news&amp;id=urn:contentItem:6DBH-G9K1-F03R-N022-00000-00&amp;context=1519360" TargetMode="External" /><Relationship Id="rId563" Type="http://schemas.openxmlformats.org/officeDocument/2006/relationships/hyperlink" Target="https://advance.lexis.com/api/document?collection=news&amp;id=urn:contentItem:6DBH-G9K1-F03R-N022-00000-00&amp;context=1519360" TargetMode="External" /><Relationship Id="rId564" Type="http://schemas.openxmlformats.org/officeDocument/2006/relationships/hyperlink" Target="http://www.mediaite.com/?utm_source=%5B%5BDELIVERY_RECIPIENT_CODE%5D%5D&amp;utm_medium=partner&amp;utm_campaign=newstex" TargetMode="External" /><Relationship Id="rId565" Type="http://schemas.openxmlformats.org/officeDocument/2006/relationships/hyperlink" Target="https://newstex.com/?utm_source=%5B%5BDELIVERY_RECIPIENT_CODE%5D%5D&amp;utm_medium=partner&amp;utm_campaign=Mediaite&amp;utm_id=110714&amp;utm_content=ABMI-110714-53157543895525225300200" TargetMode="External" /><Relationship Id="rId566" Type="http://schemas.openxmlformats.org/officeDocument/2006/relationships/hyperlink" Target="https://www.wsj.com/opinion/trump-isnt-perfect-but-hes-the-better-choice-says-nikki-haley-presidential-election-b343f6ab" TargetMode="External" /><Relationship Id="rId567" Type="http://schemas.openxmlformats.org/officeDocument/2006/relationships/hyperlink" Target="https://www.wsj.com/opinion/trump-isnt-perfect-but-hes-the-better-choice-says-nikki-haley-presidential-election-b343f6ab" TargetMode="External" /><Relationship Id="rId568" Type="http://schemas.openxmlformats.org/officeDocument/2006/relationships/hyperlink" Target="https://www.wsj.com/opinion/trump-isnt-perfect-but-hes-the-better-choice-says-nikki-haley-presidential-election-b343f6ab" TargetMode="External" /><Relationship Id="rId569" Type="http://schemas.openxmlformats.org/officeDocument/2006/relationships/hyperlink" Target="https://www.wsj.com/opinion/trump-isnt-perfect-but-hes-the-better-choice-says-nikki-haley-presidential-election-b343f6ab" TargetMode="External" /><Relationship Id="rId57" Type="http://schemas.openxmlformats.org/officeDocument/2006/relationships/header" Target="header11.xml" /><Relationship Id="rId570" Type="http://schemas.openxmlformats.org/officeDocument/2006/relationships/hyperlink" Target="https://www.mediaite.com/news/i-sense-the-doors-open-foxs-kilmeade-suggests-trump-will-make-nice-with-haley-right-after-he-spent-3-minutes-trashing-her/" TargetMode="External" /><Relationship Id="rId571" Type="http://schemas.openxmlformats.org/officeDocument/2006/relationships/hyperlink" Target="https://www.foxnews.com/politics/trump-takes-jab-former-gop-rival-before-praising-her-involvement-with-campaign" TargetMode="External" /><Relationship Id="rId572" Type="http://schemas.openxmlformats.org/officeDocument/2006/relationships/hyperlink" Target="https://www.mediaite.com/tv/nikki-haley-says-trump-hasnt-asked-her-to-campaign-for-him-and-they-havent-spoken-since-june/" TargetMode="External" /><Relationship Id="rId573" Type="http://schemas.openxmlformats.org/officeDocument/2006/relationships/hyperlink" Target="https://www.mediaite.com/news/fox-friends-makes-pointed-appeal-for-trump-to-bring-nikki-haley-off-the-bench-in-the-final-hours-the-one-thing-he-needs/" TargetMode="External" /><Relationship Id="rId574" Type="http://schemas.openxmlformats.org/officeDocument/2006/relationships/hyperlink" Target="https://www.mediaite.com/news/fox-friends-makes-pointed-appeal-for-trump-to-bring-nikki-haley-off-the-bench-in-the-final-hours-the-one-thing-he-needs/" TargetMode="External" /><Relationship Id="rId575" Type="http://schemas.openxmlformats.org/officeDocument/2006/relationships/hyperlink" Target="https://www.mediaite.com/news/fox-friends-makes-pointed-appeal-for-trump-to-bring-nikki-haley-off-the-bench-in-the-final-hours-the-one-thing-he-needs/" TargetMode="External" /><Relationship Id="rId576" Type="http://schemas.openxmlformats.org/officeDocument/2006/relationships/hyperlink" Target="https://www.mediaite.com/news/fox-friends-makes-pointed-appeal-for-trump-to-bring-nikki-haley-off-the-bench-in-the-final-hours-the-one-thing-he-needs/" TargetMode="External" /><Relationship Id="rId577" Type="http://schemas.openxmlformats.org/officeDocument/2006/relationships/hyperlink" Target="https://www.mediaite.com/news/fox-friends-makes-pointed-appeal-for-trump-to-bring-nikki-haley-off-the-bench-in-the-final-hours-the-one-thing-he-needs/" TargetMode="External" /><Relationship Id="rId578" Type="http://schemas.openxmlformats.org/officeDocument/2006/relationships/hyperlink" Target="https://www.mediaite.com/" TargetMode="External" /><Relationship Id="rId579" Type="http://schemas.openxmlformats.org/officeDocument/2006/relationships/hyperlink" Target="https://www.mediaite.com/news/fox-friends-makes-pointed-appeal-for-trump-to-bring-nikki-haley-off-the-bench-in-the-final-hours-the-one-thing-he-needs/" TargetMode="External" /><Relationship Id="rId58" Type="http://schemas.openxmlformats.org/officeDocument/2006/relationships/footer" Target="footer10.xml" /><Relationship Id="rId580" Type="http://schemas.openxmlformats.org/officeDocument/2006/relationships/header" Target="header103.xml" /><Relationship Id="rId581" Type="http://schemas.openxmlformats.org/officeDocument/2006/relationships/header" Target="header104.xml" /><Relationship Id="rId582" Type="http://schemas.openxmlformats.org/officeDocument/2006/relationships/footer" Target="footer103.xml" /><Relationship Id="rId583" Type="http://schemas.openxmlformats.org/officeDocument/2006/relationships/footer" Target="footer104.xml" /><Relationship Id="rId584" Type="http://schemas.openxmlformats.org/officeDocument/2006/relationships/header" Target="header105.xml" /><Relationship Id="rId585" Type="http://schemas.openxmlformats.org/officeDocument/2006/relationships/footer" Target="footer105.xml" /><Relationship Id="rId586" Type="http://schemas.openxmlformats.org/officeDocument/2006/relationships/hyperlink" Target="https://advance.lexis.com/api/document?collection=news&amp;id=urn:contentItem:6DCT-FMS1-DY68-14PC-00000-00&amp;context=1519360" TargetMode="External" /><Relationship Id="rId587" Type="http://schemas.openxmlformats.org/officeDocument/2006/relationships/hyperlink" Target="https://advance.lexis.com/api/document?collection=news&amp;id=urn:contentItem:6DCT-FMS1-DY68-14PC-00000-00&amp;context=1519360" TargetMode="External" /><Relationship Id="rId588" Type="http://schemas.openxmlformats.org/officeDocument/2006/relationships/hyperlink" Target="https://advance.lexis.com/api/document?collection=news&amp;id=urn:contentItem:6DCT-FMS1-DY68-14PC-00000-00&amp;context=1519360" TargetMode="External" /><Relationship Id="rId589" Type="http://schemas.openxmlformats.org/officeDocument/2006/relationships/hyperlink" Target="https://advance.lexis.com/api/document?collection=news&amp;id=urn:contentItem:6DCT-FMS1-DY68-14PC-00000-00&amp;context=1519360" TargetMode="External" /><Relationship Id="rId59" Type="http://schemas.openxmlformats.org/officeDocument/2006/relationships/footer" Target="footer11.xml" /><Relationship Id="rId590" Type="http://schemas.openxmlformats.org/officeDocument/2006/relationships/hyperlink" Target="https://www.newsweek.com/topic/united-nations?utm_source=Synacor&amp;utm_medium=Attnet&amp;utm_campaign=Partnerships" TargetMode="External" /><Relationship Id="rId591" Type="http://schemas.openxmlformats.org/officeDocument/2006/relationships/hyperlink" Target="https://www.newsweek.com/topic/donald-trump?utm_source=Synacor&amp;utm_medium=Attnet&amp;utm_campaign=Partnerships" TargetMode="External" /><Relationship Id="rId592" Type="http://schemas.openxmlformats.org/officeDocument/2006/relationships/hyperlink" Target="https://www.newsweek.com/topic/mike-pompeo?utm_source=Synacor&amp;utm_medium=Attnet&amp;utm_campaign=Partnerships" TargetMode="External" /><Relationship Id="rId593" Type="http://schemas.openxmlformats.org/officeDocument/2006/relationships/hyperlink" Target="https://www.newsweek.com/topic/nikki-haley?utm_source=Synacor&amp;utm_medium=Attnet&amp;utm_campaign=Partnerships" TargetMode="External" /><Relationship Id="rId594" Type="http://schemas.openxmlformats.org/officeDocument/2006/relationships/hyperlink" Target="https://www.newsweek.com/topic/nikki-haley?utm_source=Synacor&amp;utm_medium=Attnet&amp;utm_campaign=Partnerships" TargetMode="External" /><Relationship Id="rId595" Type="http://schemas.openxmlformats.org/officeDocument/2006/relationships/hyperlink" Target="https://www.newsweek.com/topic/nikki-haley?utm_source=Synacor&amp;utm_medium=Attnet&amp;utm_campaign=Partnerships" TargetMode="External" /><Relationship Id="rId596" Type="http://schemas.openxmlformats.org/officeDocument/2006/relationships/hyperlink" Target="https://www.newsweek.com/donald-trump-rages-nikki-haley-losing-washington-dc-primary-us-elections-1875459?utm_source=Synacor&amp;utm_medium=Attnet&amp;utm_campaign=Partnerships" TargetMode="External" /><Relationship Id="rId597" Type="http://schemas.openxmlformats.org/officeDocument/2006/relationships/hyperlink" Target="https://www.newsweek.com/donald-trump-appoint-cabinet-members-second-presidency-1981818?utm_source=Synacor&amp;utm_medium=Attnet&amp;utm_campaign=Partnerships" TargetMode="External" /><Relationship Id="rId598" Type="http://schemas.openxmlformats.org/officeDocument/2006/relationships/hyperlink" Target="https://www.newsweek.com/topic/roger-stone?utm_source=Synacor&amp;utm_medium=Attnet&amp;utm_campaign=Partnerships" TargetMode="External" /><Relationship Id="rId599" Type="http://schemas.openxmlformats.org/officeDocument/2006/relationships/hyperlink" Target="https://www.newsweek.com/roger-stone-mike-pompeo-trump-cabinet-1983125?utm_source=Synacor&amp;utm_medium=Attnet&amp;utm_campaign=Partnerships" TargetMode="External" /><Relationship Id="rId6" Type="http://schemas.openxmlformats.org/officeDocument/2006/relationships/header" Target="header1.xml" /><Relationship Id="rId60" Type="http://schemas.openxmlformats.org/officeDocument/2006/relationships/header" Target="header12.xml" /><Relationship Id="rId600" Type="http://schemas.openxmlformats.org/officeDocument/2006/relationships/hyperlink" Target="https://www.newsweek.com/donald-trump-gop-primary-voters-nikki-haley-1881155?utm_source=Synacor&amp;utm_medium=Attnet&amp;utm_campaign=Partnerships" TargetMode="External" /><Relationship Id="rId601" Type="http://schemas.openxmlformats.org/officeDocument/2006/relationships/hyperlink" Target="https://www.newsweek.com/topic/republicans?utm_source=Synacor&amp;utm_medium=Attnet&amp;utm_campaign=Partnerships" TargetMode="External" /><Relationship Id="rId602" Type="http://schemas.openxmlformats.org/officeDocument/2006/relationships/hyperlink" Target="https://www.newsweek.com/donald-trump-primary-nikki-haley-voters-1876467?utm_source=Synacor&amp;utm_medium=Attnet&amp;utm_campaign=Partnerships" TargetMode="External" /><Relationship Id="rId603" Type="http://schemas.openxmlformats.org/officeDocument/2006/relationships/hyperlink" Target="https://www.newsweek.com/topic/kamala-harris?utm_source=Synacor&amp;utm_medium=Attnet&amp;utm_campaign=Partnerships" TargetMode="External" /><Relationship Id="rId604" Type="http://schemas.openxmlformats.org/officeDocument/2006/relationships/hyperlink" Target="https://www.newsweek.com/muslim-americans-say-kamala-harris-embracing-liz-cheney-cost-her-election-1981538?utm_source=Synacor&amp;utm_medium=Attnet&amp;utm_campaign=Partnerships" TargetMode="External" /><Relationship Id="rId605" Type="http://schemas.openxmlformats.org/officeDocument/2006/relationships/hyperlink" Target="https://www.newsweek.com/topic/republican?utm_source=Synacor&amp;utm_medium=Attnet&amp;utm_campaign=Partnerships" TargetMode="External" /><Relationship Id="rId606" Type="http://schemas.openxmlformats.org/officeDocument/2006/relationships/hyperlink" Target="https://www.newsweek.com/topic/cnn?utm_source=Synacor&amp;utm_medium=Attnet&amp;utm_campaign=Partnerships" TargetMode="External" /><Relationship Id="rId607" Type="http://schemas.openxmlformats.org/officeDocument/2006/relationships/hyperlink" Target="https://www.newsweek.com/topic/democrats?utm_source=Synacor&amp;utm_medium=Attnet&amp;utm_campaign=Partnerships" TargetMode="External" /><Relationship Id="rId608" Type="http://schemas.openxmlformats.org/officeDocument/2006/relationships/hyperlink" Target="https://www.newsweek.com/nikki-haley-reveals-who-she-will-vote-2024-election-1903780?utm_source=Synacor&amp;utm_medium=Attnet&amp;utm_campaign=Partnerships" TargetMode="External" /><Relationship Id="rId609" Type="http://schemas.openxmlformats.org/officeDocument/2006/relationships/hyperlink" Target="https://d.newsweek.com/en/full/2517363/nikki-haley-pennsylvania.jpg" TargetMode="External" /><Relationship Id="rId61" Type="http://schemas.openxmlformats.org/officeDocument/2006/relationships/footer" Target="footer12.xml" /><Relationship Id="rId610" Type="http://schemas.openxmlformats.org/officeDocument/2006/relationships/header" Target="header106.xml" /><Relationship Id="rId611" Type="http://schemas.openxmlformats.org/officeDocument/2006/relationships/header" Target="header107.xml" /><Relationship Id="rId612" Type="http://schemas.openxmlformats.org/officeDocument/2006/relationships/footer" Target="footer106.xml" /><Relationship Id="rId613" Type="http://schemas.openxmlformats.org/officeDocument/2006/relationships/footer" Target="footer107.xml" /><Relationship Id="rId614" Type="http://schemas.openxmlformats.org/officeDocument/2006/relationships/header" Target="header108.xml" /><Relationship Id="rId615" Type="http://schemas.openxmlformats.org/officeDocument/2006/relationships/footer" Target="footer108.xml" /><Relationship Id="rId616" Type="http://schemas.openxmlformats.org/officeDocument/2006/relationships/hyperlink" Target="https://advance.lexis.com/api/document?collection=news&amp;id=urn:contentItem:6D15-Y541-JBR6-93RD-00000-00&amp;context=1519360" TargetMode="External" /><Relationship Id="rId617" Type="http://schemas.openxmlformats.org/officeDocument/2006/relationships/hyperlink" Target="https://advance.lexis.com/api/document?collection=news&amp;id=urn:contentItem:6D15-Y541-JBR6-93RD-00000-00&amp;context=1519360" TargetMode="External" /><Relationship Id="rId618" Type="http://schemas.openxmlformats.org/officeDocument/2006/relationships/hyperlink" Target="https://advance.lexis.com/api/document?collection=news&amp;id=urn:contentItem:6D15-Y541-JBR6-93RD-00000-00&amp;context=1519360" TargetMode="External" /><Relationship Id="rId619" Type="http://schemas.openxmlformats.org/officeDocument/2006/relationships/hyperlink" Target="https://advance.lexis.com/api/document?collection=news&amp;id=urn:contentItem:6D15-Y541-JBR6-93RD-00000-00&amp;context=1519360" TargetMode="External" /><Relationship Id="rId62" Type="http://schemas.openxmlformats.org/officeDocument/2006/relationships/hyperlink" Target="https://advance.lexis.com/api/document?collection=news&amp;id=urn:contentItem:6DG0-VH01-DY68-1002-00000-00&amp;context=1519360" TargetMode="External" /><Relationship Id="rId620" Type="http://schemas.openxmlformats.org/officeDocument/2006/relationships/hyperlink" Target="https://advance.lexis.com/api/document?collection=news&amp;id=urn:contentItem:6D15-Y541-JBR6-93RD-00000-00&amp;context=1519360" TargetMode="External" /><Relationship Id="rId621" Type="http://schemas.openxmlformats.org/officeDocument/2006/relationships/hyperlink" Target="https://www.newsweek.com/topic/kamala-harris?utm_source=Synacor&amp;utm_medium=Attnet&amp;utm_campaign=Partnerships" TargetMode="External" /><Relationship Id="rId622" Type="http://schemas.openxmlformats.org/officeDocument/2006/relationships/hyperlink" Target="https://www.newsweek.com/topic/republican?utm_source=Synacor&amp;utm_medium=Attnet&amp;utm_campaign=Partnerships" TargetMode="External" /><Relationship Id="rId623" Type="http://schemas.openxmlformats.org/officeDocument/2006/relationships/hyperlink" Target="https://www.newsweek.com/topic/nikki-haley?utm_source=Synacor&amp;utm_medium=Attnet&amp;utm_campaign=Partnerships" TargetMode="External" /><Relationship Id="rId624" Type="http://schemas.openxmlformats.org/officeDocument/2006/relationships/hyperlink" Target="https://www.newsweek.com/topic/nikki-haley?utm_source=Synacor&amp;utm_medium=Attnet&amp;utm_campaign=Partnerships" TargetMode="External" /><Relationship Id="rId625" Type="http://schemas.openxmlformats.org/officeDocument/2006/relationships/hyperlink" Target="https://www.newsweek.com/topic/nikki-haley?utm_source=Synacor&amp;utm_medium=Attnet&amp;utm_campaign=Partnerships" TargetMode="External" /><Relationship Id="rId626" Type="http://schemas.openxmlformats.org/officeDocument/2006/relationships/hyperlink" Target="https://www.newsweek.com/topic/joe-biden?utm_source=Synacor&amp;utm_medium=Attnet&amp;utm_campaign=Partnerships" TargetMode="External" /><Relationship Id="rId627" Type="http://schemas.openxmlformats.org/officeDocument/2006/relationships/hyperlink" Target="https://www.newsweek.com/joe-biden-drops-out-presidential-campaign-1924212?utm_source=Synacor&amp;utm_medium=Attnet&amp;utm_campaign=Partnerships" TargetMode="External" /><Relationship Id="rId628" Type="http://schemas.openxmlformats.org/officeDocument/2006/relationships/hyperlink" Target="https://www.newsweek.com/topic/donald-trump?utm_source=Synacor&amp;utm_medium=Attnet&amp;utm_campaign=Partnerships" TargetMode="External" /><Relationship Id="rId629" Type="http://schemas.openxmlformats.org/officeDocument/2006/relationships/hyperlink" Target="https://www.newsweek.com/topic/united-nations?utm_source=Synacor&amp;utm_medium=Attnet&amp;utm_campaign=Partnerships" TargetMode="External" /><Relationship Id="rId63" Type="http://schemas.openxmlformats.org/officeDocument/2006/relationships/hyperlink" Target="https://advance.lexis.com/api/document?collection=news&amp;id=urn:contentItem:6DG0-VH01-DY68-1002-00000-00&amp;context=1519360" TargetMode="External" /><Relationship Id="rId630" Type="http://schemas.openxmlformats.org/officeDocument/2006/relationships/hyperlink" Target="https://www.newsweek.com/joe-biden-less-popular-last-4-presidents-who-failed-win-second-term-1856574?utm_source=Synacor&amp;utm_medium=Attnet&amp;utm_campaign=Partnerships" TargetMode="External" /><Relationship Id="rId631" Type="http://schemas.openxmlformats.org/officeDocument/2006/relationships/hyperlink" Target="https://www.newsweek.com/topic/republicans?utm_source=Synacor&amp;utm_medium=Attnet&amp;utm_campaign=Partnerships" TargetMode="External" /><Relationship Id="rId632" Type="http://schemas.openxmlformats.org/officeDocument/2006/relationships/hyperlink" Target="https://www.newsweek.com/topic/barack-obama?utm_source=Synacor&amp;utm_medium=Attnet&amp;utm_campaign=Partnerships" TargetMode="External" /><Relationship Id="rId633" Type="http://schemas.openxmlformats.org/officeDocument/2006/relationships/hyperlink" Target="https://www.newsweek.com/topic/republican?utm_source=Synacor&amp;utm_medium=Attnet&amp;utm_campaign=Partnerships" TargetMode="External" /><Relationship Id="rId634" Type="http://schemas.openxmlformats.org/officeDocument/2006/relationships/hyperlink" Target="https://www.newsweek.com/topic/twitter?utm_source=Synacor&amp;utm_medium=Attnet&amp;utm_campaign=Partnerships" TargetMode="External" /><Relationship Id="rId635" Type="http://schemas.openxmlformats.org/officeDocument/2006/relationships/hyperlink" Target="https://www.newsweek.com/topic/democratic-party?utm_source=Synacor&amp;utm_medium=Attnet&amp;utm_campaign=Partnerships" TargetMode="External" /><Relationship Id="rId636" Type="http://schemas.openxmlformats.org/officeDocument/2006/relationships/hyperlink" Target="https://d.newsweek.com/en/full/2477460/kamala-harris.jpg" TargetMode="External" /><Relationship Id="rId637" Type="http://schemas.openxmlformats.org/officeDocument/2006/relationships/header" Target="header109.xml" /><Relationship Id="rId638" Type="http://schemas.openxmlformats.org/officeDocument/2006/relationships/header" Target="header110.xml" /><Relationship Id="rId639" Type="http://schemas.openxmlformats.org/officeDocument/2006/relationships/footer" Target="footer109.xml" /><Relationship Id="rId64" Type="http://schemas.openxmlformats.org/officeDocument/2006/relationships/hyperlink" Target="https://advance.lexis.com/api/document?collection=news&amp;id=urn:contentItem:6DG0-VH01-DY68-1002-00000-00&amp;context=1519360" TargetMode="External" /><Relationship Id="rId640" Type="http://schemas.openxmlformats.org/officeDocument/2006/relationships/footer" Target="footer110.xml" /><Relationship Id="rId641" Type="http://schemas.openxmlformats.org/officeDocument/2006/relationships/header" Target="header111.xml" /><Relationship Id="rId642" Type="http://schemas.openxmlformats.org/officeDocument/2006/relationships/footer" Target="footer111.xml" /><Relationship Id="rId643" Type="http://schemas.openxmlformats.org/officeDocument/2006/relationships/hyperlink" Target="https://advance.lexis.com/api/document?collection=news&amp;id=urn:contentItem:6DPS-7NC3-S0FY-81PG-00000-00&amp;context=1519360" TargetMode="External" /><Relationship Id="rId644" Type="http://schemas.openxmlformats.org/officeDocument/2006/relationships/hyperlink" Target="https://advance.lexis.com/api/document?collection=news&amp;id=urn:contentItem:6DPS-7NC3-S0FY-81PG-00000-00&amp;context=1519360" TargetMode="External" /><Relationship Id="rId645" Type="http://schemas.openxmlformats.org/officeDocument/2006/relationships/hyperlink" Target="https://advance.lexis.com/api/document?collection=news&amp;id=urn:contentItem:6DPS-7NC3-S0FY-81PG-00000-00&amp;context=1519360" TargetMode="External" /><Relationship Id="rId646" Type="http://schemas.openxmlformats.org/officeDocument/2006/relationships/hyperlink" Target="https://advance.lexis.com/api/document?collection=news&amp;id=urn:contentItem:6DPS-7NC3-S0FY-81PG-00000-00&amp;context=1519360" TargetMode="External" /><Relationship Id="rId647" Type="http://schemas.openxmlformats.org/officeDocument/2006/relationships/hyperlink" Target="https://advance.lexis.com/api/document?collection=news&amp;id=urn:contentItem:6DPS-7NC3-S0FY-81PG-00000-00&amp;context=1519360" TargetMode="External" /><Relationship Id="rId648" Type="http://schemas.openxmlformats.org/officeDocument/2006/relationships/header" Target="header112.xml" /><Relationship Id="rId649" Type="http://schemas.openxmlformats.org/officeDocument/2006/relationships/header" Target="header113.xml" /><Relationship Id="rId65" Type="http://schemas.openxmlformats.org/officeDocument/2006/relationships/hyperlink" Target="https://advance.lexis.com/api/document?collection=news&amp;id=urn:contentItem:6DG0-VH01-DY68-1002-00000-00&amp;context=1519360" TargetMode="External" /><Relationship Id="rId650" Type="http://schemas.openxmlformats.org/officeDocument/2006/relationships/footer" Target="footer112.xml" /><Relationship Id="rId651" Type="http://schemas.openxmlformats.org/officeDocument/2006/relationships/footer" Target="footer113.xml" /><Relationship Id="rId652" Type="http://schemas.openxmlformats.org/officeDocument/2006/relationships/header" Target="header114.xml" /><Relationship Id="rId653" Type="http://schemas.openxmlformats.org/officeDocument/2006/relationships/footer" Target="footer114.xml" /><Relationship Id="rId654" Type="http://schemas.openxmlformats.org/officeDocument/2006/relationships/hyperlink" Target="https://advance.lexis.com/api/document?collection=news&amp;id=urn:contentItem:6DCT-J511-JDKC-R1J2-00000-00&amp;context=1519360" TargetMode="External" /><Relationship Id="rId655" Type="http://schemas.openxmlformats.org/officeDocument/2006/relationships/hyperlink" Target="https://advance.lexis.com/api/document?collection=news&amp;id=urn:contentItem:6DCT-J511-JDKC-R1J2-00000-00&amp;context=1519360" TargetMode="External" /><Relationship Id="rId656" Type="http://schemas.openxmlformats.org/officeDocument/2006/relationships/hyperlink" Target="https://advance.lexis.com/api/document?collection=news&amp;id=urn:contentItem:6DCT-J511-JDKC-R1J2-00000-00&amp;context=1519360" TargetMode="External" /><Relationship Id="rId657" Type="http://schemas.openxmlformats.org/officeDocument/2006/relationships/hyperlink" Target="https://advance.lexis.com/api/document?collection=news&amp;id=urn:contentItem:6DCT-J511-JDKC-R1J2-00000-00&amp;context=1519360" TargetMode="External" /><Relationship Id="rId658" Type="http://schemas.openxmlformats.org/officeDocument/2006/relationships/hyperlink" Target="https://advance.lexis.com/api/document?collection=news&amp;id=urn:contentItem:6DCT-J511-JDKC-R1J2-00000-00&amp;context=1519360" TargetMode="External" /><Relationship Id="rId659" Type="http://schemas.openxmlformats.org/officeDocument/2006/relationships/hyperlink" Target="mailto:contentservices@htdigital.in" TargetMode="External" /><Relationship Id="rId66" Type="http://schemas.openxmlformats.org/officeDocument/2006/relationships/image" Target="media/image4.png" /><Relationship Id="rId660" Type="http://schemas.openxmlformats.org/officeDocument/2006/relationships/header" Target="header115.xml" /><Relationship Id="rId661" Type="http://schemas.openxmlformats.org/officeDocument/2006/relationships/header" Target="header116.xml" /><Relationship Id="rId662" Type="http://schemas.openxmlformats.org/officeDocument/2006/relationships/footer" Target="footer115.xml" /><Relationship Id="rId663" Type="http://schemas.openxmlformats.org/officeDocument/2006/relationships/footer" Target="footer116.xml" /><Relationship Id="rId664" Type="http://schemas.openxmlformats.org/officeDocument/2006/relationships/header" Target="header117.xml" /><Relationship Id="rId665" Type="http://schemas.openxmlformats.org/officeDocument/2006/relationships/footer" Target="footer117.xml" /><Relationship Id="rId666" Type="http://schemas.openxmlformats.org/officeDocument/2006/relationships/hyperlink" Target="https://advance.lexis.com/api/document?collection=news&amp;id=urn:contentItem:6DCR-GVG1-F03R-N44Y-00000-00&amp;context=1519360" TargetMode="External" /><Relationship Id="rId667" Type="http://schemas.openxmlformats.org/officeDocument/2006/relationships/hyperlink" Target="https://advance.lexis.com/api/document?collection=news&amp;id=urn:contentItem:6DCR-GVG1-F03R-N44Y-00000-00&amp;context=1519360" TargetMode="External" /><Relationship Id="rId668" Type="http://schemas.openxmlformats.org/officeDocument/2006/relationships/hyperlink" Target="https://advance.lexis.com/api/document?collection=news&amp;id=urn:contentItem:6DCR-GVG1-F03R-N44Y-00000-00&amp;context=1519360" TargetMode="External" /><Relationship Id="rId669" Type="http://schemas.openxmlformats.org/officeDocument/2006/relationships/hyperlink" Target="https://advance.lexis.com/api/document?collection=news&amp;id=urn:contentItem:6DCR-GVG1-F03R-N44Y-00000-00&amp;context=1519360" TargetMode="External" /><Relationship Id="rId67" Type="http://schemas.openxmlformats.org/officeDocument/2006/relationships/hyperlink" Target="https://www.newsweek.com/topic/donald-trump?utm_source=Synacor&amp;utm_medium=Attnet&amp;utm_campaign=Partnerships" TargetMode="External" /><Relationship Id="rId670" Type="http://schemas.openxmlformats.org/officeDocument/2006/relationships/hyperlink" Target="https://advance.lexis.com/api/document?collection=news&amp;id=urn:contentItem:6DCR-GVG1-F03R-N44Y-00000-00&amp;context=1519360" TargetMode="External" /><Relationship Id="rId671" Type="http://schemas.openxmlformats.org/officeDocument/2006/relationships/hyperlink" Target="http://www.mediaite.com/?utm_source=%5B%5BDELIVERY_RECIPIENT_CODE%5D%5D&amp;utm_medium=partner&amp;utm_campaign=newstex" TargetMode="External" /><Relationship Id="rId672" Type="http://schemas.openxmlformats.org/officeDocument/2006/relationships/hyperlink" Target="https://newstex.com/?utm_source=%5B%5BDELIVERY_RECIPIENT_CODE%5D%5D&amp;utm_medium=partner&amp;utm_campaign=Mediaite&amp;utm_id=110714&amp;utm_content=ABMI-110714-53205393901525211600203" TargetMode="External" /><Relationship Id="rId673" Type="http://schemas.openxmlformats.org/officeDocument/2006/relationships/hyperlink" Target="https://www.mediaite.com/tv/nikki-haley-rips-bromance-and-masculinity-stuff-on-display-at-trumps-msg-rally-going-to-make-women-uncomfortable/" TargetMode="External" /><Relationship Id="rId674" Type="http://schemas.openxmlformats.org/officeDocument/2006/relationships/hyperlink" Target="https://truthsocial.com/@realDonaldTrump/posts/113455540757405917" TargetMode="External" /><Relationship Id="rId675" Type="http://schemas.openxmlformats.org/officeDocument/2006/relationships/hyperlink" Target="https://truthsocial.com/@realDonaldTrump/113455540757405917/embed" TargetMode="External" /><Relationship Id="rId676" Type="http://schemas.openxmlformats.org/officeDocument/2006/relationships/hyperlink" Target="https://www.mediaite.com/news/thanks-but-no-thanks-trump-rules-out-nikki-haley-and-mike-pompeo-being-invited-to-join-his-new-administration/" TargetMode="External" /><Relationship Id="rId677" Type="http://schemas.openxmlformats.org/officeDocument/2006/relationships/hyperlink" Target="https://www.mediaite.com/news/thanks-but-no-thanks-trump-rules-out-nikki-haley-and-mike-pompeo-being-invited-to-join-his-new-administration/" TargetMode="External" /><Relationship Id="rId678" Type="http://schemas.openxmlformats.org/officeDocument/2006/relationships/hyperlink" Target="https://www.mediaite.com/news/thanks-but-no-thanks-trump-rules-out-nikki-haley-and-mike-pompeo-being-invited-to-join-his-new-administration/" TargetMode="External" /><Relationship Id="rId679" Type="http://schemas.openxmlformats.org/officeDocument/2006/relationships/hyperlink" Target="https://www.mediaite.com/news/thanks-but-no-thanks-trump-rules-out-nikki-haley-and-mike-pompeo-being-invited-to-join-his-new-administration/" TargetMode="External" /><Relationship Id="rId68" Type="http://schemas.openxmlformats.org/officeDocument/2006/relationships/hyperlink" Target="https://www.newsweek.com/topic/kamala-harris?utm_source=Synacor&amp;utm_medium=Attnet&amp;utm_campaign=Partnerships" TargetMode="External" /><Relationship Id="rId680" Type="http://schemas.openxmlformats.org/officeDocument/2006/relationships/hyperlink" Target="https://www.mediaite.com/news/thanks-but-no-thanks-trump-rules-out-nikki-haley-and-mike-pompeo-being-invited-to-join-his-new-administration/" TargetMode="External" /><Relationship Id="rId681" Type="http://schemas.openxmlformats.org/officeDocument/2006/relationships/hyperlink" Target="https://www.mediaite.com/" TargetMode="External" /><Relationship Id="rId682" Type="http://schemas.openxmlformats.org/officeDocument/2006/relationships/hyperlink" Target="https://www.mediaite.com/news/thanks-but-no-thanks-trump-rules-out-nikki-haley-and-mike-pompeo-being-invited-to-join-his-new-administration/" TargetMode="External" /><Relationship Id="rId683" Type="http://schemas.openxmlformats.org/officeDocument/2006/relationships/header" Target="header118.xml" /><Relationship Id="rId684" Type="http://schemas.openxmlformats.org/officeDocument/2006/relationships/header" Target="header119.xml" /><Relationship Id="rId685" Type="http://schemas.openxmlformats.org/officeDocument/2006/relationships/footer" Target="footer118.xml" /><Relationship Id="rId686" Type="http://schemas.openxmlformats.org/officeDocument/2006/relationships/footer" Target="footer119.xml" /><Relationship Id="rId687" Type="http://schemas.openxmlformats.org/officeDocument/2006/relationships/header" Target="header120.xml" /><Relationship Id="rId688" Type="http://schemas.openxmlformats.org/officeDocument/2006/relationships/footer" Target="footer120.xml" /><Relationship Id="rId689" Type="http://schemas.openxmlformats.org/officeDocument/2006/relationships/hyperlink" Target="https://advance.lexis.com/api/document?collection=news&amp;id=urn:contentItem:6B59-58R1-F027-X00T-00000-00&amp;context=1519360" TargetMode="External" /><Relationship Id="rId69" Type="http://schemas.openxmlformats.org/officeDocument/2006/relationships/hyperlink" Target="https://www.newsweek.com/trump-cabinet-confirmations-first-2026-test-gop-senators-1989040?utm_source=Synacor&amp;utm_medium=Attnet&amp;utm_campaign=Partnerships" TargetMode="External" /><Relationship Id="rId690" Type="http://schemas.openxmlformats.org/officeDocument/2006/relationships/hyperlink" Target="https://advance.lexis.com/api/document?collection=news&amp;id=urn:contentItem:6B59-58R1-F027-X00T-00000-00&amp;context=1519360" TargetMode="External" /><Relationship Id="rId691" Type="http://schemas.openxmlformats.org/officeDocument/2006/relationships/hyperlink" Target="https://advance.lexis.com/api/document?collection=news&amp;id=urn:contentItem:6B59-58R1-F027-X00T-00000-00&amp;context=1519360" TargetMode="External" /><Relationship Id="rId692" Type="http://schemas.openxmlformats.org/officeDocument/2006/relationships/hyperlink" Target="https://advance.lexis.com/api/document?collection=news&amp;id=urn:contentItem:6B59-58R1-F027-X00T-00000-00&amp;context=1519360" TargetMode="External" /><Relationship Id="rId693" Type="http://schemas.openxmlformats.org/officeDocument/2006/relationships/hyperlink" Target="https://advance.lexis.com/api/document?collection=news&amp;id=urn:contentItem:6B59-58R1-F027-X00T-00000-00&amp;context=1519360" TargetMode="External" /><Relationship Id="rId694" Type="http://schemas.openxmlformats.org/officeDocument/2006/relationships/hyperlink" Target="https://www.nbcnews.com/politics/2024-election/door-door-battle-boost-nikki-haley-new-hampshire-rcna133600" TargetMode="External" /><Relationship Id="rId695" Type="http://schemas.openxmlformats.org/officeDocument/2006/relationships/hyperlink" Target="https://www.nbcnews.com/politics/2024-election/door-door-battle-boost-nikki-haley-new-hampshire-rcna133600" TargetMode="External" /><Relationship Id="rId696" Type="http://schemas.openxmlformats.org/officeDocument/2006/relationships/hyperlink" Target="https://www.nbcnews.com/politics/2024-election/door-door-battle-boost-nikki-haley-new-hampshire-rcna133600" TargetMode="External" /><Relationship Id="rId697" Type="http://schemas.openxmlformats.org/officeDocument/2006/relationships/hyperlink" Target="https://www.nbcnews.com/politics/2024-election/door-door-battle-boost-nikki-haley-new-hampshire-rcna133600" TargetMode="External" /><Relationship Id="rId698" Type="http://schemas.openxmlformats.org/officeDocument/2006/relationships/hyperlink" Target="https://www.nbcnews.com/politics/2024-election/door-door-battle-boost-nikki-haley-new-hampshire-rcna133600" TargetMode="External" /><Relationship Id="rId699" Type="http://schemas.openxmlformats.org/officeDocument/2006/relationships/hyperlink" Target="https://media-cldnry.s-nbcnews.com/image/upload/t_fit_1500w/rockcms/2024-01/240120-nikki-haley-eisen-mb-1941-414802.jpg" TargetMode="External" /><Relationship Id="rId7" Type="http://schemas.openxmlformats.org/officeDocument/2006/relationships/header" Target="header2.xml" /><Relationship Id="rId70" Type="http://schemas.openxmlformats.org/officeDocument/2006/relationships/hyperlink" Target="https://www.newsweek.com/topic/republicans?utm_source=Synacor&amp;utm_medium=Attnet&amp;utm_campaign=Partnerships" TargetMode="External" /><Relationship Id="rId700" Type="http://schemas.openxmlformats.org/officeDocument/2006/relationships/hyperlink" Target="https://media-cldnry.s-nbcnews.com/image/upload/t_fit_1500w/rockcms/2024-01/240120-nikki-haley-eisen-mb-1941-414802.jpg" TargetMode="External" /><Relationship Id="rId701" Type="http://schemas.openxmlformats.org/officeDocument/2006/relationships/hyperlink" Target="https://media-cldnry.s-nbcnews.com/image/upload/t_fit_1500w/rockcms/2024-01/240120-nikki-haley-eisen-mb-1941-414802.jpg" TargetMode="External" /><Relationship Id="rId702" Type="http://schemas.openxmlformats.org/officeDocument/2006/relationships/hyperlink" Target="https://media-cldnry.s-nbcnews.com/image/upload/t_fit_1500w/rockcms/2024-01/240120-nikki-haley-eisen-mb-1941-414802.jpg" TargetMode="External" /><Relationship Id="rId703" Type="http://schemas.openxmlformats.org/officeDocument/2006/relationships/hyperlink" Target="https://media-cldnry.s-nbcnews.com/image/upload/t_fit_1500w/rockcms/2024-01/240120-nikki-haley-eisen-mb-1941-414802.jpg" TargetMode="External" /><Relationship Id="rId704" Type="http://schemas.openxmlformats.org/officeDocument/2006/relationships/hyperlink" Target="https://media-cldnry.s-nbcnews.com/image/upload/t_fit_1500w/rockcms/2024-01/240120-nikki-haley-door-knocking-eisen-mb-1957-0831c8.jpg" TargetMode="External" /><Relationship Id="rId705" Type="http://schemas.openxmlformats.org/officeDocument/2006/relationships/hyperlink" Target="https://media-cldnry.s-nbcnews.com/image/upload/t_fit_1500w/rockcms/2024-01/240120-nikki-haley-door-knocking-eisen-mb-1957-0831c8.jpg" TargetMode="External" /><Relationship Id="rId706" Type="http://schemas.openxmlformats.org/officeDocument/2006/relationships/hyperlink" Target="https://media-cldnry.s-nbcnews.com/image/upload/t_fit_1500w/rockcms/2024-01/240120-nikki-haley-door-knocking-eisen-mb-1957-0831c8.jpg" TargetMode="External" /><Relationship Id="rId707" Type="http://schemas.openxmlformats.org/officeDocument/2006/relationships/hyperlink" Target="https://media-cldnry.s-nbcnews.com/image/upload/t_fit_1500w/rockcms/2024-01/240120-nikki-haley-door-knocking-eisen-mb-1957-0831c8.jpg" TargetMode="External" /><Relationship Id="rId708" Type="http://schemas.openxmlformats.org/officeDocument/2006/relationships/hyperlink" Target="https://media-cldnry.s-nbcnews.com/image/upload/t_fit_1500w/rockcms/2024-01/240120-nikki-haley-door-knocking-eisen-mb-1957-0831c8.jpg" TargetMode="External" /><Relationship Id="rId709" Type="http://schemas.openxmlformats.org/officeDocument/2006/relationships/hyperlink" Target="https://media-cldnry.s-nbcnews.com/image/upload/t_fit_1500w/rockcms/2024-01/240120-haley-door-knocking-eisen-mb-2143-279297.jpg" TargetMode="External" /><Relationship Id="rId71" Type="http://schemas.openxmlformats.org/officeDocument/2006/relationships/hyperlink" Target="https://www.newsweek.com/topic/tulsi-gabbard?utm_source=Synacor&amp;utm_medium=Attnet&amp;utm_campaign=Partnerships" TargetMode="External" /><Relationship Id="rId710" Type="http://schemas.openxmlformats.org/officeDocument/2006/relationships/hyperlink" Target="https://media-cldnry.s-nbcnews.com/image/upload/t_fit_1500w/rockcms/2024-01/240120-haley-door-knocking-eisen-mb-2143-279297.jpg" TargetMode="External" /><Relationship Id="rId711" Type="http://schemas.openxmlformats.org/officeDocument/2006/relationships/hyperlink" Target="https://media-cldnry.s-nbcnews.com/image/upload/t_fit_1500w/rockcms/2024-01/240120-haley-door-knocking-eisen-mb-2143-279297.jpg" TargetMode="External" /><Relationship Id="rId712" Type="http://schemas.openxmlformats.org/officeDocument/2006/relationships/hyperlink" Target="https://media-cldnry.s-nbcnews.com/image/upload/t_fit_1500w/rockcms/2024-01/240120-haley-door-knocking-eisen-mb-1954-dc2769.jpg" TargetMode="External" /><Relationship Id="rId713" Type="http://schemas.openxmlformats.org/officeDocument/2006/relationships/hyperlink" Target="https://media-cldnry.s-nbcnews.com/image/upload/t_fit_1500w/rockcms/2024-01/240120-haley-door-knocking-eisen-mb-1954-dc2769.jpg" TargetMode="External" /><Relationship Id="rId714" Type="http://schemas.openxmlformats.org/officeDocument/2006/relationships/hyperlink" Target="https://media-cldnry.s-nbcnews.com/image/upload/t_fit_1500w/rockcms/2024-01/240120-haley-door-knocking-eisen-mb-1954-dc2769.jpg" TargetMode="External" /><Relationship Id="rId715" Type="http://schemas.openxmlformats.org/officeDocument/2006/relationships/hyperlink" Target="https://media-cldnry.s-nbcnews.com/image/upload/t_fit_1500w/rockcms/2024-01/240120-nikki-haley-door-knocking-eisen-mb-1959-45e198.jpg" TargetMode="External" /><Relationship Id="rId716" Type="http://schemas.openxmlformats.org/officeDocument/2006/relationships/hyperlink" Target="https://media-cldnry.s-nbcnews.com/image/upload/t_fit_1500w/rockcms/2024-01/240120-nikki-haley-door-knocking-eisen-mb-1959-45e198.jpg" TargetMode="External" /><Relationship Id="rId717" Type="http://schemas.openxmlformats.org/officeDocument/2006/relationships/hyperlink" Target="https://media-cldnry.s-nbcnews.com/image/upload/t_fit_1500w/rockcms/2024-01/240120-nikki-haley-door-knocking-eisen-mb-1959-45e198.jpg" TargetMode="External" /><Relationship Id="rId718" Type="http://schemas.openxmlformats.org/officeDocument/2006/relationships/hyperlink" Target="https://media-cldnry.s-nbcnews.com/image/upload/t_fit_1500w/rockcms/2024-01/240120-nikki-haley-door-knocking-eisen-mb-1959-45e198.jpg" TargetMode="External" /><Relationship Id="rId719" Type="http://schemas.openxmlformats.org/officeDocument/2006/relationships/hyperlink" Target="https://media-cldnry.s-nbcnews.com/image/upload/t_fit_1500w/rockcms/2024-01/240120-nikki-haley-door-knocking-eisen-mb-1959-45e198.jpg" TargetMode="External" /><Relationship Id="rId72" Type="http://schemas.openxmlformats.org/officeDocument/2006/relationships/hyperlink" Target="https://www.newsweek.com/topic/robert-f-kennedy-jr?utm_source=Synacor&amp;utm_medium=Attnet&amp;utm_campaign=Partnerships" TargetMode="External" /><Relationship Id="rId720" Type="http://schemas.openxmlformats.org/officeDocument/2006/relationships/header" Target="header121.xml" /><Relationship Id="rId721" Type="http://schemas.openxmlformats.org/officeDocument/2006/relationships/header" Target="header122.xml" /><Relationship Id="rId722" Type="http://schemas.openxmlformats.org/officeDocument/2006/relationships/footer" Target="footer121.xml" /><Relationship Id="rId723" Type="http://schemas.openxmlformats.org/officeDocument/2006/relationships/footer" Target="footer122.xml" /><Relationship Id="rId724" Type="http://schemas.openxmlformats.org/officeDocument/2006/relationships/header" Target="header123.xml" /><Relationship Id="rId725" Type="http://schemas.openxmlformats.org/officeDocument/2006/relationships/footer" Target="footer123.xml" /><Relationship Id="rId726" Type="http://schemas.openxmlformats.org/officeDocument/2006/relationships/hyperlink" Target="https://advance.lexis.com/api/document?collection=news&amp;id=urn:contentItem:6DCS-7981-DXJR-H2T3-00000-00&amp;context=1519360" TargetMode="External" /><Relationship Id="rId727" Type="http://schemas.openxmlformats.org/officeDocument/2006/relationships/hyperlink" Target="https://advance.lexis.com/api/document?collection=news&amp;id=urn:contentItem:6DCS-7981-DXJR-H2T3-00000-00&amp;context=1519360" TargetMode="External" /><Relationship Id="rId728" Type="http://schemas.openxmlformats.org/officeDocument/2006/relationships/hyperlink" Target="https://advance.lexis.com/api/document?collection=news&amp;id=urn:contentItem:6DCS-7981-DXJR-H2T3-00000-00&amp;context=1519360" TargetMode="External" /><Relationship Id="rId729" Type="http://schemas.openxmlformats.org/officeDocument/2006/relationships/hyperlink" Target="https://advance.lexis.com/api/document?collection=news&amp;id=urn:contentItem:6DCS-7981-DXJR-H2T3-00000-00&amp;context=1519360" TargetMode="External" /><Relationship Id="rId73" Type="http://schemas.openxmlformats.org/officeDocument/2006/relationships/hyperlink" Target="https://www.newsweek.com/fact-check-rfk-jr-forcing-coke-change-recipe-1987701?utm_source=Synacor&amp;utm_medium=Attnet&amp;utm_campaign=Partnerships" TargetMode="External" /><Relationship Id="rId730" Type="http://schemas.openxmlformats.org/officeDocument/2006/relationships/hyperlink" Target="https://advance.lexis.com/api/document?collection=news&amp;id=urn:contentItem:6DCS-7981-DXJR-H2T3-00000-00&amp;context=1519360" TargetMode="External" /><Relationship Id="rId731" Type="http://schemas.openxmlformats.org/officeDocument/2006/relationships/header" Target="header124.xml" /><Relationship Id="rId732" Type="http://schemas.openxmlformats.org/officeDocument/2006/relationships/header" Target="header125.xml" /><Relationship Id="rId733" Type="http://schemas.openxmlformats.org/officeDocument/2006/relationships/footer" Target="footer124.xml" /><Relationship Id="rId734" Type="http://schemas.openxmlformats.org/officeDocument/2006/relationships/footer" Target="footer125.xml" /><Relationship Id="rId735" Type="http://schemas.openxmlformats.org/officeDocument/2006/relationships/header" Target="header126.xml" /><Relationship Id="rId736" Type="http://schemas.openxmlformats.org/officeDocument/2006/relationships/footer" Target="footer126.xml" /><Relationship Id="rId737" Type="http://schemas.openxmlformats.org/officeDocument/2006/relationships/hyperlink" Target="https://advance.lexis.com/api/document?collection=news&amp;id=urn:contentItem:6D7T-15Y1-JCMN-Y2H3-00000-00&amp;context=1519360" TargetMode="External" /><Relationship Id="rId738" Type="http://schemas.openxmlformats.org/officeDocument/2006/relationships/hyperlink" Target="https://advance.lexis.com/api/document?collection=news&amp;id=urn:contentItem:6D7T-15Y1-JCMN-Y2H3-00000-00&amp;context=1519360" TargetMode="External" /><Relationship Id="rId739" Type="http://schemas.openxmlformats.org/officeDocument/2006/relationships/hyperlink" Target="https://advance.lexis.com/api/document?collection=news&amp;id=urn:contentItem:6D7T-15Y1-JCMN-Y2H3-00000-00&amp;context=1519360" TargetMode="External" /><Relationship Id="rId74" Type="http://schemas.openxmlformats.org/officeDocument/2006/relationships/hyperlink" Target="https://www.newsweek.com/topic/congress?utm_source=Synacor&amp;utm_medium=Attnet&amp;utm_campaign=Partnerships" TargetMode="External" /><Relationship Id="rId740" Type="http://schemas.openxmlformats.org/officeDocument/2006/relationships/hyperlink" Target="https://advance.lexis.com/api/document?collection=news&amp;id=urn:contentItem:6D7T-15Y1-JCMN-Y2H3-00000-00&amp;context=1519360" TargetMode="External" /><Relationship Id="rId741" Type="http://schemas.openxmlformats.org/officeDocument/2006/relationships/hyperlink" Target="https://advance.lexis.com/api/document?collection=news&amp;id=urn:contentItem:6D7T-15Y1-JCMN-Y2H3-00000-00&amp;context=1519360" TargetMode="External" /><Relationship Id="rId742" Type="http://schemas.openxmlformats.org/officeDocument/2006/relationships/hyperlink" Target="http://www.mediaite.com/?utm_source=%5B%5BDELIVERY_RECIPIENT_CODE%5D%5D&amp;utm_medium=partner&amp;utm_campaign=newstex" TargetMode="External" /><Relationship Id="rId743" Type="http://schemas.openxmlformats.org/officeDocument/2006/relationships/hyperlink" Target="https://newstex.com/?utm_source=%5B%5BDELIVERY_RECIPIENT_CODE%5D%5D&amp;utm_medium=partner&amp;utm_campaign=Mediaite&amp;utm_id=110714&amp;utm_content=ABMI-110714-53047683948425206200037" TargetMode="External" /><Relationship Id="rId744" Type="http://schemas.openxmlformats.org/officeDocument/2006/relationships/hyperlink" Target="https://www.mediaite.com/election-2024/nikki-haley-officially-bows-out-without-endorsing-trump-warns-him-he-has-to-earn-the-votes-of-her-supporters/" TargetMode="External" /><Relationship Id="rId745" Type="http://schemas.openxmlformats.org/officeDocument/2006/relationships/hyperlink" Target="https://www.cnn.com/2024/07/16/politics/nikki-haley-trump-rnc-speech/index.html" TargetMode="External" /><Relationship Id="rId746" Type="http://schemas.openxmlformats.org/officeDocument/2006/relationships/hyperlink" Target="https://www.mediaite.com/tv/frank-luntz-argues-surprise-nikki-haley-appearance-with-trump-will-help-him-win-swing-voters-they-will-listen-to-her/" TargetMode="External" /><Relationship Id="rId747" Type="http://schemas.openxmlformats.org/officeDocument/2006/relationships/hyperlink" Target="https://www.mediaite.com/tv/frank-luntz-argues-surprise-nikki-haley-appearance-with-trump-will-help-him-win-swing-voters-they-will-listen-to-her/" TargetMode="External" /><Relationship Id="rId748" Type="http://schemas.openxmlformats.org/officeDocument/2006/relationships/hyperlink" Target="https://www.mediaite.com/tv/frank-luntz-argues-surprise-nikki-haley-appearance-with-trump-will-help-him-win-swing-voters-they-will-listen-to-her/" TargetMode="External" /><Relationship Id="rId749" Type="http://schemas.openxmlformats.org/officeDocument/2006/relationships/hyperlink" Target="https://www.mediaite.com/tv/frank-luntz-argues-surprise-nikki-haley-appearance-with-trump-will-help-him-win-swing-voters-they-will-listen-to-her/" TargetMode="External" /><Relationship Id="rId75" Type="http://schemas.openxmlformats.org/officeDocument/2006/relationships/hyperlink" Target="https://www.newsweek.com/what-tulsi-gabbard-has-said-about-russia-ukraine-china-1985839?utm_source=Synacor&amp;utm_medium=Attnet&amp;utm_campaign=Partnerships" TargetMode="External" /><Relationship Id="rId750" Type="http://schemas.openxmlformats.org/officeDocument/2006/relationships/hyperlink" Target="https://www.mediaite.com/tv/frank-luntz-argues-surprise-nikki-haley-appearance-with-trump-will-help-him-win-swing-voters-they-will-listen-to-her/" TargetMode="External" /><Relationship Id="rId751" Type="http://schemas.openxmlformats.org/officeDocument/2006/relationships/hyperlink" Target="https://www.mediaite.com/" TargetMode="External" /><Relationship Id="rId752" Type="http://schemas.openxmlformats.org/officeDocument/2006/relationships/hyperlink" Target="https://www.mediaite.com/tv/frank-luntz-argues-surprise-nikki-haley-appearance-with-trump-will-help-him-win-swing-voters-they-will-listen-to-her/" TargetMode="External" /><Relationship Id="rId753" Type="http://schemas.openxmlformats.org/officeDocument/2006/relationships/header" Target="header127.xml" /><Relationship Id="rId754" Type="http://schemas.openxmlformats.org/officeDocument/2006/relationships/header" Target="header128.xml" /><Relationship Id="rId755" Type="http://schemas.openxmlformats.org/officeDocument/2006/relationships/footer" Target="footer127.xml" /><Relationship Id="rId756" Type="http://schemas.openxmlformats.org/officeDocument/2006/relationships/footer" Target="footer128.xml" /><Relationship Id="rId757" Type="http://schemas.openxmlformats.org/officeDocument/2006/relationships/header" Target="header129.xml" /><Relationship Id="rId758" Type="http://schemas.openxmlformats.org/officeDocument/2006/relationships/footer" Target="footer129.xml" /><Relationship Id="rId759" Type="http://schemas.openxmlformats.org/officeDocument/2006/relationships/hyperlink" Target="https://advance.lexis.com/api/document?collection=news&amp;id=urn:contentItem:6DDV-4YV1-F118-94FT-00000-00&amp;context=1519360" TargetMode="External" /><Relationship Id="rId76" Type="http://schemas.openxmlformats.org/officeDocument/2006/relationships/hyperlink" Target="https://www.newsweek.com/topic/bashar-al-assad?utm_source=Synacor&amp;utm_medium=Attnet&amp;utm_campaign=Partnerships" TargetMode="External" /><Relationship Id="rId760" Type="http://schemas.openxmlformats.org/officeDocument/2006/relationships/hyperlink" Target="https://advance.lexis.com/api/document?collection=news&amp;id=urn:contentItem:6DDV-4YV1-F118-94FT-00000-00&amp;context=1519360" TargetMode="External" /><Relationship Id="rId761" Type="http://schemas.openxmlformats.org/officeDocument/2006/relationships/hyperlink" Target="https://advance.lexis.com/api/document?collection=news&amp;id=urn:contentItem:6DDV-4YV1-F118-94FT-00000-00&amp;context=1519360" TargetMode="External" /><Relationship Id="rId762" Type="http://schemas.openxmlformats.org/officeDocument/2006/relationships/hyperlink" Target="https://advance.lexis.com/api/document?collection=news&amp;id=urn:contentItem:6DDV-4YV1-F118-94FT-00000-00&amp;context=1519360" TargetMode="External" /><Relationship Id="rId763" Type="http://schemas.openxmlformats.org/officeDocument/2006/relationships/header" Target="header130.xml" /><Relationship Id="rId764" Type="http://schemas.openxmlformats.org/officeDocument/2006/relationships/header" Target="header131.xml" /><Relationship Id="rId765" Type="http://schemas.openxmlformats.org/officeDocument/2006/relationships/footer" Target="footer130.xml" /><Relationship Id="rId766" Type="http://schemas.openxmlformats.org/officeDocument/2006/relationships/footer" Target="footer131.xml" /><Relationship Id="rId767" Type="http://schemas.openxmlformats.org/officeDocument/2006/relationships/header" Target="header132.xml" /><Relationship Id="rId768" Type="http://schemas.openxmlformats.org/officeDocument/2006/relationships/footer" Target="footer132.xml" /><Relationship Id="rId769" Type="http://schemas.openxmlformats.org/officeDocument/2006/relationships/hyperlink" Target="https://advance.lexis.com/api/document?collection=news&amp;id=urn:contentItem:6DCV-VPK1-DXJR-H485-00000-00&amp;context=1519360" TargetMode="External" /><Relationship Id="rId77" Type="http://schemas.openxmlformats.org/officeDocument/2006/relationships/hyperlink" Target="https://www.newsweek.com/topic/united-nations?utm_source=Synacor&amp;utm_medium=Attnet&amp;utm_campaign=Partnerships" TargetMode="External" /><Relationship Id="rId770" Type="http://schemas.openxmlformats.org/officeDocument/2006/relationships/hyperlink" Target="https://advance.lexis.com/api/document?collection=news&amp;id=urn:contentItem:6DCV-VPK1-DXJR-H485-00000-00&amp;context=1519360" TargetMode="External" /><Relationship Id="rId771" Type="http://schemas.openxmlformats.org/officeDocument/2006/relationships/hyperlink" Target="https://advance.lexis.com/api/document?collection=news&amp;id=urn:contentItem:6DCV-VPK1-DXJR-H485-00000-00&amp;context=1519360" TargetMode="External" /><Relationship Id="rId772" Type="http://schemas.openxmlformats.org/officeDocument/2006/relationships/hyperlink" Target="https://advance.lexis.com/api/document?collection=news&amp;id=urn:contentItem:6DCV-VPK1-DXJR-H485-00000-00&amp;context=1519360" TargetMode="External" /><Relationship Id="rId773" Type="http://schemas.openxmlformats.org/officeDocument/2006/relationships/hyperlink" Target="https://advance.lexis.com/api/document?collection=news&amp;id=urn:contentItem:6DCV-VPK1-DXJR-H485-00000-00&amp;context=1519360" TargetMode="External" /><Relationship Id="rId774" Type="http://schemas.openxmlformats.org/officeDocument/2006/relationships/header" Target="header133.xml" /><Relationship Id="rId775" Type="http://schemas.openxmlformats.org/officeDocument/2006/relationships/header" Target="header134.xml" /><Relationship Id="rId776" Type="http://schemas.openxmlformats.org/officeDocument/2006/relationships/footer" Target="footer133.xml" /><Relationship Id="rId777" Type="http://schemas.openxmlformats.org/officeDocument/2006/relationships/footer" Target="footer134.xml" /><Relationship Id="rId778" Type="http://schemas.openxmlformats.org/officeDocument/2006/relationships/header" Target="header135.xml" /><Relationship Id="rId779" Type="http://schemas.openxmlformats.org/officeDocument/2006/relationships/footer" Target="footer135.xml" /><Relationship Id="rId78" Type="http://schemas.openxmlformats.org/officeDocument/2006/relationships/hyperlink" Target="https://d.newsweek.com/en/full/2526148/nikki-haley-pa.jpg" TargetMode="External" /><Relationship Id="rId780" Type="http://schemas.openxmlformats.org/officeDocument/2006/relationships/hyperlink" Target="https://advance.lexis.com/api/document?collection=news&amp;id=urn:contentItem:6CWJ-D5T1-F03R-N1R0-00000-00&amp;context=1519360" TargetMode="External" /><Relationship Id="rId781" Type="http://schemas.openxmlformats.org/officeDocument/2006/relationships/hyperlink" Target="https://advance.lexis.com/api/document?collection=news&amp;id=urn:contentItem:6CWJ-D5T1-F03R-N1R0-00000-00&amp;context=1519360" TargetMode="External" /><Relationship Id="rId782" Type="http://schemas.openxmlformats.org/officeDocument/2006/relationships/hyperlink" Target="https://advance.lexis.com/api/document?collection=news&amp;id=urn:contentItem:6CWJ-D5T1-F03R-N1R0-00000-00&amp;context=1519360" TargetMode="External" /><Relationship Id="rId783" Type="http://schemas.openxmlformats.org/officeDocument/2006/relationships/hyperlink" Target="https://advance.lexis.com/api/document?collection=news&amp;id=urn:contentItem:6CWJ-D5T1-F03R-N1R0-00000-00&amp;context=1519360" TargetMode="External" /><Relationship Id="rId784" Type="http://schemas.openxmlformats.org/officeDocument/2006/relationships/hyperlink" Target="https://advance.lexis.com/api/document?collection=news&amp;id=urn:contentItem:6CWJ-D5T1-F03R-N1R0-00000-00&amp;context=1519360" TargetMode="External" /><Relationship Id="rId785" Type="http://schemas.openxmlformats.org/officeDocument/2006/relationships/hyperlink" Target="http://axios.com/?utm_source=%5B%5BDELIVERY_RECIPIENT_CODE%5D%5D&amp;utm_medium=partner&amp;utm_campaign=newstex" TargetMode="External" /><Relationship Id="rId786" Type="http://schemas.openxmlformats.org/officeDocument/2006/relationships/hyperlink" Target="https://newstex.com/?utm_source=%5B%5BDELIVERY_RECIPIENT_CODE%5D%5D&amp;utm_medium=partner&amp;utm_campaign=Axios&amp;utm_id=10009544&amp;utm_content=AXIO-10009544-52632902619825201800200" TargetMode="External" /><Relationship Id="rId787" Type="http://schemas.openxmlformats.org/officeDocument/2006/relationships/hyperlink" Target="https://www.axios.com/2024/07/17/nikki-haley-republican-national-convention-trump" TargetMode="External" /><Relationship Id="rId788" Type="http://schemas.openxmlformats.org/officeDocument/2006/relationships/hyperlink" Target="https://www.axios.com/2024/07/17/nikki-haley-republican-national-convention-trump" TargetMode="External" /><Relationship Id="rId789" Type="http://schemas.openxmlformats.org/officeDocument/2006/relationships/hyperlink" Target="https://www.axios.com/2024/07/17/nikki-haley-republican-national-convention-trump" TargetMode="External" /><Relationship Id="rId79" Type="http://schemas.openxmlformats.org/officeDocument/2006/relationships/header" Target="header13.xml" /><Relationship Id="rId790" Type="http://schemas.openxmlformats.org/officeDocument/2006/relationships/hyperlink" Target="https://www.axios.com/2024/07/17/nikki-haley-republican-national-convention-trump" TargetMode="External" /><Relationship Id="rId791" Type="http://schemas.openxmlformats.org/officeDocument/2006/relationships/hyperlink" Target="https://www.axios.com/2024/05/11/trump-moves-haley-off-blacklist-2024-election" TargetMode="External" /><Relationship Id="rId792" Type="http://schemas.openxmlformats.org/officeDocument/2006/relationships/hyperlink" Target="https://www.axios.com/2024/05/24/trump-nikki-haley-our-team-2024-election" TargetMode="External" /><Relationship Id="rId793" Type="http://schemas.openxmlformats.org/officeDocument/2006/relationships/hyperlink" Target="https://www.axios.com/2024/05/22/nikki-haley-trump-endorse-vote-2024-election" TargetMode="External" /><Relationship Id="rId794" Type="http://schemas.openxmlformats.org/officeDocument/2006/relationships/hyperlink" Target="https://www.axios.com/2024/05/22/nikki-haley-trump-endorse-vote-2024-election" TargetMode="External" /><Relationship Id="rId795" Type="http://schemas.openxmlformats.org/officeDocument/2006/relationships/hyperlink" Target="https://www.axios.com/2024/05/22/nikki-haley-trump-endorse-vote-2024-election" TargetMode="External" /><Relationship Id="rId796" Type="http://schemas.openxmlformats.org/officeDocument/2006/relationships/hyperlink" Target="https://www.axios.com/2024/05/22/nikki-haley-trump-endorse-vote-2024-election" TargetMode="External" /><Relationship Id="rId797" Type="http://schemas.openxmlformats.org/officeDocument/2006/relationships/hyperlink" Target="https://www.axios.com/2024/05/24/trump-nikki-haley-our-team-2024-election" TargetMode="External" /><Relationship Id="rId798" Type="http://schemas.openxmlformats.org/officeDocument/2006/relationships/hyperlink" Target="https://www.axios.com/2024/05/24/trump-nikki-haley-our-team-2024-election" TargetMode="External" /><Relationship Id="rId799" Type="http://schemas.openxmlformats.org/officeDocument/2006/relationships/hyperlink" Target="https://www.axios.com/2024/05/24/trump-nikki-haley-our-team-2024-election" TargetMode="External" /><Relationship Id="rId8" Type="http://schemas.openxmlformats.org/officeDocument/2006/relationships/footer" Target="footer1.xml" /><Relationship Id="rId80" Type="http://schemas.openxmlformats.org/officeDocument/2006/relationships/header" Target="header14.xml" /><Relationship Id="rId800" Type="http://schemas.openxmlformats.org/officeDocument/2006/relationships/hyperlink" Target="https://www.axios.com/2024/05/24/trump-nikki-haley-our-team-2024-election" TargetMode="External" /><Relationship Id="rId801" Type="http://schemas.openxmlformats.org/officeDocument/2006/relationships/hyperlink" Target="https://www.axios.com/2024/05/24/trump-nikki-haley-our-team-2024-election" TargetMode="External" /><Relationship Id="rId802" Type="http://schemas.openxmlformats.org/officeDocument/2006/relationships/hyperlink" Target="https://www.axios.com/2024/09/04/nikki-haley-joins-edelman" TargetMode="External" /><Relationship Id="rId803" Type="http://schemas.openxmlformats.org/officeDocument/2006/relationships/header" Target="header136.xml" /><Relationship Id="rId804" Type="http://schemas.openxmlformats.org/officeDocument/2006/relationships/header" Target="header137.xml" /><Relationship Id="rId805" Type="http://schemas.openxmlformats.org/officeDocument/2006/relationships/footer" Target="footer136.xml" /><Relationship Id="rId806" Type="http://schemas.openxmlformats.org/officeDocument/2006/relationships/footer" Target="footer137.xml" /><Relationship Id="rId807" Type="http://schemas.openxmlformats.org/officeDocument/2006/relationships/header" Target="header138.xml" /><Relationship Id="rId808" Type="http://schemas.openxmlformats.org/officeDocument/2006/relationships/footer" Target="footer138.xml" /><Relationship Id="rId809" Type="http://schemas.openxmlformats.org/officeDocument/2006/relationships/hyperlink" Target="https://advance.lexis.com/api/document?collection=news&amp;id=urn:contentItem:6BDR-NT81-DY47-5000-00000-00&amp;context=1519360" TargetMode="External" /><Relationship Id="rId81" Type="http://schemas.openxmlformats.org/officeDocument/2006/relationships/footer" Target="footer13.xml" /><Relationship Id="rId810" Type="http://schemas.openxmlformats.org/officeDocument/2006/relationships/hyperlink" Target="https://advance.lexis.com/api/document?collection=news&amp;id=urn:contentItem:6BDR-NT81-DY47-5000-00000-00&amp;context=1519360" TargetMode="External" /><Relationship Id="rId811" Type="http://schemas.openxmlformats.org/officeDocument/2006/relationships/hyperlink" Target="https://advance.lexis.com/api/document?collection=news&amp;id=urn:contentItem:6BDR-NT81-DY47-5000-00000-00&amp;context=1519360" TargetMode="External" /><Relationship Id="rId812" Type="http://schemas.openxmlformats.org/officeDocument/2006/relationships/hyperlink" Target="https://advance.lexis.com/api/document?collection=news&amp;id=urn:contentItem:6BDR-NT81-DY47-5000-00000-00&amp;context=1519360" TargetMode="External" /><Relationship Id="rId813" Type="http://schemas.openxmlformats.org/officeDocument/2006/relationships/header" Target="header139.xml" /><Relationship Id="rId814" Type="http://schemas.openxmlformats.org/officeDocument/2006/relationships/header" Target="header140.xml" /><Relationship Id="rId815" Type="http://schemas.openxmlformats.org/officeDocument/2006/relationships/footer" Target="footer139.xml" /><Relationship Id="rId816" Type="http://schemas.openxmlformats.org/officeDocument/2006/relationships/footer" Target="footer140.xml" /><Relationship Id="rId817" Type="http://schemas.openxmlformats.org/officeDocument/2006/relationships/header" Target="header141.xml" /><Relationship Id="rId818" Type="http://schemas.openxmlformats.org/officeDocument/2006/relationships/footer" Target="footer141.xml" /><Relationship Id="rId819" Type="http://schemas.openxmlformats.org/officeDocument/2006/relationships/hyperlink" Target="https://advance.lexis.com/api/document?collection=news&amp;id=urn:contentItem:6C4M-89K1-JDJN-60HD-00000-00&amp;context=1519360" TargetMode="External" /><Relationship Id="rId82" Type="http://schemas.openxmlformats.org/officeDocument/2006/relationships/footer" Target="footer14.xml" /><Relationship Id="rId820" Type="http://schemas.openxmlformats.org/officeDocument/2006/relationships/hyperlink" Target="https://advance.lexis.com/api/document?collection=news&amp;id=urn:contentItem:6C4M-89K1-JDJN-60HD-00000-00&amp;context=1519360" TargetMode="External" /><Relationship Id="rId821" Type="http://schemas.openxmlformats.org/officeDocument/2006/relationships/hyperlink" Target="https://advance.lexis.com/api/document?collection=news&amp;id=urn:contentItem:6C4M-89K1-JDJN-60HD-00000-00&amp;context=1519360" TargetMode="External" /><Relationship Id="rId822" Type="http://schemas.openxmlformats.org/officeDocument/2006/relationships/hyperlink" Target="https://advance.lexis.com/api/document?collection=news&amp;id=urn:contentItem:6C4M-89K1-JDJN-60HD-00000-00&amp;context=1519360" TargetMode="External" /><Relationship Id="rId823" Type="http://schemas.openxmlformats.org/officeDocument/2006/relationships/hyperlink" Target="https://advance.lexis.com/api/document?collection=news&amp;id=urn:contentItem:6C4M-89K1-JDJN-60HD-00000-00&amp;context=1519360" TargetMode="External" /><Relationship Id="rId824" Type="http://schemas.openxmlformats.org/officeDocument/2006/relationships/image" Target="media/image13.png" /><Relationship Id="rId825" Type="http://schemas.openxmlformats.org/officeDocument/2006/relationships/hyperlink" Target="https://t.co /kyBzH9UxTN" TargetMode="External" /><Relationship Id="rId826" Type="http://schemas.openxmlformats.org/officeDocument/2006/relationships/hyperlink" Target="https://twitter.com/DrLoupis/status/1795522061366149156?ref_src=twsrc%5Etfw" TargetMode="External" /><Relationship Id="rId827" Type="http://schemas.openxmlformats.org/officeDocument/2006/relationships/hyperlink" Target="https://t.co /qvLNCXPl7o" TargetMode="External" /><Relationship Id="rId828" Type="http://schemas.openxmlformats.org/officeDocument/2006/relationships/hyperlink" Target="http://www.albawaba.com" TargetMode="External" /><Relationship Id="rId829" Type="http://schemas.openxmlformats.org/officeDocument/2006/relationships/header" Target="header142.xml" /><Relationship Id="rId83" Type="http://schemas.openxmlformats.org/officeDocument/2006/relationships/header" Target="header15.xml" /><Relationship Id="rId830" Type="http://schemas.openxmlformats.org/officeDocument/2006/relationships/header" Target="header143.xml" /><Relationship Id="rId831" Type="http://schemas.openxmlformats.org/officeDocument/2006/relationships/footer" Target="footer142.xml" /><Relationship Id="rId832" Type="http://schemas.openxmlformats.org/officeDocument/2006/relationships/footer" Target="footer143.xml" /><Relationship Id="rId833" Type="http://schemas.openxmlformats.org/officeDocument/2006/relationships/header" Target="header144.xml" /><Relationship Id="rId834" Type="http://schemas.openxmlformats.org/officeDocument/2006/relationships/footer" Target="footer144.xml" /><Relationship Id="rId835" Type="http://schemas.openxmlformats.org/officeDocument/2006/relationships/hyperlink" Target="https://advance.lexis.com/api/document?collection=news&amp;id=urn:contentItem:6DBK-1NV1-JB3N-T39R-00000-00&amp;context=1519360" TargetMode="External" /><Relationship Id="rId836" Type="http://schemas.openxmlformats.org/officeDocument/2006/relationships/hyperlink" Target="https://advance.lexis.com/api/document?collection=news&amp;id=urn:contentItem:6DBK-1NV1-JB3N-T39R-00000-00&amp;context=1519360" TargetMode="External" /><Relationship Id="rId837" Type="http://schemas.openxmlformats.org/officeDocument/2006/relationships/hyperlink" Target="https://advance.lexis.com/api/document?collection=news&amp;id=urn:contentItem:6DBK-1NV1-JB3N-T39R-00000-00&amp;context=1519360" TargetMode="External" /><Relationship Id="rId838" Type="http://schemas.openxmlformats.org/officeDocument/2006/relationships/hyperlink" Target="https://advance.lexis.com/api/document?collection=news&amp;id=urn:contentItem:6DBK-1NV1-JB3N-T39R-00000-00&amp;context=1519360" TargetMode="External" /><Relationship Id="rId839" Type="http://schemas.openxmlformats.org/officeDocument/2006/relationships/header" Target="header145.xml" /><Relationship Id="rId84" Type="http://schemas.openxmlformats.org/officeDocument/2006/relationships/footer" Target="footer15.xml" /><Relationship Id="rId840" Type="http://schemas.openxmlformats.org/officeDocument/2006/relationships/header" Target="header146.xml" /><Relationship Id="rId841" Type="http://schemas.openxmlformats.org/officeDocument/2006/relationships/footer" Target="footer145.xml" /><Relationship Id="rId842" Type="http://schemas.openxmlformats.org/officeDocument/2006/relationships/footer" Target="footer146.xml" /><Relationship Id="rId843" Type="http://schemas.openxmlformats.org/officeDocument/2006/relationships/header" Target="header147.xml" /><Relationship Id="rId844" Type="http://schemas.openxmlformats.org/officeDocument/2006/relationships/footer" Target="footer147.xml" /><Relationship Id="rId845" Type="http://schemas.openxmlformats.org/officeDocument/2006/relationships/hyperlink" Target="https://advance.lexis.com/api/document?collection=news&amp;id=urn:contentItem:6CGP-M221-JBR8-B4FK-00000-00&amp;context=1519360" TargetMode="External" /><Relationship Id="rId846" Type="http://schemas.openxmlformats.org/officeDocument/2006/relationships/hyperlink" Target="https://advance.lexis.com/api/document?collection=news&amp;id=urn:contentItem:6CGP-M221-JBR8-B4FK-00000-00&amp;context=1519360" TargetMode="External" /><Relationship Id="rId847" Type="http://schemas.openxmlformats.org/officeDocument/2006/relationships/hyperlink" Target="https://advance.lexis.com/api/document?collection=news&amp;id=urn:contentItem:6CGP-M221-JBR8-B4FK-00000-00&amp;context=1519360" TargetMode="External" /><Relationship Id="rId848" Type="http://schemas.openxmlformats.org/officeDocument/2006/relationships/hyperlink" Target="https://advance.lexis.com/api/document?collection=news&amp;id=urn:contentItem:6CGP-M221-JBR8-B4FK-00000-00&amp;context=1519360" TargetMode="External" /><Relationship Id="rId849" Type="http://schemas.openxmlformats.org/officeDocument/2006/relationships/hyperlink" Target="https://menafn.com/updates/pr/2024-05/26/I_c234aimage_story.jpg" TargetMode="External" /><Relationship Id="rId85" Type="http://schemas.openxmlformats.org/officeDocument/2006/relationships/hyperlink" Target="https://advance.lexis.com/api/document?collection=news&amp;id=urn:contentItem:6DDP-RHK1-DXJR-H0DS-00000-00&amp;context=1519360" TargetMode="External" /><Relationship Id="rId850" Type="http://schemas.openxmlformats.org/officeDocument/2006/relationships/hyperlink" Target="https://menafn.com/1108259793/Nikki-Haley-In-Israel-To-Meet-Families-Of-Hostages" TargetMode="External" /><Relationship Id="rId851" Type="http://schemas.openxmlformats.org/officeDocument/2006/relationships/header" Target="header148.xml" /><Relationship Id="rId852" Type="http://schemas.openxmlformats.org/officeDocument/2006/relationships/header" Target="header149.xml" /><Relationship Id="rId853" Type="http://schemas.openxmlformats.org/officeDocument/2006/relationships/footer" Target="footer148.xml" /><Relationship Id="rId854" Type="http://schemas.openxmlformats.org/officeDocument/2006/relationships/footer" Target="footer149.xml" /><Relationship Id="rId855" Type="http://schemas.openxmlformats.org/officeDocument/2006/relationships/header" Target="header150.xml" /><Relationship Id="rId856" Type="http://schemas.openxmlformats.org/officeDocument/2006/relationships/footer" Target="footer150.xml" /><Relationship Id="rId857" Type="http://schemas.openxmlformats.org/officeDocument/2006/relationships/hyperlink" Target="https://advance.lexis.com/api/document?collection=news&amp;id=urn:contentItem:6DS0-WRR3-RSVK-D13R-00000-00&amp;context=1519360" TargetMode="External" /><Relationship Id="rId858" Type="http://schemas.openxmlformats.org/officeDocument/2006/relationships/hyperlink" Target="https://advance.lexis.com/api/document?collection=news&amp;id=urn:contentItem:6DS0-WRR3-RSVK-D13R-00000-00&amp;context=1519360" TargetMode="External" /><Relationship Id="rId859" Type="http://schemas.openxmlformats.org/officeDocument/2006/relationships/hyperlink" Target="https://advance.lexis.com/api/document?collection=news&amp;id=urn:contentItem:6DS0-WRR3-RSVK-D13R-00000-00&amp;context=1519360" TargetMode="External" /><Relationship Id="rId86" Type="http://schemas.openxmlformats.org/officeDocument/2006/relationships/hyperlink" Target="https://advance.lexis.com/api/document?collection=news&amp;id=urn:contentItem:6DDP-RHK1-DXJR-H0DS-00000-00&amp;context=1519360" TargetMode="External" /><Relationship Id="rId860" Type="http://schemas.openxmlformats.org/officeDocument/2006/relationships/hyperlink" Target="https://advance.lexis.com/api/document?collection=news&amp;id=urn:contentItem:6DS0-WRR3-RSVK-D13R-00000-00&amp;context=1519360" TargetMode="External" /><Relationship Id="rId861" Type="http://schemas.openxmlformats.org/officeDocument/2006/relationships/hyperlink" Target="https://advance.lexis.com/api/document?collection=news&amp;id=urn:contentItem:6DS0-WRR3-RSVK-D13R-00000-00&amp;context=1519360" TargetMode="External" /><Relationship Id="rId862" Type="http://schemas.openxmlformats.org/officeDocument/2006/relationships/hyperlink" Target="https://www.aninews.in/topic/us" TargetMode="External" /><Relationship Id="rId863" Type="http://schemas.openxmlformats.org/officeDocument/2006/relationships/hyperlink" Target="https://www.aninews.in/topic/nikki-haley" TargetMode="External" /><Relationship Id="rId864" Type="http://schemas.openxmlformats.org/officeDocument/2006/relationships/hyperlink" Target="https://www.aninews.in/topic/nikki-haley" TargetMode="External" /><Relationship Id="rId865" Type="http://schemas.openxmlformats.org/officeDocument/2006/relationships/hyperlink" Target="https://www.aninews.in/topic/nikki-haley" TargetMode="External" /><Relationship Id="rId866" Type="http://schemas.openxmlformats.org/officeDocument/2006/relationships/hyperlink" Target="https://www.aninews.in/topic/h1b-visa" TargetMode="External" /><Relationship Id="rId867" Type="http://schemas.openxmlformats.org/officeDocument/2006/relationships/hyperlink" Target="https://www.aninews.in/topic/us" TargetMode="External" /><Relationship Id="rId868" Type="http://schemas.openxmlformats.org/officeDocument/2006/relationships/hyperlink" Target="https://www.aninews.in/topic/elon-musk" TargetMode="External" /><Relationship Id="rId869" Type="http://schemas.openxmlformats.org/officeDocument/2006/relationships/hyperlink" Target="https://www.aninews.in/topic/vivek-ramaswamy" TargetMode="External" /><Relationship Id="rId87" Type="http://schemas.openxmlformats.org/officeDocument/2006/relationships/hyperlink" Target="https://advance.lexis.com/api/document?collection=news&amp;id=urn:contentItem:6DDP-RHK1-DXJR-H0DS-00000-00&amp;context=1519360" TargetMode="External" /><Relationship Id="rId870" Type="http://schemas.openxmlformats.org/officeDocument/2006/relationships/hyperlink" Target="https://www.aninews.in/topic/sriram-krishnan" TargetMode="External" /><Relationship Id="rId871" Type="http://schemas.openxmlformats.org/officeDocument/2006/relationships/hyperlink" Target="https://www.aninews.in/topic/trump" TargetMode="External" /><Relationship Id="rId872" Type="http://schemas.openxmlformats.org/officeDocument/2006/relationships/hyperlink" Target="https://www.aninews.in/topic/nikki-haley" TargetMode="External" /><Relationship Id="rId873" Type="http://schemas.openxmlformats.org/officeDocument/2006/relationships/hyperlink" Target="https://www.aninews.in/topic/nikki-haley" TargetMode="External" /><Relationship Id="rId874" Type="http://schemas.openxmlformats.org/officeDocument/2006/relationships/hyperlink" Target="https://www.aninews.in/topic/nikki-haley" TargetMode="External" /><Relationship Id="rId875" Type="http://schemas.openxmlformats.org/officeDocument/2006/relationships/hyperlink" Target="https://x.com/NikkiHaley/status/1872667361473368504" TargetMode="External" /><Relationship Id="rId876" Type="http://schemas.openxmlformats.org/officeDocument/2006/relationships/hyperlink" Target="https://www.aninews.in/topic/elon-musk" TargetMode="External" /><Relationship Id="rId877" Type="http://schemas.openxmlformats.org/officeDocument/2006/relationships/hyperlink" Target="https://www.aninews.in/topic/vivek-ramaswamy" TargetMode="External" /><Relationship Id="rId878" Type="http://schemas.openxmlformats.org/officeDocument/2006/relationships/hyperlink" Target="https://www.aninews.in/topic/trump" TargetMode="External" /><Relationship Id="rId879" Type="http://schemas.openxmlformats.org/officeDocument/2006/relationships/hyperlink" Target="https://www.aninews.in/topic/h1b-visa" TargetMode="External" /><Relationship Id="rId88" Type="http://schemas.openxmlformats.org/officeDocument/2006/relationships/hyperlink" Target="https://advance.lexis.com/api/document?collection=news&amp;id=urn:contentItem:6DDP-RHK1-DXJR-H0DS-00000-00&amp;context=1519360" TargetMode="External" /><Relationship Id="rId880" Type="http://schemas.openxmlformats.org/officeDocument/2006/relationships/hyperlink" Target="https://www.aninews.in/topic/trump" TargetMode="External" /><Relationship Id="rId881" Type="http://schemas.openxmlformats.org/officeDocument/2006/relationships/hyperlink" Target="https://www.aninews.in/topic/sriram-krishnan" TargetMode="External" /><Relationship Id="rId882" Type="http://schemas.openxmlformats.org/officeDocument/2006/relationships/hyperlink" Target="https://www.aninews.in/topic/trump" TargetMode="External" /><Relationship Id="rId883" Type="http://schemas.openxmlformats.org/officeDocument/2006/relationships/hyperlink" Target="https://www.aninews.in/topic/trump" TargetMode="External" /><Relationship Id="rId884" Type="http://schemas.openxmlformats.org/officeDocument/2006/relationships/hyperlink" Target="https://www.aninews.in/topic/us" TargetMode="External" /><Relationship Id="rId885" Type="http://schemas.openxmlformats.org/officeDocument/2006/relationships/hyperlink" Target="https://www.aninews.in/topic/trump" TargetMode="External" /><Relationship Id="rId886" Type="http://schemas.openxmlformats.org/officeDocument/2006/relationships/hyperlink" Target="https://d3lzcn6mbbadaf.cloudfront.net/media/details/ANI-20241228013248.jpg" TargetMode="External" /><Relationship Id="rId887" Type="http://schemas.openxmlformats.org/officeDocument/2006/relationships/hyperlink" Target="https://d3lzcn6mbbadaf.cloudfront.net/media/details/ANI-20241228013248.jpg" TargetMode="External" /><Relationship Id="rId888" Type="http://schemas.openxmlformats.org/officeDocument/2006/relationships/hyperlink" Target="https://d3lzcn6mbbadaf.cloudfront.net/media/details/ANI-20241228013248.jpg" TargetMode="External" /><Relationship Id="rId889" Type="http://schemas.openxmlformats.org/officeDocument/2006/relationships/hyperlink" Target="https://d3lzcn6mbbadaf.cloudfront.net/media/details/ANI-20241228013248.jpg" TargetMode="External" /><Relationship Id="rId89" Type="http://schemas.openxmlformats.org/officeDocument/2006/relationships/header" Target="header16.xml" /><Relationship Id="rId890" Type="http://schemas.openxmlformats.org/officeDocument/2006/relationships/hyperlink" Target="https://d3lzcn6mbbadaf.cloudfront.net/media/details/ANI-20241228013248.jpg" TargetMode="External" /><Relationship Id="rId891" Type="http://schemas.openxmlformats.org/officeDocument/2006/relationships/header" Target="header151.xml" /><Relationship Id="rId892" Type="http://schemas.openxmlformats.org/officeDocument/2006/relationships/header" Target="header152.xml" /><Relationship Id="rId893" Type="http://schemas.openxmlformats.org/officeDocument/2006/relationships/footer" Target="footer151.xml" /><Relationship Id="rId894" Type="http://schemas.openxmlformats.org/officeDocument/2006/relationships/footer" Target="footer152.xml" /><Relationship Id="rId895" Type="http://schemas.openxmlformats.org/officeDocument/2006/relationships/header" Target="header153.xml" /><Relationship Id="rId896" Type="http://schemas.openxmlformats.org/officeDocument/2006/relationships/footer" Target="footer153.xml" /><Relationship Id="rId897" Type="http://schemas.openxmlformats.org/officeDocument/2006/relationships/hyperlink" Target="https://advance.lexis.com/api/document?collection=news&amp;id=urn:contentItem:6D09-D151-DY68-10CD-00000-00&amp;context=1519360" TargetMode="External" /><Relationship Id="rId898" Type="http://schemas.openxmlformats.org/officeDocument/2006/relationships/hyperlink" Target="https://advance.lexis.com/api/document?collection=news&amp;id=urn:contentItem:6D09-D151-DY68-10CD-00000-00&amp;context=1519360" TargetMode="External" /><Relationship Id="rId899" Type="http://schemas.openxmlformats.org/officeDocument/2006/relationships/hyperlink" Target="https://advance.lexis.com/api/document?collection=news&amp;id=urn:contentItem:6D09-D151-DY68-10CD-00000-00&amp;context=1519360" TargetMode="External" /><Relationship Id="rId9" Type="http://schemas.openxmlformats.org/officeDocument/2006/relationships/footer" Target="footer2.xml" /><Relationship Id="rId90" Type="http://schemas.openxmlformats.org/officeDocument/2006/relationships/header" Target="header17.xml" /><Relationship Id="rId900" Type="http://schemas.openxmlformats.org/officeDocument/2006/relationships/hyperlink" Target="https://advance.lexis.com/api/document?collection=news&amp;id=urn:contentItem:6D09-D151-DY68-10CD-00000-00&amp;context=1519360" TargetMode="External" /><Relationship Id="rId901" Type="http://schemas.openxmlformats.org/officeDocument/2006/relationships/hyperlink" Target="https://advance.lexis.com/api/document?collection=news&amp;id=urn:contentItem:6D09-D151-DY68-10CD-00000-00&amp;context=1519360" TargetMode="External" /><Relationship Id="rId902" Type="http://schemas.openxmlformats.org/officeDocument/2006/relationships/hyperlink" Target="https://www.newsweek.com/topic/nikki-haley?utm_source=Synacor&amp;utm_medium=Attnet&amp;utm_campaign=Partnerships" TargetMode="External" /><Relationship Id="rId903" Type="http://schemas.openxmlformats.org/officeDocument/2006/relationships/hyperlink" Target="https://www.newsweek.com/topic/nikki-haley?utm_source=Synacor&amp;utm_medium=Attnet&amp;utm_campaign=Partnerships" TargetMode="External" /><Relationship Id="rId904" Type="http://schemas.openxmlformats.org/officeDocument/2006/relationships/hyperlink" Target="https://www.newsweek.com/topic/nikki-haley?utm_source=Synacor&amp;utm_medium=Attnet&amp;utm_campaign=Partnerships" TargetMode="External" /><Relationship Id="rId905" Type="http://schemas.openxmlformats.org/officeDocument/2006/relationships/hyperlink" Target="https://www.newsweek.com/topic/donald-trump?utm_source=Synacor&amp;utm_medium=Attnet&amp;utm_campaign=Partnerships" TargetMode="External" /><Relationship Id="rId906" Type="http://schemas.openxmlformats.org/officeDocument/2006/relationships/hyperlink" Target="https://www.newsweek.com/topic/republican?utm_source=Synacor&amp;utm_medium=Attnet&amp;utm_campaign=Partnerships" TargetMode="External" /><Relationship Id="rId907" Type="http://schemas.openxmlformats.org/officeDocument/2006/relationships/hyperlink" Target="https://www.newsweek.com/topic/south-carolina?utm_source=Synacor&amp;utm_medium=Attnet&amp;utm_campaign=Partnerships" TargetMode="External" /><Relationship Id="rId908" Type="http://schemas.openxmlformats.org/officeDocument/2006/relationships/hyperlink" Target="https://www.newsweek.com/nikki-haley-mesage-israeli-bomb-sparks-outrage-1905578?utm_source=Synacor&amp;utm_medium=Attnet&amp;utm_campaign=Partnerships" TargetMode="External" /><Relationship Id="rId909" Type="http://schemas.openxmlformats.org/officeDocument/2006/relationships/hyperlink" Target="https://www.newsweek.com/topic/hamas?utm_source=Synacor&amp;utm_medium=Attnet&amp;utm_campaign=Partnerships" TargetMode="External" /><Relationship Id="rId91" Type="http://schemas.openxmlformats.org/officeDocument/2006/relationships/footer" Target="footer16.xml" /><Relationship Id="rId910" Type="http://schemas.openxmlformats.org/officeDocument/2006/relationships/hyperlink" Target="https://d.newsweek.com/en/full/2473395/nikki-haley-radio-show-siriusxm.jpg" TargetMode="External" /><Relationship Id="rId911" Type="http://schemas.openxmlformats.org/officeDocument/2006/relationships/header" Target="header154.xml" /><Relationship Id="rId912" Type="http://schemas.openxmlformats.org/officeDocument/2006/relationships/header" Target="header155.xml" /><Relationship Id="rId913" Type="http://schemas.openxmlformats.org/officeDocument/2006/relationships/footer" Target="footer154.xml" /><Relationship Id="rId914" Type="http://schemas.openxmlformats.org/officeDocument/2006/relationships/footer" Target="footer155.xml" /><Relationship Id="rId915" Type="http://schemas.openxmlformats.org/officeDocument/2006/relationships/header" Target="header156.xml" /><Relationship Id="rId916" Type="http://schemas.openxmlformats.org/officeDocument/2006/relationships/footer" Target="footer156.xml" /><Relationship Id="rId917" Type="http://schemas.openxmlformats.org/officeDocument/2006/relationships/hyperlink" Target="https://advance.lexis.com/api/document?collection=news&amp;id=urn:contentItem:6CH2-0T71-DXX5-W2GS-00000-00&amp;context=1519360" TargetMode="External" /><Relationship Id="rId918" Type="http://schemas.openxmlformats.org/officeDocument/2006/relationships/hyperlink" Target="https://advance.lexis.com/api/document?collection=news&amp;id=urn:contentItem:6CH2-0T71-DXX5-W2GS-00000-00&amp;context=1519360" TargetMode="External" /><Relationship Id="rId919" Type="http://schemas.openxmlformats.org/officeDocument/2006/relationships/hyperlink" Target="https://advance.lexis.com/api/document?collection=news&amp;id=urn:contentItem:6CH2-0T71-DXX5-W2GS-00000-00&amp;context=1519360" TargetMode="External" /><Relationship Id="rId92" Type="http://schemas.openxmlformats.org/officeDocument/2006/relationships/footer" Target="footer17.xml" /><Relationship Id="rId920" Type="http://schemas.openxmlformats.org/officeDocument/2006/relationships/hyperlink" Target="https://advance.lexis.com/api/document?collection=news&amp;id=urn:contentItem:6CH2-0T71-DXX5-W2GS-00000-00&amp;context=1519360" TargetMode="External" /><Relationship Id="rId921" Type="http://schemas.openxmlformats.org/officeDocument/2006/relationships/hyperlink" Target="https://t.co/WfT0sPbyua" TargetMode="External" /><Relationship Id="rId922" Type="http://schemas.openxmlformats.org/officeDocument/2006/relationships/hyperlink" Target="https://twitter.com/NikkiHaleyHQ/status/1813387340678623318?ref_src=twsrc%5Etfw" TargetMode="External" /><Relationship Id="rId923" Type="http://schemas.openxmlformats.org/officeDocument/2006/relationships/hyperlink" Target="https://akm-img-a-in.tosshub.com/indiatoday/images/story/202407/nikki-haley-175519968-16x9_0.jpg?VersionId=lkJoPvf7EQZbQ9CR8gwyaNpQ1ZIIYAnI?size=749:421" TargetMode="External" /><Relationship Id="rId924" Type="http://schemas.openxmlformats.org/officeDocument/2006/relationships/header" Target="header157.xml" /><Relationship Id="rId925" Type="http://schemas.openxmlformats.org/officeDocument/2006/relationships/header" Target="header158.xml" /><Relationship Id="rId926" Type="http://schemas.openxmlformats.org/officeDocument/2006/relationships/footer" Target="footer157.xml" /><Relationship Id="rId927" Type="http://schemas.openxmlformats.org/officeDocument/2006/relationships/footer" Target="footer158.xml" /><Relationship Id="rId928" Type="http://schemas.openxmlformats.org/officeDocument/2006/relationships/header" Target="header159.xml" /><Relationship Id="rId929" Type="http://schemas.openxmlformats.org/officeDocument/2006/relationships/footer" Target="footer159.xml" /><Relationship Id="rId93" Type="http://schemas.openxmlformats.org/officeDocument/2006/relationships/header" Target="header18.xml" /><Relationship Id="rId930" Type="http://schemas.openxmlformats.org/officeDocument/2006/relationships/hyperlink" Target="https://advance.lexis.com/api/document?collection=news&amp;id=urn:contentItem:6B66-7XN1-JBR6-9001-00000-00&amp;context=1519360" TargetMode="External" /><Relationship Id="rId931" Type="http://schemas.openxmlformats.org/officeDocument/2006/relationships/hyperlink" Target="https://advance.lexis.com/api/document?collection=news&amp;id=urn:contentItem:6B66-7XN1-JBR6-9001-00000-00&amp;context=1519360" TargetMode="External" /><Relationship Id="rId932" Type="http://schemas.openxmlformats.org/officeDocument/2006/relationships/hyperlink" Target="https://advance.lexis.com/api/document?collection=news&amp;id=urn:contentItem:6B66-7XN1-JBR6-9001-00000-00&amp;context=1519360" TargetMode="External" /><Relationship Id="rId933" Type="http://schemas.openxmlformats.org/officeDocument/2006/relationships/hyperlink" Target="https://advance.lexis.com/api/document?collection=news&amp;id=urn:contentItem:6B66-7XN1-JBR6-9001-00000-00&amp;context=1519360" TargetMode="External" /><Relationship Id="rId934" Type="http://schemas.openxmlformats.org/officeDocument/2006/relationships/hyperlink" Target="https://www.newsweek.com/topic/nikki-haley?utm_source=Synacor&amp;utm_medium=Attnet&amp;utm_campaign=Partnerships" TargetMode="External" /><Relationship Id="rId935" Type="http://schemas.openxmlformats.org/officeDocument/2006/relationships/hyperlink" Target="https://www.newsweek.com/topic/nikki-haley?utm_source=Synacor&amp;utm_medium=Attnet&amp;utm_campaign=Partnerships" TargetMode="External" /><Relationship Id="rId936" Type="http://schemas.openxmlformats.org/officeDocument/2006/relationships/hyperlink" Target="https://www.newsweek.com/topic/nikki-haley?utm_source=Synacor&amp;utm_medium=Attnet&amp;utm_campaign=Partnerships" TargetMode="External" /><Relationship Id="rId937" Type="http://schemas.openxmlformats.org/officeDocument/2006/relationships/hyperlink" Target="https://www.newsweek.com/topic/ronna-mcdaniel?utm_source=Synacor&amp;utm_medium=Attnet&amp;utm_campaign=Partnerships" TargetMode="External" /><Relationship Id="rId938" Type="http://schemas.openxmlformats.org/officeDocument/2006/relationships/hyperlink" Target="https://www.newsweek.com/topic/donald-trump?utm_source=Synacor&amp;utm_medium=Attnet&amp;utm_campaign=Partnerships" TargetMode="External" /><Relationship Id="rId939" Type="http://schemas.openxmlformats.org/officeDocument/2006/relationships/hyperlink" Target="https://www.newsweek.com/topic/united-nations?utm_source=Synacor&amp;utm_medium=Attnet&amp;utm_campaign=Partnerships" TargetMode="External" /><Relationship Id="rId94" Type="http://schemas.openxmlformats.org/officeDocument/2006/relationships/footer" Target="footer18.xml" /><Relationship Id="rId940" Type="http://schemas.openxmlformats.org/officeDocument/2006/relationships/hyperlink" Target="https://www.newsweek.com/topic/joe-biden?utm_source=Synacor&amp;utm_medium=Attnet&amp;utm_campaign=Partnerships" TargetMode="External" /><Relationship Id="rId941" Type="http://schemas.openxmlformats.org/officeDocument/2006/relationships/hyperlink" Target="https://www.newsweek.com/topic/fox-news?utm_source=Synacor&amp;utm_medium=Attnet&amp;utm_campaign=Partnerships" TargetMode="External" /><Relationship Id="rId942" Type="http://schemas.openxmlformats.org/officeDocument/2006/relationships/hyperlink" Target="https://d.newsweek.com/en/full/2341202/nikki-haley.jpg" TargetMode="External" /><Relationship Id="rId943" Type="http://schemas.openxmlformats.org/officeDocument/2006/relationships/header" Target="header160.xml" /><Relationship Id="rId944" Type="http://schemas.openxmlformats.org/officeDocument/2006/relationships/header" Target="header161.xml" /><Relationship Id="rId945" Type="http://schemas.openxmlformats.org/officeDocument/2006/relationships/footer" Target="footer160.xml" /><Relationship Id="rId946" Type="http://schemas.openxmlformats.org/officeDocument/2006/relationships/footer" Target="footer161.xml" /><Relationship Id="rId947" Type="http://schemas.openxmlformats.org/officeDocument/2006/relationships/header" Target="header162.xml" /><Relationship Id="rId948" Type="http://schemas.openxmlformats.org/officeDocument/2006/relationships/footer" Target="footer162.xml" /><Relationship Id="rId949" Type="http://schemas.openxmlformats.org/officeDocument/2006/relationships/hyperlink" Target="https://advance.lexis.com/api/document?collection=news&amp;id=urn:contentItem:6CJ4-JSW1-JBR6-93P6-00000-00&amp;context=1519360" TargetMode="External" /><Relationship Id="rId95" Type="http://schemas.openxmlformats.org/officeDocument/2006/relationships/hyperlink" Target="https://advance.lexis.com/api/document?collection=news&amp;id=urn:contentItem:6DX2-V0N3-RSK1-Y54N-00000-00&amp;context=1519360" TargetMode="External" /><Relationship Id="rId950" Type="http://schemas.openxmlformats.org/officeDocument/2006/relationships/hyperlink" Target="https://advance.lexis.com/api/document?collection=news&amp;id=urn:contentItem:6CJ4-JSW1-JBR6-93P6-00000-00&amp;context=1519360" TargetMode="External" /><Relationship Id="rId951" Type="http://schemas.openxmlformats.org/officeDocument/2006/relationships/hyperlink" Target="https://advance.lexis.com/api/document?collection=news&amp;id=urn:contentItem:6CJ4-JSW1-JBR6-93P6-00000-00&amp;context=1519360" TargetMode="External" /><Relationship Id="rId952" Type="http://schemas.openxmlformats.org/officeDocument/2006/relationships/hyperlink" Target="https://advance.lexis.com/api/document?collection=news&amp;id=urn:contentItem:6CJ4-JSW1-JBR6-93P6-00000-00&amp;context=1519360" TargetMode="External" /><Relationship Id="rId953" Type="http://schemas.openxmlformats.org/officeDocument/2006/relationships/hyperlink" Target="https://www.newsweek.com/topic/nikki-haley?utm_source=Synacor&amp;utm_medium=Attnet&amp;utm_campaign=Partnerships" TargetMode="External" /><Relationship Id="rId954" Type="http://schemas.openxmlformats.org/officeDocument/2006/relationships/hyperlink" Target="https://www.newsweek.com/topic/nikki-haley?utm_source=Synacor&amp;utm_medium=Attnet&amp;utm_campaign=Partnerships" TargetMode="External" /><Relationship Id="rId955" Type="http://schemas.openxmlformats.org/officeDocument/2006/relationships/hyperlink" Target="https://www.newsweek.com/topic/nikki-haley?utm_source=Synacor&amp;utm_medium=Attnet&amp;utm_campaign=Partnerships" TargetMode="External" /><Relationship Id="rId956" Type="http://schemas.openxmlformats.org/officeDocument/2006/relationships/hyperlink" Target="https://www.newsweek.com/topic/donald-trump?utm_source=Synacor&amp;utm_medium=Attnet&amp;utm_campaign=Partnerships" TargetMode="External" /><Relationship Id="rId957" Type="http://schemas.openxmlformats.org/officeDocument/2006/relationships/hyperlink" Target="https://www.newsweek.com/topic/republican?utm_source=Synacor&amp;utm_medium=Attnet&amp;utm_campaign=Partnerships" TargetMode="External" /><Relationship Id="rId958" Type="http://schemas.openxmlformats.org/officeDocument/2006/relationships/hyperlink" Target="https://www.newsweek.com/topic/kamala-harris?utm_source=Synacor&amp;utm_medium=Attnet&amp;utm_campaign=Partnerships" TargetMode="External" /><Relationship Id="rId959" Type="http://schemas.openxmlformats.org/officeDocument/2006/relationships/hyperlink" Target="https://www.newsweek.com/nikki-haley-voting-trump-enrages-marjorie-taylor-greene-1904040?utm_source=Synacor&amp;utm_medium=Attnet&amp;utm_campaign=Partnerships" TargetMode="External" /><Relationship Id="rId96" Type="http://schemas.openxmlformats.org/officeDocument/2006/relationships/hyperlink" Target="https://advance.lexis.com/api/document?collection=news&amp;id=urn:contentItem:6DX2-V0N3-RSK1-Y54N-00000-00&amp;context=1519360" TargetMode="External" /><Relationship Id="rId960" Type="http://schemas.openxmlformats.org/officeDocument/2006/relationships/hyperlink" Target="https://www.newsweek.com/topic/republicans?utm_source=Synacor&amp;utm_medium=Attnet&amp;utm_campaign=Partnerships" TargetMode="External" /><Relationship Id="rId961" Type="http://schemas.openxmlformats.org/officeDocument/2006/relationships/hyperlink" Target="https://www.newsweek.com/trump-interest-young-staffer-raised-white-house-concerns-1799729?utm_source=Synacor&amp;utm_medium=Attnet&amp;utm_campaign=Partnerships" TargetMode="External" /><Relationship Id="rId962" Type="http://schemas.openxmlformats.org/officeDocument/2006/relationships/hyperlink" Target="https://x.com/briantylercohen/status/1815155423881953418" TargetMode="External" /><Relationship Id="rId963" Type="http://schemas.openxmlformats.org/officeDocument/2006/relationships/hyperlink" Target="https://x.com/mattsheffield/status/1815200338850492874" TargetMode="External" /><Relationship Id="rId964" Type="http://schemas.openxmlformats.org/officeDocument/2006/relationships/hyperlink" Target="https://www.newsweek.com/nikki-haley-voters-pac-announces-support-kamala-harris-1928198?utm_source=Synacor&amp;utm_medium=Attnet&amp;utm_campaign=Partnerships" TargetMode="External" /><Relationship Id="rId965" Type="http://schemas.openxmlformats.org/officeDocument/2006/relationships/hyperlink" Target="https://d.newsweek.com/en/full/2433669/nikki-haley-speaks-rnc.jpg" TargetMode="External" /><Relationship Id="rId966" Type="http://schemas.openxmlformats.org/officeDocument/2006/relationships/header" Target="header163.xml" /><Relationship Id="rId967" Type="http://schemas.openxmlformats.org/officeDocument/2006/relationships/header" Target="header164.xml" /><Relationship Id="rId968" Type="http://schemas.openxmlformats.org/officeDocument/2006/relationships/footer" Target="footer163.xml" /><Relationship Id="rId969" Type="http://schemas.openxmlformats.org/officeDocument/2006/relationships/footer" Target="footer164.xml" /><Relationship Id="rId97" Type="http://schemas.openxmlformats.org/officeDocument/2006/relationships/hyperlink" Target="https://advance.lexis.com/api/document?collection=news&amp;id=urn:contentItem:6DX2-V0N3-RSK1-Y54N-00000-00&amp;context=1519360" TargetMode="External" /><Relationship Id="rId970" Type="http://schemas.openxmlformats.org/officeDocument/2006/relationships/header" Target="header165.xml" /><Relationship Id="rId971" Type="http://schemas.openxmlformats.org/officeDocument/2006/relationships/footer" Target="footer165.xml" /><Relationship Id="rId972" Type="http://schemas.openxmlformats.org/officeDocument/2006/relationships/hyperlink" Target="https://advance.lexis.com/api/document?collection=news&amp;id=urn:contentItem:6DDX-8GK1-JBSW-31T1-00000-00&amp;context=1519360" TargetMode="External" /><Relationship Id="rId973" Type="http://schemas.openxmlformats.org/officeDocument/2006/relationships/hyperlink" Target="https://advance.lexis.com/api/document?collection=news&amp;id=urn:contentItem:6DDX-8GK1-JBSW-31T1-00000-00&amp;context=1519360" TargetMode="External" /><Relationship Id="rId974" Type="http://schemas.openxmlformats.org/officeDocument/2006/relationships/hyperlink" Target="https://advance.lexis.com/api/document?collection=news&amp;id=urn:contentItem:6DDX-8GK1-JBSW-31T1-00000-00&amp;context=1519360" TargetMode="External" /><Relationship Id="rId975" Type="http://schemas.openxmlformats.org/officeDocument/2006/relationships/hyperlink" Target="https://advance.lexis.com/api/document?collection=news&amp;id=urn:contentItem:6DDX-8GK1-JBSW-31T1-00000-00&amp;context=1519360" TargetMode="External" /><Relationship Id="rId976" Type="http://schemas.openxmlformats.org/officeDocument/2006/relationships/hyperlink" Target="https://advance.lexis.com/api/document?collection=news&amp;id=urn:contentItem:6DDX-8GK1-JBSW-31T1-00000-00&amp;context=1519360" TargetMode="External" /><Relationship Id="rId977" Type="http://schemas.openxmlformats.org/officeDocument/2006/relationships/image" Target="media/image14.png" /><Relationship Id="rId978" Type="http://schemas.openxmlformats.org/officeDocument/2006/relationships/hyperlink" Target="https://www.oxfordmail.co.uk/subscribe" TargetMode="External" /><Relationship Id="rId979" Type="http://schemas.openxmlformats.org/officeDocument/2006/relationships/header" Target="header166.xml" /><Relationship Id="rId98" Type="http://schemas.openxmlformats.org/officeDocument/2006/relationships/hyperlink" Target="https://advance.lexis.com/api/document?collection=news&amp;id=urn:contentItem:6DX2-V0N3-RSK1-Y54N-00000-00&amp;context=1519360" TargetMode="External" /><Relationship Id="rId980" Type="http://schemas.openxmlformats.org/officeDocument/2006/relationships/header" Target="header167.xml" /><Relationship Id="rId981" Type="http://schemas.openxmlformats.org/officeDocument/2006/relationships/footer" Target="footer166.xml" /><Relationship Id="rId982" Type="http://schemas.openxmlformats.org/officeDocument/2006/relationships/footer" Target="footer167.xml" /><Relationship Id="rId983" Type="http://schemas.openxmlformats.org/officeDocument/2006/relationships/header" Target="header168.xml" /><Relationship Id="rId984" Type="http://schemas.openxmlformats.org/officeDocument/2006/relationships/footer" Target="footer168.xml" /><Relationship Id="rId985" Type="http://schemas.openxmlformats.org/officeDocument/2006/relationships/hyperlink" Target="https://advance.lexis.com/api/document?collection=news&amp;id=urn:contentItem:6B41-99C1-F03F-K332-00000-00&amp;context=1519360" TargetMode="External" /><Relationship Id="rId986" Type="http://schemas.openxmlformats.org/officeDocument/2006/relationships/hyperlink" Target="https://advance.lexis.com/api/document?collection=news&amp;id=urn:contentItem:6B41-99C1-F03F-K332-00000-00&amp;context=1519360" TargetMode="External" /><Relationship Id="rId987" Type="http://schemas.openxmlformats.org/officeDocument/2006/relationships/hyperlink" Target="https://advance.lexis.com/api/document?collection=news&amp;id=urn:contentItem:6B41-99C1-F03F-K332-00000-00&amp;context=1519360" TargetMode="External" /><Relationship Id="rId988" Type="http://schemas.openxmlformats.org/officeDocument/2006/relationships/hyperlink" Target="https://advance.lexis.com/api/document?collection=news&amp;id=urn:contentItem:6B41-99C1-F03F-K332-00000-00&amp;context=1519360" TargetMode="External" /><Relationship Id="rId989" Type="http://schemas.openxmlformats.org/officeDocument/2006/relationships/hyperlink" Target="https://advance.lexis.com/api/document?collection=news&amp;id=urn:contentItem:6B41-99C1-F03F-K332-00000-00&amp;context=1519360" TargetMode="External" /><Relationship Id="rId99" Type="http://schemas.openxmlformats.org/officeDocument/2006/relationships/image" Target="media/image5.png" /><Relationship Id="rId990" Type="http://schemas.openxmlformats.org/officeDocument/2006/relationships/image" Target="media/image15.png" /><Relationship Id="rId991" Type="http://schemas.openxmlformats.org/officeDocument/2006/relationships/hyperlink" Target="https://thehill.com/homenews/campaign/4407556-trump-maintains-lead-haley-snags-second-in-final-poll-before-iowa-caucuses/" TargetMode="External" /><Relationship Id="rId992" Type="http://schemas.openxmlformats.org/officeDocument/2006/relationships/hyperlink" Target="https://thehill.com" TargetMode="External" /><Relationship Id="rId993" Type="http://schemas.openxmlformats.org/officeDocument/2006/relationships/header" Target="header169.xml" /><Relationship Id="rId994" Type="http://schemas.openxmlformats.org/officeDocument/2006/relationships/header" Target="header170.xml" /><Relationship Id="rId995" Type="http://schemas.openxmlformats.org/officeDocument/2006/relationships/footer" Target="footer169.xml" /><Relationship Id="rId996" Type="http://schemas.openxmlformats.org/officeDocument/2006/relationships/footer" Target="footer170.xml" /><Relationship Id="rId997" Type="http://schemas.openxmlformats.org/officeDocument/2006/relationships/header" Target="header171.xml" /><Relationship Id="rId998" Type="http://schemas.openxmlformats.org/officeDocument/2006/relationships/footer" Target="footer171.xml" /><Relationship Id="rId999" Type="http://schemas.openxmlformats.org/officeDocument/2006/relationships/hyperlink" Target="https://advance.lexis.com/api/document?collection=news&amp;id=urn:contentItem:6DD7-DV81-F00C-61TX-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250848005</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 250848005</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